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C679AA" w14:textId="77777777" w:rsidR="00A817A8" w:rsidRDefault="00A817A8">
      <w:pPr>
        <w:widowControl w:val="0"/>
        <w:pBdr>
          <w:top w:val="nil"/>
          <w:left w:val="nil"/>
          <w:bottom w:val="nil"/>
          <w:right w:val="nil"/>
          <w:between w:val="nil"/>
        </w:pBdr>
        <w:spacing w:line="276" w:lineRule="auto"/>
      </w:pPr>
    </w:p>
    <w:p w14:paraId="2936303F" w14:textId="77777777" w:rsidR="00A817A8" w:rsidRDefault="00A817A8">
      <w:pPr>
        <w:spacing w:line="200" w:lineRule="auto"/>
      </w:pPr>
    </w:p>
    <w:p w14:paraId="1EE5B14A" w14:textId="77777777" w:rsidR="00A817A8" w:rsidRDefault="00A817A8">
      <w:pPr>
        <w:spacing w:line="200" w:lineRule="auto"/>
      </w:pPr>
    </w:p>
    <w:p w14:paraId="6CCF1389" w14:textId="77777777" w:rsidR="00A817A8" w:rsidRDefault="00A817A8">
      <w:pPr>
        <w:spacing w:line="200" w:lineRule="auto"/>
      </w:pPr>
    </w:p>
    <w:p w14:paraId="5F2D5CB0" w14:textId="77777777" w:rsidR="00A817A8" w:rsidRDefault="00A817A8">
      <w:pPr>
        <w:spacing w:line="200" w:lineRule="auto"/>
      </w:pPr>
    </w:p>
    <w:p w14:paraId="6A49B7C2" w14:textId="77777777" w:rsidR="00A817A8" w:rsidRDefault="00A817A8">
      <w:pPr>
        <w:spacing w:line="200" w:lineRule="auto"/>
      </w:pPr>
    </w:p>
    <w:p w14:paraId="291B75EE" w14:textId="77777777" w:rsidR="00A817A8" w:rsidRDefault="00A817A8">
      <w:pPr>
        <w:spacing w:line="200" w:lineRule="auto"/>
      </w:pPr>
    </w:p>
    <w:p w14:paraId="1D87E6E2" w14:textId="77777777" w:rsidR="00A817A8" w:rsidRDefault="00A817A8">
      <w:pPr>
        <w:spacing w:line="200" w:lineRule="auto"/>
      </w:pPr>
    </w:p>
    <w:p w14:paraId="01B12128" w14:textId="77777777" w:rsidR="00A817A8" w:rsidRDefault="00A817A8">
      <w:pPr>
        <w:spacing w:line="200" w:lineRule="auto"/>
      </w:pPr>
    </w:p>
    <w:p w14:paraId="03519FBA" w14:textId="77777777" w:rsidR="00A817A8" w:rsidRDefault="00A817A8">
      <w:pPr>
        <w:spacing w:line="200" w:lineRule="auto"/>
      </w:pPr>
    </w:p>
    <w:p w14:paraId="6D694BC8" w14:textId="77777777" w:rsidR="00A817A8" w:rsidRDefault="00A817A8">
      <w:pPr>
        <w:spacing w:line="200" w:lineRule="auto"/>
      </w:pPr>
    </w:p>
    <w:p w14:paraId="7B8D24BE" w14:textId="77777777" w:rsidR="00A817A8" w:rsidRDefault="00A817A8">
      <w:pPr>
        <w:spacing w:line="200" w:lineRule="auto"/>
      </w:pPr>
    </w:p>
    <w:p w14:paraId="70C797B7" w14:textId="77777777" w:rsidR="00A817A8" w:rsidRDefault="00A817A8">
      <w:pPr>
        <w:spacing w:line="200" w:lineRule="auto"/>
      </w:pPr>
    </w:p>
    <w:p w14:paraId="341429B6" w14:textId="77777777" w:rsidR="00A817A8" w:rsidRDefault="00A817A8">
      <w:pPr>
        <w:spacing w:line="200" w:lineRule="auto"/>
      </w:pPr>
    </w:p>
    <w:p w14:paraId="04910A0E" w14:textId="77777777" w:rsidR="00A817A8" w:rsidRDefault="00A817A8">
      <w:pPr>
        <w:spacing w:line="200" w:lineRule="auto"/>
      </w:pPr>
    </w:p>
    <w:p w14:paraId="4B3B73E2" w14:textId="77777777" w:rsidR="00A817A8" w:rsidRDefault="00A817A8">
      <w:pPr>
        <w:spacing w:line="200" w:lineRule="auto"/>
      </w:pPr>
    </w:p>
    <w:p w14:paraId="42D972CD" w14:textId="77777777" w:rsidR="00A817A8" w:rsidRDefault="00A817A8">
      <w:pPr>
        <w:spacing w:line="200" w:lineRule="auto"/>
      </w:pPr>
    </w:p>
    <w:p w14:paraId="2B160A2D" w14:textId="77777777" w:rsidR="00A817A8" w:rsidRDefault="00A817A8">
      <w:pPr>
        <w:spacing w:line="200" w:lineRule="auto"/>
      </w:pPr>
    </w:p>
    <w:p w14:paraId="079122D0" w14:textId="77777777" w:rsidR="00A817A8" w:rsidRDefault="00A817A8">
      <w:pPr>
        <w:spacing w:line="200" w:lineRule="auto"/>
      </w:pPr>
    </w:p>
    <w:p w14:paraId="65F13D75" w14:textId="77777777" w:rsidR="00A817A8" w:rsidRDefault="00A817A8">
      <w:pPr>
        <w:spacing w:line="200" w:lineRule="auto"/>
      </w:pPr>
    </w:p>
    <w:p w14:paraId="72CF9EAC" w14:textId="77777777" w:rsidR="00A817A8" w:rsidRDefault="00A817A8">
      <w:pPr>
        <w:spacing w:line="200" w:lineRule="auto"/>
      </w:pPr>
    </w:p>
    <w:p w14:paraId="22071F47" w14:textId="77777777" w:rsidR="00A817A8" w:rsidRDefault="00A817A8">
      <w:pPr>
        <w:spacing w:line="200" w:lineRule="auto"/>
      </w:pPr>
    </w:p>
    <w:p w14:paraId="0647A4C3" w14:textId="77777777" w:rsidR="00A817A8" w:rsidRDefault="00A817A8">
      <w:pPr>
        <w:spacing w:line="200" w:lineRule="auto"/>
      </w:pPr>
    </w:p>
    <w:p w14:paraId="058888A3" w14:textId="66FCF41C" w:rsidR="00A817A8" w:rsidRDefault="00A817A8">
      <w:pPr>
        <w:spacing w:line="200" w:lineRule="auto"/>
      </w:pPr>
    </w:p>
    <w:p w14:paraId="61EE86BE" w14:textId="1894E3A0" w:rsidR="00A817A8" w:rsidRDefault="00A817A8">
      <w:pPr>
        <w:spacing w:line="200" w:lineRule="auto"/>
      </w:pPr>
    </w:p>
    <w:p w14:paraId="16B40357" w14:textId="153F1157" w:rsidR="00A817A8" w:rsidRDefault="00A817A8">
      <w:pPr>
        <w:spacing w:line="200" w:lineRule="auto"/>
      </w:pPr>
    </w:p>
    <w:p w14:paraId="12F0CBB1" w14:textId="5C83A850" w:rsidR="00A817A8" w:rsidRDefault="00A817A8">
      <w:pPr>
        <w:spacing w:line="200" w:lineRule="auto"/>
      </w:pPr>
    </w:p>
    <w:p w14:paraId="3AC309C9" w14:textId="48EDBDFC" w:rsidR="00A817A8" w:rsidRDefault="00A817A8">
      <w:pPr>
        <w:spacing w:line="200" w:lineRule="auto"/>
      </w:pPr>
    </w:p>
    <w:p w14:paraId="675B3E9B" w14:textId="38A18622" w:rsidR="00A817A8" w:rsidRDefault="00A817A8">
      <w:pPr>
        <w:spacing w:line="200" w:lineRule="auto"/>
      </w:pPr>
    </w:p>
    <w:p w14:paraId="327DB14D" w14:textId="66438EAD" w:rsidR="00A817A8" w:rsidRDefault="00A817A8">
      <w:pPr>
        <w:spacing w:line="200" w:lineRule="auto"/>
      </w:pPr>
    </w:p>
    <w:p w14:paraId="1B07AD84" w14:textId="0984D9A9" w:rsidR="00A817A8" w:rsidRDefault="00A817A8">
      <w:pPr>
        <w:spacing w:line="200" w:lineRule="auto"/>
      </w:pPr>
    </w:p>
    <w:p w14:paraId="109872EE" w14:textId="07FA173C" w:rsidR="00A817A8" w:rsidRDefault="00A817A8">
      <w:pPr>
        <w:spacing w:line="200" w:lineRule="auto"/>
      </w:pPr>
    </w:p>
    <w:p w14:paraId="437DBCFF" w14:textId="2D27FFB2" w:rsidR="00A817A8" w:rsidRDefault="00677F88">
      <w:pPr>
        <w:spacing w:line="200" w:lineRule="auto"/>
      </w:pPr>
      <w:r>
        <w:rPr>
          <w:noProof/>
        </w:rPr>
        <mc:AlternateContent>
          <mc:Choice Requires="wpg">
            <w:drawing>
              <wp:anchor distT="0" distB="0" distL="114300" distR="114300" simplePos="0" relativeHeight="251645952" behindDoc="1" locked="0" layoutInCell="1" allowOverlap="1" wp14:anchorId="12F607D5" wp14:editId="71F8FB77">
                <wp:simplePos x="0" y="0"/>
                <wp:positionH relativeFrom="margin">
                  <wp:align>center</wp:align>
                </wp:positionH>
                <wp:positionV relativeFrom="margin">
                  <wp:align>center</wp:align>
                </wp:positionV>
                <wp:extent cx="4336449" cy="2810111"/>
                <wp:effectExtent l="0" t="0" r="26035" b="28575"/>
                <wp:wrapNone/>
                <wp:docPr id="1793387217" name="Group 1"/>
                <wp:cNvGraphicFramePr/>
                <a:graphic xmlns:a="http://schemas.openxmlformats.org/drawingml/2006/main">
                  <a:graphicData uri="http://schemas.microsoft.com/office/word/2010/wordprocessingGroup">
                    <wpg:wgp>
                      <wpg:cNvGrpSpPr/>
                      <wpg:grpSpPr>
                        <a:xfrm>
                          <a:off x="0" y="0"/>
                          <a:ext cx="4336449" cy="2810111"/>
                          <a:chOff x="72390" y="796290"/>
                          <a:chExt cx="4337050" cy="2810510"/>
                        </a:xfrm>
                      </wpg:grpSpPr>
                      <wps:wsp>
                        <wps:cNvPr id="1717937645" name="Freeform: Shape 1717937645"/>
                        <wps:cNvSpPr/>
                        <wps:spPr>
                          <a:xfrm>
                            <a:off x="72390" y="972185"/>
                            <a:ext cx="4161155" cy="2634615"/>
                          </a:xfrm>
                          <a:custGeom>
                            <a:avLst/>
                            <a:gdLst/>
                            <a:ahLst/>
                            <a:cxnLst/>
                            <a:rect l="l" t="t" r="r" b="b"/>
                            <a:pathLst>
                              <a:path w="4161155" h="2634615" extrusionOk="0">
                                <a:moveTo>
                                  <a:pt x="175895" y="527050"/>
                                </a:moveTo>
                                <a:lnTo>
                                  <a:pt x="175895" y="2634615"/>
                                </a:lnTo>
                                <a:lnTo>
                                  <a:pt x="190500" y="2633980"/>
                                </a:lnTo>
                                <a:lnTo>
                                  <a:pt x="232410" y="2625090"/>
                                </a:lnTo>
                                <a:lnTo>
                                  <a:pt x="269875" y="2607310"/>
                                </a:lnTo>
                                <a:lnTo>
                                  <a:pt x="302260" y="2581275"/>
                                </a:lnTo>
                                <a:lnTo>
                                  <a:pt x="327025" y="2548255"/>
                                </a:lnTo>
                                <a:lnTo>
                                  <a:pt x="343535" y="2510155"/>
                                </a:lnTo>
                                <a:lnTo>
                                  <a:pt x="351155" y="2467610"/>
                                </a:lnTo>
                                <a:lnTo>
                                  <a:pt x="351155" y="2459355"/>
                                </a:lnTo>
                                <a:lnTo>
                                  <a:pt x="351155" y="2283460"/>
                                </a:lnTo>
                                <a:lnTo>
                                  <a:pt x="4161155" y="2283460"/>
                                </a:lnTo>
                                <a:lnTo>
                                  <a:pt x="351155" y="351155"/>
                                </a:lnTo>
                                <a:lnTo>
                                  <a:pt x="351155" y="359410"/>
                                </a:lnTo>
                                <a:lnTo>
                                  <a:pt x="349885" y="374015"/>
                                </a:lnTo>
                                <a:lnTo>
                                  <a:pt x="347345" y="387985"/>
                                </a:lnTo>
                                <a:lnTo>
                                  <a:pt x="343535" y="401955"/>
                                </a:lnTo>
                                <a:lnTo>
                                  <a:pt x="339090" y="415290"/>
                                </a:lnTo>
                                <a:lnTo>
                                  <a:pt x="333375" y="427989"/>
                                </a:lnTo>
                                <a:lnTo>
                                  <a:pt x="327025" y="440055"/>
                                </a:lnTo>
                                <a:lnTo>
                                  <a:pt x="319405" y="452120"/>
                                </a:lnTo>
                                <a:lnTo>
                                  <a:pt x="311150" y="462914"/>
                                </a:lnTo>
                                <a:lnTo>
                                  <a:pt x="302260" y="473075"/>
                                </a:lnTo>
                                <a:lnTo>
                                  <a:pt x="292100" y="482599"/>
                                </a:lnTo>
                                <a:lnTo>
                                  <a:pt x="281305" y="491490"/>
                                </a:lnTo>
                                <a:lnTo>
                                  <a:pt x="269875" y="499110"/>
                                </a:lnTo>
                                <a:lnTo>
                                  <a:pt x="257810" y="506095"/>
                                </a:lnTo>
                                <a:lnTo>
                                  <a:pt x="245745" y="512445"/>
                                </a:lnTo>
                                <a:lnTo>
                                  <a:pt x="232410" y="517524"/>
                                </a:lnTo>
                                <a:lnTo>
                                  <a:pt x="219075" y="521335"/>
                                </a:lnTo>
                                <a:lnTo>
                                  <a:pt x="204470" y="524510"/>
                                </a:lnTo>
                                <a:lnTo>
                                  <a:pt x="190500" y="526415"/>
                                </a:lnTo>
                                <a:lnTo>
                                  <a:pt x="175895" y="527050"/>
                                </a:lnTo>
                                <a:close/>
                              </a:path>
                            </a:pathLst>
                          </a:custGeom>
                          <a:solidFill>
                            <a:srgbClr val="FFFFFF"/>
                          </a:solidFill>
                          <a:ln>
                            <a:noFill/>
                          </a:ln>
                        </wps:spPr>
                        <wps:bodyPr spcFirstLastPara="1" wrap="square" lIns="91425" tIns="91425" rIns="91425" bIns="91425" anchor="ctr" anchorCtr="0">
                          <a:noAutofit/>
                        </wps:bodyPr>
                      </wps:wsp>
                      <wps:wsp>
                        <wps:cNvPr id="750721538" name="Freeform: Shape 750721538"/>
                        <wps:cNvSpPr/>
                        <wps:spPr>
                          <a:xfrm>
                            <a:off x="72390" y="972185"/>
                            <a:ext cx="4161155" cy="2634615"/>
                          </a:xfrm>
                          <a:custGeom>
                            <a:avLst/>
                            <a:gdLst/>
                            <a:ahLst/>
                            <a:cxnLst/>
                            <a:rect l="l" t="t" r="r" b="b"/>
                            <a:pathLst>
                              <a:path w="4161155" h="2634615" extrusionOk="0">
                                <a:moveTo>
                                  <a:pt x="4337050" y="2107565"/>
                                </a:moveTo>
                                <a:lnTo>
                                  <a:pt x="4337050" y="0"/>
                                </a:lnTo>
                                <a:lnTo>
                                  <a:pt x="4336415" y="14604"/>
                                </a:lnTo>
                                <a:lnTo>
                                  <a:pt x="4334510" y="29209"/>
                                </a:lnTo>
                                <a:lnTo>
                                  <a:pt x="4331970" y="43180"/>
                                </a:lnTo>
                                <a:lnTo>
                                  <a:pt x="4327525" y="56515"/>
                                </a:lnTo>
                                <a:lnTo>
                                  <a:pt x="4322445" y="69850"/>
                                </a:lnTo>
                                <a:lnTo>
                                  <a:pt x="4316730" y="82550"/>
                                </a:lnTo>
                                <a:lnTo>
                                  <a:pt x="4309745" y="93980"/>
                                </a:lnTo>
                                <a:lnTo>
                                  <a:pt x="4301490" y="105410"/>
                                </a:lnTo>
                                <a:lnTo>
                                  <a:pt x="4293235" y="116205"/>
                                </a:lnTo>
                                <a:lnTo>
                                  <a:pt x="4283710" y="126365"/>
                                </a:lnTo>
                                <a:lnTo>
                                  <a:pt x="4272915" y="135255"/>
                                </a:lnTo>
                                <a:lnTo>
                                  <a:pt x="4262120" y="143510"/>
                                </a:lnTo>
                                <a:lnTo>
                                  <a:pt x="4250690" y="151130"/>
                                </a:lnTo>
                                <a:lnTo>
                                  <a:pt x="4237990" y="158115"/>
                                </a:lnTo>
                                <a:lnTo>
                                  <a:pt x="4225290" y="163195"/>
                                </a:lnTo>
                                <a:lnTo>
                                  <a:pt x="4211955" y="168275"/>
                                </a:lnTo>
                                <a:lnTo>
                                  <a:pt x="4198620" y="171450"/>
                                </a:lnTo>
                                <a:lnTo>
                                  <a:pt x="4184015" y="173990"/>
                                </a:lnTo>
                                <a:lnTo>
                                  <a:pt x="4169410" y="175260"/>
                                </a:lnTo>
                                <a:lnTo>
                                  <a:pt x="4161155" y="175260"/>
                                </a:lnTo>
                                <a:lnTo>
                                  <a:pt x="4161155" y="0"/>
                                </a:lnTo>
                                <a:lnTo>
                                  <a:pt x="4160520" y="14604"/>
                                </a:lnTo>
                                <a:lnTo>
                                  <a:pt x="4156710" y="27940"/>
                                </a:lnTo>
                                <a:lnTo>
                                  <a:pt x="4150995" y="41275"/>
                                </a:lnTo>
                                <a:lnTo>
                                  <a:pt x="4144010" y="52705"/>
                                </a:lnTo>
                                <a:lnTo>
                                  <a:pt x="4134485" y="62865"/>
                                </a:lnTo>
                                <a:lnTo>
                                  <a:pt x="4123690" y="71755"/>
                                </a:lnTo>
                                <a:lnTo>
                                  <a:pt x="4112260" y="78740"/>
                                </a:lnTo>
                                <a:lnTo>
                                  <a:pt x="4098925" y="83820"/>
                                </a:lnTo>
                                <a:lnTo>
                                  <a:pt x="4084955" y="86995"/>
                                </a:lnTo>
                                <a:lnTo>
                                  <a:pt x="4073525" y="87630"/>
                                </a:lnTo>
                                <a:lnTo>
                                  <a:pt x="4058920" y="86360"/>
                                </a:lnTo>
                                <a:lnTo>
                                  <a:pt x="4044950" y="83185"/>
                                </a:lnTo>
                                <a:lnTo>
                                  <a:pt x="4032250" y="77470"/>
                                </a:lnTo>
                                <a:lnTo>
                                  <a:pt x="4020820" y="69850"/>
                                </a:lnTo>
                                <a:lnTo>
                                  <a:pt x="4010660" y="60960"/>
                                </a:lnTo>
                                <a:lnTo>
                                  <a:pt x="4001770" y="50165"/>
                                </a:lnTo>
                                <a:lnTo>
                                  <a:pt x="3994785" y="38100"/>
                                </a:lnTo>
                                <a:lnTo>
                                  <a:pt x="3989705" y="25400"/>
                                </a:lnTo>
                                <a:lnTo>
                                  <a:pt x="3986530" y="11430"/>
                                </a:lnTo>
                                <a:lnTo>
                                  <a:pt x="3985895" y="0"/>
                                </a:lnTo>
                                <a:lnTo>
                                  <a:pt x="3985895" y="175260"/>
                                </a:lnTo>
                                <a:lnTo>
                                  <a:pt x="175895" y="175260"/>
                                </a:lnTo>
                                <a:lnTo>
                                  <a:pt x="160655" y="175895"/>
                                </a:lnTo>
                                <a:lnTo>
                                  <a:pt x="118745" y="184785"/>
                                </a:lnTo>
                                <a:lnTo>
                                  <a:pt x="81280" y="203200"/>
                                </a:lnTo>
                                <a:lnTo>
                                  <a:pt x="49530" y="229234"/>
                                </a:lnTo>
                                <a:lnTo>
                                  <a:pt x="24130" y="262255"/>
                                </a:lnTo>
                                <a:lnTo>
                                  <a:pt x="7620" y="300355"/>
                                </a:lnTo>
                                <a:lnTo>
                                  <a:pt x="0" y="342900"/>
                                </a:lnTo>
                                <a:lnTo>
                                  <a:pt x="0" y="351155"/>
                                </a:lnTo>
                                <a:lnTo>
                                  <a:pt x="0" y="2459355"/>
                                </a:lnTo>
                                <a:lnTo>
                                  <a:pt x="5080" y="2501900"/>
                                </a:lnTo>
                                <a:lnTo>
                                  <a:pt x="20320" y="2541270"/>
                                </a:lnTo>
                                <a:lnTo>
                                  <a:pt x="43815" y="2575560"/>
                                </a:lnTo>
                                <a:lnTo>
                                  <a:pt x="74930" y="2602865"/>
                                </a:lnTo>
                                <a:lnTo>
                                  <a:pt x="111760" y="2622550"/>
                                </a:lnTo>
                                <a:lnTo>
                                  <a:pt x="153035" y="2633345"/>
                                </a:lnTo>
                                <a:lnTo>
                                  <a:pt x="175895" y="2634615"/>
                                </a:lnTo>
                                <a:lnTo>
                                  <a:pt x="175895" y="351155"/>
                                </a:lnTo>
                                <a:lnTo>
                                  <a:pt x="176530" y="339725"/>
                                </a:lnTo>
                                <a:lnTo>
                                  <a:pt x="179070" y="325755"/>
                                </a:lnTo>
                                <a:lnTo>
                                  <a:pt x="184785" y="313055"/>
                                </a:lnTo>
                                <a:lnTo>
                                  <a:pt x="191770" y="300990"/>
                                </a:lnTo>
                                <a:lnTo>
                                  <a:pt x="200025" y="290195"/>
                                </a:lnTo>
                                <a:lnTo>
                                  <a:pt x="210820" y="281305"/>
                                </a:lnTo>
                                <a:lnTo>
                                  <a:pt x="222250" y="273685"/>
                                </a:lnTo>
                                <a:lnTo>
                                  <a:pt x="234950" y="267970"/>
                                </a:lnTo>
                                <a:lnTo>
                                  <a:pt x="248920" y="264795"/>
                                </a:lnTo>
                                <a:lnTo>
                                  <a:pt x="263525" y="263525"/>
                                </a:lnTo>
                                <a:lnTo>
                                  <a:pt x="274955" y="264160"/>
                                </a:lnTo>
                                <a:lnTo>
                                  <a:pt x="288925" y="267335"/>
                                </a:lnTo>
                                <a:lnTo>
                                  <a:pt x="301625" y="272415"/>
                                </a:lnTo>
                                <a:lnTo>
                                  <a:pt x="313690" y="279400"/>
                                </a:lnTo>
                                <a:lnTo>
                                  <a:pt x="324485" y="288290"/>
                                </a:lnTo>
                                <a:lnTo>
                                  <a:pt x="333375" y="298450"/>
                                </a:lnTo>
                                <a:lnTo>
                                  <a:pt x="340995" y="309880"/>
                                </a:lnTo>
                                <a:lnTo>
                                  <a:pt x="346710" y="322580"/>
                                </a:lnTo>
                                <a:lnTo>
                                  <a:pt x="349885" y="336550"/>
                                </a:lnTo>
                                <a:lnTo>
                                  <a:pt x="351155" y="351155"/>
                                </a:lnTo>
                                <a:lnTo>
                                  <a:pt x="4161155" y="2283460"/>
                                </a:lnTo>
                                <a:lnTo>
                                  <a:pt x="4176395" y="2282825"/>
                                </a:lnTo>
                                <a:lnTo>
                                  <a:pt x="4190364" y="2280920"/>
                                </a:lnTo>
                                <a:lnTo>
                                  <a:pt x="4204335" y="2277745"/>
                                </a:lnTo>
                                <a:lnTo>
                                  <a:pt x="4218305" y="2273935"/>
                                </a:lnTo>
                                <a:lnTo>
                                  <a:pt x="4231005" y="2268855"/>
                                </a:lnTo>
                                <a:lnTo>
                                  <a:pt x="4243705" y="2263140"/>
                                </a:lnTo>
                                <a:lnTo>
                                  <a:pt x="4255770" y="2256155"/>
                                </a:lnTo>
                                <a:lnTo>
                                  <a:pt x="4267200" y="2247900"/>
                                </a:lnTo>
                                <a:lnTo>
                                  <a:pt x="4277995" y="2239010"/>
                                </a:lnTo>
                                <a:lnTo>
                                  <a:pt x="4287520" y="2229485"/>
                                </a:lnTo>
                                <a:lnTo>
                                  <a:pt x="4297045" y="2219325"/>
                                </a:lnTo>
                                <a:lnTo>
                                  <a:pt x="4305300" y="2208530"/>
                                </a:lnTo>
                                <a:lnTo>
                                  <a:pt x="4312920" y="2197100"/>
                                </a:lnTo>
                                <a:lnTo>
                                  <a:pt x="4319270" y="2184400"/>
                                </a:lnTo>
                                <a:lnTo>
                                  <a:pt x="4324985" y="2171700"/>
                                </a:lnTo>
                                <a:lnTo>
                                  <a:pt x="4329430" y="2158365"/>
                                </a:lnTo>
                                <a:lnTo>
                                  <a:pt x="4333240" y="2145030"/>
                                </a:lnTo>
                                <a:lnTo>
                                  <a:pt x="4335780" y="2130425"/>
                                </a:lnTo>
                                <a:lnTo>
                                  <a:pt x="4337050" y="2115820"/>
                                </a:lnTo>
                                <a:lnTo>
                                  <a:pt x="4337050" y="2107565"/>
                                </a:lnTo>
                                <a:close/>
                              </a:path>
                            </a:pathLst>
                          </a:custGeom>
                          <a:solidFill>
                            <a:srgbClr val="FFFFFF"/>
                          </a:solidFill>
                          <a:ln>
                            <a:noFill/>
                          </a:ln>
                        </wps:spPr>
                        <wps:bodyPr spcFirstLastPara="1" wrap="square" lIns="91425" tIns="91425" rIns="91425" bIns="91425" anchor="ctr" anchorCtr="0">
                          <a:noAutofit/>
                        </wps:bodyPr>
                      </wps:wsp>
                      <wps:wsp>
                        <wps:cNvPr id="289857736" name="Freeform: Shape 289857736"/>
                        <wps:cNvSpPr/>
                        <wps:spPr>
                          <a:xfrm>
                            <a:off x="4058285" y="796290"/>
                            <a:ext cx="351155" cy="351155"/>
                          </a:xfrm>
                          <a:custGeom>
                            <a:avLst/>
                            <a:gdLst/>
                            <a:ahLst/>
                            <a:cxnLst/>
                            <a:rect l="l" t="t" r="r" b="b"/>
                            <a:pathLst>
                              <a:path w="351155" h="351155" extrusionOk="0">
                                <a:moveTo>
                                  <a:pt x="1270" y="153035"/>
                                </a:moveTo>
                                <a:lnTo>
                                  <a:pt x="0" y="167640"/>
                                </a:lnTo>
                                <a:lnTo>
                                  <a:pt x="0" y="175895"/>
                                </a:lnTo>
                                <a:lnTo>
                                  <a:pt x="1270" y="190500"/>
                                </a:lnTo>
                                <a:lnTo>
                                  <a:pt x="4445" y="204470"/>
                                </a:lnTo>
                                <a:lnTo>
                                  <a:pt x="10160" y="217170"/>
                                </a:lnTo>
                                <a:lnTo>
                                  <a:pt x="17780" y="228600"/>
                                </a:lnTo>
                                <a:lnTo>
                                  <a:pt x="26670" y="238760"/>
                                </a:lnTo>
                                <a:lnTo>
                                  <a:pt x="37465" y="247650"/>
                                </a:lnTo>
                                <a:lnTo>
                                  <a:pt x="49530" y="254635"/>
                                </a:lnTo>
                                <a:lnTo>
                                  <a:pt x="62230" y="259715"/>
                                </a:lnTo>
                                <a:lnTo>
                                  <a:pt x="76200" y="262890"/>
                                </a:lnTo>
                                <a:lnTo>
                                  <a:pt x="87630" y="263525"/>
                                </a:lnTo>
                                <a:lnTo>
                                  <a:pt x="102235" y="262255"/>
                                </a:lnTo>
                                <a:lnTo>
                                  <a:pt x="116205" y="259080"/>
                                </a:lnTo>
                                <a:lnTo>
                                  <a:pt x="128905" y="253365"/>
                                </a:lnTo>
                                <a:lnTo>
                                  <a:pt x="140335" y="245745"/>
                                </a:lnTo>
                                <a:lnTo>
                                  <a:pt x="151130" y="236855"/>
                                </a:lnTo>
                                <a:lnTo>
                                  <a:pt x="159385" y="226059"/>
                                </a:lnTo>
                                <a:lnTo>
                                  <a:pt x="166370" y="213994"/>
                                </a:lnTo>
                                <a:lnTo>
                                  <a:pt x="172085" y="201295"/>
                                </a:lnTo>
                                <a:lnTo>
                                  <a:pt x="174625" y="187325"/>
                                </a:lnTo>
                                <a:lnTo>
                                  <a:pt x="175260" y="175895"/>
                                </a:lnTo>
                                <a:lnTo>
                                  <a:pt x="175260" y="351155"/>
                                </a:lnTo>
                                <a:lnTo>
                                  <a:pt x="190500" y="350520"/>
                                </a:lnTo>
                                <a:lnTo>
                                  <a:pt x="204470" y="349250"/>
                                </a:lnTo>
                                <a:lnTo>
                                  <a:pt x="218440" y="346075"/>
                                </a:lnTo>
                                <a:lnTo>
                                  <a:pt x="232410" y="342265"/>
                                </a:lnTo>
                                <a:lnTo>
                                  <a:pt x="245110" y="337185"/>
                                </a:lnTo>
                                <a:lnTo>
                                  <a:pt x="257810" y="330835"/>
                                </a:lnTo>
                                <a:lnTo>
                                  <a:pt x="269875" y="323850"/>
                                </a:lnTo>
                                <a:lnTo>
                                  <a:pt x="281305" y="316230"/>
                                </a:lnTo>
                                <a:lnTo>
                                  <a:pt x="292100" y="307340"/>
                                </a:lnTo>
                                <a:lnTo>
                                  <a:pt x="301625" y="297815"/>
                                </a:lnTo>
                                <a:lnTo>
                                  <a:pt x="311150" y="287655"/>
                                </a:lnTo>
                                <a:lnTo>
                                  <a:pt x="319405" y="276860"/>
                                </a:lnTo>
                                <a:lnTo>
                                  <a:pt x="327025" y="264795"/>
                                </a:lnTo>
                                <a:lnTo>
                                  <a:pt x="333375" y="252730"/>
                                </a:lnTo>
                                <a:lnTo>
                                  <a:pt x="339090" y="240030"/>
                                </a:lnTo>
                                <a:lnTo>
                                  <a:pt x="343535" y="226695"/>
                                </a:lnTo>
                                <a:lnTo>
                                  <a:pt x="347345" y="212725"/>
                                </a:lnTo>
                                <a:lnTo>
                                  <a:pt x="349885" y="198754"/>
                                </a:lnTo>
                                <a:lnTo>
                                  <a:pt x="351155" y="184150"/>
                                </a:lnTo>
                                <a:lnTo>
                                  <a:pt x="351155" y="175895"/>
                                </a:lnTo>
                                <a:lnTo>
                                  <a:pt x="350520" y="161290"/>
                                </a:lnTo>
                                <a:lnTo>
                                  <a:pt x="348615" y="146685"/>
                                </a:lnTo>
                                <a:lnTo>
                                  <a:pt x="346075" y="132715"/>
                                </a:lnTo>
                                <a:lnTo>
                                  <a:pt x="341630" y="119380"/>
                                </a:lnTo>
                                <a:lnTo>
                                  <a:pt x="336550" y="106045"/>
                                </a:lnTo>
                                <a:lnTo>
                                  <a:pt x="330835" y="93344"/>
                                </a:lnTo>
                                <a:lnTo>
                                  <a:pt x="323850" y="81280"/>
                                </a:lnTo>
                                <a:lnTo>
                                  <a:pt x="315595" y="69850"/>
                                </a:lnTo>
                                <a:lnTo>
                                  <a:pt x="307340" y="59690"/>
                                </a:lnTo>
                                <a:lnTo>
                                  <a:pt x="297815" y="49530"/>
                                </a:lnTo>
                                <a:lnTo>
                                  <a:pt x="287020" y="40005"/>
                                </a:lnTo>
                                <a:lnTo>
                                  <a:pt x="276225" y="31750"/>
                                </a:lnTo>
                                <a:lnTo>
                                  <a:pt x="264795" y="24130"/>
                                </a:lnTo>
                                <a:lnTo>
                                  <a:pt x="252095" y="17780"/>
                                </a:lnTo>
                                <a:lnTo>
                                  <a:pt x="239395" y="12065"/>
                                </a:lnTo>
                                <a:lnTo>
                                  <a:pt x="226059" y="7620"/>
                                </a:lnTo>
                                <a:lnTo>
                                  <a:pt x="212725" y="3810"/>
                                </a:lnTo>
                                <a:lnTo>
                                  <a:pt x="198120" y="1905"/>
                                </a:lnTo>
                                <a:lnTo>
                                  <a:pt x="183515" y="635"/>
                                </a:lnTo>
                                <a:lnTo>
                                  <a:pt x="175260" y="0"/>
                                </a:lnTo>
                                <a:lnTo>
                                  <a:pt x="160655" y="635"/>
                                </a:lnTo>
                                <a:lnTo>
                                  <a:pt x="146685" y="2540"/>
                                </a:lnTo>
                                <a:lnTo>
                                  <a:pt x="132080" y="5715"/>
                                </a:lnTo>
                                <a:lnTo>
                                  <a:pt x="118745" y="9525"/>
                                </a:lnTo>
                                <a:lnTo>
                                  <a:pt x="105410" y="14605"/>
                                </a:lnTo>
                                <a:lnTo>
                                  <a:pt x="93344" y="20320"/>
                                </a:lnTo>
                                <a:lnTo>
                                  <a:pt x="81280" y="27305"/>
                                </a:lnTo>
                                <a:lnTo>
                                  <a:pt x="69850" y="35560"/>
                                </a:lnTo>
                                <a:lnTo>
                                  <a:pt x="59054" y="44450"/>
                                </a:lnTo>
                                <a:lnTo>
                                  <a:pt x="48895" y="53975"/>
                                </a:lnTo>
                                <a:lnTo>
                                  <a:pt x="40005" y="64135"/>
                                </a:lnTo>
                                <a:lnTo>
                                  <a:pt x="31750" y="74930"/>
                                </a:lnTo>
                                <a:lnTo>
                                  <a:pt x="24130" y="86360"/>
                                </a:lnTo>
                                <a:lnTo>
                                  <a:pt x="17780" y="99060"/>
                                </a:lnTo>
                                <a:lnTo>
                                  <a:pt x="12065" y="111760"/>
                                </a:lnTo>
                                <a:lnTo>
                                  <a:pt x="7620" y="125095"/>
                                </a:lnTo>
                                <a:lnTo>
                                  <a:pt x="3810" y="139065"/>
                                </a:lnTo>
                                <a:lnTo>
                                  <a:pt x="1270" y="153035"/>
                                </a:lnTo>
                                <a:close/>
                              </a:path>
                            </a:pathLst>
                          </a:custGeom>
                          <a:solidFill>
                            <a:srgbClr val="CDCDCD"/>
                          </a:solidFill>
                          <a:ln>
                            <a:noFill/>
                          </a:ln>
                        </wps:spPr>
                        <wps:bodyPr spcFirstLastPara="1" wrap="square" lIns="91425" tIns="91425" rIns="91425" bIns="91425" anchor="ctr" anchorCtr="0">
                          <a:noAutofit/>
                        </wps:bodyPr>
                      </wps:wsp>
                      <wps:wsp>
                        <wps:cNvPr id="170984985" name="Freeform: Shape 170984985"/>
                        <wps:cNvSpPr/>
                        <wps:spPr>
                          <a:xfrm>
                            <a:off x="248285" y="1235710"/>
                            <a:ext cx="175895" cy="263525"/>
                          </a:xfrm>
                          <a:custGeom>
                            <a:avLst/>
                            <a:gdLst/>
                            <a:ahLst/>
                            <a:cxnLst/>
                            <a:rect l="l" t="t" r="r" b="b"/>
                            <a:pathLst>
                              <a:path w="175895" h="263525" extrusionOk="0">
                                <a:moveTo>
                                  <a:pt x="15875" y="37465"/>
                                </a:moveTo>
                                <a:lnTo>
                                  <a:pt x="8890" y="49530"/>
                                </a:lnTo>
                                <a:lnTo>
                                  <a:pt x="3175" y="62230"/>
                                </a:lnTo>
                                <a:lnTo>
                                  <a:pt x="635" y="76200"/>
                                </a:lnTo>
                                <a:lnTo>
                                  <a:pt x="0" y="87630"/>
                                </a:lnTo>
                                <a:lnTo>
                                  <a:pt x="0" y="263525"/>
                                </a:lnTo>
                                <a:lnTo>
                                  <a:pt x="14605" y="262890"/>
                                </a:lnTo>
                                <a:lnTo>
                                  <a:pt x="28575" y="260985"/>
                                </a:lnTo>
                                <a:lnTo>
                                  <a:pt x="43180" y="257810"/>
                                </a:lnTo>
                                <a:lnTo>
                                  <a:pt x="56515" y="254000"/>
                                </a:lnTo>
                                <a:lnTo>
                                  <a:pt x="69850" y="248920"/>
                                </a:lnTo>
                                <a:lnTo>
                                  <a:pt x="81915" y="242570"/>
                                </a:lnTo>
                                <a:lnTo>
                                  <a:pt x="93980" y="235585"/>
                                </a:lnTo>
                                <a:lnTo>
                                  <a:pt x="105410" y="227965"/>
                                </a:lnTo>
                                <a:lnTo>
                                  <a:pt x="116204" y="219075"/>
                                </a:lnTo>
                                <a:lnTo>
                                  <a:pt x="126365" y="209550"/>
                                </a:lnTo>
                                <a:lnTo>
                                  <a:pt x="135255" y="199390"/>
                                </a:lnTo>
                                <a:lnTo>
                                  <a:pt x="143510" y="188595"/>
                                </a:lnTo>
                                <a:lnTo>
                                  <a:pt x="151130" y="176530"/>
                                </a:lnTo>
                                <a:lnTo>
                                  <a:pt x="157480" y="164465"/>
                                </a:lnTo>
                                <a:lnTo>
                                  <a:pt x="163195" y="151765"/>
                                </a:lnTo>
                                <a:lnTo>
                                  <a:pt x="167640" y="138430"/>
                                </a:lnTo>
                                <a:lnTo>
                                  <a:pt x="171450" y="124460"/>
                                </a:lnTo>
                                <a:lnTo>
                                  <a:pt x="173990" y="110490"/>
                                </a:lnTo>
                                <a:lnTo>
                                  <a:pt x="175260" y="95885"/>
                                </a:lnTo>
                                <a:lnTo>
                                  <a:pt x="175260" y="87630"/>
                                </a:lnTo>
                                <a:lnTo>
                                  <a:pt x="173990" y="73025"/>
                                </a:lnTo>
                                <a:lnTo>
                                  <a:pt x="170815" y="59055"/>
                                </a:lnTo>
                                <a:lnTo>
                                  <a:pt x="165100" y="46355"/>
                                </a:lnTo>
                                <a:lnTo>
                                  <a:pt x="157480" y="34925"/>
                                </a:lnTo>
                                <a:lnTo>
                                  <a:pt x="148590" y="24765"/>
                                </a:lnTo>
                                <a:lnTo>
                                  <a:pt x="137795" y="15875"/>
                                </a:lnTo>
                                <a:lnTo>
                                  <a:pt x="125730" y="8890"/>
                                </a:lnTo>
                                <a:lnTo>
                                  <a:pt x="113030" y="3810"/>
                                </a:lnTo>
                                <a:lnTo>
                                  <a:pt x="99060" y="635"/>
                                </a:lnTo>
                                <a:lnTo>
                                  <a:pt x="87630" y="0"/>
                                </a:lnTo>
                                <a:lnTo>
                                  <a:pt x="73025" y="1270"/>
                                </a:lnTo>
                                <a:lnTo>
                                  <a:pt x="59055" y="4445"/>
                                </a:lnTo>
                                <a:lnTo>
                                  <a:pt x="46355" y="10160"/>
                                </a:lnTo>
                                <a:lnTo>
                                  <a:pt x="34925" y="17780"/>
                                </a:lnTo>
                                <a:lnTo>
                                  <a:pt x="24130" y="26670"/>
                                </a:lnTo>
                                <a:lnTo>
                                  <a:pt x="15875" y="37465"/>
                                </a:lnTo>
                                <a:close/>
                              </a:path>
                            </a:pathLst>
                          </a:custGeom>
                          <a:solidFill>
                            <a:srgbClr val="CDCDCD"/>
                          </a:solidFill>
                          <a:ln>
                            <a:noFill/>
                          </a:ln>
                        </wps:spPr>
                        <wps:bodyPr spcFirstLastPara="1" wrap="square" lIns="91425" tIns="91425" rIns="91425" bIns="91425" anchor="ctr" anchorCtr="0">
                          <a:noAutofit/>
                        </wps:bodyPr>
                      </wps:wsp>
                      <wps:wsp>
                        <wps:cNvPr id="1776797641" name="Freeform: Shape 1776797641"/>
                        <wps:cNvSpPr/>
                        <wps:spPr>
                          <a:xfrm>
                            <a:off x="72390" y="796290"/>
                            <a:ext cx="4337050" cy="2810510"/>
                          </a:xfrm>
                          <a:custGeom>
                            <a:avLst/>
                            <a:gdLst/>
                            <a:ahLst/>
                            <a:cxnLst/>
                            <a:rect l="l" t="t" r="r" b="b"/>
                            <a:pathLst>
                              <a:path w="4337050" h="2810510" extrusionOk="0">
                                <a:moveTo>
                                  <a:pt x="0" y="527050"/>
                                </a:moveTo>
                                <a:lnTo>
                                  <a:pt x="5080" y="483870"/>
                                </a:lnTo>
                                <a:lnTo>
                                  <a:pt x="20320" y="444500"/>
                                </a:lnTo>
                                <a:lnTo>
                                  <a:pt x="43815" y="410845"/>
                                </a:lnTo>
                                <a:lnTo>
                                  <a:pt x="74930" y="382905"/>
                                </a:lnTo>
                                <a:lnTo>
                                  <a:pt x="111760" y="363220"/>
                                </a:lnTo>
                                <a:lnTo>
                                  <a:pt x="153035" y="353060"/>
                                </a:lnTo>
                                <a:lnTo>
                                  <a:pt x="175895" y="351155"/>
                                </a:lnTo>
                                <a:lnTo>
                                  <a:pt x="3985895" y="351155"/>
                                </a:lnTo>
                                <a:lnTo>
                                  <a:pt x="3985895" y="175895"/>
                                </a:lnTo>
                                <a:lnTo>
                                  <a:pt x="3990975" y="132715"/>
                                </a:lnTo>
                                <a:lnTo>
                                  <a:pt x="4006215" y="93345"/>
                                </a:lnTo>
                                <a:lnTo>
                                  <a:pt x="4029710" y="59690"/>
                                </a:lnTo>
                                <a:lnTo>
                                  <a:pt x="4060825" y="31750"/>
                                </a:lnTo>
                                <a:lnTo>
                                  <a:pt x="4097020" y="12065"/>
                                </a:lnTo>
                                <a:lnTo>
                                  <a:pt x="4138295" y="1905"/>
                                </a:lnTo>
                                <a:lnTo>
                                  <a:pt x="4161155" y="0"/>
                                </a:lnTo>
                                <a:lnTo>
                                  <a:pt x="4176395" y="635"/>
                                </a:lnTo>
                                <a:lnTo>
                                  <a:pt x="4218305" y="9525"/>
                                </a:lnTo>
                                <a:lnTo>
                                  <a:pt x="4255770" y="27305"/>
                                </a:lnTo>
                                <a:lnTo>
                                  <a:pt x="4287520" y="53975"/>
                                </a:lnTo>
                                <a:lnTo>
                                  <a:pt x="4312920" y="86360"/>
                                </a:lnTo>
                                <a:lnTo>
                                  <a:pt x="4329430" y="125095"/>
                                </a:lnTo>
                                <a:lnTo>
                                  <a:pt x="4337050" y="167640"/>
                                </a:lnTo>
                                <a:lnTo>
                                  <a:pt x="4337050" y="175895"/>
                                </a:lnTo>
                                <a:lnTo>
                                  <a:pt x="4337050" y="2283460"/>
                                </a:lnTo>
                                <a:lnTo>
                                  <a:pt x="4331970" y="2326640"/>
                                </a:lnTo>
                                <a:lnTo>
                                  <a:pt x="4316730" y="2366010"/>
                                </a:lnTo>
                                <a:lnTo>
                                  <a:pt x="4293235" y="2400300"/>
                                </a:lnTo>
                                <a:lnTo>
                                  <a:pt x="4262120" y="2427605"/>
                                </a:lnTo>
                                <a:lnTo>
                                  <a:pt x="4225290" y="2447290"/>
                                </a:lnTo>
                                <a:lnTo>
                                  <a:pt x="4184015" y="2458085"/>
                                </a:lnTo>
                                <a:lnTo>
                                  <a:pt x="4161155" y="2459355"/>
                                </a:lnTo>
                                <a:lnTo>
                                  <a:pt x="351155" y="2459355"/>
                                </a:lnTo>
                                <a:lnTo>
                                  <a:pt x="351155" y="2635250"/>
                                </a:lnTo>
                                <a:lnTo>
                                  <a:pt x="350520" y="2649855"/>
                                </a:lnTo>
                                <a:lnTo>
                                  <a:pt x="348615" y="2663825"/>
                                </a:lnTo>
                                <a:lnTo>
                                  <a:pt x="346075" y="2677795"/>
                                </a:lnTo>
                                <a:lnTo>
                                  <a:pt x="341630" y="2691765"/>
                                </a:lnTo>
                                <a:lnTo>
                                  <a:pt x="337185" y="2704465"/>
                                </a:lnTo>
                                <a:lnTo>
                                  <a:pt x="330835" y="2717165"/>
                                </a:lnTo>
                                <a:lnTo>
                                  <a:pt x="323850" y="2729230"/>
                                </a:lnTo>
                                <a:lnTo>
                                  <a:pt x="316230" y="2740660"/>
                                </a:lnTo>
                                <a:lnTo>
                                  <a:pt x="307340" y="2751455"/>
                                </a:lnTo>
                                <a:lnTo>
                                  <a:pt x="297815" y="2761615"/>
                                </a:lnTo>
                                <a:lnTo>
                                  <a:pt x="287655" y="2770505"/>
                                </a:lnTo>
                                <a:lnTo>
                                  <a:pt x="276225" y="2778760"/>
                                </a:lnTo>
                                <a:lnTo>
                                  <a:pt x="264795" y="2786380"/>
                                </a:lnTo>
                                <a:lnTo>
                                  <a:pt x="252730" y="2792730"/>
                                </a:lnTo>
                                <a:lnTo>
                                  <a:pt x="240030" y="2798445"/>
                                </a:lnTo>
                                <a:lnTo>
                                  <a:pt x="226695" y="2802890"/>
                                </a:lnTo>
                                <a:lnTo>
                                  <a:pt x="212725" y="2806700"/>
                                </a:lnTo>
                                <a:lnTo>
                                  <a:pt x="198755" y="2809240"/>
                                </a:lnTo>
                                <a:lnTo>
                                  <a:pt x="184150" y="2810510"/>
                                </a:lnTo>
                                <a:lnTo>
                                  <a:pt x="175895" y="2810510"/>
                                </a:lnTo>
                                <a:lnTo>
                                  <a:pt x="160655" y="2809875"/>
                                </a:lnTo>
                                <a:lnTo>
                                  <a:pt x="146685" y="2807970"/>
                                </a:lnTo>
                                <a:lnTo>
                                  <a:pt x="132715" y="2805430"/>
                                </a:lnTo>
                                <a:lnTo>
                                  <a:pt x="118745" y="2800985"/>
                                </a:lnTo>
                                <a:lnTo>
                                  <a:pt x="106045" y="2796540"/>
                                </a:lnTo>
                                <a:lnTo>
                                  <a:pt x="93345" y="2790190"/>
                                </a:lnTo>
                                <a:lnTo>
                                  <a:pt x="81280" y="2783205"/>
                                </a:lnTo>
                                <a:lnTo>
                                  <a:pt x="69850" y="2775585"/>
                                </a:lnTo>
                                <a:lnTo>
                                  <a:pt x="59055" y="2766695"/>
                                </a:lnTo>
                                <a:lnTo>
                                  <a:pt x="49530" y="2757170"/>
                                </a:lnTo>
                                <a:lnTo>
                                  <a:pt x="40005" y="2747010"/>
                                </a:lnTo>
                                <a:lnTo>
                                  <a:pt x="31750" y="2735580"/>
                                </a:lnTo>
                                <a:lnTo>
                                  <a:pt x="24130" y="2724150"/>
                                </a:lnTo>
                                <a:lnTo>
                                  <a:pt x="17780" y="2712085"/>
                                </a:lnTo>
                                <a:lnTo>
                                  <a:pt x="12065" y="2698750"/>
                                </a:lnTo>
                                <a:lnTo>
                                  <a:pt x="7620" y="2686050"/>
                                </a:lnTo>
                                <a:lnTo>
                                  <a:pt x="3810" y="2672080"/>
                                </a:lnTo>
                                <a:lnTo>
                                  <a:pt x="1270" y="2658110"/>
                                </a:lnTo>
                                <a:lnTo>
                                  <a:pt x="0" y="2643505"/>
                                </a:lnTo>
                                <a:lnTo>
                                  <a:pt x="0" y="2635250"/>
                                </a:lnTo>
                                <a:lnTo>
                                  <a:pt x="0" y="527050"/>
                                </a:lnTo>
                                <a:close/>
                              </a:path>
                            </a:pathLst>
                          </a:custGeom>
                          <a:noFill/>
                          <a:ln w="254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722578609" name="Freeform: Shape 1722578609"/>
                        <wps:cNvSpPr/>
                        <wps:spPr>
                          <a:xfrm>
                            <a:off x="4058285" y="972185"/>
                            <a:ext cx="351155" cy="175895"/>
                          </a:xfrm>
                          <a:custGeom>
                            <a:avLst/>
                            <a:gdLst/>
                            <a:ahLst/>
                            <a:cxnLst/>
                            <a:rect l="l" t="t" r="r" b="b"/>
                            <a:pathLst>
                              <a:path w="351155" h="175895" extrusionOk="0">
                                <a:moveTo>
                                  <a:pt x="0" y="175260"/>
                                </a:moveTo>
                                <a:lnTo>
                                  <a:pt x="175260" y="175260"/>
                                </a:lnTo>
                                <a:lnTo>
                                  <a:pt x="190500" y="174625"/>
                                </a:lnTo>
                                <a:lnTo>
                                  <a:pt x="204470" y="173355"/>
                                </a:lnTo>
                                <a:lnTo>
                                  <a:pt x="218440" y="170180"/>
                                </a:lnTo>
                                <a:lnTo>
                                  <a:pt x="232410" y="166370"/>
                                </a:lnTo>
                                <a:lnTo>
                                  <a:pt x="245110" y="161290"/>
                                </a:lnTo>
                                <a:lnTo>
                                  <a:pt x="257810" y="154940"/>
                                </a:lnTo>
                                <a:lnTo>
                                  <a:pt x="269875" y="147955"/>
                                </a:lnTo>
                                <a:lnTo>
                                  <a:pt x="281305" y="140335"/>
                                </a:lnTo>
                                <a:lnTo>
                                  <a:pt x="292100" y="131445"/>
                                </a:lnTo>
                                <a:lnTo>
                                  <a:pt x="301625" y="121920"/>
                                </a:lnTo>
                                <a:lnTo>
                                  <a:pt x="311150" y="111760"/>
                                </a:lnTo>
                                <a:lnTo>
                                  <a:pt x="319405" y="100965"/>
                                </a:lnTo>
                                <a:lnTo>
                                  <a:pt x="327025" y="88900"/>
                                </a:lnTo>
                                <a:lnTo>
                                  <a:pt x="333375" y="76835"/>
                                </a:lnTo>
                                <a:lnTo>
                                  <a:pt x="339090" y="64135"/>
                                </a:lnTo>
                                <a:lnTo>
                                  <a:pt x="343535" y="50800"/>
                                </a:lnTo>
                                <a:lnTo>
                                  <a:pt x="347345" y="36830"/>
                                </a:lnTo>
                                <a:lnTo>
                                  <a:pt x="349885" y="22859"/>
                                </a:lnTo>
                                <a:lnTo>
                                  <a:pt x="351155" y="8255"/>
                                </a:lnTo>
                                <a:lnTo>
                                  <a:pt x="351155" y="0"/>
                                </a:lnTo>
                              </a:path>
                            </a:pathLst>
                          </a:custGeom>
                          <a:noFill/>
                          <a:ln w="254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403844691" name="Freeform: Shape 1403844691"/>
                        <wps:cNvSpPr/>
                        <wps:spPr>
                          <a:xfrm>
                            <a:off x="4058285" y="972185"/>
                            <a:ext cx="175895" cy="175895"/>
                          </a:xfrm>
                          <a:custGeom>
                            <a:avLst/>
                            <a:gdLst/>
                            <a:ahLst/>
                            <a:cxnLst/>
                            <a:rect l="l" t="t" r="r" b="b"/>
                            <a:pathLst>
                              <a:path w="175895" h="175895" extrusionOk="0">
                                <a:moveTo>
                                  <a:pt x="175260" y="175260"/>
                                </a:moveTo>
                                <a:lnTo>
                                  <a:pt x="175260" y="0"/>
                                </a:lnTo>
                                <a:lnTo>
                                  <a:pt x="174625" y="14605"/>
                                </a:lnTo>
                                <a:lnTo>
                                  <a:pt x="170815" y="27940"/>
                                </a:lnTo>
                                <a:lnTo>
                                  <a:pt x="165100" y="41275"/>
                                </a:lnTo>
                                <a:lnTo>
                                  <a:pt x="158115" y="52705"/>
                                </a:lnTo>
                                <a:lnTo>
                                  <a:pt x="148590" y="62865"/>
                                </a:lnTo>
                                <a:lnTo>
                                  <a:pt x="137795" y="71755"/>
                                </a:lnTo>
                                <a:lnTo>
                                  <a:pt x="126365" y="78740"/>
                                </a:lnTo>
                                <a:lnTo>
                                  <a:pt x="113030" y="83820"/>
                                </a:lnTo>
                                <a:lnTo>
                                  <a:pt x="99060" y="86995"/>
                                </a:lnTo>
                                <a:lnTo>
                                  <a:pt x="87630" y="87630"/>
                                </a:lnTo>
                                <a:lnTo>
                                  <a:pt x="73025" y="86360"/>
                                </a:lnTo>
                                <a:lnTo>
                                  <a:pt x="59055" y="83185"/>
                                </a:lnTo>
                                <a:lnTo>
                                  <a:pt x="46355" y="77470"/>
                                </a:lnTo>
                                <a:lnTo>
                                  <a:pt x="34925" y="69850"/>
                                </a:lnTo>
                                <a:lnTo>
                                  <a:pt x="24765" y="60960"/>
                                </a:lnTo>
                                <a:lnTo>
                                  <a:pt x="15875" y="50165"/>
                                </a:lnTo>
                                <a:lnTo>
                                  <a:pt x="8890" y="38100"/>
                                </a:lnTo>
                                <a:lnTo>
                                  <a:pt x="3810" y="25400"/>
                                </a:lnTo>
                                <a:lnTo>
                                  <a:pt x="635" y="11429"/>
                                </a:lnTo>
                                <a:lnTo>
                                  <a:pt x="0" y="0"/>
                                </a:lnTo>
                              </a:path>
                            </a:pathLst>
                          </a:custGeom>
                          <a:noFill/>
                          <a:ln w="254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753164641" name="Freeform: Shape 1753164641"/>
                        <wps:cNvSpPr/>
                        <wps:spPr>
                          <a:xfrm>
                            <a:off x="72390" y="1235710"/>
                            <a:ext cx="351155" cy="263525"/>
                          </a:xfrm>
                          <a:custGeom>
                            <a:avLst/>
                            <a:gdLst/>
                            <a:ahLst/>
                            <a:cxnLst/>
                            <a:rect l="l" t="t" r="r" b="b"/>
                            <a:pathLst>
                              <a:path w="351155" h="263525" extrusionOk="0">
                                <a:moveTo>
                                  <a:pt x="175895" y="263525"/>
                                </a:moveTo>
                                <a:lnTo>
                                  <a:pt x="175895" y="87630"/>
                                </a:lnTo>
                                <a:lnTo>
                                  <a:pt x="176529" y="73025"/>
                                </a:lnTo>
                                <a:lnTo>
                                  <a:pt x="180340" y="59055"/>
                                </a:lnTo>
                                <a:lnTo>
                                  <a:pt x="186055" y="46355"/>
                                </a:lnTo>
                                <a:lnTo>
                                  <a:pt x="193040" y="34925"/>
                                </a:lnTo>
                                <a:lnTo>
                                  <a:pt x="202565" y="24765"/>
                                </a:lnTo>
                                <a:lnTo>
                                  <a:pt x="213360" y="15875"/>
                                </a:lnTo>
                                <a:lnTo>
                                  <a:pt x="224790" y="8890"/>
                                </a:lnTo>
                                <a:lnTo>
                                  <a:pt x="238125" y="3810"/>
                                </a:lnTo>
                                <a:lnTo>
                                  <a:pt x="252095" y="635"/>
                                </a:lnTo>
                                <a:lnTo>
                                  <a:pt x="263525" y="0"/>
                                </a:lnTo>
                                <a:lnTo>
                                  <a:pt x="278130" y="1270"/>
                                </a:lnTo>
                                <a:lnTo>
                                  <a:pt x="292100" y="4445"/>
                                </a:lnTo>
                                <a:lnTo>
                                  <a:pt x="304800" y="10160"/>
                                </a:lnTo>
                                <a:lnTo>
                                  <a:pt x="316230" y="17780"/>
                                </a:lnTo>
                                <a:lnTo>
                                  <a:pt x="326390" y="26670"/>
                                </a:lnTo>
                                <a:lnTo>
                                  <a:pt x="335280" y="37465"/>
                                </a:lnTo>
                                <a:lnTo>
                                  <a:pt x="342265" y="49530"/>
                                </a:lnTo>
                                <a:lnTo>
                                  <a:pt x="347345" y="62230"/>
                                </a:lnTo>
                                <a:lnTo>
                                  <a:pt x="350520" y="76200"/>
                                </a:lnTo>
                                <a:lnTo>
                                  <a:pt x="351155" y="87630"/>
                                </a:lnTo>
                                <a:lnTo>
                                  <a:pt x="350520" y="102235"/>
                                </a:lnTo>
                                <a:lnTo>
                                  <a:pt x="348615" y="116840"/>
                                </a:lnTo>
                                <a:lnTo>
                                  <a:pt x="346075" y="130810"/>
                                </a:lnTo>
                                <a:lnTo>
                                  <a:pt x="341630" y="144145"/>
                                </a:lnTo>
                                <a:lnTo>
                                  <a:pt x="337185" y="157480"/>
                                </a:lnTo>
                                <a:lnTo>
                                  <a:pt x="330835" y="170180"/>
                                </a:lnTo>
                                <a:lnTo>
                                  <a:pt x="323850" y="182245"/>
                                </a:lnTo>
                                <a:lnTo>
                                  <a:pt x="316230" y="193040"/>
                                </a:lnTo>
                                <a:lnTo>
                                  <a:pt x="307340" y="203835"/>
                                </a:lnTo>
                                <a:lnTo>
                                  <a:pt x="297815" y="213995"/>
                                </a:lnTo>
                                <a:lnTo>
                                  <a:pt x="287655" y="222885"/>
                                </a:lnTo>
                                <a:lnTo>
                                  <a:pt x="276225" y="231775"/>
                                </a:lnTo>
                                <a:lnTo>
                                  <a:pt x="264795" y="238760"/>
                                </a:lnTo>
                                <a:lnTo>
                                  <a:pt x="252730" y="245745"/>
                                </a:lnTo>
                                <a:lnTo>
                                  <a:pt x="240030" y="251460"/>
                                </a:lnTo>
                                <a:lnTo>
                                  <a:pt x="226695" y="255905"/>
                                </a:lnTo>
                                <a:lnTo>
                                  <a:pt x="212725" y="259080"/>
                                </a:lnTo>
                                <a:lnTo>
                                  <a:pt x="198754" y="261620"/>
                                </a:lnTo>
                                <a:lnTo>
                                  <a:pt x="184150" y="262890"/>
                                </a:lnTo>
                                <a:lnTo>
                                  <a:pt x="175895" y="263525"/>
                                </a:lnTo>
                                <a:lnTo>
                                  <a:pt x="160655" y="262890"/>
                                </a:lnTo>
                                <a:lnTo>
                                  <a:pt x="146685" y="260985"/>
                                </a:lnTo>
                                <a:lnTo>
                                  <a:pt x="132715" y="257810"/>
                                </a:lnTo>
                                <a:lnTo>
                                  <a:pt x="118745" y="254000"/>
                                </a:lnTo>
                                <a:lnTo>
                                  <a:pt x="106045" y="248920"/>
                                </a:lnTo>
                                <a:lnTo>
                                  <a:pt x="93344" y="242570"/>
                                </a:lnTo>
                                <a:lnTo>
                                  <a:pt x="81280" y="235585"/>
                                </a:lnTo>
                                <a:lnTo>
                                  <a:pt x="69850" y="227965"/>
                                </a:lnTo>
                                <a:lnTo>
                                  <a:pt x="59054" y="219075"/>
                                </a:lnTo>
                                <a:lnTo>
                                  <a:pt x="49530" y="209550"/>
                                </a:lnTo>
                                <a:lnTo>
                                  <a:pt x="40005" y="199390"/>
                                </a:lnTo>
                                <a:lnTo>
                                  <a:pt x="31750" y="188595"/>
                                </a:lnTo>
                                <a:lnTo>
                                  <a:pt x="24130" y="176530"/>
                                </a:lnTo>
                                <a:lnTo>
                                  <a:pt x="17780" y="164465"/>
                                </a:lnTo>
                                <a:lnTo>
                                  <a:pt x="12065" y="151765"/>
                                </a:lnTo>
                                <a:lnTo>
                                  <a:pt x="7620" y="138430"/>
                                </a:lnTo>
                                <a:lnTo>
                                  <a:pt x="3810" y="124460"/>
                                </a:lnTo>
                                <a:lnTo>
                                  <a:pt x="1270" y="110490"/>
                                </a:lnTo>
                                <a:lnTo>
                                  <a:pt x="0" y="95885"/>
                                </a:lnTo>
                                <a:lnTo>
                                  <a:pt x="0" y="87630"/>
                                </a:lnTo>
                              </a:path>
                            </a:pathLst>
                          </a:custGeom>
                          <a:noFill/>
                          <a:ln w="254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607721942" name="Freeform: Shape 607721942"/>
                        <wps:cNvSpPr/>
                        <wps:spPr>
                          <a:xfrm>
                            <a:off x="423545" y="1323340"/>
                            <a:ext cx="0" cy="1932305"/>
                          </a:xfrm>
                          <a:custGeom>
                            <a:avLst/>
                            <a:gdLst/>
                            <a:ahLst/>
                            <a:cxnLst/>
                            <a:rect l="l" t="t" r="r" b="b"/>
                            <a:pathLst>
                              <a:path w="1" h="1932305" extrusionOk="0">
                                <a:moveTo>
                                  <a:pt x="0" y="0"/>
                                </a:moveTo>
                                <a:lnTo>
                                  <a:pt x="0" y="1932305"/>
                                </a:lnTo>
                              </a:path>
                            </a:pathLst>
                          </a:custGeom>
                          <a:noFill/>
                          <a:ln w="254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wgp>
                  </a:graphicData>
                </a:graphic>
                <wp14:sizeRelV relativeFrom="margin">
                  <wp14:pctHeight>0</wp14:pctHeight>
                </wp14:sizeRelV>
              </wp:anchor>
            </w:drawing>
          </mc:Choice>
          <mc:Fallback>
            <w:pict>
              <v:group w14:anchorId="0CCB2D95" id="Group 1" o:spid="_x0000_s1026" style="position:absolute;margin-left:0;margin-top:0;width:341.45pt;height:221.25pt;z-index:-251670528;mso-position-horizontal:center;mso-position-horizontal-relative:margin;mso-position-vertical:center;mso-position-vertical-relative:margin;mso-height-relative:margin" coordorigin="723,7962" coordsize="43370,281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">
                <v:shape id="Freeform: Shape 1717937645" o:spid="_x0000_s1027" style="position:absolute;left:723;top:9721;width:41612;height:26347;visibility:visible;mso-wrap-style:square;v-text-anchor:middle" coordsize="4161155,2634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" path="m175895,527050r,2107565l190500,2633980r41910,-8890l269875,2607310r32385,-26035l327025,2548255r16510,-38100l351155,2467610r,-8255l351155,2283460r3810000,l351155,351155r,8255l349885,374015r-2540,13970l343535,401955r-4445,13335l333375,427989r-6350,12066l319405,452120r-8255,10794l302260,473075r-10160,9524l281305,491490r-11430,7620l257810,506095r-12065,6350l232410,517524r-13335,3811l204470,524510r-13970,1905l175895,527050xe" stroked="f">
                  <v:path arrowok="t" o:extrusionok="f"/>
                </v:shape>
                <v:shape id="Freeform: Shape 750721538" o:spid="_x0000_s1028" style="position:absolute;left:723;top:9721;width:41612;height:26347;visibility:visible;mso-wrap-style:square;v-text-anchor:middle" coordsize="4161155,2634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" path="m4337050,2107565l4337050,r-635,14604l4334510,29209r-2540,13971l4327525,56515r-5080,13335l4316730,82550r-6985,11430l4301490,105410r-8255,10795l4283710,126365r-10795,8890l4262120,143510r-11430,7620l4237990,158115r-12700,5080l4211955,168275r-13335,3175l4184015,173990r-14605,1270l4161155,175260,4161155,r-635,14604l4156710,27940r-5715,13335l4144010,52705r-9525,10160l4123690,71755r-11430,6985l4098925,83820r-13970,3175l4073525,87630r-14605,-1270l4044950,83185r-12700,-5715l4020820,69850r-10160,-8890l4001770,50165r-6985,-12065l3989705,25400r-3175,-13970l3985895,r,175260l175895,175260r-15240,635l118745,184785,81280,203200,49530,229234,24130,262255,7620,300355,,342900r,8255l,2459355r5080,42545l20320,2541270r23495,34290l74930,2602865r36830,19685l153035,2633345r22860,1270l175895,351155r635,-11430l179070,325755r5715,-12700l191770,300990r8255,-10795l210820,281305r11430,-7620l234950,267970r13970,-3175l263525,263525r11430,635l288925,267335r12700,5080l313690,279400r10795,8890l333375,298450r7620,11430l346710,322580r3175,13970l351155,351155,4161155,2283460r15240,-635l4190364,2280920r13971,-3175l4218305,2273935r12700,-5080l4243705,2263140r12065,-6985l4267200,2247900r10795,-8890l4287520,2229485r9525,-10160l4305300,2208530r7620,-11430l4319270,2184400r5715,-12700l4329430,2158365r3810,-13335l4335780,2130425r1270,-14605l4337050,2107565xe" stroked="f">
                  <v:path arrowok="t" o:extrusionok="f"/>
                </v:shape>
                <v:shape id="Freeform: Shape 289857736" o:spid="_x0000_s1029" style="position:absolute;left:40582;top:7962;width:3512;height:3512;visibility:visible;mso-wrap-style:square;v-text-anchor:middle" coordsize="351155,351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" path="m1270,153035l,167640r,8255l1270,190500r3175,13970l10160,217170r7620,11430l26670,238760r10795,8890l49530,254635r12700,5080l76200,262890r11430,635l102235,262255r13970,-3175l128905,253365r11430,-7620l151130,236855r8255,-10796l166370,213994r5715,-12699l174625,187325r635,-11430l175260,351155r15240,-635l204470,349250r13970,-3175l232410,342265r12700,-5080l257810,330835r12065,-6985l281305,316230r10795,-8890l301625,297815r9525,-10160l319405,276860r7620,-12065l333375,252730r5715,-12700l343535,226695r3810,-13970l349885,198754r1270,-14604l351155,175895r-635,-14605l348615,146685r-2540,-13970l341630,119380r-5080,-13335l330835,93344,323850,81280,315595,69850,307340,59690,297815,49530,287020,40005,276225,31750,264795,24130,252095,17780,239395,12065,226059,7620,212725,3810,198120,1905,183515,635,175260,,160655,635,146685,2540,132080,5715,118745,9525r-13335,5080l93344,20320,81280,27305,69850,35560,59054,44450,48895,53975,40005,64135,31750,74930,24130,86360,17780,99060r-5715,12700l7620,125095,3810,139065,1270,153035xe" fillcolor="#cdcdcd" stroked="f">
                  <v:path arrowok="t" o:extrusionok="f"/>
                </v:shape>
                <v:shape id="Freeform: Shape 170984985" o:spid="_x0000_s1030" style="position:absolute;left:2482;top:12357;width:1759;height:2635;visibility:visible;mso-wrap-style:square;v-text-anchor:middle" coordsize="175895,263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" path="m15875,37465l8890,49530,3175,62230,635,76200,,87630,,263525r14605,-635l28575,260985r14605,-3175l56515,254000r13335,-5080l81915,242570r12065,-6985l105410,227965r10794,-8890l126365,209550r8890,-10160l143510,188595r7620,-12065l157480,164465r5715,-12700l167640,138430r3810,-13970l173990,110490r1270,-14605l175260,87630,173990,73025,170815,59055,165100,46355,157480,34925,148590,24765,137795,15875,125730,8890,113030,3810,99060,635,87630,,73025,1270,59055,4445,46355,10160,34925,17780,24130,26670,15875,37465xe" fillcolor="#cdcdcd" stroked="f">
                  <v:path arrowok="t" o:extrusionok="f"/>
                </v:shape>
                <v:shape id="Freeform: Shape 1776797641" o:spid="_x0000_s1031" style="position:absolute;left:723;top:7962;width:43371;height:28106;visibility:visible;mso-wrap-style:square;v-text-anchor:middle" coordsize="4337050,281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" path="m,527050l5080,483870,20320,444500,43815,410845,74930,382905r36830,-19685l153035,353060r22860,-1905l3985895,351155r,-175260l3990975,132715r15240,-39370l4029710,59690r31115,-27940l4097020,12065,4138295,1905,4161155,r15240,635l4218305,9525r37465,17780l4287520,53975r25400,32385l4329430,125095r7620,42545l4337050,175895r,2107565l4331970,2326640r-15240,39370l4293235,2400300r-31115,27305l4225290,2447290r-41275,10795l4161155,2459355r-3810000,l351155,2635250r-635,14605l348615,2663825r-2540,13970l341630,2691765r-4445,12700l330835,2717165r-6985,12065l316230,2740660r-8890,10795l297815,2761615r-10160,8890l276225,2778760r-11430,7620l252730,2792730r-12700,5715l226695,2802890r-13970,3810l198755,2809240r-14605,1270l175895,2810510r-15240,-635l146685,2807970r-13970,-2540l118745,2800985r-12700,-4445l93345,2790190r-12065,-6985l69850,2775585r-10795,-8890l49530,2757170r-9525,-10160l31750,2735580r-7620,-11430l17780,2712085r-5715,-13335l7620,2686050,3810,2672080,1270,2658110,,2643505r,-8255l,527050xe" filled="f" strokeweight="2pt">
                  <v:stroke startarrowwidth="narrow" startarrowlength="short" endarrowwidth="narrow" endarrowlength="short"/>
                  <v:path arrowok="t" o:extrusionok="f"/>
                </v:shape>
                <v:shape id="Freeform: Shape 1722578609" o:spid="_x0000_s1032" style="position:absolute;left:40582;top:9721;width:3512;height:1759;visibility:visible;mso-wrap-style:square;v-text-anchor:middle" coordsize="351155,175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" path="m,175260r175260,l190500,174625r13970,-1270l218440,170180r13970,-3810l245110,161290r12700,-6350l269875,147955r11430,-7620l292100,131445r9525,-9525l311150,111760r8255,-10795l327025,88900r6350,-12065l339090,64135r4445,-13335l347345,36830r2540,-13971l351155,8255r,-8255e" filled="f" strokeweight="2pt">
                  <v:stroke startarrowwidth="narrow" startarrowlength="short" endarrowwidth="narrow" endarrowlength="short"/>
                  <v:path arrowok="t" o:extrusionok="f"/>
                </v:shape>
                <v:shape id="Freeform: Shape 1403844691" o:spid="_x0000_s1033" style="position:absolute;left:40582;top:9721;width:1759;height:1759;visibility:visible;mso-wrap-style:square;v-text-anchor:middle" coordsize="175895,175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" path="m175260,175260l175260,r-635,14605l170815,27940r-5715,13335l158115,52705r-9525,10160l137795,71755r-11430,6985l113030,83820,99060,86995r-11430,635l73025,86360,59055,83185,46355,77470,34925,69850,24765,60960,15875,50165,8890,38100,3810,25400,635,11429,,e" filled="f" strokeweight="2pt">
                  <v:stroke startarrowwidth="narrow" startarrowlength="short" endarrowwidth="narrow" endarrowlength="short"/>
                  <v:path arrowok="t" o:extrusionok="f"/>
                </v:shape>
                <v:shape id="Freeform: Shape 1753164641" o:spid="_x0000_s1034" style="position:absolute;left:723;top:12357;width:3512;height:2635;visibility:visible;mso-wrap-style:square;v-text-anchor:middle" coordsize="351155,263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" path="m175895,263525r,-175895l176529,73025r3811,-13970l186055,46355r6985,-11430l202565,24765r10795,-8890l224790,8890,238125,3810,252095,635,263525,r14605,1270l292100,4445r12700,5715l316230,17780r10160,8890l335280,37465r6985,12065l347345,62230r3175,13970l351155,87630r-635,14605l348615,116840r-2540,13970l341630,144145r-4445,13335l330835,170180r-6985,12065l316230,193040r-8890,10795l297815,213995r-10160,8890l276225,231775r-11430,6985l252730,245745r-12700,5715l226695,255905r-13970,3175l198754,261620r-14604,1270l175895,263525r-15240,-635l146685,260985r-13970,-3175l118745,254000r-12700,-5080l93344,242570,81280,235585,69850,227965,59054,219075r-9524,-9525l40005,199390,31750,188595,24130,176530,17780,164465,12065,151765,7620,138430,3810,124460,1270,110490,,95885,,87630e" filled="f" strokeweight="2pt">
                  <v:stroke startarrowwidth="narrow" startarrowlength="short" endarrowwidth="narrow" endarrowlength="short"/>
                  <v:path arrowok="t" o:extrusionok="f"/>
                </v:shape>
                <v:shape id="Freeform: Shape 607721942" o:spid="_x0000_s1035" style="position:absolute;left:4235;top:13233;width:0;height:19323;visibility:visible;mso-wrap-style:square;v-text-anchor:middle" coordsize="1,1932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" path="m,l,1932305e" filled="f" strokeweight="2pt">
                  <v:stroke startarrowwidth="narrow" startarrowlength="short" endarrowwidth="narrow" endarrowlength="short"/>
                  <v:path arrowok="t" o:extrusionok="f"/>
                </v:shape>
                <w10:wrap anchorx="margin" anchory="margin"/>
              </v:group>
            </w:pict>
          </mc:Fallback>
        </mc:AlternateContent>
      </w:r>
    </w:p>
    <w:p w14:paraId="49C866BE" w14:textId="77777777" w:rsidR="00A817A8" w:rsidRDefault="00A817A8">
      <w:pPr>
        <w:spacing w:line="200" w:lineRule="auto"/>
      </w:pPr>
    </w:p>
    <w:p w14:paraId="281A5447" w14:textId="5E126FB8" w:rsidR="00A817A8" w:rsidRDefault="00A817A8">
      <w:pPr>
        <w:spacing w:line="200" w:lineRule="auto"/>
      </w:pPr>
    </w:p>
    <w:p w14:paraId="151FE5B0" w14:textId="77777777" w:rsidR="00A817A8" w:rsidRDefault="00A817A8">
      <w:pPr>
        <w:spacing w:line="200" w:lineRule="auto"/>
      </w:pPr>
    </w:p>
    <w:p w14:paraId="4D040552" w14:textId="4EC47A85" w:rsidR="00A817A8" w:rsidRDefault="00000000">
      <w:pPr>
        <w:spacing w:before="9"/>
        <w:ind w:left="3666" w:right="3444"/>
        <w:jc w:val="center"/>
        <w:rPr>
          <w:sz w:val="40"/>
          <w:szCs w:val="40"/>
        </w:rPr>
      </w:pPr>
      <w:r>
        <w:rPr>
          <w:b/>
          <w:sz w:val="40"/>
          <w:szCs w:val="40"/>
        </w:rPr>
        <w:t>Chapter-1</w:t>
      </w:r>
    </w:p>
    <w:p w14:paraId="2E4CF3E1" w14:textId="77777777" w:rsidR="00A817A8" w:rsidRDefault="00000000">
      <w:pPr>
        <w:spacing w:before="1"/>
        <w:ind w:left="2941" w:right="2723"/>
        <w:jc w:val="center"/>
        <w:rPr>
          <w:sz w:val="40"/>
          <w:szCs w:val="40"/>
        </w:rPr>
        <w:sectPr w:rsidR="00A817A8">
          <w:headerReference w:type="default" r:id="rId9"/>
          <w:footerReference w:type="default" r:id="rId10"/>
          <w:pgSz w:w="11920" w:h="16840"/>
          <w:pgMar w:top="740" w:right="1260" w:bottom="280" w:left="1680" w:header="547" w:footer="619" w:gutter="0"/>
          <w:pgNumType w:start="1"/>
          <w:cols w:space="720"/>
        </w:sectPr>
      </w:pPr>
      <w:r>
        <w:rPr>
          <w:b/>
          <w:sz w:val="40"/>
          <w:szCs w:val="40"/>
        </w:rPr>
        <w:t>INTRODUCTION</w:t>
      </w:r>
    </w:p>
    <w:p w14:paraId="5934D774" w14:textId="77777777" w:rsidR="00A817A8" w:rsidRDefault="00A817A8">
      <w:pPr>
        <w:spacing w:line="200" w:lineRule="auto"/>
      </w:pPr>
    </w:p>
    <w:p w14:paraId="5B3A5960" w14:textId="77777777" w:rsidR="00A817A8" w:rsidRDefault="00A817A8">
      <w:pPr>
        <w:spacing w:line="200" w:lineRule="auto"/>
      </w:pPr>
    </w:p>
    <w:p w14:paraId="6883A8B7" w14:textId="77777777" w:rsidR="00A817A8" w:rsidRDefault="00A817A8">
      <w:pPr>
        <w:spacing w:before="6" w:line="260" w:lineRule="auto"/>
        <w:rPr>
          <w:sz w:val="26"/>
          <w:szCs w:val="26"/>
        </w:rPr>
      </w:pPr>
    </w:p>
    <w:p w14:paraId="1DEC6374" w14:textId="77777777" w:rsidR="00A817A8" w:rsidRPr="00A66B71" w:rsidRDefault="00000000" w:rsidP="00A66B71">
      <w:pPr>
        <w:spacing w:before="24" w:after="120"/>
        <w:jc w:val="center"/>
        <w:rPr>
          <w:sz w:val="32"/>
          <w:szCs w:val="32"/>
        </w:rPr>
      </w:pPr>
      <w:r w:rsidRPr="00A66B71">
        <w:rPr>
          <w:b/>
          <w:sz w:val="32"/>
          <w:szCs w:val="32"/>
        </w:rPr>
        <w:t>Chapter-1</w:t>
      </w:r>
    </w:p>
    <w:p w14:paraId="10B00CFF" w14:textId="77777777" w:rsidR="00A817A8" w:rsidRPr="00A66B71" w:rsidRDefault="00000000" w:rsidP="00A66B71">
      <w:pPr>
        <w:jc w:val="center"/>
        <w:rPr>
          <w:sz w:val="32"/>
          <w:szCs w:val="32"/>
        </w:rPr>
      </w:pPr>
      <w:r w:rsidRPr="00A66B71">
        <w:rPr>
          <w:b/>
          <w:sz w:val="32"/>
          <w:szCs w:val="32"/>
        </w:rPr>
        <w:t>INTRODUCTION</w:t>
      </w:r>
    </w:p>
    <w:p w14:paraId="4CEF3A6C" w14:textId="77777777" w:rsidR="00A817A8" w:rsidRDefault="00A817A8">
      <w:pPr>
        <w:spacing w:before="6" w:line="140" w:lineRule="auto"/>
        <w:rPr>
          <w:sz w:val="14"/>
          <w:szCs w:val="14"/>
        </w:rPr>
      </w:pPr>
    </w:p>
    <w:p w14:paraId="10A12C63" w14:textId="77777777" w:rsidR="00A817A8" w:rsidRDefault="00A817A8">
      <w:pPr>
        <w:spacing w:line="200" w:lineRule="auto"/>
      </w:pPr>
    </w:p>
    <w:p w14:paraId="12307BB4" w14:textId="77777777" w:rsidR="00A817A8" w:rsidRDefault="00A817A8">
      <w:pPr>
        <w:spacing w:line="200" w:lineRule="auto"/>
      </w:pPr>
    </w:p>
    <w:p w14:paraId="69066288" w14:textId="77777777" w:rsidR="00A817A8" w:rsidRDefault="00000000">
      <w:pPr>
        <w:ind w:left="480"/>
        <w:rPr>
          <w:sz w:val="24"/>
          <w:szCs w:val="24"/>
        </w:rPr>
      </w:pPr>
      <w:r>
        <w:rPr>
          <w:b/>
          <w:sz w:val="24"/>
          <w:szCs w:val="24"/>
        </w:rPr>
        <w:t>1.1 General Introduction-</w:t>
      </w:r>
    </w:p>
    <w:p w14:paraId="34FEF9D0" w14:textId="77777777" w:rsidR="00A817A8" w:rsidRDefault="00A817A8">
      <w:pPr>
        <w:spacing w:before="4" w:line="120" w:lineRule="auto"/>
        <w:rPr>
          <w:sz w:val="13"/>
          <w:szCs w:val="13"/>
        </w:rPr>
      </w:pPr>
    </w:p>
    <w:p w14:paraId="34C26473" w14:textId="18429E26" w:rsidR="00A817A8" w:rsidRDefault="00000000">
      <w:pPr>
        <w:spacing w:line="360" w:lineRule="auto"/>
        <w:jc w:val="both"/>
        <w:rPr>
          <w:sz w:val="24"/>
          <w:szCs w:val="24"/>
        </w:rPr>
      </w:pPr>
      <w:r>
        <w:rPr>
          <w:sz w:val="24"/>
          <w:szCs w:val="24"/>
        </w:rPr>
        <w:t xml:space="preserve">In order to maintain a good recognition at University/College, the management does every possible aspect in maintaining the qualities of the lecturers. One of the main evaluations done at the university is getting an anonymous student feedback at the end of each module at the end of the semester and getting an overall summary of the </w:t>
      </w:r>
      <w:r w:rsidR="00A66B71">
        <w:rPr>
          <w:sz w:val="24"/>
          <w:szCs w:val="24"/>
        </w:rPr>
        <w:t>students’</w:t>
      </w:r>
      <w:r>
        <w:rPr>
          <w:sz w:val="24"/>
          <w:szCs w:val="24"/>
        </w:rPr>
        <w:t xml:space="preserve"> viewpoints regarding the lecturer’s teaching.</w:t>
      </w:r>
    </w:p>
    <w:p w14:paraId="209458FC" w14:textId="77777777" w:rsidR="00A817A8" w:rsidRDefault="00A817A8">
      <w:pPr>
        <w:spacing w:line="360" w:lineRule="auto"/>
        <w:jc w:val="both"/>
        <w:rPr>
          <w:sz w:val="24"/>
          <w:szCs w:val="24"/>
        </w:rPr>
      </w:pPr>
    </w:p>
    <w:p w14:paraId="762680C7" w14:textId="4A2E0A04" w:rsidR="00A817A8" w:rsidRDefault="00A66B71">
      <w:pPr>
        <w:spacing w:line="360" w:lineRule="auto"/>
        <w:jc w:val="both"/>
        <w:rPr>
          <w:sz w:val="24"/>
          <w:szCs w:val="24"/>
        </w:rPr>
      </w:pPr>
      <w:r>
        <w:rPr>
          <w:sz w:val="24"/>
          <w:szCs w:val="24"/>
        </w:rPr>
        <w:t>To get productive feedback, the university has prepared a questionnaire to be filled by the students which covers the key points regarding a lecture.</w:t>
      </w:r>
    </w:p>
    <w:p w14:paraId="3E274C34" w14:textId="77777777" w:rsidR="00A817A8" w:rsidRDefault="00A817A8">
      <w:pPr>
        <w:spacing w:line="360" w:lineRule="auto"/>
        <w:jc w:val="both"/>
        <w:rPr>
          <w:sz w:val="24"/>
          <w:szCs w:val="24"/>
        </w:rPr>
      </w:pPr>
    </w:p>
    <w:p w14:paraId="04A32EC0" w14:textId="5F3F2CB5" w:rsidR="00A817A8" w:rsidRDefault="00000000">
      <w:pPr>
        <w:spacing w:line="360" w:lineRule="auto"/>
        <w:jc w:val="both"/>
        <w:rPr>
          <w:sz w:val="24"/>
          <w:szCs w:val="24"/>
        </w:rPr>
      </w:pPr>
      <w:r>
        <w:rPr>
          <w:sz w:val="24"/>
          <w:szCs w:val="24"/>
        </w:rPr>
        <w:t xml:space="preserve">Up to now, this task was done manually with the usage of papers and pens. This has many drawbacks and evaluating these </w:t>
      </w:r>
      <w:r w:rsidR="00A66B71">
        <w:rPr>
          <w:sz w:val="24"/>
          <w:szCs w:val="24"/>
        </w:rPr>
        <w:t>handwritten</w:t>
      </w:r>
      <w:r>
        <w:rPr>
          <w:sz w:val="24"/>
          <w:szCs w:val="24"/>
        </w:rPr>
        <w:t xml:space="preserve"> forms is a difficult process. But this is the </w:t>
      </w:r>
      <w:r w:rsidR="00A66B71">
        <w:rPr>
          <w:sz w:val="24"/>
          <w:szCs w:val="24"/>
        </w:rPr>
        <w:t>online era</w:t>
      </w:r>
      <w:r>
        <w:rPr>
          <w:sz w:val="24"/>
          <w:szCs w:val="24"/>
        </w:rPr>
        <w:t xml:space="preserve">, where everything is online, and our college is one of the pioneers in this country introducing all online themes. The system comprises of generation and analysis of teacher’s feedback pages, summary, and a delivery of feedback. The system is developed for </w:t>
      </w:r>
      <w:r w:rsidR="00A66B71">
        <w:rPr>
          <w:sz w:val="24"/>
          <w:szCs w:val="24"/>
        </w:rPr>
        <w:t>all</w:t>
      </w:r>
      <w:r>
        <w:rPr>
          <w:sz w:val="24"/>
          <w:szCs w:val="24"/>
        </w:rPr>
        <w:t xml:space="preserve"> college students and staff members Also Students can give opinion about their faculty members. The student </w:t>
      </w:r>
      <w:r w:rsidR="00A66B71">
        <w:rPr>
          <w:sz w:val="24"/>
          <w:szCs w:val="24"/>
        </w:rPr>
        <w:t>must</w:t>
      </w:r>
      <w:r>
        <w:rPr>
          <w:sz w:val="24"/>
          <w:szCs w:val="24"/>
        </w:rPr>
        <w:t xml:space="preserve"> choose from excellent, very good, good, satisfactory, poor. Then after attempting every question </w:t>
      </w:r>
      <w:r w:rsidR="00A66B71">
        <w:rPr>
          <w:sz w:val="24"/>
          <w:szCs w:val="24"/>
        </w:rPr>
        <w:t>must</w:t>
      </w:r>
      <w:r>
        <w:rPr>
          <w:sz w:val="24"/>
          <w:szCs w:val="24"/>
        </w:rPr>
        <w:t xml:space="preserve"> submit his feedback with the system. This online</w:t>
      </w:r>
    </w:p>
    <w:p w14:paraId="034536A6" w14:textId="77777777" w:rsidR="00A817A8" w:rsidRDefault="00000000">
      <w:pPr>
        <w:spacing w:line="360" w:lineRule="auto"/>
        <w:jc w:val="both"/>
        <w:rPr>
          <w:sz w:val="24"/>
          <w:szCs w:val="24"/>
        </w:rPr>
      </w:pPr>
      <w:r>
        <w:rPr>
          <w:sz w:val="24"/>
          <w:szCs w:val="24"/>
        </w:rPr>
        <w:t>feedback system is the perfect place to find feedback evaluated according to the requirements and it is the efficient one to get feedback analysis of students.</w:t>
      </w:r>
    </w:p>
    <w:p w14:paraId="114E28F1" w14:textId="77777777" w:rsidR="00A817A8" w:rsidRDefault="00A817A8">
      <w:pPr>
        <w:spacing w:before="4" w:line="220" w:lineRule="auto"/>
        <w:rPr>
          <w:sz w:val="22"/>
          <w:szCs w:val="22"/>
        </w:rPr>
      </w:pPr>
    </w:p>
    <w:p w14:paraId="7E856696" w14:textId="77777777" w:rsidR="00A817A8" w:rsidRDefault="00000000">
      <w:pPr>
        <w:ind w:left="480"/>
        <w:rPr>
          <w:sz w:val="24"/>
          <w:szCs w:val="24"/>
        </w:rPr>
      </w:pPr>
      <w:r>
        <w:rPr>
          <w:b/>
          <w:sz w:val="24"/>
          <w:szCs w:val="24"/>
        </w:rPr>
        <w:t>1.2 Purpose of the project-</w:t>
      </w:r>
    </w:p>
    <w:p w14:paraId="5EBD92CF" w14:textId="77777777" w:rsidR="00A817A8" w:rsidRDefault="00A817A8">
      <w:pPr>
        <w:spacing w:before="2" w:line="120" w:lineRule="auto"/>
        <w:rPr>
          <w:sz w:val="13"/>
          <w:szCs w:val="13"/>
        </w:rPr>
      </w:pPr>
    </w:p>
    <w:p w14:paraId="29B5F507" w14:textId="77777777" w:rsidR="00A817A8" w:rsidRDefault="00000000">
      <w:pPr>
        <w:spacing w:line="360" w:lineRule="auto"/>
        <w:jc w:val="both"/>
      </w:pPr>
      <w:r>
        <w:rPr>
          <w:sz w:val="24"/>
          <w:szCs w:val="24"/>
        </w:rPr>
        <w:t>The purpose of a feedback system is to gather information from stakeholders (such as customers, clients, employees, or students) to evaluate the quality of a product, service, or process. In the context of a university, the purpose of a feedback system is to gather feedback from students on their learning experience and the quality of teaching provided by the lecturers. The feedback system is designed to provide the management with an insight into the areas where improvements are needed, as well as to identify areas of strength. Based on the feedback, the management can take actions to improve the quality of teaching, enhance the learning experience, and ensure that students are achieving their learning outcomes. The feedback system also helps to ensure that the university meets the expectations and needs of its stakeholders, ultimately contributing to the overall success of the institution.</w:t>
      </w:r>
    </w:p>
    <w:p w14:paraId="4485E19D" w14:textId="77777777" w:rsidR="00A817A8" w:rsidRDefault="00A817A8">
      <w:pPr>
        <w:spacing w:before="4" w:line="360" w:lineRule="auto"/>
        <w:rPr>
          <w:sz w:val="22"/>
          <w:szCs w:val="22"/>
        </w:rPr>
      </w:pPr>
    </w:p>
    <w:p w14:paraId="5F2D163B" w14:textId="77777777" w:rsidR="00A817A8" w:rsidRDefault="00A817A8">
      <w:pPr>
        <w:ind w:left="480"/>
        <w:rPr>
          <w:b/>
          <w:sz w:val="24"/>
          <w:szCs w:val="24"/>
        </w:rPr>
      </w:pPr>
    </w:p>
    <w:p w14:paraId="5FBAB93D" w14:textId="77777777" w:rsidR="00A817A8" w:rsidRDefault="00A817A8">
      <w:pPr>
        <w:ind w:left="480"/>
        <w:rPr>
          <w:b/>
          <w:sz w:val="24"/>
          <w:szCs w:val="24"/>
        </w:rPr>
      </w:pPr>
    </w:p>
    <w:p w14:paraId="196130E7" w14:textId="77777777" w:rsidR="00A817A8" w:rsidRDefault="00000000">
      <w:pPr>
        <w:ind w:left="480"/>
        <w:rPr>
          <w:sz w:val="24"/>
          <w:szCs w:val="24"/>
        </w:rPr>
      </w:pPr>
      <w:r>
        <w:rPr>
          <w:b/>
          <w:sz w:val="24"/>
          <w:szCs w:val="24"/>
        </w:rPr>
        <w:t>1.3 Scope of the project-</w:t>
      </w:r>
    </w:p>
    <w:p w14:paraId="409DDC4B" w14:textId="77777777" w:rsidR="00A817A8" w:rsidRDefault="00A817A8">
      <w:pPr>
        <w:spacing w:before="3" w:line="120" w:lineRule="auto"/>
        <w:jc w:val="center"/>
        <w:rPr>
          <w:sz w:val="13"/>
          <w:szCs w:val="13"/>
        </w:rPr>
      </w:pPr>
    </w:p>
    <w:p w14:paraId="031902F0" w14:textId="77777777" w:rsidR="00A817A8" w:rsidRDefault="00000000">
      <w:pPr>
        <w:spacing w:line="360" w:lineRule="auto"/>
        <w:jc w:val="both"/>
        <w:rPr>
          <w:sz w:val="24"/>
          <w:szCs w:val="24"/>
        </w:rPr>
      </w:pPr>
      <w:r>
        <w:rPr>
          <w:sz w:val="24"/>
          <w:szCs w:val="24"/>
        </w:rPr>
        <w:t>The scope of a feedback system in a university setting is to collect feedback from students on various aspects of their learning experience, such as the quality of teaching, the relevance of course content, the effectiveness of assessment methods, the availability of learning resources, and the overall learning environment. The scope also includes collecting feedback from other stakeholders such as faculty members, administrative staff, and external partners.</w:t>
      </w:r>
    </w:p>
    <w:p w14:paraId="719274EC" w14:textId="77777777" w:rsidR="00A817A8" w:rsidRDefault="00A817A8">
      <w:pPr>
        <w:spacing w:line="360" w:lineRule="auto"/>
        <w:jc w:val="both"/>
        <w:rPr>
          <w:sz w:val="24"/>
          <w:szCs w:val="24"/>
        </w:rPr>
      </w:pPr>
    </w:p>
    <w:p w14:paraId="1A9C635F" w14:textId="77777777" w:rsidR="00A817A8" w:rsidRDefault="00000000">
      <w:pPr>
        <w:spacing w:line="360" w:lineRule="auto"/>
        <w:jc w:val="both"/>
        <w:rPr>
          <w:sz w:val="24"/>
          <w:szCs w:val="24"/>
        </w:rPr>
      </w:pPr>
      <w:r>
        <w:rPr>
          <w:sz w:val="24"/>
          <w:szCs w:val="24"/>
        </w:rPr>
        <w:t>The feedback system should be designed to be comprehensive, covering all relevant aspects of the learning experience, while at the same time being simple and easy to use for the students. The system should be able to handle a large volume of feedback data and provide accurate and reliable results for analysis.</w:t>
      </w:r>
    </w:p>
    <w:p w14:paraId="7C9CF1A0" w14:textId="77777777" w:rsidR="00A817A8" w:rsidRDefault="00A817A8">
      <w:pPr>
        <w:spacing w:line="360" w:lineRule="auto"/>
        <w:jc w:val="both"/>
        <w:rPr>
          <w:sz w:val="24"/>
          <w:szCs w:val="24"/>
        </w:rPr>
      </w:pPr>
    </w:p>
    <w:p w14:paraId="2BEE7738" w14:textId="77777777" w:rsidR="00A817A8" w:rsidRDefault="00000000">
      <w:pPr>
        <w:spacing w:line="360" w:lineRule="auto"/>
        <w:jc w:val="both"/>
        <w:rPr>
          <w:sz w:val="24"/>
          <w:szCs w:val="24"/>
        </w:rPr>
      </w:pPr>
      <w:r>
        <w:rPr>
          <w:sz w:val="24"/>
          <w:szCs w:val="24"/>
        </w:rPr>
        <w:t>In addition to collecting feedback, the scope of the feedback system also includes analyzing the feedback data to identify trends, patterns, and areas for improvement. The analysis should be done in a timely manner, and the results should be communicated to the relevant stakeholders, such as the faculty members, the department heads, and the university management.</w:t>
      </w:r>
    </w:p>
    <w:p w14:paraId="76606EFD" w14:textId="77777777" w:rsidR="00A817A8" w:rsidRDefault="00A817A8">
      <w:pPr>
        <w:spacing w:line="200" w:lineRule="auto"/>
        <w:rPr>
          <w:sz w:val="24"/>
          <w:szCs w:val="24"/>
        </w:rPr>
      </w:pPr>
    </w:p>
    <w:p w14:paraId="6C8EE355" w14:textId="77777777" w:rsidR="00A817A8" w:rsidRDefault="00000000">
      <w:pPr>
        <w:spacing w:before="29" w:line="359" w:lineRule="auto"/>
        <w:ind w:left="840" w:right="137"/>
        <w:rPr>
          <w:sz w:val="24"/>
          <w:szCs w:val="24"/>
        </w:rPr>
      </w:pPr>
      <w:r>
        <w:rPr>
          <w:sz w:val="24"/>
          <w:szCs w:val="24"/>
        </w:rPr>
        <w:t>.</w:t>
      </w:r>
    </w:p>
    <w:p w14:paraId="40B424CC" w14:textId="77777777" w:rsidR="00A817A8" w:rsidRDefault="00A817A8">
      <w:pPr>
        <w:spacing w:line="200" w:lineRule="auto"/>
      </w:pPr>
    </w:p>
    <w:p w14:paraId="59F475C2" w14:textId="77777777" w:rsidR="00A817A8" w:rsidRDefault="00A817A8">
      <w:pPr>
        <w:spacing w:line="200" w:lineRule="auto"/>
      </w:pPr>
    </w:p>
    <w:p w14:paraId="1256708A" w14:textId="77777777" w:rsidR="00A817A8" w:rsidRDefault="00A817A8">
      <w:pPr>
        <w:spacing w:line="200" w:lineRule="auto"/>
      </w:pPr>
    </w:p>
    <w:p w14:paraId="1928288A" w14:textId="77777777" w:rsidR="00A817A8" w:rsidRDefault="00A817A8">
      <w:pPr>
        <w:spacing w:line="200" w:lineRule="auto"/>
      </w:pPr>
    </w:p>
    <w:p w14:paraId="34A7F7C5" w14:textId="77777777" w:rsidR="00A817A8" w:rsidRDefault="00A817A8">
      <w:pPr>
        <w:spacing w:line="200" w:lineRule="auto"/>
      </w:pPr>
    </w:p>
    <w:p w14:paraId="2AD91EE7" w14:textId="77777777" w:rsidR="00A817A8" w:rsidRDefault="00A817A8">
      <w:pPr>
        <w:spacing w:line="200" w:lineRule="auto"/>
      </w:pPr>
    </w:p>
    <w:p w14:paraId="668351B1" w14:textId="77777777" w:rsidR="00A817A8" w:rsidRDefault="00A817A8">
      <w:pPr>
        <w:spacing w:line="200" w:lineRule="auto"/>
      </w:pPr>
    </w:p>
    <w:p w14:paraId="56E1E1F8" w14:textId="77777777" w:rsidR="00A817A8" w:rsidRDefault="00A817A8">
      <w:pPr>
        <w:spacing w:line="200" w:lineRule="auto"/>
        <w:sectPr w:rsidR="00A817A8">
          <w:pgSz w:w="11920" w:h="16840"/>
          <w:pgMar w:top="740" w:right="1260" w:bottom="280" w:left="1680" w:header="547" w:footer="619" w:gutter="0"/>
          <w:cols w:space="720"/>
        </w:sectPr>
      </w:pPr>
    </w:p>
    <w:p w14:paraId="32A6CBCC" w14:textId="77777777" w:rsidR="00A817A8" w:rsidRDefault="00A817A8">
      <w:pPr>
        <w:spacing w:line="200" w:lineRule="auto"/>
      </w:pPr>
    </w:p>
    <w:p w14:paraId="43E52FBE" w14:textId="77777777" w:rsidR="00A817A8" w:rsidRDefault="00A817A8">
      <w:pPr>
        <w:spacing w:line="200" w:lineRule="auto"/>
      </w:pPr>
    </w:p>
    <w:p w14:paraId="4A6575AC" w14:textId="77777777" w:rsidR="00A817A8" w:rsidRDefault="00A817A8">
      <w:pPr>
        <w:spacing w:line="200" w:lineRule="auto"/>
      </w:pPr>
    </w:p>
    <w:p w14:paraId="316025AC" w14:textId="77777777" w:rsidR="00A817A8" w:rsidRDefault="00A817A8">
      <w:pPr>
        <w:spacing w:line="200" w:lineRule="auto"/>
      </w:pPr>
    </w:p>
    <w:p w14:paraId="5091F753" w14:textId="77777777" w:rsidR="00A817A8" w:rsidRDefault="00A817A8">
      <w:pPr>
        <w:spacing w:line="200" w:lineRule="auto"/>
      </w:pPr>
    </w:p>
    <w:p w14:paraId="0AC9FBB4" w14:textId="77777777" w:rsidR="00A817A8" w:rsidRDefault="00A817A8">
      <w:pPr>
        <w:spacing w:line="200" w:lineRule="auto"/>
      </w:pPr>
    </w:p>
    <w:p w14:paraId="01C9E5FC" w14:textId="77777777" w:rsidR="00A817A8" w:rsidRDefault="00A817A8">
      <w:pPr>
        <w:spacing w:line="200" w:lineRule="auto"/>
      </w:pPr>
    </w:p>
    <w:p w14:paraId="3988B3DD" w14:textId="77777777" w:rsidR="00A817A8" w:rsidRDefault="00A817A8">
      <w:pPr>
        <w:spacing w:line="200" w:lineRule="auto"/>
      </w:pPr>
    </w:p>
    <w:p w14:paraId="4C68EB6C" w14:textId="77777777" w:rsidR="00A817A8" w:rsidRDefault="00A817A8">
      <w:pPr>
        <w:spacing w:line="200" w:lineRule="auto"/>
      </w:pPr>
    </w:p>
    <w:p w14:paraId="701C594F" w14:textId="77777777" w:rsidR="00A817A8" w:rsidRDefault="00A817A8">
      <w:pPr>
        <w:spacing w:line="200" w:lineRule="auto"/>
      </w:pPr>
    </w:p>
    <w:p w14:paraId="0A9B2C0E" w14:textId="77777777" w:rsidR="00A817A8" w:rsidRDefault="00A817A8">
      <w:pPr>
        <w:spacing w:line="200" w:lineRule="auto"/>
      </w:pPr>
    </w:p>
    <w:p w14:paraId="7DF5CE67" w14:textId="77777777" w:rsidR="00A817A8" w:rsidRDefault="00A817A8">
      <w:pPr>
        <w:spacing w:line="200" w:lineRule="auto"/>
      </w:pPr>
    </w:p>
    <w:p w14:paraId="59FC43E5" w14:textId="77777777" w:rsidR="00A817A8" w:rsidRDefault="00A817A8">
      <w:pPr>
        <w:spacing w:line="200" w:lineRule="auto"/>
      </w:pPr>
    </w:p>
    <w:p w14:paraId="3DC59969" w14:textId="77777777" w:rsidR="00A817A8" w:rsidRDefault="00A817A8">
      <w:pPr>
        <w:spacing w:line="200" w:lineRule="auto"/>
      </w:pPr>
    </w:p>
    <w:p w14:paraId="609B163A" w14:textId="5FC6DD91" w:rsidR="00A817A8" w:rsidRDefault="00A817A8">
      <w:pPr>
        <w:spacing w:line="200" w:lineRule="auto"/>
      </w:pPr>
    </w:p>
    <w:p w14:paraId="38B09B0B" w14:textId="1EB98D1B" w:rsidR="00A817A8" w:rsidRDefault="00A817A8">
      <w:pPr>
        <w:spacing w:line="200" w:lineRule="auto"/>
      </w:pPr>
    </w:p>
    <w:p w14:paraId="6A38C504" w14:textId="77777777" w:rsidR="00A817A8" w:rsidRDefault="00A817A8">
      <w:pPr>
        <w:spacing w:line="200" w:lineRule="auto"/>
      </w:pPr>
    </w:p>
    <w:p w14:paraId="1EEB2A5C" w14:textId="77777777" w:rsidR="00A817A8" w:rsidRDefault="00A817A8">
      <w:pPr>
        <w:spacing w:line="200" w:lineRule="auto"/>
      </w:pPr>
    </w:p>
    <w:p w14:paraId="3EC4C139" w14:textId="53756264" w:rsidR="00A817A8" w:rsidRDefault="00A817A8">
      <w:pPr>
        <w:spacing w:line="200" w:lineRule="auto"/>
      </w:pPr>
    </w:p>
    <w:p w14:paraId="1D356B38" w14:textId="1C719505" w:rsidR="00A817A8" w:rsidRDefault="00677F88">
      <w:pPr>
        <w:spacing w:line="200" w:lineRule="auto"/>
      </w:pPr>
      <w:r>
        <w:rPr>
          <w:noProof/>
        </w:rPr>
        <mc:AlternateContent>
          <mc:Choice Requires="wpg">
            <w:drawing>
              <wp:anchor distT="0" distB="0" distL="114300" distR="114300" simplePos="0" relativeHeight="251646976" behindDoc="1" locked="0" layoutInCell="1" hidden="0" allowOverlap="1" wp14:anchorId="5D03CCDB" wp14:editId="77D3F67E">
                <wp:simplePos x="0" y="0"/>
                <wp:positionH relativeFrom="margin">
                  <wp:align>center</wp:align>
                </wp:positionH>
                <wp:positionV relativeFrom="margin">
                  <wp:align>center</wp:align>
                </wp:positionV>
                <wp:extent cx="4544695" cy="4434205"/>
                <wp:effectExtent l="0" t="0" r="0" b="0"/>
                <wp:wrapNone/>
                <wp:docPr id="67" name="Group 67"/>
                <wp:cNvGraphicFramePr/>
                <a:graphic xmlns:a="http://schemas.openxmlformats.org/drawingml/2006/main">
                  <a:graphicData uri="http://schemas.microsoft.com/office/word/2010/wordprocessingGroup">
                    <wpg:wgp>
                      <wpg:cNvGrpSpPr/>
                      <wpg:grpSpPr>
                        <a:xfrm>
                          <a:off x="0" y="0"/>
                          <a:ext cx="4544695" cy="4434205"/>
                          <a:chOff x="4140453" y="1562898"/>
                          <a:chExt cx="4544675" cy="4434200"/>
                        </a:xfrm>
                      </wpg:grpSpPr>
                      <wpg:grpSp>
                        <wpg:cNvPr id="1942039809" name="Group 1942039809"/>
                        <wpg:cNvGrpSpPr/>
                        <wpg:grpSpPr>
                          <a:xfrm>
                            <a:off x="4140453" y="1562898"/>
                            <a:ext cx="4544675" cy="4434200"/>
                            <a:chOff x="0" y="0"/>
                            <a:chExt cx="4544675" cy="4434200"/>
                          </a:xfrm>
                        </wpg:grpSpPr>
                        <wps:wsp>
                          <wps:cNvPr id="1740934722" name="Rectangle 1740934722"/>
                          <wps:cNvSpPr/>
                          <wps:spPr>
                            <a:xfrm>
                              <a:off x="0" y="0"/>
                              <a:ext cx="4544675" cy="4434200"/>
                            </a:xfrm>
                            <a:prstGeom prst="rect">
                              <a:avLst/>
                            </a:prstGeom>
                            <a:noFill/>
                            <a:ln>
                              <a:noFill/>
                            </a:ln>
                          </wps:spPr>
                          <wps:txbx>
                            <w:txbxContent>
                              <w:p w14:paraId="0DC923A7" w14:textId="77777777" w:rsidR="00A817A8" w:rsidRDefault="00A817A8">
                                <w:pPr>
                                  <w:textDirection w:val="btLr"/>
                                </w:pPr>
                              </w:p>
                            </w:txbxContent>
                          </wps:txbx>
                          <wps:bodyPr spcFirstLastPara="1" wrap="square" lIns="91425" tIns="91425" rIns="91425" bIns="91425" anchor="ctr" anchorCtr="0">
                            <a:noAutofit/>
                          </wps:bodyPr>
                        </wps:wsp>
                        <wps:wsp>
                          <wps:cNvPr id="1135170413" name="Freeform: Shape 1135170413"/>
                          <wps:cNvSpPr/>
                          <wps:spPr>
                            <a:xfrm>
                              <a:off x="12700" y="646430"/>
                              <a:ext cx="4337050" cy="2634615"/>
                            </a:xfrm>
                            <a:custGeom>
                              <a:avLst/>
                              <a:gdLst/>
                              <a:ahLst/>
                              <a:cxnLst/>
                              <a:rect l="l" t="t" r="r" b="b"/>
                              <a:pathLst>
                                <a:path w="4337050" h="2634615" extrusionOk="0">
                                  <a:moveTo>
                                    <a:pt x="4337050" y="2108200"/>
                                  </a:moveTo>
                                  <a:lnTo>
                                    <a:pt x="4337050" y="0"/>
                                  </a:lnTo>
                                  <a:lnTo>
                                    <a:pt x="4336415" y="14604"/>
                                  </a:lnTo>
                                  <a:lnTo>
                                    <a:pt x="4334510" y="29209"/>
                                  </a:lnTo>
                                  <a:lnTo>
                                    <a:pt x="4331970" y="43180"/>
                                  </a:lnTo>
                                  <a:lnTo>
                                    <a:pt x="4327525" y="57150"/>
                                  </a:lnTo>
                                  <a:lnTo>
                                    <a:pt x="4322445" y="69850"/>
                                  </a:lnTo>
                                  <a:lnTo>
                                    <a:pt x="4316730" y="82550"/>
                                  </a:lnTo>
                                  <a:lnTo>
                                    <a:pt x="4309745" y="94615"/>
                                  </a:lnTo>
                                  <a:lnTo>
                                    <a:pt x="4301490" y="106045"/>
                                  </a:lnTo>
                                  <a:lnTo>
                                    <a:pt x="4293235" y="116839"/>
                                  </a:lnTo>
                                  <a:lnTo>
                                    <a:pt x="4283710" y="126365"/>
                                  </a:lnTo>
                                  <a:lnTo>
                                    <a:pt x="4272915" y="135890"/>
                                  </a:lnTo>
                                  <a:lnTo>
                                    <a:pt x="4262120" y="144145"/>
                                  </a:lnTo>
                                  <a:lnTo>
                                    <a:pt x="4250690" y="151765"/>
                                  </a:lnTo>
                                  <a:lnTo>
                                    <a:pt x="4237990" y="158115"/>
                                  </a:lnTo>
                                  <a:lnTo>
                                    <a:pt x="4225290" y="163830"/>
                                  </a:lnTo>
                                  <a:lnTo>
                                    <a:pt x="4211955" y="168275"/>
                                  </a:lnTo>
                                  <a:lnTo>
                                    <a:pt x="4198620" y="172085"/>
                                  </a:lnTo>
                                  <a:lnTo>
                                    <a:pt x="4184015" y="174625"/>
                                  </a:lnTo>
                                  <a:lnTo>
                                    <a:pt x="4169410" y="175895"/>
                                  </a:lnTo>
                                  <a:lnTo>
                                    <a:pt x="4161155" y="175895"/>
                                  </a:lnTo>
                                  <a:lnTo>
                                    <a:pt x="4161155" y="0"/>
                                  </a:lnTo>
                                  <a:lnTo>
                                    <a:pt x="4160520" y="14604"/>
                                  </a:lnTo>
                                  <a:lnTo>
                                    <a:pt x="4156710" y="28575"/>
                                  </a:lnTo>
                                  <a:lnTo>
                                    <a:pt x="4150995" y="41275"/>
                                  </a:lnTo>
                                  <a:lnTo>
                                    <a:pt x="4144010" y="52705"/>
                                  </a:lnTo>
                                  <a:lnTo>
                                    <a:pt x="4134485" y="63500"/>
                                  </a:lnTo>
                                  <a:lnTo>
                                    <a:pt x="4123690" y="72390"/>
                                  </a:lnTo>
                                  <a:lnTo>
                                    <a:pt x="4112260" y="79375"/>
                                  </a:lnTo>
                                  <a:lnTo>
                                    <a:pt x="4098925" y="84455"/>
                                  </a:lnTo>
                                  <a:lnTo>
                                    <a:pt x="4084955" y="86995"/>
                                  </a:lnTo>
                                  <a:lnTo>
                                    <a:pt x="4073525" y="88265"/>
                                  </a:lnTo>
                                  <a:lnTo>
                                    <a:pt x="4058920" y="86995"/>
                                  </a:lnTo>
                                  <a:lnTo>
                                    <a:pt x="4044950" y="83185"/>
                                  </a:lnTo>
                                  <a:lnTo>
                                    <a:pt x="4032250" y="78105"/>
                                  </a:lnTo>
                                  <a:lnTo>
                                    <a:pt x="4020820" y="70485"/>
                                  </a:lnTo>
                                  <a:lnTo>
                                    <a:pt x="4010660" y="60960"/>
                                  </a:lnTo>
                                  <a:lnTo>
                                    <a:pt x="4001770" y="50800"/>
                                  </a:lnTo>
                                  <a:lnTo>
                                    <a:pt x="3994785" y="38735"/>
                                  </a:lnTo>
                                  <a:lnTo>
                                    <a:pt x="3989705" y="25400"/>
                                  </a:lnTo>
                                  <a:lnTo>
                                    <a:pt x="3986530" y="11430"/>
                                  </a:lnTo>
                                  <a:lnTo>
                                    <a:pt x="3985895" y="0"/>
                                  </a:lnTo>
                                  <a:lnTo>
                                    <a:pt x="3985895" y="175895"/>
                                  </a:lnTo>
                                  <a:lnTo>
                                    <a:pt x="175895" y="175895"/>
                                  </a:lnTo>
                                  <a:lnTo>
                                    <a:pt x="160655" y="176530"/>
                                  </a:lnTo>
                                  <a:lnTo>
                                    <a:pt x="118745" y="185420"/>
                                  </a:lnTo>
                                  <a:lnTo>
                                    <a:pt x="81280" y="203200"/>
                                  </a:lnTo>
                                  <a:lnTo>
                                    <a:pt x="49530" y="229234"/>
                                  </a:lnTo>
                                  <a:lnTo>
                                    <a:pt x="24130" y="262255"/>
                                  </a:lnTo>
                                  <a:lnTo>
                                    <a:pt x="7620" y="300990"/>
                                  </a:lnTo>
                                  <a:lnTo>
                                    <a:pt x="0" y="342900"/>
                                  </a:lnTo>
                                  <a:lnTo>
                                    <a:pt x="0" y="351155"/>
                                  </a:lnTo>
                                  <a:lnTo>
                                    <a:pt x="0" y="2459355"/>
                                  </a:lnTo>
                                  <a:lnTo>
                                    <a:pt x="5080" y="2502535"/>
                                  </a:lnTo>
                                  <a:lnTo>
                                    <a:pt x="20320" y="2541905"/>
                                  </a:lnTo>
                                  <a:lnTo>
                                    <a:pt x="43815" y="2575560"/>
                                  </a:lnTo>
                                  <a:lnTo>
                                    <a:pt x="74930" y="2603500"/>
                                  </a:lnTo>
                                  <a:lnTo>
                                    <a:pt x="111760" y="2623185"/>
                                  </a:lnTo>
                                  <a:lnTo>
                                    <a:pt x="153035" y="2633345"/>
                                  </a:lnTo>
                                  <a:lnTo>
                                    <a:pt x="175895" y="2635249"/>
                                  </a:lnTo>
                                  <a:lnTo>
                                    <a:pt x="175895" y="351155"/>
                                  </a:lnTo>
                                  <a:lnTo>
                                    <a:pt x="176530" y="339725"/>
                                  </a:lnTo>
                                  <a:lnTo>
                                    <a:pt x="179070" y="325755"/>
                                  </a:lnTo>
                                  <a:lnTo>
                                    <a:pt x="184785" y="313055"/>
                                  </a:lnTo>
                                  <a:lnTo>
                                    <a:pt x="191770" y="300990"/>
                                  </a:lnTo>
                                  <a:lnTo>
                                    <a:pt x="200025" y="290195"/>
                                  </a:lnTo>
                                  <a:lnTo>
                                    <a:pt x="210820" y="281305"/>
                                  </a:lnTo>
                                  <a:lnTo>
                                    <a:pt x="222250" y="273685"/>
                                  </a:lnTo>
                                  <a:lnTo>
                                    <a:pt x="234950" y="268605"/>
                                  </a:lnTo>
                                  <a:lnTo>
                                    <a:pt x="248920" y="264795"/>
                                  </a:lnTo>
                                  <a:lnTo>
                                    <a:pt x="263525" y="263525"/>
                                  </a:lnTo>
                                  <a:lnTo>
                                    <a:pt x="274955" y="264160"/>
                                  </a:lnTo>
                                  <a:lnTo>
                                    <a:pt x="288925" y="267335"/>
                                  </a:lnTo>
                                  <a:lnTo>
                                    <a:pt x="301625" y="272415"/>
                                  </a:lnTo>
                                  <a:lnTo>
                                    <a:pt x="313690" y="279400"/>
                                  </a:lnTo>
                                  <a:lnTo>
                                    <a:pt x="324485" y="288290"/>
                                  </a:lnTo>
                                  <a:lnTo>
                                    <a:pt x="333375" y="298450"/>
                                  </a:lnTo>
                                  <a:lnTo>
                                    <a:pt x="340995" y="310515"/>
                                  </a:lnTo>
                                  <a:lnTo>
                                    <a:pt x="346710" y="323215"/>
                                  </a:lnTo>
                                  <a:lnTo>
                                    <a:pt x="349885" y="336550"/>
                                  </a:lnTo>
                                  <a:lnTo>
                                    <a:pt x="351155" y="351155"/>
                                  </a:lnTo>
                                  <a:lnTo>
                                    <a:pt x="351155" y="360044"/>
                                  </a:lnTo>
                                  <a:lnTo>
                                    <a:pt x="351155" y="2467610"/>
                                  </a:lnTo>
                                  <a:lnTo>
                                    <a:pt x="351155" y="2459355"/>
                                  </a:lnTo>
                                  <a:lnTo>
                                    <a:pt x="351155" y="2283460"/>
                                  </a:lnTo>
                                  <a:lnTo>
                                    <a:pt x="4161155" y="2283460"/>
                                  </a:lnTo>
                                  <a:lnTo>
                                    <a:pt x="4176395" y="2282825"/>
                                  </a:lnTo>
                                  <a:lnTo>
                                    <a:pt x="4190365" y="2281555"/>
                                  </a:lnTo>
                                  <a:lnTo>
                                    <a:pt x="4204335" y="2278380"/>
                                  </a:lnTo>
                                  <a:lnTo>
                                    <a:pt x="4218305" y="2274570"/>
                                  </a:lnTo>
                                  <a:lnTo>
                                    <a:pt x="4231005" y="2269490"/>
                                  </a:lnTo>
                                  <a:lnTo>
                                    <a:pt x="4243705" y="2263140"/>
                                  </a:lnTo>
                                  <a:lnTo>
                                    <a:pt x="4255770" y="2256155"/>
                                  </a:lnTo>
                                  <a:lnTo>
                                    <a:pt x="4267200" y="2248535"/>
                                  </a:lnTo>
                                  <a:lnTo>
                                    <a:pt x="4277995" y="2239645"/>
                                  </a:lnTo>
                                  <a:lnTo>
                                    <a:pt x="4287520" y="2230120"/>
                                  </a:lnTo>
                                  <a:lnTo>
                                    <a:pt x="4297045" y="2219960"/>
                                  </a:lnTo>
                                  <a:lnTo>
                                    <a:pt x="4305300" y="2209165"/>
                                  </a:lnTo>
                                  <a:lnTo>
                                    <a:pt x="4312920" y="2197100"/>
                                  </a:lnTo>
                                  <a:lnTo>
                                    <a:pt x="4319270" y="2185035"/>
                                  </a:lnTo>
                                  <a:lnTo>
                                    <a:pt x="4324985" y="2172335"/>
                                  </a:lnTo>
                                  <a:lnTo>
                                    <a:pt x="4329430" y="2159000"/>
                                  </a:lnTo>
                                  <a:lnTo>
                                    <a:pt x="4333240" y="2145030"/>
                                  </a:lnTo>
                                  <a:lnTo>
                                    <a:pt x="4335780" y="2131060"/>
                                  </a:lnTo>
                                  <a:lnTo>
                                    <a:pt x="4337050" y="2116455"/>
                                  </a:lnTo>
                                  <a:lnTo>
                                    <a:pt x="4337050" y="2108200"/>
                                  </a:lnTo>
                                  <a:close/>
                                </a:path>
                              </a:pathLst>
                            </a:custGeom>
                            <a:solidFill>
                              <a:srgbClr val="FFFFFF"/>
                            </a:solidFill>
                            <a:ln>
                              <a:noFill/>
                            </a:ln>
                          </wps:spPr>
                          <wps:bodyPr spcFirstLastPara="1" wrap="square" lIns="91425" tIns="91425" rIns="91425" bIns="91425" anchor="ctr" anchorCtr="0">
                            <a:noAutofit/>
                          </wps:bodyPr>
                        </wps:wsp>
                        <wps:wsp>
                          <wps:cNvPr id="2046791470" name="Freeform: Shape 2046791470"/>
                          <wps:cNvSpPr/>
                          <wps:spPr>
                            <a:xfrm>
                              <a:off x="188595" y="1006475"/>
                              <a:ext cx="175260" cy="2275205"/>
                            </a:xfrm>
                            <a:custGeom>
                              <a:avLst/>
                              <a:gdLst/>
                              <a:ahLst/>
                              <a:cxnLst/>
                              <a:rect l="l" t="t" r="r" b="b"/>
                              <a:pathLst>
                                <a:path w="175260" h="2275205" extrusionOk="0">
                                  <a:moveTo>
                                    <a:pt x="175260" y="2107565"/>
                                  </a:moveTo>
                                  <a:lnTo>
                                    <a:pt x="175260" y="0"/>
                                  </a:lnTo>
                                  <a:lnTo>
                                    <a:pt x="173990" y="14605"/>
                                  </a:lnTo>
                                  <a:lnTo>
                                    <a:pt x="171450" y="28575"/>
                                  </a:lnTo>
                                  <a:lnTo>
                                    <a:pt x="167640" y="42545"/>
                                  </a:lnTo>
                                  <a:lnTo>
                                    <a:pt x="163195" y="55245"/>
                                  </a:lnTo>
                                  <a:lnTo>
                                    <a:pt x="157480" y="68580"/>
                                  </a:lnTo>
                                  <a:lnTo>
                                    <a:pt x="151130" y="80645"/>
                                  </a:lnTo>
                                  <a:lnTo>
                                    <a:pt x="143510" y="92075"/>
                                  </a:lnTo>
                                  <a:lnTo>
                                    <a:pt x="135255" y="103505"/>
                                  </a:lnTo>
                                  <a:lnTo>
                                    <a:pt x="126365" y="113664"/>
                                  </a:lnTo>
                                  <a:lnTo>
                                    <a:pt x="116204" y="123190"/>
                                  </a:lnTo>
                                  <a:lnTo>
                                    <a:pt x="105410" y="132080"/>
                                  </a:lnTo>
                                  <a:lnTo>
                                    <a:pt x="93980" y="139700"/>
                                  </a:lnTo>
                                  <a:lnTo>
                                    <a:pt x="81915" y="146685"/>
                                  </a:lnTo>
                                  <a:lnTo>
                                    <a:pt x="69215" y="153035"/>
                                  </a:lnTo>
                                  <a:lnTo>
                                    <a:pt x="56515" y="158115"/>
                                  </a:lnTo>
                                  <a:lnTo>
                                    <a:pt x="42545" y="161925"/>
                                  </a:lnTo>
                                  <a:lnTo>
                                    <a:pt x="28575" y="164465"/>
                                  </a:lnTo>
                                  <a:lnTo>
                                    <a:pt x="14605" y="166370"/>
                                  </a:lnTo>
                                  <a:lnTo>
                                    <a:pt x="0" y="167005"/>
                                  </a:lnTo>
                                  <a:lnTo>
                                    <a:pt x="0" y="2275205"/>
                                  </a:lnTo>
                                  <a:lnTo>
                                    <a:pt x="14605" y="2274570"/>
                                  </a:lnTo>
                                  <a:lnTo>
                                    <a:pt x="28575" y="2272665"/>
                                  </a:lnTo>
                                  <a:lnTo>
                                    <a:pt x="43180" y="2269490"/>
                                  </a:lnTo>
                                  <a:lnTo>
                                    <a:pt x="56515" y="2265680"/>
                                  </a:lnTo>
                                  <a:lnTo>
                                    <a:pt x="69850" y="2260600"/>
                                  </a:lnTo>
                                  <a:lnTo>
                                    <a:pt x="81915" y="2254250"/>
                                  </a:lnTo>
                                  <a:lnTo>
                                    <a:pt x="93980" y="2247265"/>
                                  </a:lnTo>
                                  <a:lnTo>
                                    <a:pt x="105410" y="2239645"/>
                                  </a:lnTo>
                                  <a:lnTo>
                                    <a:pt x="116204" y="2230755"/>
                                  </a:lnTo>
                                  <a:lnTo>
                                    <a:pt x="126365" y="2221230"/>
                                  </a:lnTo>
                                  <a:lnTo>
                                    <a:pt x="135255" y="2211070"/>
                                  </a:lnTo>
                                  <a:lnTo>
                                    <a:pt x="143510" y="2200275"/>
                                  </a:lnTo>
                                  <a:lnTo>
                                    <a:pt x="151130" y="2188210"/>
                                  </a:lnTo>
                                  <a:lnTo>
                                    <a:pt x="157480" y="2176145"/>
                                  </a:lnTo>
                                  <a:lnTo>
                                    <a:pt x="163195" y="2163445"/>
                                  </a:lnTo>
                                  <a:lnTo>
                                    <a:pt x="167640" y="2150110"/>
                                  </a:lnTo>
                                  <a:lnTo>
                                    <a:pt x="171450" y="2136140"/>
                                  </a:lnTo>
                                  <a:lnTo>
                                    <a:pt x="173990" y="2122170"/>
                                  </a:lnTo>
                                  <a:lnTo>
                                    <a:pt x="175260" y="2107565"/>
                                  </a:lnTo>
                                  <a:close/>
                                </a:path>
                              </a:pathLst>
                            </a:custGeom>
                            <a:solidFill>
                              <a:srgbClr val="FFFFFF"/>
                            </a:solidFill>
                            <a:ln>
                              <a:noFill/>
                            </a:ln>
                          </wps:spPr>
                          <wps:bodyPr spcFirstLastPara="1" wrap="square" lIns="91425" tIns="91425" rIns="91425" bIns="91425" anchor="ctr" anchorCtr="0">
                            <a:noAutofit/>
                          </wps:bodyPr>
                        </wps:wsp>
                        <wps:wsp>
                          <wps:cNvPr id="1792961174" name="Freeform: Shape 1792961174"/>
                          <wps:cNvSpPr/>
                          <wps:spPr>
                            <a:xfrm>
                              <a:off x="3998595" y="471170"/>
                              <a:ext cx="351155" cy="351155"/>
                            </a:xfrm>
                            <a:custGeom>
                              <a:avLst/>
                              <a:gdLst/>
                              <a:ahLst/>
                              <a:cxnLst/>
                              <a:rect l="l" t="t" r="r" b="b"/>
                              <a:pathLst>
                                <a:path w="351155" h="351155" extrusionOk="0">
                                  <a:moveTo>
                                    <a:pt x="1270" y="152400"/>
                                  </a:moveTo>
                                  <a:lnTo>
                                    <a:pt x="0" y="167005"/>
                                  </a:lnTo>
                                  <a:lnTo>
                                    <a:pt x="0" y="175260"/>
                                  </a:lnTo>
                                  <a:lnTo>
                                    <a:pt x="1270" y="189865"/>
                                  </a:lnTo>
                                  <a:lnTo>
                                    <a:pt x="4445" y="203834"/>
                                  </a:lnTo>
                                  <a:lnTo>
                                    <a:pt x="10160" y="216535"/>
                                  </a:lnTo>
                                  <a:lnTo>
                                    <a:pt x="17780" y="228600"/>
                                  </a:lnTo>
                                  <a:lnTo>
                                    <a:pt x="26670" y="238760"/>
                                  </a:lnTo>
                                  <a:lnTo>
                                    <a:pt x="37465" y="247650"/>
                                  </a:lnTo>
                                  <a:lnTo>
                                    <a:pt x="48895" y="254635"/>
                                  </a:lnTo>
                                  <a:lnTo>
                                    <a:pt x="62230" y="259715"/>
                                  </a:lnTo>
                                  <a:lnTo>
                                    <a:pt x="76200" y="262255"/>
                                  </a:lnTo>
                                  <a:lnTo>
                                    <a:pt x="87630" y="263525"/>
                                  </a:lnTo>
                                  <a:lnTo>
                                    <a:pt x="102235" y="262255"/>
                                  </a:lnTo>
                                  <a:lnTo>
                                    <a:pt x="116205" y="258444"/>
                                  </a:lnTo>
                                  <a:lnTo>
                                    <a:pt x="128905" y="253365"/>
                                  </a:lnTo>
                                  <a:lnTo>
                                    <a:pt x="140335" y="245745"/>
                                  </a:lnTo>
                                  <a:lnTo>
                                    <a:pt x="150495" y="236219"/>
                                  </a:lnTo>
                                  <a:lnTo>
                                    <a:pt x="159385" y="226059"/>
                                  </a:lnTo>
                                  <a:lnTo>
                                    <a:pt x="166370" y="213994"/>
                                  </a:lnTo>
                                  <a:lnTo>
                                    <a:pt x="171450" y="200660"/>
                                  </a:lnTo>
                                  <a:lnTo>
                                    <a:pt x="174625" y="186689"/>
                                  </a:lnTo>
                                  <a:lnTo>
                                    <a:pt x="175260" y="175260"/>
                                  </a:lnTo>
                                  <a:lnTo>
                                    <a:pt x="175260" y="351155"/>
                                  </a:lnTo>
                                  <a:lnTo>
                                    <a:pt x="190500" y="350520"/>
                                  </a:lnTo>
                                  <a:lnTo>
                                    <a:pt x="204470" y="348615"/>
                                  </a:lnTo>
                                  <a:lnTo>
                                    <a:pt x="218440" y="345440"/>
                                  </a:lnTo>
                                  <a:lnTo>
                                    <a:pt x="232410" y="341630"/>
                                  </a:lnTo>
                                  <a:lnTo>
                                    <a:pt x="245110" y="336550"/>
                                  </a:lnTo>
                                  <a:lnTo>
                                    <a:pt x="257810" y="330835"/>
                                  </a:lnTo>
                                  <a:lnTo>
                                    <a:pt x="269875" y="323850"/>
                                  </a:lnTo>
                                  <a:lnTo>
                                    <a:pt x="281305" y="315595"/>
                                  </a:lnTo>
                                  <a:lnTo>
                                    <a:pt x="292100" y="306705"/>
                                  </a:lnTo>
                                  <a:lnTo>
                                    <a:pt x="301625" y="297180"/>
                                  </a:lnTo>
                                  <a:lnTo>
                                    <a:pt x="311150" y="287020"/>
                                  </a:lnTo>
                                  <a:lnTo>
                                    <a:pt x="319405" y="276225"/>
                                  </a:lnTo>
                                  <a:lnTo>
                                    <a:pt x="327025" y="264795"/>
                                  </a:lnTo>
                                  <a:lnTo>
                                    <a:pt x="333375" y="252095"/>
                                  </a:lnTo>
                                  <a:lnTo>
                                    <a:pt x="339090" y="239395"/>
                                  </a:lnTo>
                                  <a:lnTo>
                                    <a:pt x="343535" y="226059"/>
                                  </a:lnTo>
                                  <a:lnTo>
                                    <a:pt x="347345" y="212725"/>
                                  </a:lnTo>
                                  <a:lnTo>
                                    <a:pt x="349885" y="198120"/>
                                  </a:lnTo>
                                  <a:lnTo>
                                    <a:pt x="351155" y="183515"/>
                                  </a:lnTo>
                                  <a:lnTo>
                                    <a:pt x="351155" y="175260"/>
                                  </a:lnTo>
                                  <a:lnTo>
                                    <a:pt x="350520" y="160655"/>
                                  </a:lnTo>
                                  <a:lnTo>
                                    <a:pt x="348615" y="146050"/>
                                  </a:lnTo>
                                  <a:lnTo>
                                    <a:pt x="346075" y="132080"/>
                                  </a:lnTo>
                                  <a:lnTo>
                                    <a:pt x="341630" y="118745"/>
                                  </a:lnTo>
                                  <a:lnTo>
                                    <a:pt x="336550" y="105410"/>
                                  </a:lnTo>
                                  <a:lnTo>
                                    <a:pt x="330835" y="93344"/>
                                  </a:lnTo>
                                  <a:lnTo>
                                    <a:pt x="323850" y="81280"/>
                                  </a:lnTo>
                                  <a:lnTo>
                                    <a:pt x="315595" y="69850"/>
                                  </a:lnTo>
                                  <a:lnTo>
                                    <a:pt x="307340" y="59054"/>
                                  </a:lnTo>
                                  <a:lnTo>
                                    <a:pt x="297815" y="48895"/>
                                  </a:lnTo>
                                  <a:lnTo>
                                    <a:pt x="287020" y="40005"/>
                                  </a:lnTo>
                                  <a:lnTo>
                                    <a:pt x="276225" y="31750"/>
                                  </a:lnTo>
                                  <a:lnTo>
                                    <a:pt x="264795" y="24130"/>
                                  </a:lnTo>
                                  <a:lnTo>
                                    <a:pt x="252095" y="17145"/>
                                  </a:lnTo>
                                  <a:lnTo>
                                    <a:pt x="239395" y="12065"/>
                                  </a:lnTo>
                                  <a:lnTo>
                                    <a:pt x="226059" y="6985"/>
                                  </a:lnTo>
                                  <a:lnTo>
                                    <a:pt x="212725" y="3810"/>
                                  </a:lnTo>
                                  <a:lnTo>
                                    <a:pt x="198120" y="1270"/>
                                  </a:lnTo>
                                  <a:lnTo>
                                    <a:pt x="183515" y="0"/>
                                  </a:lnTo>
                                  <a:lnTo>
                                    <a:pt x="175260" y="0"/>
                                  </a:lnTo>
                                  <a:lnTo>
                                    <a:pt x="160655" y="635"/>
                                  </a:lnTo>
                                  <a:lnTo>
                                    <a:pt x="146685" y="1905"/>
                                  </a:lnTo>
                                  <a:lnTo>
                                    <a:pt x="132080" y="5080"/>
                                  </a:lnTo>
                                  <a:lnTo>
                                    <a:pt x="118745" y="8890"/>
                                  </a:lnTo>
                                  <a:lnTo>
                                    <a:pt x="105410" y="13970"/>
                                  </a:lnTo>
                                  <a:lnTo>
                                    <a:pt x="93344" y="20320"/>
                                  </a:lnTo>
                                  <a:lnTo>
                                    <a:pt x="81280" y="27305"/>
                                  </a:lnTo>
                                  <a:lnTo>
                                    <a:pt x="69850" y="34925"/>
                                  </a:lnTo>
                                  <a:lnTo>
                                    <a:pt x="59054" y="43815"/>
                                  </a:lnTo>
                                  <a:lnTo>
                                    <a:pt x="48895" y="53340"/>
                                  </a:lnTo>
                                  <a:lnTo>
                                    <a:pt x="40005" y="63500"/>
                                  </a:lnTo>
                                  <a:lnTo>
                                    <a:pt x="31750" y="74930"/>
                                  </a:lnTo>
                                  <a:lnTo>
                                    <a:pt x="24130" y="86360"/>
                                  </a:lnTo>
                                  <a:lnTo>
                                    <a:pt x="17780" y="98425"/>
                                  </a:lnTo>
                                  <a:lnTo>
                                    <a:pt x="12065" y="111125"/>
                                  </a:lnTo>
                                  <a:lnTo>
                                    <a:pt x="7620" y="124460"/>
                                  </a:lnTo>
                                  <a:lnTo>
                                    <a:pt x="3810" y="138430"/>
                                  </a:lnTo>
                                  <a:lnTo>
                                    <a:pt x="1270" y="152400"/>
                                  </a:lnTo>
                                  <a:close/>
                                </a:path>
                              </a:pathLst>
                            </a:custGeom>
                            <a:solidFill>
                              <a:srgbClr val="CDCDCD"/>
                            </a:solidFill>
                            <a:ln>
                              <a:noFill/>
                            </a:ln>
                          </wps:spPr>
                          <wps:bodyPr spcFirstLastPara="1" wrap="square" lIns="91425" tIns="91425" rIns="91425" bIns="91425" anchor="ctr" anchorCtr="0">
                            <a:noAutofit/>
                          </wps:bodyPr>
                        </wps:wsp>
                        <wps:wsp>
                          <wps:cNvPr id="678086189" name="Freeform: Shape 678086189"/>
                          <wps:cNvSpPr/>
                          <wps:spPr>
                            <a:xfrm>
                              <a:off x="188595" y="909954"/>
                              <a:ext cx="175894" cy="263525"/>
                            </a:xfrm>
                            <a:custGeom>
                              <a:avLst/>
                              <a:gdLst/>
                              <a:ahLst/>
                              <a:cxnLst/>
                              <a:rect l="l" t="t" r="r" b="b"/>
                              <a:pathLst>
                                <a:path w="175894" h="263525" extrusionOk="0">
                                  <a:moveTo>
                                    <a:pt x="15874" y="37465"/>
                                  </a:moveTo>
                                  <a:lnTo>
                                    <a:pt x="8889" y="49530"/>
                                  </a:lnTo>
                                  <a:lnTo>
                                    <a:pt x="3174" y="62230"/>
                                  </a:lnTo>
                                  <a:lnTo>
                                    <a:pt x="634" y="76200"/>
                                  </a:lnTo>
                                  <a:lnTo>
                                    <a:pt x="0" y="87630"/>
                                  </a:lnTo>
                                  <a:lnTo>
                                    <a:pt x="0" y="263525"/>
                                  </a:lnTo>
                                  <a:lnTo>
                                    <a:pt x="14604" y="262890"/>
                                  </a:lnTo>
                                  <a:lnTo>
                                    <a:pt x="28574" y="260985"/>
                                  </a:lnTo>
                                  <a:lnTo>
                                    <a:pt x="42544" y="258445"/>
                                  </a:lnTo>
                                  <a:lnTo>
                                    <a:pt x="56514" y="254635"/>
                                  </a:lnTo>
                                  <a:lnTo>
                                    <a:pt x="69214" y="249555"/>
                                  </a:lnTo>
                                  <a:lnTo>
                                    <a:pt x="81914" y="243205"/>
                                  </a:lnTo>
                                  <a:lnTo>
                                    <a:pt x="93979" y="236220"/>
                                  </a:lnTo>
                                  <a:lnTo>
                                    <a:pt x="105409" y="228600"/>
                                  </a:lnTo>
                                  <a:lnTo>
                                    <a:pt x="116204" y="219710"/>
                                  </a:lnTo>
                                  <a:lnTo>
                                    <a:pt x="126364" y="210185"/>
                                  </a:lnTo>
                                  <a:lnTo>
                                    <a:pt x="135254" y="200025"/>
                                  </a:lnTo>
                                  <a:lnTo>
                                    <a:pt x="143509" y="188595"/>
                                  </a:lnTo>
                                  <a:lnTo>
                                    <a:pt x="151129" y="177165"/>
                                  </a:lnTo>
                                  <a:lnTo>
                                    <a:pt x="157479" y="165100"/>
                                  </a:lnTo>
                                  <a:lnTo>
                                    <a:pt x="163194" y="151765"/>
                                  </a:lnTo>
                                  <a:lnTo>
                                    <a:pt x="167639" y="139065"/>
                                  </a:lnTo>
                                  <a:lnTo>
                                    <a:pt x="171449" y="125095"/>
                                  </a:lnTo>
                                  <a:lnTo>
                                    <a:pt x="173989" y="111125"/>
                                  </a:lnTo>
                                  <a:lnTo>
                                    <a:pt x="175259" y="96520"/>
                                  </a:lnTo>
                                  <a:lnTo>
                                    <a:pt x="175259" y="87630"/>
                                  </a:lnTo>
                                  <a:lnTo>
                                    <a:pt x="173989" y="73025"/>
                                  </a:lnTo>
                                  <a:lnTo>
                                    <a:pt x="170814" y="59690"/>
                                  </a:lnTo>
                                  <a:lnTo>
                                    <a:pt x="165099" y="46990"/>
                                  </a:lnTo>
                                  <a:lnTo>
                                    <a:pt x="157479" y="34925"/>
                                  </a:lnTo>
                                  <a:lnTo>
                                    <a:pt x="148589" y="24765"/>
                                  </a:lnTo>
                                  <a:lnTo>
                                    <a:pt x="137794" y="15875"/>
                                  </a:lnTo>
                                  <a:lnTo>
                                    <a:pt x="125729" y="8890"/>
                                  </a:lnTo>
                                  <a:lnTo>
                                    <a:pt x="113029" y="3810"/>
                                  </a:lnTo>
                                  <a:lnTo>
                                    <a:pt x="99059" y="635"/>
                                  </a:lnTo>
                                  <a:lnTo>
                                    <a:pt x="87629" y="0"/>
                                  </a:lnTo>
                                  <a:lnTo>
                                    <a:pt x="73024" y="1270"/>
                                  </a:lnTo>
                                  <a:lnTo>
                                    <a:pt x="59054" y="5080"/>
                                  </a:lnTo>
                                  <a:lnTo>
                                    <a:pt x="46354" y="10160"/>
                                  </a:lnTo>
                                  <a:lnTo>
                                    <a:pt x="34924" y="17780"/>
                                  </a:lnTo>
                                  <a:lnTo>
                                    <a:pt x="24129" y="26670"/>
                                  </a:lnTo>
                                  <a:lnTo>
                                    <a:pt x="15874" y="37465"/>
                                  </a:lnTo>
                                  <a:close/>
                                </a:path>
                              </a:pathLst>
                            </a:custGeom>
                            <a:solidFill>
                              <a:srgbClr val="CDCDCD"/>
                            </a:solidFill>
                            <a:ln>
                              <a:noFill/>
                            </a:ln>
                          </wps:spPr>
                          <wps:bodyPr spcFirstLastPara="1" wrap="square" lIns="91425" tIns="91425" rIns="91425" bIns="91425" anchor="ctr" anchorCtr="0">
                            <a:noAutofit/>
                          </wps:bodyPr>
                        </wps:wsp>
                        <wps:wsp>
                          <wps:cNvPr id="1780572750" name="Freeform: Shape 1780572750"/>
                          <wps:cNvSpPr/>
                          <wps:spPr>
                            <a:xfrm>
                              <a:off x="12700" y="471170"/>
                              <a:ext cx="4337050" cy="2810510"/>
                            </a:xfrm>
                            <a:custGeom>
                              <a:avLst/>
                              <a:gdLst/>
                              <a:ahLst/>
                              <a:cxnLst/>
                              <a:rect l="l" t="t" r="r" b="b"/>
                              <a:pathLst>
                                <a:path w="4337050" h="2810510" extrusionOk="0">
                                  <a:moveTo>
                                    <a:pt x="0" y="526415"/>
                                  </a:moveTo>
                                  <a:lnTo>
                                    <a:pt x="5080" y="483870"/>
                                  </a:lnTo>
                                  <a:lnTo>
                                    <a:pt x="20320" y="444500"/>
                                  </a:lnTo>
                                  <a:lnTo>
                                    <a:pt x="43815" y="410210"/>
                                  </a:lnTo>
                                  <a:lnTo>
                                    <a:pt x="74930" y="382905"/>
                                  </a:lnTo>
                                  <a:lnTo>
                                    <a:pt x="111760" y="363220"/>
                                  </a:lnTo>
                                  <a:lnTo>
                                    <a:pt x="153035" y="352425"/>
                                  </a:lnTo>
                                  <a:lnTo>
                                    <a:pt x="175895" y="351155"/>
                                  </a:lnTo>
                                  <a:lnTo>
                                    <a:pt x="3985895" y="351155"/>
                                  </a:lnTo>
                                  <a:lnTo>
                                    <a:pt x="3985895" y="175260"/>
                                  </a:lnTo>
                                  <a:lnTo>
                                    <a:pt x="3990975" y="132080"/>
                                  </a:lnTo>
                                  <a:lnTo>
                                    <a:pt x="4006215" y="93345"/>
                                  </a:lnTo>
                                  <a:lnTo>
                                    <a:pt x="4029710" y="59055"/>
                                  </a:lnTo>
                                  <a:lnTo>
                                    <a:pt x="4060825" y="31750"/>
                                  </a:lnTo>
                                  <a:lnTo>
                                    <a:pt x="4097020" y="12065"/>
                                  </a:lnTo>
                                  <a:lnTo>
                                    <a:pt x="4138295" y="1270"/>
                                  </a:lnTo>
                                  <a:lnTo>
                                    <a:pt x="4161155" y="0"/>
                                  </a:lnTo>
                                  <a:lnTo>
                                    <a:pt x="4176395" y="635"/>
                                  </a:lnTo>
                                  <a:lnTo>
                                    <a:pt x="4218305" y="8890"/>
                                  </a:lnTo>
                                  <a:lnTo>
                                    <a:pt x="4255770" y="27305"/>
                                  </a:lnTo>
                                  <a:lnTo>
                                    <a:pt x="4287520" y="53340"/>
                                  </a:lnTo>
                                  <a:lnTo>
                                    <a:pt x="4312920" y="86360"/>
                                  </a:lnTo>
                                  <a:lnTo>
                                    <a:pt x="4329430" y="124459"/>
                                  </a:lnTo>
                                  <a:lnTo>
                                    <a:pt x="4337050" y="167005"/>
                                  </a:lnTo>
                                  <a:lnTo>
                                    <a:pt x="4337050" y="175260"/>
                                  </a:lnTo>
                                  <a:lnTo>
                                    <a:pt x="4337050" y="2283460"/>
                                  </a:lnTo>
                                  <a:lnTo>
                                    <a:pt x="4331970" y="2326640"/>
                                  </a:lnTo>
                                  <a:lnTo>
                                    <a:pt x="4316730" y="2366010"/>
                                  </a:lnTo>
                                  <a:lnTo>
                                    <a:pt x="4293235" y="2399665"/>
                                  </a:lnTo>
                                  <a:lnTo>
                                    <a:pt x="4262120" y="2426970"/>
                                  </a:lnTo>
                                  <a:lnTo>
                                    <a:pt x="4225290" y="2446655"/>
                                  </a:lnTo>
                                  <a:lnTo>
                                    <a:pt x="4184015" y="2457450"/>
                                  </a:lnTo>
                                  <a:lnTo>
                                    <a:pt x="4161155" y="2458720"/>
                                  </a:lnTo>
                                  <a:lnTo>
                                    <a:pt x="351155" y="2458720"/>
                                  </a:lnTo>
                                  <a:lnTo>
                                    <a:pt x="351155" y="2634615"/>
                                  </a:lnTo>
                                  <a:lnTo>
                                    <a:pt x="350520" y="2649220"/>
                                  </a:lnTo>
                                  <a:lnTo>
                                    <a:pt x="348615" y="2663825"/>
                                  </a:lnTo>
                                  <a:lnTo>
                                    <a:pt x="346075" y="2677795"/>
                                  </a:lnTo>
                                  <a:lnTo>
                                    <a:pt x="341630" y="2691130"/>
                                  </a:lnTo>
                                  <a:lnTo>
                                    <a:pt x="337185" y="2704465"/>
                                  </a:lnTo>
                                  <a:lnTo>
                                    <a:pt x="330835" y="2717165"/>
                                  </a:lnTo>
                                  <a:lnTo>
                                    <a:pt x="323850" y="2729230"/>
                                  </a:lnTo>
                                  <a:lnTo>
                                    <a:pt x="316230" y="2740025"/>
                                  </a:lnTo>
                                  <a:lnTo>
                                    <a:pt x="307340" y="2750820"/>
                                  </a:lnTo>
                                  <a:lnTo>
                                    <a:pt x="297815" y="2760980"/>
                                  </a:lnTo>
                                  <a:lnTo>
                                    <a:pt x="287655" y="2769870"/>
                                  </a:lnTo>
                                  <a:lnTo>
                                    <a:pt x="276225" y="2778760"/>
                                  </a:lnTo>
                                  <a:lnTo>
                                    <a:pt x="264795" y="2785745"/>
                                  </a:lnTo>
                                  <a:lnTo>
                                    <a:pt x="252730" y="2792730"/>
                                  </a:lnTo>
                                  <a:lnTo>
                                    <a:pt x="240030" y="2798445"/>
                                  </a:lnTo>
                                  <a:lnTo>
                                    <a:pt x="226695" y="2802890"/>
                                  </a:lnTo>
                                  <a:lnTo>
                                    <a:pt x="212725" y="2806065"/>
                                  </a:lnTo>
                                  <a:lnTo>
                                    <a:pt x="198755" y="2808605"/>
                                  </a:lnTo>
                                  <a:lnTo>
                                    <a:pt x="184150" y="2809875"/>
                                  </a:lnTo>
                                  <a:lnTo>
                                    <a:pt x="175895" y="2810510"/>
                                  </a:lnTo>
                                  <a:lnTo>
                                    <a:pt x="160655" y="2809875"/>
                                  </a:lnTo>
                                  <a:lnTo>
                                    <a:pt x="146685" y="2807970"/>
                                  </a:lnTo>
                                  <a:lnTo>
                                    <a:pt x="132715" y="2804795"/>
                                  </a:lnTo>
                                  <a:lnTo>
                                    <a:pt x="118745" y="2800985"/>
                                  </a:lnTo>
                                  <a:lnTo>
                                    <a:pt x="106045" y="2795905"/>
                                  </a:lnTo>
                                  <a:lnTo>
                                    <a:pt x="93345" y="2789555"/>
                                  </a:lnTo>
                                  <a:lnTo>
                                    <a:pt x="81280" y="2782570"/>
                                  </a:lnTo>
                                  <a:lnTo>
                                    <a:pt x="69850" y="2774950"/>
                                  </a:lnTo>
                                  <a:lnTo>
                                    <a:pt x="59055" y="2766060"/>
                                  </a:lnTo>
                                  <a:lnTo>
                                    <a:pt x="49530" y="2756535"/>
                                  </a:lnTo>
                                  <a:lnTo>
                                    <a:pt x="40005" y="2746375"/>
                                  </a:lnTo>
                                  <a:lnTo>
                                    <a:pt x="31750" y="2735580"/>
                                  </a:lnTo>
                                  <a:lnTo>
                                    <a:pt x="24130" y="2723515"/>
                                  </a:lnTo>
                                  <a:lnTo>
                                    <a:pt x="17780" y="2711450"/>
                                  </a:lnTo>
                                  <a:lnTo>
                                    <a:pt x="12065" y="2698750"/>
                                  </a:lnTo>
                                  <a:lnTo>
                                    <a:pt x="7620" y="2685415"/>
                                  </a:lnTo>
                                  <a:lnTo>
                                    <a:pt x="3810" y="2671445"/>
                                  </a:lnTo>
                                  <a:lnTo>
                                    <a:pt x="1270" y="2657475"/>
                                  </a:lnTo>
                                  <a:lnTo>
                                    <a:pt x="0" y="2642870"/>
                                  </a:lnTo>
                                  <a:lnTo>
                                    <a:pt x="0" y="2634615"/>
                                  </a:lnTo>
                                  <a:lnTo>
                                    <a:pt x="0" y="526415"/>
                                  </a:lnTo>
                                  <a:close/>
                                </a:path>
                              </a:pathLst>
                            </a:custGeom>
                            <a:noFill/>
                            <a:ln w="254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26186030" name="Freeform: Shape 1126186030"/>
                          <wps:cNvSpPr/>
                          <wps:spPr>
                            <a:xfrm>
                              <a:off x="3998595" y="646430"/>
                              <a:ext cx="351155" cy="175895"/>
                            </a:xfrm>
                            <a:custGeom>
                              <a:avLst/>
                              <a:gdLst/>
                              <a:ahLst/>
                              <a:cxnLst/>
                              <a:rect l="l" t="t" r="r" b="b"/>
                              <a:pathLst>
                                <a:path w="351155" h="175895" extrusionOk="0">
                                  <a:moveTo>
                                    <a:pt x="0" y="175895"/>
                                  </a:moveTo>
                                  <a:lnTo>
                                    <a:pt x="175260" y="175895"/>
                                  </a:lnTo>
                                  <a:lnTo>
                                    <a:pt x="190500" y="175260"/>
                                  </a:lnTo>
                                  <a:lnTo>
                                    <a:pt x="204470" y="173355"/>
                                  </a:lnTo>
                                  <a:lnTo>
                                    <a:pt x="218440" y="170180"/>
                                  </a:lnTo>
                                  <a:lnTo>
                                    <a:pt x="232410" y="166370"/>
                                  </a:lnTo>
                                  <a:lnTo>
                                    <a:pt x="245110" y="161290"/>
                                  </a:lnTo>
                                  <a:lnTo>
                                    <a:pt x="257810" y="155575"/>
                                  </a:lnTo>
                                  <a:lnTo>
                                    <a:pt x="269875" y="148590"/>
                                  </a:lnTo>
                                  <a:lnTo>
                                    <a:pt x="281305" y="140335"/>
                                  </a:lnTo>
                                  <a:lnTo>
                                    <a:pt x="292100" y="131445"/>
                                  </a:lnTo>
                                  <a:lnTo>
                                    <a:pt x="301625" y="121920"/>
                                  </a:lnTo>
                                  <a:lnTo>
                                    <a:pt x="311150" y="111760"/>
                                  </a:lnTo>
                                  <a:lnTo>
                                    <a:pt x="319405" y="100965"/>
                                  </a:lnTo>
                                  <a:lnTo>
                                    <a:pt x="327025" y="89535"/>
                                  </a:lnTo>
                                  <a:lnTo>
                                    <a:pt x="333375" y="76835"/>
                                  </a:lnTo>
                                  <a:lnTo>
                                    <a:pt x="339090" y="64135"/>
                                  </a:lnTo>
                                  <a:lnTo>
                                    <a:pt x="343535" y="50800"/>
                                  </a:lnTo>
                                  <a:lnTo>
                                    <a:pt x="347345" y="37465"/>
                                  </a:lnTo>
                                  <a:lnTo>
                                    <a:pt x="349885" y="22859"/>
                                  </a:lnTo>
                                  <a:lnTo>
                                    <a:pt x="351155" y="8255"/>
                                  </a:lnTo>
                                  <a:lnTo>
                                    <a:pt x="351155" y="0"/>
                                  </a:lnTo>
                                </a:path>
                              </a:pathLst>
                            </a:custGeom>
                            <a:noFill/>
                            <a:ln w="254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95400535" name="Freeform: Shape 295400535"/>
                          <wps:cNvSpPr/>
                          <wps:spPr>
                            <a:xfrm>
                              <a:off x="3998595" y="646430"/>
                              <a:ext cx="175894" cy="175895"/>
                            </a:xfrm>
                            <a:custGeom>
                              <a:avLst/>
                              <a:gdLst/>
                              <a:ahLst/>
                              <a:cxnLst/>
                              <a:rect l="l" t="t" r="r" b="b"/>
                              <a:pathLst>
                                <a:path w="175894" h="175895" extrusionOk="0">
                                  <a:moveTo>
                                    <a:pt x="175259" y="175895"/>
                                  </a:moveTo>
                                  <a:lnTo>
                                    <a:pt x="175259" y="0"/>
                                  </a:lnTo>
                                  <a:lnTo>
                                    <a:pt x="174624" y="14605"/>
                                  </a:lnTo>
                                  <a:lnTo>
                                    <a:pt x="170814" y="28575"/>
                                  </a:lnTo>
                                  <a:lnTo>
                                    <a:pt x="165099" y="41275"/>
                                  </a:lnTo>
                                  <a:lnTo>
                                    <a:pt x="158114" y="52705"/>
                                  </a:lnTo>
                                  <a:lnTo>
                                    <a:pt x="148589" y="63500"/>
                                  </a:lnTo>
                                  <a:lnTo>
                                    <a:pt x="137794" y="72390"/>
                                  </a:lnTo>
                                  <a:lnTo>
                                    <a:pt x="126364" y="79375"/>
                                  </a:lnTo>
                                  <a:lnTo>
                                    <a:pt x="113029" y="84455"/>
                                  </a:lnTo>
                                  <a:lnTo>
                                    <a:pt x="99059" y="86995"/>
                                  </a:lnTo>
                                  <a:lnTo>
                                    <a:pt x="87629" y="88265"/>
                                  </a:lnTo>
                                  <a:lnTo>
                                    <a:pt x="73024" y="86995"/>
                                  </a:lnTo>
                                  <a:lnTo>
                                    <a:pt x="59054" y="83185"/>
                                  </a:lnTo>
                                  <a:lnTo>
                                    <a:pt x="46354" y="78105"/>
                                  </a:lnTo>
                                  <a:lnTo>
                                    <a:pt x="34924" y="70485"/>
                                  </a:lnTo>
                                  <a:lnTo>
                                    <a:pt x="24764" y="60960"/>
                                  </a:lnTo>
                                  <a:lnTo>
                                    <a:pt x="15874" y="50800"/>
                                  </a:lnTo>
                                  <a:lnTo>
                                    <a:pt x="8889" y="38735"/>
                                  </a:lnTo>
                                  <a:lnTo>
                                    <a:pt x="3809" y="25400"/>
                                  </a:lnTo>
                                  <a:lnTo>
                                    <a:pt x="634" y="11429"/>
                                  </a:lnTo>
                                  <a:lnTo>
                                    <a:pt x="0" y="0"/>
                                  </a:lnTo>
                                </a:path>
                              </a:pathLst>
                            </a:custGeom>
                            <a:noFill/>
                            <a:ln w="254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749335774" name="Freeform: Shape 1749335774"/>
                          <wps:cNvSpPr/>
                          <wps:spPr>
                            <a:xfrm>
                              <a:off x="12700" y="909954"/>
                              <a:ext cx="351155" cy="263525"/>
                            </a:xfrm>
                            <a:custGeom>
                              <a:avLst/>
                              <a:gdLst/>
                              <a:ahLst/>
                              <a:cxnLst/>
                              <a:rect l="l" t="t" r="r" b="b"/>
                              <a:pathLst>
                                <a:path w="351155" h="263525" extrusionOk="0">
                                  <a:moveTo>
                                    <a:pt x="175895" y="263525"/>
                                  </a:moveTo>
                                  <a:lnTo>
                                    <a:pt x="175895" y="87630"/>
                                  </a:lnTo>
                                  <a:lnTo>
                                    <a:pt x="176529" y="73660"/>
                                  </a:lnTo>
                                  <a:lnTo>
                                    <a:pt x="180340" y="59690"/>
                                  </a:lnTo>
                                  <a:lnTo>
                                    <a:pt x="186055" y="46990"/>
                                  </a:lnTo>
                                  <a:lnTo>
                                    <a:pt x="193040" y="34925"/>
                                  </a:lnTo>
                                  <a:lnTo>
                                    <a:pt x="202565" y="24765"/>
                                  </a:lnTo>
                                  <a:lnTo>
                                    <a:pt x="213360" y="15875"/>
                                  </a:lnTo>
                                  <a:lnTo>
                                    <a:pt x="224790" y="8890"/>
                                  </a:lnTo>
                                  <a:lnTo>
                                    <a:pt x="238125" y="3810"/>
                                  </a:lnTo>
                                  <a:lnTo>
                                    <a:pt x="252095" y="635"/>
                                  </a:lnTo>
                                  <a:lnTo>
                                    <a:pt x="263525" y="0"/>
                                  </a:lnTo>
                                  <a:lnTo>
                                    <a:pt x="278130" y="1270"/>
                                  </a:lnTo>
                                  <a:lnTo>
                                    <a:pt x="292100" y="5080"/>
                                  </a:lnTo>
                                  <a:lnTo>
                                    <a:pt x="304800" y="10160"/>
                                  </a:lnTo>
                                  <a:lnTo>
                                    <a:pt x="316230" y="17780"/>
                                  </a:lnTo>
                                  <a:lnTo>
                                    <a:pt x="326390" y="26670"/>
                                  </a:lnTo>
                                  <a:lnTo>
                                    <a:pt x="335280" y="37465"/>
                                  </a:lnTo>
                                  <a:lnTo>
                                    <a:pt x="342265" y="49530"/>
                                  </a:lnTo>
                                  <a:lnTo>
                                    <a:pt x="347345" y="62865"/>
                                  </a:lnTo>
                                  <a:lnTo>
                                    <a:pt x="350520" y="76835"/>
                                  </a:lnTo>
                                  <a:lnTo>
                                    <a:pt x="351155" y="87630"/>
                                  </a:lnTo>
                                  <a:lnTo>
                                    <a:pt x="350520" y="102870"/>
                                  </a:lnTo>
                                  <a:lnTo>
                                    <a:pt x="348615" y="116840"/>
                                  </a:lnTo>
                                  <a:lnTo>
                                    <a:pt x="346075" y="130810"/>
                                  </a:lnTo>
                                  <a:lnTo>
                                    <a:pt x="341630" y="144780"/>
                                  </a:lnTo>
                                  <a:lnTo>
                                    <a:pt x="337185" y="157480"/>
                                  </a:lnTo>
                                  <a:lnTo>
                                    <a:pt x="330835" y="170180"/>
                                  </a:lnTo>
                                  <a:lnTo>
                                    <a:pt x="323850" y="182245"/>
                                  </a:lnTo>
                                  <a:lnTo>
                                    <a:pt x="316230" y="193675"/>
                                  </a:lnTo>
                                  <a:lnTo>
                                    <a:pt x="307340" y="204470"/>
                                  </a:lnTo>
                                  <a:lnTo>
                                    <a:pt x="297815" y="213995"/>
                                  </a:lnTo>
                                  <a:lnTo>
                                    <a:pt x="287655" y="223520"/>
                                  </a:lnTo>
                                  <a:lnTo>
                                    <a:pt x="276225" y="231775"/>
                                  </a:lnTo>
                                  <a:lnTo>
                                    <a:pt x="264795" y="239395"/>
                                  </a:lnTo>
                                  <a:lnTo>
                                    <a:pt x="252730" y="245745"/>
                                  </a:lnTo>
                                  <a:lnTo>
                                    <a:pt x="240030" y="251460"/>
                                  </a:lnTo>
                                  <a:lnTo>
                                    <a:pt x="226695" y="255905"/>
                                  </a:lnTo>
                                  <a:lnTo>
                                    <a:pt x="212725" y="259715"/>
                                  </a:lnTo>
                                  <a:lnTo>
                                    <a:pt x="198754" y="262255"/>
                                  </a:lnTo>
                                  <a:lnTo>
                                    <a:pt x="184150" y="263525"/>
                                  </a:lnTo>
                                  <a:lnTo>
                                    <a:pt x="175895" y="263525"/>
                                  </a:lnTo>
                                  <a:lnTo>
                                    <a:pt x="160655" y="262890"/>
                                  </a:lnTo>
                                  <a:lnTo>
                                    <a:pt x="146685" y="260985"/>
                                  </a:lnTo>
                                  <a:lnTo>
                                    <a:pt x="132715" y="258445"/>
                                  </a:lnTo>
                                  <a:lnTo>
                                    <a:pt x="118745" y="254635"/>
                                  </a:lnTo>
                                  <a:lnTo>
                                    <a:pt x="106045" y="249555"/>
                                  </a:lnTo>
                                  <a:lnTo>
                                    <a:pt x="93344" y="243205"/>
                                  </a:lnTo>
                                  <a:lnTo>
                                    <a:pt x="81280" y="236220"/>
                                  </a:lnTo>
                                  <a:lnTo>
                                    <a:pt x="69850" y="228600"/>
                                  </a:lnTo>
                                  <a:lnTo>
                                    <a:pt x="59054" y="219710"/>
                                  </a:lnTo>
                                  <a:lnTo>
                                    <a:pt x="49530" y="210185"/>
                                  </a:lnTo>
                                  <a:lnTo>
                                    <a:pt x="40005" y="200025"/>
                                  </a:lnTo>
                                  <a:lnTo>
                                    <a:pt x="31750" y="188595"/>
                                  </a:lnTo>
                                  <a:lnTo>
                                    <a:pt x="24130" y="177165"/>
                                  </a:lnTo>
                                  <a:lnTo>
                                    <a:pt x="17780" y="165100"/>
                                  </a:lnTo>
                                  <a:lnTo>
                                    <a:pt x="12065" y="151765"/>
                                  </a:lnTo>
                                  <a:lnTo>
                                    <a:pt x="7620" y="139065"/>
                                  </a:lnTo>
                                  <a:lnTo>
                                    <a:pt x="3810" y="125095"/>
                                  </a:lnTo>
                                  <a:lnTo>
                                    <a:pt x="1270" y="111125"/>
                                  </a:lnTo>
                                  <a:lnTo>
                                    <a:pt x="0" y="96520"/>
                                  </a:lnTo>
                                  <a:lnTo>
                                    <a:pt x="0" y="87630"/>
                                  </a:lnTo>
                                </a:path>
                              </a:pathLst>
                            </a:custGeom>
                            <a:noFill/>
                            <a:ln w="254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75687338" name="Freeform: Shape 375687338"/>
                          <wps:cNvSpPr/>
                          <wps:spPr>
                            <a:xfrm>
                              <a:off x="363855" y="997585"/>
                              <a:ext cx="0" cy="1932305"/>
                            </a:xfrm>
                            <a:custGeom>
                              <a:avLst/>
                              <a:gdLst/>
                              <a:ahLst/>
                              <a:cxnLst/>
                              <a:rect l="l" t="t" r="r" b="b"/>
                              <a:pathLst>
                                <a:path w="1" h="1932305" extrusionOk="0">
                                  <a:moveTo>
                                    <a:pt x="0" y="0"/>
                                  </a:moveTo>
                                  <a:lnTo>
                                    <a:pt x="0" y="1932305"/>
                                  </a:lnTo>
                                </a:path>
                              </a:pathLst>
                            </a:custGeom>
                            <a:noFill/>
                            <a:ln w="254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14:sizeRelH relativeFrom="margin">
                  <wp14:pctWidth>0</wp14:pctWidth>
                </wp14:sizeRelH>
              </wp:anchor>
            </w:drawing>
          </mc:Choice>
          <mc:Fallback>
            <w:pict>
              <v:group w14:anchorId="5D03CCDB" id="Group 67" o:spid="_x0000_s1026" style="position:absolute;margin-left:0;margin-top:0;width:357.85pt;height:349.15pt;z-index:-251669504;mso-position-horizontal:center;mso-position-horizontal-relative:margin;mso-position-vertical:center;mso-position-vertical-relative:margin;mso-width-relative:margin" coordorigin="41404,15628" coordsize="45446,44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">
                <v:group id="Group 1942039809" o:spid="_x0000_s1027" style="position:absolute;left:41404;top:15628;width:45447;height:44342" coordsize="45446,4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">
                  <v:rect id="Rectangle 1740934722" o:spid="_x0000_s1028" style="position:absolute;width:45446;height:443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" filled="f" stroked="f">
                    <v:textbox inset="2.53958mm,2.53958mm,2.53958mm,2.53958mm">
                      <w:txbxContent>
                        <w:p w14:paraId="0DC923A7" w14:textId="77777777" w:rsidR="00A817A8" w:rsidRDefault="00A817A8">
                          <w:pPr>
                            <w:textDirection w:val="btLr"/>
                          </w:pPr>
                        </w:p>
                      </w:txbxContent>
                    </v:textbox>
                  </v:rect>
                  <v:shape id="Freeform: Shape 1135170413" o:spid="_x0000_s1029" style="position:absolute;left:127;top:6464;width:43370;height:26346;visibility:visible;mso-wrap-style:square;v-text-anchor:middle" coordsize="4337050,2634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" path="m4337050,2108200l4337050,r-635,14604l4334510,29209r-2540,13971l4327525,57150r-5080,12700l4316730,82550r-6985,12065l4301490,106045r-8255,10794l4283710,126365r-10795,9525l4262120,144145r-11430,7620l4237990,158115r-12700,5715l4211955,168275r-13335,3810l4184015,174625r-14605,1270l4161155,175895,4161155,r-635,14604l4156710,28575r-5715,12700l4144010,52705r-9525,10795l4123690,72390r-11430,6985l4098925,84455r-13970,2540l4073525,88265r-14605,-1270l4044950,83185r-12700,-5080l4020820,70485r-10160,-9525l4001770,50800r-6985,-12065l3989705,25400r-3175,-13970l3985895,r,175895l175895,175895r-15240,635l118745,185420,81280,203200,49530,229234,24130,262255,7620,300990,,342900r,8255l,2459355r5080,43180l20320,2541905r23495,33655l74930,2603500r36830,19685l153035,2633345r22860,1904l175895,351155r635,-11430l179070,325755r5715,-12700l191770,300990r8255,-10795l210820,281305r11430,-7620l234950,268605r13970,-3810l263525,263525r11430,635l288925,267335r12700,5080l313690,279400r10795,8890l333375,298450r7620,12065l346710,323215r3175,13335l351155,351155r,8889l351155,2467610r,-8255l351155,2283460r3810000,l4176395,2282825r13970,-1270l4204335,2278380r13970,-3810l4231005,2269490r12700,-6350l4255770,2256155r11430,-7620l4277995,2239645r9525,-9525l4297045,2219960r8255,-10795l4312920,2197100r6350,-12065l4324985,2172335r4445,-13335l4333240,2145030r2540,-13970l4337050,2116455r,-8255xe" stroked="f">
                    <v:path arrowok="t" o:extrusionok="f"/>
                  </v:shape>
                  <v:shape id="Freeform: Shape 2046791470" o:spid="_x0000_s1030" style="position:absolute;left:1885;top:10064;width:1753;height:22752;visibility:visible;mso-wrap-style:square;v-text-anchor:middle" coordsize="175260,2275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" path="m175260,2107565l175260,r-1270,14605l171450,28575r-3810,13970l163195,55245r-5715,13335l151130,80645r-7620,11430l135255,103505r-8890,10159l116204,123190r-10794,8890l93980,139700r-12065,6985l69215,153035r-12700,5080l42545,161925r-13970,2540l14605,166370,,167005,,2275205r14605,-635l28575,2272665r14605,-3175l56515,2265680r13335,-5080l81915,2254250r12065,-6985l105410,2239645r10794,-8890l126365,2221230r8890,-10160l143510,2200275r7620,-12065l157480,2176145r5715,-12700l167640,2150110r3810,-13970l173990,2122170r1270,-14605xe" stroked="f">
                    <v:path arrowok="t" o:extrusionok="f"/>
                  </v:shape>
                  <v:shape id="Freeform: Shape 1792961174" o:spid="_x0000_s1031" style="position:absolute;left:39985;top:4711;width:3512;height:3512;visibility:visible;mso-wrap-style:square;v-text-anchor:middle" coordsize="351155,351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" path="m1270,152400l,167005r,8255l1270,189865r3175,13969l10160,216535r7620,12065l26670,238760r10795,8890l48895,254635r13335,5080l76200,262255r11430,1270l102235,262255r13970,-3811l128905,253365r11430,-7620l150495,236219r8890,-10160l166370,213994r5080,-13334l174625,186689r635,-11429l175260,351155r15240,-635l204470,348615r13970,-3175l232410,341630r12700,-5080l257810,330835r12065,-6985l281305,315595r10795,-8890l301625,297180r9525,-10160l319405,276225r7620,-11430l333375,252095r5715,-12700l343535,226059r3810,-13334l349885,198120r1270,-14605l351155,175260r-635,-14605l348615,146050r-2540,-13970l341630,118745r-5080,-13335l330835,93344,323850,81280,315595,69850,307340,59054,297815,48895,287020,40005,276225,31750,264795,24130,252095,17145,239395,12065,226059,6985,212725,3810,198120,1270,183515,r-8255,l160655,635,146685,1905,132080,5080,118745,8890r-13335,5080l93344,20320,81280,27305,69850,34925,59054,43815,48895,53340,40005,63500,31750,74930,24130,86360,17780,98425r-5715,12700l7620,124460,3810,138430,1270,152400xe" fillcolor="#cdcdcd" stroked="f">
                    <v:path arrowok="t" o:extrusionok="f"/>
                  </v:shape>
                  <v:shape id="Freeform: Shape 678086189" o:spid="_x0000_s1032" style="position:absolute;left:1885;top:9099;width:1759;height:2635;visibility:visible;mso-wrap-style:square;v-text-anchor:middle" coordsize="175894,263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" path="m15874,37465l8889,49530,3174,62230,634,76200,,87630,,263525r14604,-635l28574,260985r13970,-2540l56514,254635r12700,-5080l81914,243205r12065,-6985l105409,228600r10795,-8890l126364,210185r8890,-10160l143509,188595r7620,-11430l157479,165100r5715,-13335l167639,139065r3810,-13970l173989,111125r1270,-14605l175259,87630,173989,73025,170814,59690,165099,46990,157479,34925,148589,24765,137794,15875,125729,8890,113029,3810,99059,635,87629,,73024,1270,59054,5080,46354,10160,34924,17780,24129,26670,15874,37465xe" fillcolor="#cdcdcd" stroked="f">
                    <v:path arrowok="t" o:extrusionok="f"/>
                  </v:shape>
                  <v:shape id="Freeform: Shape 1780572750" o:spid="_x0000_s1033" style="position:absolute;left:127;top:4711;width:43370;height:28105;visibility:visible;mso-wrap-style:square;v-text-anchor:middle" coordsize="4337050,281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" path="m,526415l5080,483870,20320,444500,43815,410210,74930,382905r36830,-19685l153035,352425r22860,-1270l3985895,351155r,-175895l3990975,132080r15240,-38735l4029710,59055r31115,-27305l4097020,12065,4138295,1270,4161155,r15240,635l4218305,8890r37465,18415l4287520,53340r25400,33020l4329430,124459r7620,42546l4337050,175260r,2108200l4331970,2326640r-15240,39370l4293235,2399665r-31115,27305l4225290,2446655r-41275,10795l4161155,2458720r-3810000,l351155,2634615r-635,14605l348615,2663825r-2540,13970l341630,2691130r-4445,13335l330835,2717165r-6985,12065l316230,2740025r-8890,10795l297815,2760980r-10160,8890l276225,2778760r-11430,6985l252730,2792730r-12700,5715l226695,2802890r-13970,3175l198755,2808605r-14605,1270l175895,2810510r-15240,-635l146685,2807970r-13970,-3175l118745,2800985r-12700,-5080l93345,2789555r-12065,-6985l69850,2774950r-10795,-8890l49530,2756535r-9525,-10160l31750,2735580r-7620,-12065l17780,2711450r-5715,-12700l7620,2685415,3810,2671445,1270,2657475,,2642870r,-8255l,526415xe" filled="f" strokeweight="2pt">
                    <v:stroke startarrowwidth="narrow" startarrowlength="short" endarrowwidth="narrow" endarrowlength="short"/>
                    <v:path arrowok="t" o:extrusionok="f"/>
                  </v:shape>
                  <v:shape id="Freeform: Shape 1126186030" o:spid="_x0000_s1034" style="position:absolute;left:39985;top:6464;width:3512;height:1759;visibility:visible;mso-wrap-style:square;v-text-anchor:middle" coordsize="351155,175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" path="m,175895r175260,l190500,175260r13970,-1905l218440,170180r13970,-3810l245110,161290r12700,-5715l269875,148590r11430,-8255l292100,131445r9525,-9525l311150,111760r8255,-10795l327025,89535r6350,-12700l339090,64135r4445,-13335l347345,37465r2540,-14606l351155,8255r,-8255e" filled="f" strokeweight="2pt">
                    <v:stroke startarrowwidth="narrow" startarrowlength="short" endarrowwidth="narrow" endarrowlength="short"/>
                    <v:path arrowok="t" o:extrusionok="f"/>
                  </v:shape>
                  <v:shape id="Freeform: Shape 295400535" o:spid="_x0000_s1035" style="position:absolute;left:39985;top:6464;width:1759;height:1759;visibility:visible;mso-wrap-style:square;v-text-anchor:middle" coordsize="175894,175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" path="m175259,175895l175259,r-635,14605l170814,28575r-5715,12700l158114,52705r-9525,10795l137794,72390r-11430,6985l113029,84455,99059,86995,87629,88265,73024,86995,59054,83185,46354,78105,34924,70485,24764,60960,15874,50800,8889,38735,3809,25400,634,11429,,e" filled="f" strokeweight="2pt">
                    <v:stroke startarrowwidth="narrow" startarrowlength="short" endarrowwidth="narrow" endarrowlength="short"/>
                    <v:path arrowok="t" o:extrusionok="f"/>
                  </v:shape>
                  <v:shape id="Freeform: Shape 1749335774" o:spid="_x0000_s1036" style="position:absolute;left:127;top:9099;width:3511;height:2635;visibility:visible;mso-wrap-style:square;v-text-anchor:middle" coordsize="351155,263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" path="m175895,263525r,-175895l176529,73660r3811,-13970l186055,46990r6985,-12065l202565,24765r10795,-8890l224790,8890,238125,3810,252095,635,263525,r14605,1270l292100,5080r12700,5080l316230,17780r10160,8890l335280,37465r6985,12065l347345,62865r3175,13970l351155,87630r-635,15240l348615,116840r-2540,13970l341630,144780r-4445,12700l330835,170180r-6985,12065l316230,193675r-8890,10795l297815,213995r-10160,9525l276225,231775r-11430,7620l252730,245745r-12700,5715l226695,255905r-13970,3810l198754,262255r-14604,1270l175895,263525r-15240,-635l146685,260985r-13970,-2540l118745,254635r-12700,-5080l93344,243205,81280,236220,69850,228600,59054,219710r-9524,-9525l40005,200025,31750,188595,24130,177165,17780,165100,12065,151765,7620,139065,3810,125095,1270,111125,,96520,,87630e" filled="f" strokeweight="2pt">
                    <v:stroke startarrowwidth="narrow" startarrowlength="short" endarrowwidth="narrow" endarrowlength="short"/>
                    <v:path arrowok="t" o:extrusionok="f"/>
                  </v:shape>
                  <v:shape id="Freeform: Shape 375687338" o:spid="_x0000_s1037" style="position:absolute;left:3638;top:9975;width:0;height:19323;visibility:visible;mso-wrap-style:square;v-text-anchor:middle" coordsize="1,1932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" path="m,l,1932305e" filled="f" strokeweight="2pt">
                    <v:stroke startarrowwidth="narrow" startarrowlength="short" endarrowwidth="narrow" endarrowlength="short"/>
                    <v:path arrowok="t" o:extrusionok="f"/>
                  </v:shape>
                </v:group>
                <w10:wrap anchorx="margin" anchory="margin"/>
              </v:group>
            </w:pict>
          </mc:Fallback>
        </mc:AlternateContent>
      </w:r>
    </w:p>
    <w:p w14:paraId="255F1013" w14:textId="77777777" w:rsidR="00A817A8" w:rsidRDefault="00A817A8">
      <w:pPr>
        <w:spacing w:line="200" w:lineRule="auto"/>
      </w:pPr>
    </w:p>
    <w:p w14:paraId="4AF85C61" w14:textId="77777777" w:rsidR="00A817A8" w:rsidRDefault="00A817A8">
      <w:pPr>
        <w:spacing w:line="200" w:lineRule="auto"/>
      </w:pPr>
    </w:p>
    <w:p w14:paraId="34FCC6E9" w14:textId="77777777" w:rsidR="00A817A8" w:rsidRDefault="00A817A8">
      <w:pPr>
        <w:spacing w:line="200" w:lineRule="auto"/>
      </w:pPr>
    </w:p>
    <w:p w14:paraId="6067B208" w14:textId="77777777" w:rsidR="00A817A8" w:rsidRDefault="00A817A8">
      <w:pPr>
        <w:spacing w:line="200" w:lineRule="auto"/>
      </w:pPr>
    </w:p>
    <w:p w14:paraId="0525D180" w14:textId="77777777" w:rsidR="00A817A8" w:rsidRDefault="00A817A8">
      <w:pPr>
        <w:spacing w:line="200" w:lineRule="auto"/>
      </w:pPr>
    </w:p>
    <w:p w14:paraId="16E2C0E4" w14:textId="77777777" w:rsidR="00A817A8" w:rsidRDefault="00A817A8">
      <w:pPr>
        <w:spacing w:line="200" w:lineRule="auto"/>
      </w:pPr>
    </w:p>
    <w:p w14:paraId="140EB6CF" w14:textId="77777777" w:rsidR="00A817A8" w:rsidRDefault="00A817A8">
      <w:pPr>
        <w:spacing w:line="200" w:lineRule="auto"/>
      </w:pPr>
    </w:p>
    <w:p w14:paraId="1387DDB9" w14:textId="77777777" w:rsidR="00A817A8" w:rsidRDefault="00A817A8">
      <w:pPr>
        <w:spacing w:line="200" w:lineRule="auto"/>
      </w:pPr>
    </w:p>
    <w:p w14:paraId="2C7C2B5F" w14:textId="77777777" w:rsidR="00677F88" w:rsidRDefault="00677F88">
      <w:pPr>
        <w:spacing w:before="9"/>
        <w:ind w:left="3465" w:right="3646"/>
        <w:jc w:val="center"/>
        <w:rPr>
          <w:b/>
          <w:sz w:val="40"/>
          <w:szCs w:val="40"/>
        </w:rPr>
      </w:pPr>
    </w:p>
    <w:p w14:paraId="253EA8B8" w14:textId="77777777" w:rsidR="00677F88" w:rsidRDefault="00677F88">
      <w:pPr>
        <w:spacing w:before="9"/>
        <w:ind w:left="3465" w:right="3646"/>
        <w:jc w:val="center"/>
        <w:rPr>
          <w:b/>
          <w:sz w:val="40"/>
          <w:szCs w:val="40"/>
        </w:rPr>
      </w:pPr>
    </w:p>
    <w:p w14:paraId="5E51B05D" w14:textId="6FDB4FF7" w:rsidR="00A817A8" w:rsidRDefault="00000000" w:rsidP="00677F88">
      <w:pPr>
        <w:spacing w:before="240"/>
        <w:ind w:left="3465" w:right="3646"/>
        <w:jc w:val="center"/>
        <w:rPr>
          <w:sz w:val="40"/>
          <w:szCs w:val="40"/>
        </w:rPr>
      </w:pPr>
      <w:r>
        <w:rPr>
          <w:b/>
          <w:sz w:val="40"/>
          <w:szCs w:val="40"/>
        </w:rPr>
        <w:t>Chapter-2</w:t>
      </w:r>
    </w:p>
    <w:p w14:paraId="7EE7B56D" w14:textId="77777777" w:rsidR="00A817A8" w:rsidRDefault="00000000">
      <w:pPr>
        <w:spacing w:line="440" w:lineRule="auto"/>
        <w:ind w:left="2146" w:right="2323"/>
        <w:jc w:val="center"/>
        <w:rPr>
          <w:sz w:val="40"/>
          <w:szCs w:val="40"/>
        </w:rPr>
      </w:pPr>
      <w:r>
        <w:rPr>
          <w:b/>
          <w:sz w:val="40"/>
          <w:szCs w:val="40"/>
        </w:rPr>
        <w:t>LITERATURE SURVEY</w:t>
      </w:r>
    </w:p>
    <w:p w14:paraId="1A28080B" w14:textId="77777777" w:rsidR="00A817A8" w:rsidRDefault="00000000">
      <w:pPr>
        <w:tabs>
          <w:tab w:val="left" w:pos="7995"/>
        </w:tabs>
        <w:rPr>
          <w:sz w:val="40"/>
          <w:szCs w:val="40"/>
        </w:rPr>
      </w:pPr>
      <w:r>
        <w:rPr>
          <w:sz w:val="40"/>
          <w:szCs w:val="40"/>
        </w:rPr>
        <w:tab/>
      </w:r>
    </w:p>
    <w:p w14:paraId="0CC941C6" w14:textId="77777777" w:rsidR="00A817A8" w:rsidRDefault="00A817A8">
      <w:pPr>
        <w:tabs>
          <w:tab w:val="left" w:pos="7995"/>
        </w:tabs>
        <w:rPr>
          <w:sz w:val="40"/>
          <w:szCs w:val="40"/>
        </w:rPr>
      </w:pPr>
    </w:p>
    <w:p w14:paraId="1FED101D" w14:textId="77777777" w:rsidR="00A817A8" w:rsidRDefault="00A817A8">
      <w:pPr>
        <w:tabs>
          <w:tab w:val="left" w:pos="7995"/>
        </w:tabs>
        <w:rPr>
          <w:sz w:val="40"/>
          <w:szCs w:val="40"/>
        </w:rPr>
      </w:pPr>
    </w:p>
    <w:p w14:paraId="648FF170" w14:textId="77777777" w:rsidR="00A817A8" w:rsidRDefault="00A817A8">
      <w:pPr>
        <w:tabs>
          <w:tab w:val="left" w:pos="7995"/>
        </w:tabs>
        <w:rPr>
          <w:sz w:val="40"/>
          <w:szCs w:val="40"/>
        </w:rPr>
      </w:pPr>
    </w:p>
    <w:p w14:paraId="012E4BC7" w14:textId="77777777" w:rsidR="00A817A8" w:rsidRDefault="00A817A8">
      <w:pPr>
        <w:tabs>
          <w:tab w:val="left" w:pos="7995"/>
        </w:tabs>
        <w:rPr>
          <w:sz w:val="40"/>
          <w:szCs w:val="40"/>
        </w:rPr>
      </w:pPr>
    </w:p>
    <w:p w14:paraId="681DCEF5" w14:textId="77777777" w:rsidR="00A817A8" w:rsidRDefault="00A817A8">
      <w:pPr>
        <w:tabs>
          <w:tab w:val="left" w:pos="7995"/>
        </w:tabs>
        <w:rPr>
          <w:sz w:val="40"/>
          <w:szCs w:val="40"/>
        </w:rPr>
      </w:pPr>
    </w:p>
    <w:p w14:paraId="5A9979A6" w14:textId="77777777" w:rsidR="00A817A8" w:rsidRDefault="00A817A8">
      <w:pPr>
        <w:tabs>
          <w:tab w:val="left" w:pos="7995"/>
        </w:tabs>
        <w:rPr>
          <w:sz w:val="40"/>
          <w:szCs w:val="40"/>
        </w:rPr>
      </w:pPr>
    </w:p>
    <w:p w14:paraId="4CDCC925" w14:textId="77777777" w:rsidR="00A817A8" w:rsidRDefault="00A817A8">
      <w:pPr>
        <w:rPr>
          <w:sz w:val="40"/>
          <w:szCs w:val="40"/>
        </w:rPr>
        <w:sectPr w:rsidR="00A817A8">
          <w:pgSz w:w="11920" w:h="16840"/>
          <w:pgMar w:top="740" w:right="1260" w:bottom="280" w:left="1680" w:header="547" w:footer="619" w:gutter="0"/>
          <w:cols w:space="720"/>
        </w:sectPr>
      </w:pPr>
    </w:p>
    <w:p w14:paraId="4D1D633D" w14:textId="77777777" w:rsidR="00A817A8" w:rsidRDefault="00A817A8">
      <w:pPr>
        <w:spacing w:line="200" w:lineRule="auto"/>
      </w:pPr>
    </w:p>
    <w:p w14:paraId="7B74E9FB" w14:textId="77777777" w:rsidR="00A817A8" w:rsidRDefault="00A817A8">
      <w:pPr>
        <w:spacing w:line="200" w:lineRule="auto"/>
      </w:pPr>
    </w:p>
    <w:p w14:paraId="4F4145AF" w14:textId="77777777" w:rsidR="00A817A8" w:rsidRDefault="00A817A8">
      <w:pPr>
        <w:spacing w:before="4" w:line="260" w:lineRule="auto"/>
        <w:rPr>
          <w:sz w:val="26"/>
          <w:szCs w:val="26"/>
        </w:rPr>
      </w:pPr>
    </w:p>
    <w:p w14:paraId="161B1C06" w14:textId="77777777" w:rsidR="00A817A8" w:rsidRPr="00A66B71" w:rsidRDefault="00000000" w:rsidP="00A66B71">
      <w:pPr>
        <w:spacing w:before="24" w:after="120"/>
        <w:jc w:val="center"/>
        <w:rPr>
          <w:sz w:val="32"/>
          <w:szCs w:val="32"/>
        </w:rPr>
      </w:pPr>
      <w:r w:rsidRPr="00A66B71">
        <w:rPr>
          <w:b/>
          <w:sz w:val="32"/>
          <w:szCs w:val="32"/>
        </w:rPr>
        <w:t>Chapter-2</w:t>
      </w:r>
    </w:p>
    <w:p w14:paraId="290ED6AA" w14:textId="77777777" w:rsidR="00A817A8" w:rsidRPr="00A66B71" w:rsidRDefault="00000000" w:rsidP="00A66B71">
      <w:pPr>
        <w:spacing w:before="2"/>
        <w:jc w:val="center"/>
        <w:rPr>
          <w:sz w:val="32"/>
          <w:szCs w:val="32"/>
        </w:rPr>
      </w:pPr>
      <w:r w:rsidRPr="00A66B71">
        <w:rPr>
          <w:b/>
          <w:sz w:val="32"/>
          <w:szCs w:val="32"/>
        </w:rPr>
        <w:t>LITERATURE SURVEY</w:t>
      </w:r>
    </w:p>
    <w:p w14:paraId="394E1259" w14:textId="77777777" w:rsidR="00A817A8" w:rsidRDefault="00A817A8">
      <w:pPr>
        <w:spacing w:before="7" w:line="140" w:lineRule="auto"/>
        <w:rPr>
          <w:sz w:val="14"/>
          <w:szCs w:val="14"/>
        </w:rPr>
      </w:pPr>
    </w:p>
    <w:p w14:paraId="0322AAF7" w14:textId="77777777" w:rsidR="00A817A8" w:rsidRDefault="00A817A8">
      <w:pPr>
        <w:spacing w:line="200" w:lineRule="auto"/>
      </w:pPr>
    </w:p>
    <w:p w14:paraId="640575E8" w14:textId="77777777" w:rsidR="00A817A8" w:rsidRDefault="00000000">
      <w:pPr>
        <w:ind w:left="480"/>
        <w:rPr>
          <w:sz w:val="24"/>
          <w:szCs w:val="24"/>
        </w:rPr>
      </w:pPr>
      <w:r>
        <w:rPr>
          <w:b/>
          <w:sz w:val="24"/>
          <w:szCs w:val="24"/>
        </w:rPr>
        <w:t>2.1 Existing System-</w:t>
      </w:r>
    </w:p>
    <w:p w14:paraId="40893D9E" w14:textId="77777777" w:rsidR="00A817A8" w:rsidRDefault="00A817A8">
      <w:pPr>
        <w:spacing w:before="4" w:line="120" w:lineRule="auto"/>
        <w:rPr>
          <w:sz w:val="13"/>
          <w:szCs w:val="13"/>
        </w:rPr>
      </w:pPr>
    </w:p>
    <w:p w14:paraId="6C0DBC4C" w14:textId="77777777" w:rsidR="00A817A8" w:rsidRDefault="00000000">
      <w:pPr>
        <w:spacing w:line="276" w:lineRule="auto"/>
        <w:jc w:val="both"/>
        <w:rPr>
          <w:sz w:val="24"/>
          <w:szCs w:val="24"/>
        </w:rPr>
      </w:pPr>
      <w:r>
        <w:rPr>
          <w:sz w:val="24"/>
          <w:szCs w:val="24"/>
        </w:rPr>
        <w:t>The existing system of a feedback system in a university setting typically involves collecting feedback from students at the end of each semester or module. Traditionally, this has been done using paper-based forms that are distributed to students in class, which they then fill out and submit anonymously.</w:t>
      </w:r>
    </w:p>
    <w:p w14:paraId="65FDB102" w14:textId="77777777" w:rsidR="00A817A8" w:rsidRDefault="00A817A8">
      <w:pPr>
        <w:spacing w:line="276" w:lineRule="auto"/>
        <w:jc w:val="both"/>
        <w:rPr>
          <w:sz w:val="24"/>
          <w:szCs w:val="24"/>
        </w:rPr>
      </w:pPr>
    </w:p>
    <w:p w14:paraId="507C8E3D" w14:textId="36260ADB" w:rsidR="00A817A8" w:rsidRDefault="00000000">
      <w:pPr>
        <w:spacing w:line="276" w:lineRule="auto"/>
        <w:jc w:val="both"/>
        <w:rPr>
          <w:sz w:val="24"/>
          <w:szCs w:val="24"/>
        </w:rPr>
      </w:pPr>
      <w:r>
        <w:rPr>
          <w:sz w:val="24"/>
          <w:szCs w:val="24"/>
        </w:rPr>
        <w:t>However, with the growing trend towards digitalization, many universities are now transitioning to online feedback systems. These systems typically involve providing students with a link to an online feedback questionnaire, which they can complete from their computer or mobile device.</w:t>
      </w:r>
    </w:p>
    <w:p w14:paraId="5569A54E" w14:textId="77777777" w:rsidR="00A817A8" w:rsidRDefault="00A817A8">
      <w:pPr>
        <w:spacing w:line="276" w:lineRule="auto"/>
        <w:jc w:val="both"/>
        <w:rPr>
          <w:sz w:val="24"/>
          <w:szCs w:val="24"/>
        </w:rPr>
      </w:pPr>
    </w:p>
    <w:p w14:paraId="50F797CC" w14:textId="77777777" w:rsidR="00A817A8" w:rsidRDefault="00000000">
      <w:pPr>
        <w:spacing w:line="276" w:lineRule="auto"/>
        <w:jc w:val="both"/>
        <w:rPr>
          <w:sz w:val="24"/>
          <w:szCs w:val="24"/>
        </w:rPr>
      </w:pPr>
      <w:r>
        <w:rPr>
          <w:sz w:val="24"/>
          <w:szCs w:val="24"/>
        </w:rPr>
        <w:t>The online feedback system may have several features, such as a user-friendly interface, multiple question types, and options for anonymous feedback. The system may also include features for analyzing feedback data, such as generating reports and visualizations to help faculty and university administrators understand the feedback and take action to address any issues.</w:t>
      </w:r>
    </w:p>
    <w:p w14:paraId="45874D9E" w14:textId="77777777" w:rsidR="00A817A8" w:rsidRDefault="00A817A8">
      <w:pPr>
        <w:spacing w:line="276" w:lineRule="auto"/>
        <w:jc w:val="both"/>
        <w:rPr>
          <w:sz w:val="24"/>
          <w:szCs w:val="24"/>
        </w:rPr>
      </w:pPr>
    </w:p>
    <w:p w14:paraId="72B97E70" w14:textId="77777777" w:rsidR="00A817A8" w:rsidRDefault="00000000">
      <w:pPr>
        <w:spacing w:line="276" w:lineRule="auto"/>
        <w:jc w:val="both"/>
        <w:rPr>
          <w:sz w:val="24"/>
          <w:szCs w:val="24"/>
        </w:rPr>
      </w:pPr>
      <w:r>
        <w:rPr>
          <w:sz w:val="24"/>
          <w:szCs w:val="24"/>
        </w:rPr>
        <w:t>In addition to the student feedback system, some universities may also have a feedback system for faculty members. This system allows other faculty members or department heads to provide feedback on a colleague's teaching performance or other aspects of their job performance.</w:t>
      </w:r>
    </w:p>
    <w:p w14:paraId="513478EF" w14:textId="77777777" w:rsidR="00A817A8" w:rsidRDefault="00A817A8">
      <w:pPr>
        <w:spacing w:line="200" w:lineRule="auto"/>
        <w:rPr>
          <w:sz w:val="24"/>
          <w:szCs w:val="24"/>
        </w:rPr>
      </w:pPr>
    </w:p>
    <w:p w14:paraId="6510588A" w14:textId="77777777" w:rsidR="00A817A8" w:rsidRDefault="00000000">
      <w:pPr>
        <w:spacing w:line="200" w:lineRule="auto"/>
      </w:pPr>
      <w:r>
        <w:t>.</w:t>
      </w:r>
    </w:p>
    <w:p w14:paraId="3F219FAB" w14:textId="77777777" w:rsidR="00A817A8" w:rsidRDefault="00A817A8">
      <w:pPr>
        <w:spacing w:line="200" w:lineRule="auto"/>
      </w:pPr>
    </w:p>
    <w:p w14:paraId="07F72E6E" w14:textId="77777777" w:rsidR="00A817A8" w:rsidRDefault="00A817A8">
      <w:pPr>
        <w:spacing w:line="200" w:lineRule="auto"/>
      </w:pPr>
    </w:p>
    <w:p w14:paraId="30BCD421" w14:textId="77777777" w:rsidR="00A817A8" w:rsidRDefault="00A817A8">
      <w:pPr>
        <w:spacing w:before="3" w:line="260" w:lineRule="auto"/>
        <w:rPr>
          <w:sz w:val="26"/>
          <w:szCs w:val="26"/>
        </w:rPr>
      </w:pPr>
    </w:p>
    <w:p w14:paraId="5722C93C" w14:textId="77777777" w:rsidR="00A817A8" w:rsidRDefault="00000000">
      <w:pPr>
        <w:spacing w:before="29"/>
        <w:ind w:left="480"/>
        <w:rPr>
          <w:sz w:val="24"/>
          <w:szCs w:val="24"/>
        </w:rPr>
      </w:pPr>
      <w:r>
        <w:rPr>
          <w:b/>
          <w:sz w:val="24"/>
          <w:szCs w:val="24"/>
        </w:rPr>
        <w:t>2.2 Proposed System-</w:t>
      </w:r>
    </w:p>
    <w:p w14:paraId="6C8ED511" w14:textId="77777777" w:rsidR="00A817A8" w:rsidRDefault="00A817A8">
      <w:pPr>
        <w:spacing w:before="2" w:line="120" w:lineRule="auto"/>
        <w:rPr>
          <w:sz w:val="13"/>
          <w:szCs w:val="13"/>
        </w:rPr>
      </w:pPr>
    </w:p>
    <w:p w14:paraId="3E90D7F3" w14:textId="62AB2639" w:rsidR="00A817A8" w:rsidRDefault="00000000">
      <w:pPr>
        <w:spacing w:line="360" w:lineRule="auto"/>
        <w:ind w:left="840" w:right="134" w:firstLine="720"/>
        <w:jc w:val="both"/>
        <w:rPr>
          <w:sz w:val="24"/>
          <w:szCs w:val="24"/>
        </w:rPr>
      </w:pPr>
      <w:r>
        <w:rPr>
          <w:sz w:val="24"/>
          <w:szCs w:val="24"/>
        </w:rPr>
        <w:t>A proposed system of a feedback system in a university setting would leverage the latest technologies and tools to make the feedback process more efficient, user-friendly, and insightful. Here are some key features that a proposed system could include:</w:t>
      </w:r>
    </w:p>
    <w:p w14:paraId="55B958F9" w14:textId="77777777" w:rsidR="00A817A8" w:rsidRDefault="00A817A8">
      <w:pPr>
        <w:spacing w:line="360" w:lineRule="auto"/>
        <w:ind w:left="840" w:right="134" w:firstLine="720"/>
        <w:jc w:val="both"/>
        <w:rPr>
          <w:sz w:val="24"/>
          <w:szCs w:val="24"/>
        </w:rPr>
      </w:pPr>
    </w:p>
    <w:p w14:paraId="42971E2D" w14:textId="51704E4A" w:rsidR="00A817A8" w:rsidRDefault="00000000" w:rsidP="00677F88">
      <w:pPr>
        <w:numPr>
          <w:ilvl w:val="0"/>
          <w:numId w:val="15"/>
        </w:numPr>
        <w:pBdr>
          <w:top w:val="nil"/>
          <w:left w:val="nil"/>
          <w:bottom w:val="nil"/>
          <w:right w:val="nil"/>
          <w:between w:val="nil"/>
        </w:pBdr>
        <w:spacing w:line="360" w:lineRule="auto"/>
        <w:ind w:left="1152" w:right="134"/>
        <w:jc w:val="both"/>
        <w:rPr>
          <w:color w:val="000000"/>
          <w:sz w:val="24"/>
          <w:szCs w:val="24"/>
        </w:rPr>
      </w:pPr>
      <w:r>
        <w:rPr>
          <w:color w:val="000000"/>
          <w:sz w:val="24"/>
          <w:szCs w:val="24"/>
        </w:rPr>
        <w:t>Online Platform: The proposed system would be an online platform accessible to all students and faculty members. Students can log in to the platform and access feedback questionnaires for each of their courses. Faculty members can also access the platform to view feedback on their performance.</w:t>
      </w:r>
    </w:p>
    <w:p w14:paraId="3A6D7665" w14:textId="77777777" w:rsidR="00A817A8" w:rsidRDefault="00A817A8" w:rsidP="00677F88">
      <w:pPr>
        <w:spacing w:line="360" w:lineRule="auto"/>
        <w:ind w:left="1152" w:right="134"/>
        <w:jc w:val="both"/>
        <w:rPr>
          <w:sz w:val="24"/>
          <w:szCs w:val="24"/>
        </w:rPr>
      </w:pPr>
    </w:p>
    <w:p w14:paraId="1463D690" w14:textId="77777777" w:rsidR="00A817A8" w:rsidRDefault="00000000" w:rsidP="00677F88">
      <w:pPr>
        <w:numPr>
          <w:ilvl w:val="0"/>
          <w:numId w:val="15"/>
        </w:numPr>
        <w:pBdr>
          <w:top w:val="nil"/>
          <w:left w:val="nil"/>
          <w:bottom w:val="nil"/>
          <w:right w:val="nil"/>
          <w:between w:val="nil"/>
        </w:pBdr>
        <w:spacing w:line="360" w:lineRule="auto"/>
        <w:ind w:left="1152" w:right="134"/>
        <w:jc w:val="both"/>
        <w:rPr>
          <w:color w:val="000000"/>
          <w:sz w:val="24"/>
          <w:szCs w:val="24"/>
        </w:rPr>
      </w:pPr>
      <w:r>
        <w:rPr>
          <w:color w:val="000000"/>
          <w:sz w:val="24"/>
          <w:szCs w:val="24"/>
        </w:rPr>
        <w:t xml:space="preserve">Customizable Questionnaires: The proposed system would allow for customizable questionnaires for each course. This way, faculty </w:t>
      </w:r>
    </w:p>
    <w:p w14:paraId="300691F9" w14:textId="77777777" w:rsidR="00A66B71" w:rsidRDefault="00A66B71" w:rsidP="00A66B71">
      <w:pPr>
        <w:pBdr>
          <w:top w:val="nil"/>
          <w:left w:val="nil"/>
          <w:bottom w:val="nil"/>
          <w:right w:val="nil"/>
          <w:between w:val="nil"/>
        </w:pBdr>
        <w:spacing w:line="360" w:lineRule="auto"/>
        <w:ind w:left="1152" w:right="134"/>
        <w:jc w:val="both"/>
        <w:rPr>
          <w:color w:val="000000"/>
          <w:sz w:val="24"/>
          <w:szCs w:val="24"/>
        </w:rPr>
      </w:pPr>
    </w:p>
    <w:p w14:paraId="552B0BEE" w14:textId="77777777" w:rsidR="00A817A8" w:rsidRDefault="00A817A8" w:rsidP="00677F88">
      <w:pPr>
        <w:pBdr>
          <w:top w:val="nil"/>
          <w:left w:val="nil"/>
          <w:bottom w:val="nil"/>
          <w:right w:val="nil"/>
          <w:between w:val="nil"/>
        </w:pBdr>
        <w:ind w:left="1152"/>
        <w:rPr>
          <w:color w:val="000000"/>
          <w:sz w:val="24"/>
          <w:szCs w:val="24"/>
        </w:rPr>
      </w:pPr>
    </w:p>
    <w:p w14:paraId="6F759D73" w14:textId="77777777" w:rsidR="00A817A8" w:rsidRDefault="00A817A8" w:rsidP="00677F88">
      <w:pPr>
        <w:pBdr>
          <w:top w:val="nil"/>
          <w:left w:val="nil"/>
          <w:bottom w:val="nil"/>
          <w:right w:val="nil"/>
          <w:between w:val="nil"/>
        </w:pBdr>
        <w:spacing w:line="360" w:lineRule="auto"/>
        <w:ind w:left="1152" w:right="134"/>
        <w:jc w:val="both"/>
        <w:rPr>
          <w:color w:val="000000"/>
          <w:sz w:val="24"/>
          <w:szCs w:val="24"/>
        </w:rPr>
      </w:pPr>
    </w:p>
    <w:p w14:paraId="0E262583" w14:textId="77777777" w:rsidR="00A817A8" w:rsidRDefault="00A817A8" w:rsidP="00677F88">
      <w:pPr>
        <w:pBdr>
          <w:top w:val="nil"/>
          <w:left w:val="nil"/>
          <w:bottom w:val="nil"/>
          <w:right w:val="nil"/>
          <w:between w:val="nil"/>
        </w:pBdr>
        <w:ind w:left="1152"/>
        <w:rPr>
          <w:color w:val="000000"/>
          <w:sz w:val="24"/>
          <w:szCs w:val="24"/>
        </w:rPr>
      </w:pPr>
    </w:p>
    <w:p w14:paraId="6879D93F" w14:textId="77777777" w:rsidR="00A817A8" w:rsidRDefault="00000000" w:rsidP="00677F88">
      <w:pPr>
        <w:numPr>
          <w:ilvl w:val="0"/>
          <w:numId w:val="15"/>
        </w:numPr>
        <w:pBdr>
          <w:top w:val="nil"/>
          <w:left w:val="nil"/>
          <w:bottom w:val="nil"/>
          <w:right w:val="nil"/>
          <w:between w:val="nil"/>
        </w:pBdr>
        <w:spacing w:line="360" w:lineRule="auto"/>
        <w:ind w:left="1152" w:right="134"/>
        <w:jc w:val="both"/>
        <w:rPr>
          <w:color w:val="000000"/>
          <w:sz w:val="24"/>
          <w:szCs w:val="24"/>
        </w:rPr>
      </w:pPr>
      <w:r>
        <w:rPr>
          <w:color w:val="000000"/>
          <w:sz w:val="24"/>
          <w:szCs w:val="24"/>
        </w:rPr>
        <w:t>members can tailor the feedback questions to specific course objectives and learning outcomes.</w:t>
      </w:r>
    </w:p>
    <w:p w14:paraId="25902ABE" w14:textId="77777777" w:rsidR="00A817A8" w:rsidRDefault="00A817A8" w:rsidP="00677F88">
      <w:pPr>
        <w:spacing w:line="276" w:lineRule="auto"/>
        <w:ind w:left="1152" w:right="134"/>
        <w:rPr>
          <w:sz w:val="24"/>
          <w:szCs w:val="24"/>
        </w:rPr>
      </w:pPr>
    </w:p>
    <w:p w14:paraId="26C4813C" w14:textId="77777777" w:rsidR="00A817A8" w:rsidRDefault="00000000" w:rsidP="00677F88">
      <w:pPr>
        <w:numPr>
          <w:ilvl w:val="0"/>
          <w:numId w:val="15"/>
        </w:numPr>
        <w:pBdr>
          <w:top w:val="nil"/>
          <w:left w:val="nil"/>
          <w:bottom w:val="nil"/>
          <w:right w:val="nil"/>
          <w:between w:val="nil"/>
        </w:pBdr>
        <w:spacing w:line="276" w:lineRule="auto"/>
        <w:ind w:left="1152" w:right="134"/>
        <w:rPr>
          <w:color w:val="000000"/>
          <w:sz w:val="24"/>
          <w:szCs w:val="24"/>
        </w:rPr>
      </w:pPr>
      <w:r>
        <w:rPr>
          <w:color w:val="000000"/>
          <w:sz w:val="24"/>
          <w:szCs w:val="24"/>
        </w:rPr>
        <w:t>Multiple Question Types: The proposed system would include multiple question types, such as rating scales, multiple-choice questions, and open-ended questions. This way, students can provide detailed feedback on their experience.</w:t>
      </w:r>
    </w:p>
    <w:p w14:paraId="5B9E95D7" w14:textId="77777777" w:rsidR="00A817A8" w:rsidRDefault="00A817A8" w:rsidP="00677F88">
      <w:pPr>
        <w:spacing w:line="276" w:lineRule="auto"/>
        <w:ind w:left="1152" w:right="134"/>
      </w:pPr>
    </w:p>
    <w:p w14:paraId="6DE7380A" w14:textId="65CB316F" w:rsidR="00A817A8" w:rsidRDefault="00000000" w:rsidP="00677F88">
      <w:pPr>
        <w:numPr>
          <w:ilvl w:val="0"/>
          <w:numId w:val="15"/>
        </w:numPr>
        <w:pBdr>
          <w:top w:val="nil"/>
          <w:left w:val="nil"/>
          <w:bottom w:val="nil"/>
          <w:right w:val="nil"/>
          <w:between w:val="nil"/>
        </w:pBdr>
        <w:spacing w:line="360" w:lineRule="auto"/>
        <w:ind w:left="1152" w:right="134"/>
        <w:jc w:val="both"/>
        <w:rPr>
          <w:color w:val="000000"/>
          <w:sz w:val="24"/>
          <w:szCs w:val="24"/>
        </w:rPr>
      </w:pPr>
      <w:r>
        <w:rPr>
          <w:color w:val="000000"/>
          <w:sz w:val="24"/>
          <w:szCs w:val="24"/>
        </w:rPr>
        <w:t xml:space="preserve">Real-Time Feedback: The proposed system would allow for real-time feedback, meaning students can provide feedback as they go through the course. This way, faculty members can </w:t>
      </w:r>
      <w:r w:rsidR="00A66B71">
        <w:rPr>
          <w:color w:val="000000"/>
          <w:sz w:val="24"/>
          <w:szCs w:val="24"/>
        </w:rPr>
        <w:t>adjust</w:t>
      </w:r>
      <w:r>
        <w:rPr>
          <w:color w:val="000000"/>
          <w:sz w:val="24"/>
          <w:szCs w:val="24"/>
        </w:rPr>
        <w:t xml:space="preserve"> their teaching methods as needed.</w:t>
      </w:r>
    </w:p>
    <w:p w14:paraId="5A5DB6CA" w14:textId="77777777" w:rsidR="00A817A8" w:rsidRDefault="00A817A8" w:rsidP="00677F88">
      <w:pPr>
        <w:spacing w:line="360" w:lineRule="auto"/>
        <w:ind w:left="1152" w:right="134"/>
        <w:jc w:val="both"/>
        <w:rPr>
          <w:sz w:val="24"/>
          <w:szCs w:val="24"/>
        </w:rPr>
      </w:pPr>
    </w:p>
    <w:p w14:paraId="583A5798" w14:textId="77777777" w:rsidR="00A817A8" w:rsidRDefault="00000000" w:rsidP="00677F88">
      <w:pPr>
        <w:numPr>
          <w:ilvl w:val="0"/>
          <w:numId w:val="15"/>
        </w:numPr>
        <w:pBdr>
          <w:top w:val="nil"/>
          <w:left w:val="nil"/>
          <w:bottom w:val="nil"/>
          <w:right w:val="nil"/>
          <w:between w:val="nil"/>
        </w:pBdr>
        <w:spacing w:line="360" w:lineRule="auto"/>
        <w:ind w:left="1152" w:right="134"/>
        <w:jc w:val="both"/>
        <w:rPr>
          <w:color w:val="000000"/>
          <w:sz w:val="24"/>
          <w:szCs w:val="24"/>
        </w:rPr>
      </w:pPr>
      <w:r>
        <w:rPr>
          <w:color w:val="000000"/>
          <w:sz w:val="24"/>
          <w:szCs w:val="24"/>
        </w:rPr>
        <w:t>Anonymous Feedback: The proposed system would allow for anonymous feedback to ensure students feel comfortable providing honest feedback without fear of retribution.</w:t>
      </w:r>
    </w:p>
    <w:p w14:paraId="513F57DB" w14:textId="77777777" w:rsidR="00A817A8" w:rsidRDefault="00A817A8" w:rsidP="00677F88">
      <w:pPr>
        <w:spacing w:line="360" w:lineRule="auto"/>
        <w:ind w:left="1152" w:right="134"/>
        <w:jc w:val="both"/>
        <w:rPr>
          <w:sz w:val="24"/>
          <w:szCs w:val="24"/>
        </w:rPr>
      </w:pPr>
    </w:p>
    <w:p w14:paraId="061A4D25" w14:textId="66023F21" w:rsidR="00A817A8" w:rsidRDefault="00000000" w:rsidP="00677F88">
      <w:pPr>
        <w:numPr>
          <w:ilvl w:val="0"/>
          <w:numId w:val="15"/>
        </w:numPr>
        <w:pBdr>
          <w:top w:val="nil"/>
          <w:left w:val="nil"/>
          <w:bottom w:val="nil"/>
          <w:right w:val="nil"/>
          <w:between w:val="nil"/>
        </w:pBdr>
        <w:spacing w:line="360" w:lineRule="auto"/>
        <w:ind w:left="1152" w:right="134"/>
        <w:jc w:val="both"/>
        <w:rPr>
          <w:color w:val="000000"/>
          <w:sz w:val="24"/>
          <w:szCs w:val="24"/>
        </w:rPr>
      </w:pPr>
      <w:r>
        <w:rPr>
          <w:color w:val="000000"/>
          <w:sz w:val="24"/>
          <w:szCs w:val="24"/>
        </w:rPr>
        <w:t>Data Analysis: The proposed system would include features for analyzing feedback data. This way, faculty members and university administrators can identify trends and patterns and take appropriate action.</w:t>
      </w:r>
    </w:p>
    <w:p w14:paraId="3A0E3D16" w14:textId="63B15145" w:rsidR="00A817A8" w:rsidRDefault="00A817A8" w:rsidP="00677F88">
      <w:pPr>
        <w:spacing w:line="360" w:lineRule="auto"/>
        <w:ind w:left="1152" w:right="134"/>
        <w:jc w:val="both"/>
        <w:rPr>
          <w:sz w:val="24"/>
          <w:szCs w:val="24"/>
        </w:rPr>
      </w:pPr>
    </w:p>
    <w:p w14:paraId="4F4A5B1E" w14:textId="1093B279" w:rsidR="00A817A8" w:rsidRDefault="00000000" w:rsidP="00677F88">
      <w:pPr>
        <w:numPr>
          <w:ilvl w:val="0"/>
          <w:numId w:val="15"/>
        </w:numPr>
        <w:pBdr>
          <w:top w:val="nil"/>
          <w:left w:val="nil"/>
          <w:bottom w:val="nil"/>
          <w:right w:val="nil"/>
          <w:between w:val="nil"/>
        </w:pBdr>
        <w:spacing w:line="360" w:lineRule="auto"/>
        <w:ind w:left="1152" w:right="134"/>
        <w:jc w:val="both"/>
        <w:rPr>
          <w:color w:val="000000"/>
          <w:sz w:val="24"/>
          <w:szCs w:val="24"/>
        </w:rPr>
      </w:pPr>
      <w:r>
        <w:rPr>
          <w:color w:val="000000"/>
          <w:sz w:val="24"/>
          <w:szCs w:val="24"/>
        </w:rPr>
        <w:t>Actionable Insights: The proposed system would provide actionable insights based on the feedback data. This way, faculty members and university administrators can make data-driven decisions to improve the quality of teaching and learning.</w:t>
      </w:r>
    </w:p>
    <w:p w14:paraId="72967DD7" w14:textId="77777777" w:rsidR="00A817A8" w:rsidRDefault="00A817A8">
      <w:pPr>
        <w:spacing w:line="360" w:lineRule="auto"/>
        <w:ind w:left="1560" w:right="134"/>
        <w:jc w:val="both"/>
        <w:rPr>
          <w:sz w:val="24"/>
          <w:szCs w:val="24"/>
        </w:rPr>
      </w:pPr>
    </w:p>
    <w:p w14:paraId="1266892F" w14:textId="77777777" w:rsidR="00A817A8" w:rsidRDefault="00A817A8">
      <w:pPr>
        <w:spacing w:line="360" w:lineRule="auto"/>
        <w:ind w:left="1560" w:right="134"/>
        <w:jc w:val="both"/>
      </w:pPr>
    </w:p>
    <w:p w14:paraId="02A98F18" w14:textId="77777777" w:rsidR="00A817A8" w:rsidRDefault="00A817A8">
      <w:pPr>
        <w:spacing w:line="360" w:lineRule="auto"/>
        <w:ind w:left="840" w:right="134" w:firstLine="720"/>
        <w:jc w:val="both"/>
      </w:pPr>
    </w:p>
    <w:p w14:paraId="3DE335FB" w14:textId="77777777" w:rsidR="00A817A8" w:rsidRDefault="00A817A8">
      <w:pPr>
        <w:spacing w:line="360" w:lineRule="auto"/>
        <w:ind w:left="840" w:right="134" w:firstLine="720"/>
        <w:jc w:val="both"/>
      </w:pPr>
    </w:p>
    <w:p w14:paraId="08CAB7AB" w14:textId="77777777" w:rsidR="00A817A8" w:rsidRDefault="00A817A8">
      <w:pPr>
        <w:spacing w:line="200" w:lineRule="auto"/>
      </w:pPr>
    </w:p>
    <w:p w14:paraId="3F6D6EDC" w14:textId="77777777" w:rsidR="00677F88" w:rsidRPr="00677F88" w:rsidRDefault="00677F88" w:rsidP="00677F88"/>
    <w:p w14:paraId="7271C470" w14:textId="77777777" w:rsidR="00677F88" w:rsidRPr="00677F88" w:rsidRDefault="00677F88" w:rsidP="00677F88"/>
    <w:p w14:paraId="749DD53F" w14:textId="77777777" w:rsidR="00677F88" w:rsidRPr="00677F88" w:rsidRDefault="00677F88" w:rsidP="00677F88"/>
    <w:p w14:paraId="466D0213" w14:textId="77777777" w:rsidR="00677F88" w:rsidRPr="00677F88" w:rsidRDefault="00677F88" w:rsidP="00677F88"/>
    <w:p w14:paraId="0645BEA0" w14:textId="77777777" w:rsidR="00677F88" w:rsidRPr="00677F88" w:rsidRDefault="00677F88" w:rsidP="00677F88"/>
    <w:p w14:paraId="1460D5CD" w14:textId="77777777" w:rsidR="00677F88" w:rsidRPr="00677F88" w:rsidRDefault="00677F88" w:rsidP="00677F88"/>
    <w:p w14:paraId="57AACF36" w14:textId="77777777" w:rsidR="00677F88" w:rsidRPr="00677F88" w:rsidRDefault="00677F88" w:rsidP="00677F88"/>
    <w:p w14:paraId="6F4CC437" w14:textId="77777777" w:rsidR="00677F88" w:rsidRPr="00677F88" w:rsidRDefault="00677F88" w:rsidP="00677F88"/>
    <w:p w14:paraId="635879A5" w14:textId="77777777" w:rsidR="00677F88" w:rsidRDefault="00677F88" w:rsidP="00677F88"/>
    <w:p w14:paraId="29C774C5" w14:textId="77777777" w:rsidR="00677F88" w:rsidRDefault="00677F88" w:rsidP="00677F88"/>
    <w:p w14:paraId="5D044806" w14:textId="77777777" w:rsidR="00677F88" w:rsidRDefault="00677F88" w:rsidP="00677F88"/>
    <w:p w14:paraId="509AA2BF" w14:textId="77777777" w:rsidR="00677F88" w:rsidRPr="00677F88" w:rsidRDefault="00677F88" w:rsidP="00677F88">
      <w:pPr>
        <w:sectPr w:rsidR="00677F88" w:rsidRPr="00677F88">
          <w:pgSz w:w="11920" w:h="16840"/>
          <w:pgMar w:top="740" w:right="1260" w:bottom="280" w:left="1680" w:header="547" w:footer="619" w:gutter="0"/>
          <w:cols w:space="720"/>
        </w:sectPr>
      </w:pPr>
    </w:p>
    <w:p w14:paraId="57624B95" w14:textId="77777777" w:rsidR="00A817A8" w:rsidRDefault="00A817A8">
      <w:pPr>
        <w:spacing w:line="200" w:lineRule="auto"/>
      </w:pPr>
    </w:p>
    <w:p w14:paraId="70FA76EE" w14:textId="77777777" w:rsidR="00A817A8" w:rsidRDefault="00A817A8">
      <w:pPr>
        <w:spacing w:line="200" w:lineRule="auto"/>
      </w:pPr>
    </w:p>
    <w:p w14:paraId="53B18690" w14:textId="77777777" w:rsidR="00A817A8" w:rsidRDefault="00A817A8">
      <w:pPr>
        <w:spacing w:line="200" w:lineRule="auto"/>
      </w:pPr>
    </w:p>
    <w:p w14:paraId="5C843720" w14:textId="77777777" w:rsidR="00A817A8" w:rsidRDefault="00A817A8">
      <w:pPr>
        <w:spacing w:line="200" w:lineRule="auto"/>
      </w:pPr>
    </w:p>
    <w:p w14:paraId="5743A748" w14:textId="77777777" w:rsidR="00A817A8" w:rsidRDefault="00A817A8">
      <w:pPr>
        <w:spacing w:line="200" w:lineRule="auto"/>
      </w:pPr>
    </w:p>
    <w:p w14:paraId="59755B22" w14:textId="77777777" w:rsidR="00A817A8" w:rsidRDefault="00A817A8">
      <w:pPr>
        <w:spacing w:line="200" w:lineRule="auto"/>
      </w:pPr>
    </w:p>
    <w:p w14:paraId="0636095D" w14:textId="77777777" w:rsidR="00A817A8" w:rsidRDefault="00A817A8">
      <w:pPr>
        <w:spacing w:line="200" w:lineRule="auto"/>
      </w:pPr>
    </w:p>
    <w:p w14:paraId="6211D860" w14:textId="77777777" w:rsidR="00A817A8" w:rsidRDefault="00A817A8">
      <w:pPr>
        <w:spacing w:line="200" w:lineRule="auto"/>
      </w:pPr>
    </w:p>
    <w:p w14:paraId="61A6BF6D" w14:textId="77777777" w:rsidR="00A817A8" w:rsidRDefault="00A817A8">
      <w:pPr>
        <w:spacing w:line="200" w:lineRule="auto"/>
      </w:pPr>
    </w:p>
    <w:p w14:paraId="550AAFA8" w14:textId="77777777" w:rsidR="00A817A8" w:rsidRDefault="00A817A8">
      <w:pPr>
        <w:spacing w:line="200" w:lineRule="auto"/>
      </w:pPr>
    </w:p>
    <w:p w14:paraId="1601B1ED" w14:textId="77777777" w:rsidR="00A817A8" w:rsidRDefault="00A817A8">
      <w:pPr>
        <w:spacing w:line="200" w:lineRule="auto"/>
      </w:pPr>
    </w:p>
    <w:p w14:paraId="5A13882B" w14:textId="77777777" w:rsidR="00A817A8" w:rsidRDefault="00A817A8">
      <w:pPr>
        <w:spacing w:line="200" w:lineRule="auto"/>
      </w:pPr>
    </w:p>
    <w:p w14:paraId="3A5BC6DE" w14:textId="77777777" w:rsidR="00A817A8" w:rsidRDefault="00A817A8">
      <w:pPr>
        <w:spacing w:line="200" w:lineRule="auto"/>
      </w:pPr>
    </w:p>
    <w:p w14:paraId="6DE9060B" w14:textId="77777777" w:rsidR="00A817A8" w:rsidRDefault="00A817A8">
      <w:pPr>
        <w:spacing w:line="200" w:lineRule="auto"/>
      </w:pPr>
    </w:p>
    <w:p w14:paraId="1F99B435" w14:textId="77777777" w:rsidR="00A817A8" w:rsidRDefault="00A817A8">
      <w:pPr>
        <w:spacing w:line="200" w:lineRule="auto"/>
      </w:pPr>
    </w:p>
    <w:p w14:paraId="66A3116B" w14:textId="77777777" w:rsidR="00A817A8" w:rsidRDefault="00A817A8">
      <w:pPr>
        <w:spacing w:line="200" w:lineRule="auto"/>
      </w:pPr>
    </w:p>
    <w:p w14:paraId="18E0309B" w14:textId="77777777" w:rsidR="00A817A8" w:rsidRDefault="00A817A8">
      <w:pPr>
        <w:spacing w:line="200" w:lineRule="auto"/>
      </w:pPr>
    </w:p>
    <w:p w14:paraId="6BB57203" w14:textId="77777777" w:rsidR="00A817A8" w:rsidRDefault="00A817A8">
      <w:pPr>
        <w:spacing w:line="200" w:lineRule="auto"/>
      </w:pPr>
    </w:p>
    <w:p w14:paraId="2AE3D6C6" w14:textId="77777777" w:rsidR="00A817A8" w:rsidRDefault="00A817A8">
      <w:pPr>
        <w:spacing w:line="200" w:lineRule="auto"/>
      </w:pPr>
    </w:p>
    <w:p w14:paraId="01B3432C" w14:textId="77777777" w:rsidR="00A817A8" w:rsidRDefault="00A817A8">
      <w:pPr>
        <w:spacing w:line="200" w:lineRule="auto"/>
      </w:pPr>
    </w:p>
    <w:p w14:paraId="5524AF46" w14:textId="77777777" w:rsidR="00A817A8" w:rsidRDefault="00A817A8">
      <w:pPr>
        <w:spacing w:line="200" w:lineRule="auto"/>
      </w:pPr>
    </w:p>
    <w:p w14:paraId="7B64E46C" w14:textId="77777777" w:rsidR="00A817A8" w:rsidRDefault="00A817A8">
      <w:pPr>
        <w:spacing w:line="200" w:lineRule="auto"/>
      </w:pPr>
    </w:p>
    <w:p w14:paraId="689C0BD4" w14:textId="77777777" w:rsidR="00A817A8" w:rsidRDefault="00A817A8">
      <w:pPr>
        <w:spacing w:line="200" w:lineRule="auto"/>
      </w:pPr>
    </w:p>
    <w:p w14:paraId="457EA2F3" w14:textId="77777777" w:rsidR="00A817A8" w:rsidRDefault="00A817A8">
      <w:pPr>
        <w:spacing w:line="200" w:lineRule="auto"/>
      </w:pPr>
    </w:p>
    <w:p w14:paraId="263E2370" w14:textId="77777777" w:rsidR="00A817A8" w:rsidRDefault="00A817A8">
      <w:pPr>
        <w:spacing w:line="200" w:lineRule="auto"/>
      </w:pPr>
    </w:p>
    <w:p w14:paraId="38E24D64" w14:textId="77777777" w:rsidR="00A817A8" w:rsidRDefault="00A817A8">
      <w:pPr>
        <w:spacing w:line="200" w:lineRule="auto"/>
      </w:pPr>
    </w:p>
    <w:p w14:paraId="5CBFB6AA" w14:textId="77777777" w:rsidR="00A817A8" w:rsidRDefault="00A817A8">
      <w:pPr>
        <w:spacing w:line="200" w:lineRule="auto"/>
      </w:pPr>
    </w:p>
    <w:p w14:paraId="41CF8095" w14:textId="77777777" w:rsidR="00A817A8" w:rsidRDefault="00A817A8">
      <w:pPr>
        <w:spacing w:line="200" w:lineRule="auto"/>
      </w:pPr>
    </w:p>
    <w:p w14:paraId="5084B263" w14:textId="77777777" w:rsidR="00A817A8" w:rsidRDefault="00A817A8">
      <w:pPr>
        <w:spacing w:line="200" w:lineRule="auto"/>
      </w:pPr>
    </w:p>
    <w:p w14:paraId="0DBC6D24" w14:textId="77777777" w:rsidR="00A817A8" w:rsidRDefault="00A817A8">
      <w:pPr>
        <w:spacing w:line="200" w:lineRule="auto"/>
      </w:pPr>
    </w:p>
    <w:p w14:paraId="10B3A425" w14:textId="77777777" w:rsidR="00A817A8" w:rsidRDefault="00A817A8">
      <w:pPr>
        <w:spacing w:line="200" w:lineRule="auto"/>
      </w:pPr>
    </w:p>
    <w:p w14:paraId="56ACDD68" w14:textId="77777777" w:rsidR="00A817A8" w:rsidRDefault="00A817A8">
      <w:pPr>
        <w:spacing w:line="200" w:lineRule="auto"/>
      </w:pPr>
    </w:p>
    <w:p w14:paraId="40B6C0F0" w14:textId="77777777" w:rsidR="00A817A8" w:rsidRDefault="00A817A8">
      <w:pPr>
        <w:spacing w:line="200" w:lineRule="auto"/>
      </w:pPr>
    </w:p>
    <w:p w14:paraId="3E148F14" w14:textId="77777777" w:rsidR="00A817A8" w:rsidRDefault="00A817A8">
      <w:pPr>
        <w:spacing w:line="200" w:lineRule="auto"/>
      </w:pPr>
    </w:p>
    <w:p w14:paraId="35C1CE94" w14:textId="77777777" w:rsidR="00A817A8" w:rsidRDefault="00A817A8">
      <w:pPr>
        <w:spacing w:before="12" w:line="200" w:lineRule="auto"/>
      </w:pPr>
    </w:p>
    <w:p w14:paraId="671ED536" w14:textId="77777777" w:rsidR="00A817A8" w:rsidRDefault="00000000">
      <w:pPr>
        <w:spacing w:before="9"/>
        <w:ind w:left="4053" w:right="3058"/>
        <w:jc w:val="center"/>
        <w:rPr>
          <w:sz w:val="40"/>
          <w:szCs w:val="40"/>
        </w:rPr>
      </w:pPr>
      <w:r>
        <w:rPr>
          <w:b/>
          <w:sz w:val="40"/>
          <w:szCs w:val="40"/>
        </w:rPr>
        <w:t>Chapter-3</w:t>
      </w:r>
      <w:r>
        <w:rPr>
          <w:noProof/>
        </w:rPr>
        <mc:AlternateContent>
          <mc:Choice Requires="wpg">
            <w:drawing>
              <wp:anchor distT="0" distB="0" distL="114300" distR="114300" simplePos="0" relativeHeight="251650048" behindDoc="1" locked="0" layoutInCell="1" hidden="0" allowOverlap="1" wp14:anchorId="01A1A70C" wp14:editId="6D28BCC1">
                <wp:simplePos x="0" y="0"/>
                <wp:positionH relativeFrom="margin">
                  <wp:align>center</wp:align>
                </wp:positionH>
                <wp:positionV relativeFrom="paragraph">
                  <wp:posOffset>-1803399</wp:posOffset>
                </wp:positionV>
                <wp:extent cx="4881245" cy="4434205"/>
                <wp:effectExtent l="0" t="0" r="14605" b="0"/>
                <wp:wrapNone/>
                <wp:docPr id="72" name="Group 72"/>
                <wp:cNvGraphicFramePr/>
                <a:graphic xmlns:a="http://schemas.openxmlformats.org/drawingml/2006/main">
                  <a:graphicData uri="http://schemas.microsoft.com/office/word/2010/wordprocessingGroup">
                    <wpg:wgp>
                      <wpg:cNvGrpSpPr/>
                      <wpg:grpSpPr>
                        <a:xfrm>
                          <a:off x="0" y="0"/>
                          <a:ext cx="4881245" cy="4434205"/>
                          <a:chOff x="3972175" y="1562875"/>
                          <a:chExt cx="4881250" cy="4434225"/>
                        </a:xfrm>
                      </wpg:grpSpPr>
                      <wpg:grpSp>
                        <wpg:cNvPr id="631485615" name="Group 631485615"/>
                        <wpg:cNvGrpSpPr/>
                        <wpg:grpSpPr>
                          <a:xfrm>
                            <a:off x="3972178" y="1562898"/>
                            <a:ext cx="4881225" cy="4434200"/>
                            <a:chOff x="0" y="0"/>
                            <a:chExt cx="4881225" cy="4434200"/>
                          </a:xfrm>
                        </wpg:grpSpPr>
                        <wps:wsp>
                          <wps:cNvPr id="599253929" name="Rectangle 599253929"/>
                          <wps:cNvSpPr/>
                          <wps:spPr>
                            <a:xfrm>
                              <a:off x="0" y="0"/>
                              <a:ext cx="4881225" cy="4434200"/>
                            </a:xfrm>
                            <a:prstGeom prst="rect">
                              <a:avLst/>
                            </a:prstGeom>
                            <a:noFill/>
                            <a:ln>
                              <a:noFill/>
                            </a:ln>
                          </wps:spPr>
                          <wps:txbx>
                            <w:txbxContent>
                              <w:p w14:paraId="0F60C925" w14:textId="77777777" w:rsidR="00A817A8" w:rsidRDefault="00A817A8">
                                <w:pPr>
                                  <w:textDirection w:val="btLr"/>
                                </w:pPr>
                              </w:p>
                            </w:txbxContent>
                          </wps:txbx>
                          <wps:bodyPr spcFirstLastPara="1" wrap="square" lIns="91425" tIns="91425" rIns="91425" bIns="91425" anchor="ctr" anchorCtr="0">
                            <a:noAutofit/>
                          </wps:bodyPr>
                        </wps:wsp>
                        <wps:wsp>
                          <wps:cNvPr id="1273670756" name="Freeform: Shape 1273670756"/>
                          <wps:cNvSpPr/>
                          <wps:spPr>
                            <a:xfrm>
                              <a:off x="103505" y="800100"/>
                              <a:ext cx="4589145" cy="2634615"/>
                            </a:xfrm>
                            <a:custGeom>
                              <a:avLst/>
                              <a:gdLst/>
                              <a:ahLst/>
                              <a:cxnLst/>
                              <a:rect l="l" t="t" r="r" b="b"/>
                              <a:pathLst>
                                <a:path w="4589145" h="2634615" extrusionOk="0">
                                  <a:moveTo>
                                    <a:pt x="175895" y="527050"/>
                                  </a:moveTo>
                                  <a:lnTo>
                                    <a:pt x="175895" y="2635249"/>
                                  </a:lnTo>
                                  <a:lnTo>
                                    <a:pt x="190500" y="2634615"/>
                                  </a:lnTo>
                                  <a:lnTo>
                                    <a:pt x="232409" y="2625725"/>
                                  </a:lnTo>
                                  <a:lnTo>
                                    <a:pt x="269875" y="2607310"/>
                                  </a:lnTo>
                                  <a:lnTo>
                                    <a:pt x="302260" y="2581275"/>
                                  </a:lnTo>
                                  <a:lnTo>
                                    <a:pt x="327025" y="2548255"/>
                                  </a:lnTo>
                                  <a:lnTo>
                                    <a:pt x="343535" y="2510155"/>
                                  </a:lnTo>
                                  <a:lnTo>
                                    <a:pt x="351155" y="2467610"/>
                                  </a:lnTo>
                                  <a:lnTo>
                                    <a:pt x="351155" y="2459355"/>
                                  </a:lnTo>
                                  <a:lnTo>
                                    <a:pt x="351155" y="2283460"/>
                                  </a:lnTo>
                                  <a:lnTo>
                                    <a:pt x="4589145" y="2283460"/>
                                  </a:lnTo>
                                  <a:lnTo>
                                    <a:pt x="351155" y="351155"/>
                                  </a:lnTo>
                                  <a:lnTo>
                                    <a:pt x="351155" y="359410"/>
                                  </a:lnTo>
                                  <a:lnTo>
                                    <a:pt x="349884" y="374015"/>
                                  </a:lnTo>
                                  <a:lnTo>
                                    <a:pt x="347345" y="388619"/>
                                  </a:lnTo>
                                  <a:lnTo>
                                    <a:pt x="343535" y="401955"/>
                                  </a:lnTo>
                                  <a:lnTo>
                                    <a:pt x="339090" y="415290"/>
                                  </a:lnTo>
                                  <a:lnTo>
                                    <a:pt x="333375" y="428625"/>
                                  </a:lnTo>
                                  <a:lnTo>
                                    <a:pt x="327025" y="440690"/>
                                  </a:lnTo>
                                  <a:lnTo>
                                    <a:pt x="319405" y="452120"/>
                                  </a:lnTo>
                                  <a:lnTo>
                                    <a:pt x="311150" y="462914"/>
                                  </a:lnTo>
                                  <a:lnTo>
                                    <a:pt x="302260" y="473710"/>
                                  </a:lnTo>
                                  <a:lnTo>
                                    <a:pt x="292100" y="483235"/>
                                  </a:lnTo>
                                  <a:lnTo>
                                    <a:pt x="281305" y="491490"/>
                                  </a:lnTo>
                                  <a:lnTo>
                                    <a:pt x="269875" y="499745"/>
                                  </a:lnTo>
                                  <a:lnTo>
                                    <a:pt x="257810" y="506729"/>
                                  </a:lnTo>
                                  <a:lnTo>
                                    <a:pt x="245745" y="512445"/>
                                  </a:lnTo>
                                  <a:lnTo>
                                    <a:pt x="232409" y="517524"/>
                                  </a:lnTo>
                                  <a:lnTo>
                                    <a:pt x="219075" y="521969"/>
                                  </a:lnTo>
                                  <a:lnTo>
                                    <a:pt x="204470" y="524510"/>
                                  </a:lnTo>
                                  <a:lnTo>
                                    <a:pt x="190500" y="526415"/>
                                  </a:lnTo>
                                  <a:lnTo>
                                    <a:pt x="175895" y="527050"/>
                                  </a:lnTo>
                                  <a:close/>
                                </a:path>
                              </a:pathLst>
                            </a:custGeom>
                            <a:solidFill>
                              <a:srgbClr val="FFFFFF"/>
                            </a:solidFill>
                            <a:ln>
                              <a:noFill/>
                            </a:ln>
                          </wps:spPr>
                          <wps:bodyPr spcFirstLastPara="1" wrap="square" lIns="91425" tIns="91425" rIns="91425" bIns="91425" anchor="ctr" anchorCtr="0">
                            <a:noAutofit/>
                          </wps:bodyPr>
                        </wps:wsp>
                        <wps:wsp>
                          <wps:cNvPr id="54205572" name="Freeform: Shape 54205572"/>
                          <wps:cNvSpPr/>
                          <wps:spPr>
                            <a:xfrm>
                              <a:off x="103505" y="800100"/>
                              <a:ext cx="4589145" cy="2634615"/>
                            </a:xfrm>
                            <a:custGeom>
                              <a:avLst/>
                              <a:gdLst/>
                              <a:ahLst/>
                              <a:cxnLst/>
                              <a:rect l="l" t="t" r="r" b="b"/>
                              <a:pathLst>
                                <a:path w="4589145" h="2634615" extrusionOk="0">
                                  <a:moveTo>
                                    <a:pt x="4765040" y="2108200"/>
                                  </a:moveTo>
                                  <a:lnTo>
                                    <a:pt x="4765040" y="0"/>
                                  </a:lnTo>
                                  <a:lnTo>
                                    <a:pt x="4764405" y="14604"/>
                                  </a:lnTo>
                                  <a:lnTo>
                                    <a:pt x="4762500" y="29209"/>
                                  </a:lnTo>
                                  <a:lnTo>
                                    <a:pt x="4759960" y="43180"/>
                                  </a:lnTo>
                                  <a:lnTo>
                                    <a:pt x="4755515" y="57150"/>
                                  </a:lnTo>
                                  <a:lnTo>
                                    <a:pt x="4750435" y="69850"/>
                                  </a:lnTo>
                                  <a:lnTo>
                                    <a:pt x="4744720" y="82550"/>
                                  </a:lnTo>
                                  <a:lnTo>
                                    <a:pt x="4737735" y="94615"/>
                                  </a:lnTo>
                                  <a:lnTo>
                                    <a:pt x="4729480" y="106045"/>
                                  </a:lnTo>
                                  <a:lnTo>
                                    <a:pt x="4721225" y="116839"/>
                                  </a:lnTo>
                                  <a:lnTo>
                                    <a:pt x="4711700" y="126365"/>
                                  </a:lnTo>
                                  <a:lnTo>
                                    <a:pt x="4700905" y="135890"/>
                                  </a:lnTo>
                                  <a:lnTo>
                                    <a:pt x="4690110" y="144145"/>
                                  </a:lnTo>
                                  <a:lnTo>
                                    <a:pt x="4678680" y="151765"/>
                                  </a:lnTo>
                                  <a:lnTo>
                                    <a:pt x="4665980" y="158115"/>
                                  </a:lnTo>
                                  <a:lnTo>
                                    <a:pt x="4653280" y="163830"/>
                                  </a:lnTo>
                                  <a:lnTo>
                                    <a:pt x="4639945" y="168275"/>
                                  </a:lnTo>
                                  <a:lnTo>
                                    <a:pt x="4626610" y="172085"/>
                                  </a:lnTo>
                                  <a:lnTo>
                                    <a:pt x="4612005" y="174625"/>
                                  </a:lnTo>
                                  <a:lnTo>
                                    <a:pt x="4597400" y="175895"/>
                                  </a:lnTo>
                                  <a:lnTo>
                                    <a:pt x="4589145" y="175895"/>
                                  </a:lnTo>
                                  <a:lnTo>
                                    <a:pt x="4589145" y="0"/>
                                  </a:lnTo>
                                  <a:lnTo>
                                    <a:pt x="4588510" y="14604"/>
                                  </a:lnTo>
                                  <a:lnTo>
                                    <a:pt x="4584700" y="28575"/>
                                  </a:lnTo>
                                  <a:lnTo>
                                    <a:pt x="4578985" y="41275"/>
                                  </a:lnTo>
                                  <a:lnTo>
                                    <a:pt x="4572000" y="52705"/>
                                  </a:lnTo>
                                  <a:lnTo>
                                    <a:pt x="4562475" y="63500"/>
                                  </a:lnTo>
                                  <a:lnTo>
                                    <a:pt x="4551680" y="72390"/>
                                  </a:lnTo>
                                  <a:lnTo>
                                    <a:pt x="4540250" y="79375"/>
                                  </a:lnTo>
                                  <a:lnTo>
                                    <a:pt x="4526915" y="84455"/>
                                  </a:lnTo>
                                  <a:lnTo>
                                    <a:pt x="4512945" y="86995"/>
                                  </a:lnTo>
                                  <a:lnTo>
                                    <a:pt x="4501515" y="88265"/>
                                  </a:lnTo>
                                  <a:lnTo>
                                    <a:pt x="4486910" y="86995"/>
                                  </a:lnTo>
                                  <a:lnTo>
                                    <a:pt x="4472940" y="83185"/>
                                  </a:lnTo>
                                  <a:lnTo>
                                    <a:pt x="4460240" y="78105"/>
                                  </a:lnTo>
                                  <a:lnTo>
                                    <a:pt x="4448810" y="70485"/>
                                  </a:lnTo>
                                  <a:lnTo>
                                    <a:pt x="4438650" y="60960"/>
                                  </a:lnTo>
                                  <a:lnTo>
                                    <a:pt x="4429760" y="50800"/>
                                  </a:lnTo>
                                  <a:lnTo>
                                    <a:pt x="4422775" y="38735"/>
                                  </a:lnTo>
                                  <a:lnTo>
                                    <a:pt x="4417695" y="25400"/>
                                  </a:lnTo>
                                  <a:lnTo>
                                    <a:pt x="4414520" y="11430"/>
                                  </a:lnTo>
                                  <a:lnTo>
                                    <a:pt x="4413885" y="0"/>
                                  </a:lnTo>
                                  <a:lnTo>
                                    <a:pt x="4413885" y="175895"/>
                                  </a:lnTo>
                                  <a:lnTo>
                                    <a:pt x="175895" y="175895"/>
                                  </a:lnTo>
                                  <a:lnTo>
                                    <a:pt x="160655" y="176530"/>
                                  </a:lnTo>
                                  <a:lnTo>
                                    <a:pt x="118745" y="185420"/>
                                  </a:lnTo>
                                  <a:lnTo>
                                    <a:pt x="81280" y="203200"/>
                                  </a:lnTo>
                                  <a:lnTo>
                                    <a:pt x="49530" y="229234"/>
                                  </a:lnTo>
                                  <a:lnTo>
                                    <a:pt x="24130" y="262255"/>
                                  </a:lnTo>
                                  <a:lnTo>
                                    <a:pt x="7620" y="300355"/>
                                  </a:lnTo>
                                  <a:lnTo>
                                    <a:pt x="0" y="342900"/>
                                  </a:lnTo>
                                  <a:lnTo>
                                    <a:pt x="0" y="351155"/>
                                  </a:lnTo>
                                  <a:lnTo>
                                    <a:pt x="0" y="2459355"/>
                                  </a:lnTo>
                                  <a:lnTo>
                                    <a:pt x="5080" y="2502535"/>
                                  </a:lnTo>
                                  <a:lnTo>
                                    <a:pt x="20320" y="2541905"/>
                                  </a:lnTo>
                                  <a:lnTo>
                                    <a:pt x="43815" y="2575560"/>
                                  </a:lnTo>
                                  <a:lnTo>
                                    <a:pt x="74930" y="2603500"/>
                                  </a:lnTo>
                                  <a:lnTo>
                                    <a:pt x="111760" y="2623185"/>
                                  </a:lnTo>
                                  <a:lnTo>
                                    <a:pt x="153035" y="2633345"/>
                                  </a:lnTo>
                                  <a:lnTo>
                                    <a:pt x="175895" y="2635249"/>
                                  </a:lnTo>
                                  <a:lnTo>
                                    <a:pt x="175895" y="351155"/>
                                  </a:lnTo>
                                  <a:lnTo>
                                    <a:pt x="176530" y="339725"/>
                                  </a:lnTo>
                                  <a:lnTo>
                                    <a:pt x="179070" y="325755"/>
                                  </a:lnTo>
                                  <a:lnTo>
                                    <a:pt x="184785" y="313055"/>
                                  </a:lnTo>
                                  <a:lnTo>
                                    <a:pt x="191770" y="300990"/>
                                  </a:lnTo>
                                  <a:lnTo>
                                    <a:pt x="200025" y="290195"/>
                                  </a:lnTo>
                                  <a:lnTo>
                                    <a:pt x="210820" y="281305"/>
                                  </a:lnTo>
                                  <a:lnTo>
                                    <a:pt x="222250" y="273685"/>
                                  </a:lnTo>
                                  <a:lnTo>
                                    <a:pt x="234950" y="268605"/>
                                  </a:lnTo>
                                  <a:lnTo>
                                    <a:pt x="248920" y="264795"/>
                                  </a:lnTo>
                                  <a:lnTo>
                                    <a:pt x="263525" y="263525"/>
                                  </a:lnTo>
                                  <a:lnTo>
                                    <a:pt x="274955" y="264160"/>
                                  </a:lnTo>
                                  <a:lnTo>
                                    <a:pt x="288925" y="267335"/>
                                  </a:lnTo>
                                  <a:lnTo>
                                    <a:pt x="301625" y="272415"/>
                                  </a:lnTo>
                                  <a:lnTo>
                                    <a:pt x="313690" y="279400"/>
                                  </a:lnTo>
                                  <a:lnTo>
                                    <a:pt x="324485" y="288290"/>
                                  </a:lnTo>
                                  <a:lnTo>
                                    <a:pt x="333375" y="298450"/>
                                  </a:lnTo>
                                  <a:lnTo>
                                    <a:pt x="340995" y="310515"/>
                                  </a:lnTo>
                                  <a:lnTo>
                                    <a:pt x="346710" y="323215"/>
                                  </a:lnTo>
                                  <a:lnTo>
                                    <a:pt x="349884" y="336550"/>
                                  </a:lnTo>
                                  <a:lnTo>
                                    <a:pt x="351155" y="351155"/>
                                  </a:lnTo>
                                  <a:lnTo>
                                    <a:pt x="4589145" y="2283460"/>
                                  </a:lnTo>
                                  <a:lnTo>
                                    <a:pt x="4604385" y="2282825"/>
                                  </a:lnTo>
                                  <a:lnTo>
                                    <a:pt x="4618355" y="2281555"/>
                                  </a:lnTo>
                                  <a:lnTo>
                                    <a:pt x="4632325" y="2278380"/>
                                  </a:lnTo>
                                  <a:lnTo>
                                    <a:pt x="4646295" y="2274570"/>
                                  </a:lnTo>
                                  <a:lnTo>
                                    <a:pt x="4658995" y="2269490"/>
                                  </a:lnTo>
                                  <a:lnTo>
                                    <a:pt x="4671695" y="2263140"/>
                                  </a:lnTo>
                                  <a:lnTo>
                                    <a:pt x="4683760" y="2256155"/>
                                  </a:lnTo>
                                  <a:lnTo>
                                    <a:pt x="4695190" y="2248535"/>
                                  </a:lnTo>
                                  <a:lnTo>
                                    <a:pt x="4705985" y="2239645"/>
                                  </a:lnTo>
                                  <a:lnTo>
                                    <a:pt x="4715510" y="2230120"/>
                                  </a:lnTo>
                                  <a:lnTo>
                                    <a:pt x="4725035" y="2219960"/>
                                  </a:lnTo>
                                  <a:lnTo>
                                    <a:pt x="4733290" y="2208530"/>
                                  </a:lnTo>
                                  <a:lnTo>
                                    <a:pt x="4740910" y="2197100"/>
                                  </a:lnTo>
                                  <a:lnTo>
                                    <a:pt x="4747260" y="2185035"/>
                                  </a:lnTo>
                                  <a:lnTo>
                                    <a:pt x="4752975" y="2172335"/>
                                  </a:lnTo>
                                  <a:lnTo>
                                    <a:pt x="4757420" y="2159000"/>
                                  </a:lnTo>
                                  <a:lnTo>
                                    <a:pt x="4761230" y="2145030"/>
                                  </a:lnTo>
                                  <a:lnTo>
                                    <a:pt x="4763770" y="2131060"/>
                                  </a:lnTo>
                                  <a:lnTo>
                                    <a:pt x="4765040" y="2116455"/>
                                  </a:lnTo>
                                  <a:lnTo>
                                    <a:pt x="4765040" y="2108200"/>
                                  </a:lnTo>
                                  <a:close/>
                                </a:path>
                              </a:pathLst>
                            </a:custGeom>
                            <a:solidFill>
                              <a:srgbClr val="FFFFFF"/>
                            </a:solidFill>
                            <a:ln>
                              <a:noFill/>
                            </a:ln>
                          </wps:spPr>
                          <wps:bodyPr spcFirstLastPara="1" wrap="square" lIns="91425" tIns="91425" rIns="91425" bIns="91425" anchor="ctr" anchorCtr="0">
                            <a:noAutofit/>
                          </wps:bodyPr>
                        </wps:wsp>
                        <wps:wsp>
                          <wps:cNvPr id="484795568" name="Freeform: Shape 484795568"/>
                          <wps:cNvSpPr/>
                          <wps:spPr>
                            <a:xfrm>
                              <a:off x="4517390" y="624840"/>
                              <a:ext cx="351154" cy="351155"/>
                            </a:xfrm>
                            <a:custGeom>
                              <a:avLst/>
                              <a:gdLst/>
                              <a:ahLst/>
                              <a:cxnLst/>
                              <a:rect l="l" t="t" r="r" b="b"/>
                              <a:pathLst>
                                <a:path w="351154" h="351155" extrusionOk="0">
                                  <a:moveTo>
                                    <a:pt x="1269" y="152400"/>
                                  </a:moveTo>
                                  <a:lnTo>
                                    <a:pt x="0" y="167005"/>
                                  </a:lnTo>
                                  <a:lnTo>
                                    <a:pt x="0" y="175260"/>
                                  </a:lnTo>
                                  <a:lnTo>
                                    <a:pt x="1269" y="189865"/>
                                  </a:lnTo>
                                  <a:lnTo>
                                    <a:pt x="4444" y="203834"/>
                                  </a:lnTo>
                                  <a:lnTo>
                                    <a:pt x="10159" y="216535"/>
                                  </a:lnTo>
                                  <a:lnTo>
                                    <a:pt x="17779" y="228600"/>
                                  </a:lnTo>
                                  <a:lnTo>
                                    <a:pt x="26669" y="238760"/>
                                  </a:lnTo>
                                  <a:lnTo>
                                    <a:pt x="37464" y="247650"/>
                                  </a:lnTo>
                                  <a:lnTo>
                                    <a:pt x="48894" y="254635"/>
                                  </a:lnTo>
                                  <a:lnTo>
                                    <a:pt x="62229" y="259715"/>
                                  </a:lnTo>
                                  <a:lnTo>
                                    <a:pt x="76199" y="262255"/>
                                  </a:lnTo>
                                  <a:lnTo>
                                    <a:pt x="87629" y="263525"/>
                                  </a:lnTo>
                                  <a:lnTo>
                                    <a:pt x="102234" y="262255"/>
                                  </a:lnTo>
                                  <a:lnTo>
                                    <a:pt x="116204" y="258444"/>
                                  </a:lnTo>
                                  <a:lnTo>
                                    <a:pt x="128904" y="253365"/>
                                  </a:lnTo>
                                  <a:lnTo>
                                    <a:pt x="140334" y="245745"/>
                                  </a:lnTo>
                                  <a:lnTo>
                                    <a:pt x="150494" y="236219"/>
                                  </a:lnTo>
                                  <a:lnTo>
                                    <a:pt x="159384" y="226059"/>
                                  </a:lnTo>
                                  <a:lnTo>
                                    <a:pt x="166369" y="213994"/>
                                  </a:lnTo>
                                  <a:lnTo>
                                    <a:pt x="171449" y="200660"/>
                                  </a:lnTo>
                                  <a:lnTo>
                                    <a:pt x="174624" y="186689"/>
                                  </a:lnTo>
                                  <a:lnTo>
                                    <a:pt x="175259" y="175260"/>
                                  </a:lnTo>
                                  <a:lnTo>
                                    <a:pt x="175259" y="351155"/>
                                  </a:lnTo>
                                  <a:lnTo>
                                    <a:pt x="190499" y="350520"/>
                                  </a:lnTo>
                                  <a:lnTo>
                                    <a:pt x="204469" y="348615"/>
                                  </a:lnTo>
                                  <a:lnTo>
                                    <a:pt x="218439" y="345440"/>
                                  </a:lnTo>
                                  <a:lnTo>
                                    <a:pt x="232409" y="341630"/>
                                  </a:lnTo>
                                  <a:lnTo>
                                    <a:pt x="245109" y="336550"/>
                                  </a:lnTo>
                                  <a:lnTo>
                                    <a:pt x="257809" y="330835"/>
                                  </a:lnTo>
                                  <a:lnTo>
                                    <a:pt x="269874" y="323850"/>
                                  </a:lnTo>
                                  <a:lnTo>
                                    <a:pt x="281304" y="315595"/>
                                  </a:lnTo>
                                  <a:lnTo>
                                    <a:pt x="292099" y="306705"/>
                                  </a:lnTo>
                                  <a:lnTo>
                                    <a:pt x="301624" y="297180"/>
                                  </a:lnTo>
                                  <a:lnTo>
                                    <a:pt x="311149" y="287020"/>
                                  </a:lnTo>
                                  <a:lnTo>
                                    <a:pt x="319404" y="276225"/>
                                  </a:lnTo>
                                  <a:lnTo>
                                    <a:pt x="327024" y="264795"/>
                                  </a:lnTo>
                                  <a:lnTo>
                                    <a:pt x="333374" y="252095"/>
                                  </a:lnTo>
                                  <a:lnTo>
                                    <a:pt x="339089" y="239395"/>
                                  </a:lnTo>
                                  <a:lnTo>
                                    <a:pt x="343534" y="226059"/>
                                  </a:lnTo>
                                  <a:lnTo>
                                    <a:pt x="347344" y="212725"/>
                                  </a:lnTo>
                                  <a:lnTo>
                                    <a:pt x="349884" y="198120"/>
                                  </a:lnTo>
                                  <a:lnTo>
                                    <a:pt x="351154" y="183515"/>
                                  </a:lnTo>
                                  <a:lnTo>
                                    <a:pt x="351154" y="175260"/>
                                  </a:lnTo>
                                  <a:lnTo>
                                    <a:pt x="350519" y="160655"/>
                                  </a:lnTo>
                                  <a:lnTo>
                                    <a:pt x="348614" y="146050"/>
                                  </a:lnTo>
                                  <a:lnTo>
                                    <a:pt x="346074" y="132080"/>
                                  </a:lnTo>
                                  <a:lnTo>
                                    <a:pt x="341629" y="118745"/>
                                  </a:lnTo>
                                  <a:lnTo>
                                    <a:pt x="336549" y="105410"/>
                                  </a:lnTo>
                                  <a:lnTo>
                                    <a:pt x="330834" y="93344"/>
                                  </a:lnTo>
                                  <a:lnTo>
                                    <a:pt x="323849" y="81280"/>
                                  </a:lnTo>
                                  <a:lnTo>
                                    <a:pt x="315594" y="69850"/>
                                  </a:lnTo>
                                  <a:lnTo>
                                    <a:pt x="307339" y="59054"/>
                                  </a:lnTo>
                                  <a:lnTo>
                                    <a:pt x="297814" y="48895"/>
                                  </a:lnTo>
                                  <a:lnTo>
                                    <a:pt x="287019" y="40005"/>
                                  </a:lnTo>
                                  <a:lnTo>
                                    <a:pt x="276224" y="31750"/>
                                  </a:lnTo>
                                  <a:lnTo>
                                    <a:pt x="264794" y="24130"/>
                                  </a:lnTo>
                                  <a:lnTo>
                                    <a:pt x="252094" y="17145"/>
                                  </a:lnTo>
                                  <a:lnTo>
                                    <a:pt x="239394" y="12065"/>
                                  </a:lnTo>
                                  <a:lnTo>
                                    <a:pt x="226059" y="6985"/>
                                  </a:lnTo>
                                  <a:lnTo>
                                    <a:pt x="212724" y="3810"/>
                                  </a:lnTo>
                                  <a:lnTo>
                                    <a:pt x="198119" y="1270"/>
                                  </a:lnTo>
                                  <a:lnTo>
                                    <a:pt x="183514" y="0"/>
                                  </a:lnTo>
                                  <a:lnTo>
                                    <a:pt x="175259" y="0"/>
                                  </a:lnTo>
                                  <a:lnTo>
                                    <a:pt x="160654" y="635"/>
                                  </a:lnTo>
                                  <a:lnTo>
                                    <a:pt x="146684" y="1905"/>
                                  </a:lnTo>
                                  <a:lnTo>
                                    <a:pt x="132079" y="5080"/>
                                  </a:lnTo>
                                  <a:lnTo>
                                    <a:pt x="118744" y="8890"/>
                                  </a:lnTo>
                                  <a:lnTo>
                                    <a:pt x="105409" y="13970"/>
                                  </a:lnTo>
                                  <a:lnTo>
                                    <a:pt x="93344" y="20320"/>
                                  </a:lnTo>
                                  <a:lnTo>
                                    <a:pt x="81279" y="27305"/>
                                  </a:lnTo>
                                  <a:lnTo>
                                    <a:pt x="69849" y="34925"/>
                                  </a:lnTo>
                                  <a:lnTo>
                                    <a:pt x="59054" y="43815"/>
                                  </a:lnTo>
                                  <a:lnTo>
                                    <a:pt x="48894" y="53340"/>
                                  </a:lnTo>
                                  <a:lnTo>
                                    <a:pt x="40004" y="63500"/>
                                  </a:lnTo>
                                  <a:lnTo>
                                    <a:pt x="31749" y="74930"/>
                                  </a:lnTo>
                                  <a:lnTo>
                                    <a:pt x="24129" y="86360"/>
                                  </a:lnTo>
                                  <a:lnTo>
                                    <a:pt x="17779" y="98425"/>
                                  </a:lnTo>
                                  <a:lnTo>
                                    <a:pt x="12064" y="111125"/>
                                  </a:lnTo>
                                  <a:lnTo>
                                    <a:pt x="7619" y="124460"/>
                                  </a:lnTo>
                                  <a:lnTo>
                                    <a:pt x="3809" y="138430"/>
                                  </a:lnTo>
                                  <a:lnTo>
                                    <a:pt x="1269" y="152400"/>
                                  </a:lnTo>
                                  <a:close/>
                                </a:path>
                              </a:pathLst>
                            </a:custGeom>
                            <a:solidFill>
                              <a:srgbClr val="CDCDCD"/>
                            </a:solidFill>
                            <a:ln>
                              <a:noFill/>
                            </a:ln>
                          </wps:spPr>
                          <wps:bodyPr spcFirstLastPara="1" wrap="square" lIns="91425" tIns="91425" rIns="91425" bIns="91425" anchor="ctr" anchorCtr="0">
                            <a:noAutofit/>
                          </wps:bodyPr>
                        </wps:wsp>
                        <wps:wsp>
                          <wps:cNvPr id="1243087136" name="Freeform: Shape 1243087136"/>
                          <wps:cNvSpPr/>
                          <wps:spPr>
                            <a:xfrm>
                              <a:off x="279400" y="1063625"/>
                              <a:ext cx="175895" cy="263525"/>
                            </a:xfrm>
                            <a:custGeom>
                              <a:avLst/>
                              <a:gdLst/>
                              <a:ahLst/>
                              <a:cxnLst/>
                              <a:rect l="l" t="t" r="r" b="b"/>
                              <a:pathLst>
                                <a:path w="175895" h="263525" extrusionOk="0">
                                  <a:moveTo>
                                    <a:pt x="15875" y="37465"/>
                                  </a:moveTo>
                                  <a:lnTo>
                                    <a:pt x="8890" y="49530"/>
                                  </a:lnTo>
                                  <a:lnTo>
                                    <a:pt x="3175" y="62230"/>
                                  </a:lnTo>
                                  <a:lnTo>
                                    <a:pt x="635" y="76200"/>
                                  </a:lnTo>
                                  <a:lnTo>
                                    <a:pt x="0" y="87630"/>
                                  </a:lnTo>
                                  <a:lnTo>
                                    <a:pt x="0" y="263525"/>
                                  </a:lnTo>
                                  <a:lnTo>
                                    <a:pt x="14605" y="262890"/>
                                  </a:lnTo>
                                  <a:lnTo>
                                    <a:pt x="28575" y="260985"/>
                                  </a:lnTo>
                                  <a:lnTo>
                                    <a:pt x="43180" y="258445"/>
                                  </a:lnTo>
                                  <a:lnTo>
                                    <a:pt x="56515" y="254000"/>
                                  </a:lnTo>
                                  <a:lnTo>
                                    <a:pt x="69850" y="248920"/>
                                  </a:lnTo>
                                  <a:lnTo>
                                    <a:pt x="81915" y="243205"/>
                                  </a:lnTo>
                                  <a:lnTo>
                                    <a:pt x="93980" y="236220"/>
                                  </a:lnTo>
                                  <a:lnTo>
                                    <a:pt x="105410" y="227965"/>
                                  </a:lnTo>
                                  <a:lnTo>
                                    <a:pt x="116204" y="219710"/>
                                  </a:lnTo>
                                  <a:lnTo>
                                    <a:pt x="126365" y="210185"/>
                                  </a:lnTo>
                                  <a:lnTo>
                                    <a:pt x="135255" y="199390"/>
                                  </a:lnTo>
                                  <a:lnTo>
                                    <a:pt x="143510" y="188595"/>
                                  </a:lnTo>
                                  <a:lnTo>
                                    <a:pt x="151130" y="177165"/>
                                  </a:lnTo>
                                  <a:lnTo>
                                    <a:pt x="157480" y="165100"/>
                                  </a:lnTo>
                                  <a:lnTo>
                                    <a:pt x="163195" y="151765"/>
                                  </a:lnTo>
                                  <a:lnTo>
                                    <a:pt x="167640" y="138430"/>
                                  </a:lnTo>
                                  <a:lnTo>
                                    <a:pt x="171450" y="125095"/>
                                  </a:lnTo>
                                  <a:lnTo>
                                    <a:pt x="173990" y="110490"/>
                                  </a:lnTo>
                                  <a:lnTo>
                                    <a:pt x="175260" y="95885"/>
                                  </a:lnTo>
                                  <a:lnTo>
                                    <a:pt x="175260" y="87630"/>
                                  </a:lnTo>
                                  <a:lnTo>
                                    <a:pt x="173990" y="73025"/>
                                  </a:lnTo>
                                  <a:lnTo>
                                    <a:pt x="170815" y="59690"/>
                                  </a:lnTo>
                                  <a:lnTo>
                                    <a:pt x="165100" y="46990"/>
                                  </a:lnTo>
                                  <a:lnTo>
                                    <a:pt x="157480" y="34925"/>
                                  </a:lnTo>
                                  <a:lnTo>
                                    <a:pt x="148590" y="24765"/>
                                  </a:lnTo>
                                  <a:lnTo>
                                    <a:pt x="137795" y="15875"/>
                                  </a:lnTo>
                                  <a:lnTo>
                                    <a:pt x="125730" y="8890"/>
                                  </a:lnTo>
                                  <a:lnTo>
                                    <a:pt x="113030" y="3810"/>
                                  </a:lnTo>
                                  <a:lnTo>
                                    <a:pt x="99060" y="635"/>
                                  </a:lnTo>
                                  <a:lnTo>
                                    <a:pt x="87630" y="0"/>
                                  </a:lnTo>
                                  <a:lnTo>
                                    <a:pt x="73025" y="1270"/>
                                  </a:lnTo>
                                  <a:lnTo>
                                    <a:pt x="59055" y="5080"/>
                                  </a:lnTo>
                                  <a:lnTo>
                                    <a:pt x="46355" y="10160"/>
                                  </a:lnTo>
                                  <a:lnTo>
                                    <a:pt x="34925" y="17780"/>
                                  </a:lnTo>
                                  <a:lnTo>
                                    <a:pt x="24130" y="26670"/>
                                  </a:lnTo>
                                  <a:lnTo>
                                    <a:pt x="15875" y="37465"/>
                                  </a:lnTo>
                                  <a:close/>
                                </a:path>
                              </a:pathLst>
                            </a:custGeom>
                            <a:solidFill>
                              <a:srgbClr val="CDCDCD"/>
                            </a:solidFill>
                            <a:ln>
                              <a:noFill/>
                            </a:ln>
                          </wps:spPr>
                          <wps:bodyPr spcFirstLastPara="1" wrap="square" lIns="91425" tIns="91425" rIns="91425" bIns="91425" anchor="ctr" anchorCtr="0">
                            <a:noAutofit/>
                          </wps:bodyPr>
                        </wps:wsp>
                        <wps:wsp>
                          <wps:cNvPr id="986468483" name="Freeform: Shape 986468483"/>
                          <wps:cNvSpPr/>
                          <wps:spPr>
                            <a:xfrm>
                              <a:off x="103505" y="624840"/>
                              <a:ext cx="4765040" cy="2810510"/>
                            </a:xfrm>
                            <a:custGeom>
                              <a:avLst/>
                              <a:gdLst/>
                              <a:ahLst/>
                              <a:cxnLst/>
                              <a:rect l="l" t="t" r="r" b="b"/>
                              <a:pathLst>
                                <a:path w="4765040" h="2810510" extrusionOk="0">
                                  <a:moveTo>
                                    <a:pt x="0" y="526415"/>
                                  </a:moveTo>
                                  <a:lnTo>
                                    <a:pt x="5080" y="483870"/>
                                  </a:lnTo>
                                  <a:lnTo>
                                    <a:pt x="20320" y="444500"/>
                                  </a:lnTo>
                                  <a:lnTo>
                                    <a:pt x="43815" y="410210"/>
                                  </a:lnTo>
                                  <a:lnTo>
                                    <a:pt x="74930" y="382905"/>
                                  </a:lnTo>
                                  <a:lnTo>
                                    <a:pt x="111760" y="363220"/>
                                  </a:lnTo>
                                  <a:lnTo>
                                    <a:pt x="153035" y="352425"/>
                                  </a:lnTo>
                                  <a:lnTo>
                                    <a:pt x="175895" y="351155"/>
                                  </a:lnTo>
                                  <a:lnTo>
                                    <a:pt x="4413885" y="351155"/>
                                  </a:lnTo>
                                  <a:lnTo>
                                    <a:pt x="4413885" y="175260"/>
                                  </a:lnTo>
                                  <a:lnTo>
                                    <a:pt x="4418965" y="132080"/>
                                  </a:lnTo>
                                  <a:lnTo>
                                    <a:pt x="4434205" y="93345"/>
                                  </a:lnTo>
                                  <a:lnTo>
                                    <a:pt x="4457700" y="59055"/>
                                  </a:lnTo>
                                  <a:lnTo>
                                    <a:pt x="4488815" y="31750"/>
                                  </a:lnTo>
                                  <a:lnTo>
                                    <a:pt x="4525010" y="12065"/>
                                  </a:lnTo>
                                  <a:lnTo>
                                    <a:pt x="4566285" y="1270"/>
                                  </a:lnTo>
                                  <a:lnTo>
                                    <a:pt x="4589145" y="0"/>
                                  </a:lnTo>
                                  <a:lnTo>
                                    <a:pt x="4604385" y="635"/>
                                  </a:lnTo>
                                  <a:lnTo>
                                    <a:pt x="4646295" y="8890"/>
                                  </a:lnTo>
                                  <a:lnTo>
                                    <a:pt x="4683760" y="27305"/>
                                  </a:lnTo>
                                  <a:lnTo>
                                    <a:pt x="4715510" y="53340"/>
                                  </a:lnTo>
                                  <a:lnTo>
                                    <a:pt x="4740910" y="86360"/>
                                  </a:lnTo>
                                  <a:lnTo>
                                    <a:pt x="4757420" y="124459"/>
                                  </a:lnTo>
                                  <a:lnTo>
                                    <a:pt x="4765040" y="167005"/>
                                  </a:lnTo>
                                  <a:lnTo>
                                    <a:pt x="4765040" y="175260"/>
                                  </a:lnTo>
                                  <a:lnTo>
                                    <a:pt x="4765040" y="2283460"/>
                                  </a:lnTo>
                                  <a:lnTo>
                                    <a:pt x="4759960" y="2326640"/>
                                  </a:lnTo>
                                  <a:lnTo>
                                    <a:pt x="4744720" y="2365375"/>
                                  </a:lnTo>
                                  <a:lnTo>
                                    <a:pt x="4721225" y="2399665"/>
                                  </a:lnTo>
                                  <a:lnTo>
                                    <a:pt x="4690110" y="2426970"/>
                                  </a:lnTo>
                                  <a:lnTo>
                                    <a:pt x="4653280" y="2446655"/>
                                  </a:lnTo>
                                  <a:lnTo>
                                    <a:pt x="4612005" y="2457450"/>
                                  </a:lnTo>
                                  <a:lnTo>
                                    <a:pt x="4589145" y="2458720"/>
                                  </a:lnTo>
                                  <a:lnTo>
                                    <a:pt x="351155" y="2458720"/>
                                  </a:lnTo>
                                  <a:lnTo>
                                    <a:pt x="351155" y="2634615"/>
                                  </a:lnTo>
                                  <a:lnTo>
                                    <a:pt x="350520" y="2649220"/>
                                  </a:lnTo>
                                  <a:lnTo>
                                    <a:pt x="348615" y="2663825"/>
                                  </a:lnTo>
                                  <a:lnTo>
                                    <a:pt x="346075" y="2677795"/>
                                  </a:lnTo>
                                  <a:lnTo>
                                    <a:pt x="341630" y="2691130"/>
                                  </a:lnTo>
                                  <a:lnTo>
                                    <a:pt x="337185" y="2704465"/>
                                  </a:lnTo>
                                  <a:lnTo>
                                    <a:pt x="330835" y="2717165"/>
                                  </a:lnTo>
                                  <a:lnTo>
                                    <a:pt x="323850" y="2729230"/>
                                  </a:lnTo>
                                  <a:lnTo>
                                    <a:pt x="316229" y="2740025"/>
                                  </a:lnTo>
                                  <a:lnTo>
                                    <a:pt x="307340" y="2750820"/>
                                  </a:lnTo>
                                  <a:lnTo>
                                    <a:pt x="297815" y="2760980"/>
                                  </a:lnTo>
                                  <a:lnTo>
                                    <a:pt x="287655" y="2769870"/>
                                  </a:lnTo>
                                  <a:lnTo>
                                    <a:pt x="276225" y="2778760"/>
                                  </a:lnTo>
                                  <a:lnTo>
                                    <a:pt x="264795" y="2785745"/>
                                  </a:lnTo>
                                  <a:lnTo>
                                    <a:pt x="252730" y="2792730"/>
                                  </a:lnTo>
                                  <a:lnTo>
                                    <a:pt x="240030" y="2798445"/>
                                  </a:lnTo>
                                  <a:lnTo>
                                    <a:pt x="226695" y="2802890"/>
                                  </a:lnTo>
                                  <a:lnTo>
                                    <a:pt x="212725" y="2806065"/>
                                  </a:lnTo>
                                  <a:lnTo>
                                    <a:pt x="198755" y="2808605"/>
                                  </a:lnTo>
                                  <a:lnTo>
                                    <a:pt x="184150" y="2809875"/>
                                  </a:lnTo>
                                  <a:lnTo>
                                    <a:pt x="175895" y="2810510"/>
                                  </a:lnTo>
                                  <a:lnTo>
                                    <a:pt x="160655" y="2809875"/>
                                  </a:lnTo>
                                  <a:lnTo>
                                    <a:pt x="146685" y="2807970"/>
                                  </a:lnTo>
                                  <a:lnTo>
                                    <a:pt x="132715" y="2804795"/>
                                  </a:lnTo>
                                  <a:lnTo>
                                    <a:pt x="118745" y="2800985"/>
                                  </a:lnTo>
                                  <a:lnTo>
                                    <a:pt x="106045" y="2795905"/>
                                  </a:lnTo>
                                  <a:lnTo>
                                    <a:pt x="93345" y="2789555"/>
                                  </a:lnTo>
                                  <a:lnTo>
                                    <a:pt x="81280" y="2782570"/>
                                  </a:lnTo>
                                  <a:lnTo>
                                    <a:pt x="69850" y="2774950"/>
                                  </a:lnTo>
                                  <a:lnTo>
                                    <a:pt x="59055" y="2766060"/>
                                  </a:lnTo>
                                  <a:lnTo>
                                    <a:pt x="49530" y="2756535"/>
                                  </a:lnTo>
                                  <a:lnTo>
                                    <a:pt x="40005" y="2746375"/>
                                  </a:lnTo>
                                  <a:lnTo>
                                    <a:pt x="31750" y="2735580"/>
                                  </a:lnTo>
                                  <a:lnTo>
                                    <a:pt x="24130" y="2723515"/>
                                  </a:lnTo>
                                  <a:lnTo>
                                    <a:pt x="17780" y="2711450"/>
                                  </a:lnTo>
                                  <a:lnTo>
                                    <a:pt x="12065" y="2698750"/>
                                  </a:lnTo>
                                  <a:lnTo>
                                    <a:pt x="7620" y="2685415"/>
                                  </a:lnTo>
                                  <a:lnTo>
                                    <a:pt x="3810" y="2671445"/>
                                  </a:lnTo>
                                  <a:lnTo>
                                    <a:pt x="1270" y="2657475"/>
                                  </a:lnTo>
                                  <a:lnTo>
                                    <a:pt x="0" y="2642870"/>
                                  </a:lnTo>
                                  <a:lnTo>
                                    <a:pt x="0" y="2634615"/>
                                  </a:lnTo>
                                  <a:lnTo>
                                    <a:pt x="0" y="526415"/>
                                  </a:lnTo>
                                  <a:close/>
                                </a:path>
                              </a:pathLst>
                            </a:custGeom>
                            <a:noFill/>
                            <a:ln w="254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39127113" name="Freeform: Shape 1839127113"/>
                          <wps:cNvSpPr/>
                          <wps:spPr>
                            <a:xfrm>
                              <a:off x="4517390" y="800100"/>
                              <a:ext cx="351154" cy="175895"/>
                            </a:xfrm>
                            <a:custGeom>
                              <a:avLst/>
                              <a:gdLst/>
                              <a:ahLst/>
                              <a:cxnLst/>
                              <a:rect l="l" t="t" r="r" b="b"/>
                              <a:pathLst>
                                <a:path w="351154" h="175895" extrusionOk="0">
                                  <a:moveTo>
                                    <a:pt x="0" y="175895"/>
                                  </a:moveTo>
                                  <a:lnTo>
                                    <a:pt x="175259" y="175895"/>
                                  </a:lnTo>
                                  <a:lnTo>
                                    <a:pt x="190499" y="175260"/>
                                  </a:lnTo>
                                  <a:lnTo>
                                    <a:pt x="204469" y="173355"/>
                                  </a:lnTo>
                                  <a:lnTo>
                                    <a:pt x="218439" y="170180"/>
                                  </a:lnTo>
                                  <a:lnTo>
                                    <a:pt x="232409" y="166370"/>
                                  </a:lnTo>
                                  <a:lnTo>
                                    <a:pt x="245109" y="161290"/>
                                  </a:lnTo>
                                  <a:lnTo>
                                    <a:pt x="257809" y="155575"/>
                                  </a:lnTo>
                                  <a:lnTo>
                                    <a:pt x="269874" y="148590"/>
                                  </a:lnTo>
                                  <a:lnTo>
                                    <a:pt x="281304" y="140335"/>
                                  </a:lnTo>
                                  <a:lnTo>
                                    <a:pt x="292099" y="131445"/>
                                  </a:lnTo>
                                  <a:lnTo>
                                    <a:pt x="301624" y="121920"/>
                                  </a:lnTo>
                                  <a:lnTo>
                                    <a:pt x="311149" y="111760"/>
                                  </a:lnTo>
                                  <a:lnTo>
                                    <a:pt x="319404" y="100965"/>
                                  </a:lnTo>
                                  <a:lnTo>
                                    <a:pt x="327024" y="89535"/>
                                  </a:lnTo>
                                  <a:lnTo>
                                    <a:pt x="333374" y="76835"/>
                                  </a:lnTo>
                                  <a:lnTo>
                                    <a:pt x="339089" y="64135"/>
                                  </a:lnTo>
                                  <a:lnTo>
                                    <a:pt x="343534" y="50800"/>
                                  </a:lnTo>
                                  <a:lnTo>
                                    <a:pt x="347344" y="37465"/>
                                  </a:lnTo>
                                  <a:lnTo>
                                    <a:pt x="349884" y="22859"/>
                                  </a:lnTo>
                                  <a:lnTo>
                                    <a:pt x="351154" y="8255"/>
                                  </a:lnTo>
                                  <a:lnTo>
                                    <a:pt x="351154" y="0"/>
                                  </a:lnTo>
                                </a:path>
                              </a:pathLst>
                            </a:custGeom>
                            <a:noFill/>
                            <a:ln w="254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85827235" name="Freeform: Shape 285827235"/>
                          <wps:cNvSpPr/>
                          <wps:spPr>
                            <a:xfrm>
                              <a:off x="4517390" y="800100"/>
                              <a:ext cx="175895" cy="175895"/>
                            </a:xfrm>
                            <a:custGeom>
                              <a:avLst/>
                              <a:gdLst/>
                              <a:ahLst/>
                              <a:cxnLst/>
                              <a:rect l="l" t="t" r="r" b="b"/>
                              <a:pathLst>
                                <a:path w="175895" h="175895" extrusionOk="0">
                                  <a:moveTo>
                                    <a:pt x="175260" y="175895"/>
                                  </a:moveTo>
                                  <a:lnTo>
                                    <a:pt x="175260" y="0"/>
                                  </a:lnTo>
                                  <a:lnTo>
                                    <a:pt x="174625" y="14605"/>
                                  </a:lnTo>
                                  <a:lnTo>
                                    <a:pt x="170815" y="28575"/>
                                  </a:lnTo>
                                  <a:lnTo>
                                    <a:pt x="165100" y="41275"/>
                                  </a:lnTo>
                                  <a:lnTo>
                                    <a:pt x="158115" y="52705"/>
                                  </a:lnTo>
                                  <a:lnTo>
                                    <a:pt x="148590" y="63500"/>
                                  </a:lnTo>
                                  <a:lnTo>
                                    <a:pt x="137795" y="72390"/>
                                  </a:lnTo>
                                  <a:lnTo>
                                    <a:pt x="126365" y="79375"/>
                                  </a:lnTo>
                                  <a:lnTo>
                                    <a:pt x="113030" y="84455"/>
                                  </a:lnTo>
                                  <a:lnTo>
                                    <a:pt x="99060" y="86995"/>
                                  </a:lnTo>
                                  <a:lnTo>
                                    <a:pt x="87630" y="88265"/>
                                  </a:lnTo>
                                  <a:lnTo>
                                    <a:pt x="73025" y="86995"/>
                                  </a:lnTo>
                                  <a:lnTo>
                                    <a:pt x="59055" y="83185"/>
                                  </a:lnTo>
                                  <a:lnTo>
                                    <a:pt x="46355" y="78105"/>
                                  </a:lnTo>
                                  <a:lnTo>
                                    <a:pt x="34925" y="70485"/>
                                  </a:lnTo>
                                  <a:lnTo>
                                    <a:pt x="24765" y="60960"/>
                                  </a:lnTo>
                                  <a:lnTo>
                                    <a:pt x="15875" y="50800"/>
                                  </a:lnTo>
                                  <a:lnTo>
                                    <a:pt x="8890" y="38735"/>
                                  </a:lnTo>
                                  <a:lnTo>
                                    <a:pt x="3810" y="25400"/>
                                  </a:lnTo>
                                  <a:lnTo>
                                    <a:pt x="635" y="11429"/>
                                  </a:lnTo>
                                  <a:lnTo>
                                    <a:pt x="0" y="0"/>
                                  </a:lnTo>
                                </a:path>
                              </a:pathLst>
                            </a:custGeom>
                            <a:noFill/>
                            <a:ln w="254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53085366" name="Freeform: Shape 1053085366"/>
                          <wps:cNvSpPr/>
                          <wps:spPr>
                            <a:xfrm>
                              <a:off x="103505" y="1063625"/>
                              <a:ext cx="351154" cy="263525"/>
                            </a:xfrm>
                            <a:custGeom>
                              <a:avLst/>
                              <a:gdLst/>
                              <a:ahLst/>
                              <a:cxnLst/>
                              <a:rect l="l" t="t" r="r" b="b"/>
                              <a:pathLst>
                                <a:path w="351154" h="263525" extrusionOk="0">
                                  <a:moveTo>
                                    <a:pt x="175894" y="263525"/>
                                  </a:moveTo>
                                  <a:lnTo>
                                    <a:pt x="175894" y="87630"/>
                                  </a:lnTo>
                                  <a:lnTo>
                                    <a:pt x="176529" y="73660"/>
                                  </a:lnTo>
                                  <a:lnTo>
                                    <a:pt x="180339" y="59690"/>
                                  </a:lnTo>
                                  <a:lnTo>
                                    <a:pt x="186054" y="46990"/>
                                  </a:lnTo>
                                  <a:lnTo>
                                    <a:pt x="193039" y="34925"/>
                                  </a:lnTo>
                                  <a:lnTo>
                                    <a:pt x="202564" y="24765"/>
                                  </a:lnTo>
                                  <a:lnTo>
                                    <a:pt x="213359" y="15875"/>
                                  </a:lnTo>
                                  <a:lnTo>
                                    <a:pt x="224789" y="8890"/>
                                  </a:lnTo>
                                  <a:lnTo>
                                    <a:pt x="238124" y="3810"/>
                                  </a:lnTo>
                                  <a:lnTo>
                                    <a:pt x="252094" y="635"/>
                                  </a:lnTo>
                                  <a:lnTo>
                                    <a:pt x="263524" y="0"/>
                                  </a:lnTo>
                                  <a:lnTo>
                                    <a:pt x="278129" y="1270"/>
                                  </a:lnTo>
                                  <a:lnTo>
                                    <a:pt x="292099" y="5080"/>
                                  </a:lnTo>
                                  <a:lnTo>
                                    <a:pt x="304799" y="10160"/>
                                  </a:lnTo>
                                  <a:lnTo>
                                    <a:pt x="316229" y="17780"/>
                                  </a:lnTo>
                                  <a:lnTo>
                                    <a:pt x="326389" y="26670"/>
                                  </a:lnTo>
                                  <a:lnTo>
                                    <a:pt x="335279" y="37465"/>
                                  </a:lnTo>
                                  <a:lnTo>
                                    <a:pt x="342264" y="49530"/>
                                  </a:lnTo>
                                  <a:lnTo>
                                    <a:pt x="347344" y="62865"/>
                                  </a:lnTo>
                                  <a:lnTo>
                                    <a:pt x="350519" y="76835"/>
                                  </a:lnTo>
                                  <a:lnTo>
                                    <a:pt x="351154" y="87630"/>
                                  </a:lnTo>
                                  <a:lnTo>
                                    <a:pt x="350519" y="102870"/>
                                  </a:lnTo>
                                  <a:lnTo>
                                    <a:pt x="348614" y="116840"/>
                                  </a:lnTo>
                                  <a:lnTo>
                                    <a:pt x="346074" y="130810"/>
                                  </a:lnTo>
                                  <a:lnTo>
                                    <a:pt x="341629" y="144780"/>
                                  </a:lnTo>
                                  <a:lnTo>
                                    <a:pt x="337184" y="157480"/>
                                  </a:lnTo>
                                  <a:lnTo>
                                    <a:pt x="330834" y="170180"/>
                                  </a:lnTo>
                                  <a:lnTo>
                                    <a:pt x="323849" y="182245"/>
                                  </a:lnTo>
                                  <a:lnTo>
                                    <a:pt x="316229" y="193675"/>
                                  </a:lnTo>
                                  <a:lnTo>
                                    <a:pt x="307339" y="204470"/>
                                  </a:lnTo>
                                  <a:lnTo>
                                    <a:pt x="297814" y="213995"/>
                                  </a:lnTo>
                                  <a:lnTo>
                                    <a:pt x="287654" y="223520"/>
                                  </a:lnTo>
                                  <a:lnTo>
                                    <a:pt x="276224" y="231775"/>
                                  </a:lnTo>
                                  <a:lnTo>
                                    <a:pt x="264794" y="239395"/>
                                  </a:lnTo>
                                  <a:lnTo>
                                    <a:pt x="252729" y="245745"/>
                                  </a:lnTo>
                                  <a:lnTo>
                                    <a:pt x="240029" y="251460"/>
                                  </a:lnTo>
                                  <a:lnTo>
                                    <a:pt x="226694" y="255905"/>
                                  </a:lnTo>
                                  <a:lnTo>
                                    <a:pt x="212724" y="259715"/>
                                  </a:lnTo>
                                  <a:lnTo>
                                    <a:pt x="198754" y="262255"/>
                                  </a:lnTo>
                                  <a:lnTo>
                                    <a:pt x="184149" y="263525"/>
                                  </a:lnTo>
                                  <a:lnTo>
                                    <a:pt x="175894" y="263525"/>
                                  </a:lnTo>
                                  <a:lnTo>
                                    <a:pt x="160654" y="262890"/>
                                  </a:lnTo>
                                  <a:lnTo>
                                    <a:pt x="146684" y="260985"/>
                                  </a:lnTo>
                                  <a:lnTo>
                                    <a:pt x="132714" y="258445"/>
                                  </a:lnTo>
                                  <a:lnTo>
                                    <a:pt x="118744" y="254000"/>
                                  </a:lnTo>
                                  <a:lnTo>
                                    <a:pt x="106044" y="248920"/>
                                  </a:lnTo>
                                  <a:lnTo>
                                    <a:pt x="93344" y="243205"/>
                                  </a:lnTo>
                                  <a:lnTo>
                                    <a:pt x="81279" y="236220"/>
                                  </a:lnTo>
                                  <a:lnTo>
                                    <a:pt x="69849" y="227965"/>
                                  </a:lnTo>
                                  <a:lnTo>
                                    <a:pt x="59054" y="219710"/>
                                  </a:lnTo>
                                  <a:lnTo>
                                    <a:pt x="49529" y="210185"/>
                                  </a:lnTo>
                                  <a:lnTo>
                                    <a:pt x="40004" y="199390"/>
                                  </a:lnTo>
                                  <a:lnTo>
                                    <a:pt x="31749" y="188595"/>
                                  </a:lnTo>
                                  <a:lnTo>
                                    <a:pt x="24129" y="177165"/>
                                  </a:lnTo>
                                  <a:lnTo>
                                    <a:pt x="17779" y="165100"/>
                                  </a:lnTo>
                                  <a:lnTo>
                                    <a:pt x="12064" y="151765"/>
                                  </a:lnTo>
                                  <a:lnTo>
                                    <a:pt x="7619" y="138430"/>
                                  </a:lnTo>
                                  <a:lnTo>
                                    <a:pt x="3809" y="125095"/>
                                  </a:lnTo>
                                  <a:lnTo>
                                    <a:pt x="1269" y="110490"/>
                                  </a:lnTo>
                                  <a:lnTo>
                                    <a:pt x="0" y="95885"/>
                                  </a:lnTo>
                                  <a:lnTo>
                                    <a:pt x="0" y="87630"/>
                                  </a:lnTo>
                                </a:path>
                              </a:pathLst>
                            </a:custGeom>
                            <a:noFill/>
                            <a:ln w="254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59895476" name="Freeform: Shape 259895476"/>
                          <wps:cNvSpPr/>
                          <wps:spPr>
                            <a:xfrm>
                              <a:off x="454660" y="1151255"/>
                              <a:ext cx="0" cy="1932305"/>
                            </a:xfrm>
                            <a:custGeom>
                              <a:avLst/>
                              <a:gdLst/>
                              <a:ahLst/>
                              <a:cxnLst/>
                              <a:rect l="l" t="t" r="r" b="b"/>
                              <a:pathLst>
                                <a:path w="1" h="1932305" extrusionOk="0">
                                  <a:moveTo>
                                    <a:pt x="0" y="0"/>
                                  </a:moveTo>
                                  <a:lnTo>
                                    <a:pt x="0" y="1932305"/>
                                  </a:lnTo>
                                </a:path>
                              </a:pathLst>
                            </a:custGeom>
                            <a:noFill/>
                            <a:ln w="254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anchor>
            </w:drawing>
          </mc:Choice>
          <mc:Fallback>
            <w:pict>
              <v:group w14:anchorId="01A1A70C" id="Group 72" o:spid="_x0000_s1038" style="position:absolute;left:0;text-align:left;margin-left:0;margin-top:-142pt;width:384.35pt;height:349.15pt;z-index:-251666432;mso-position-horizontal:center;mso-position-horizontal-relative:margin" coordorigin="39721,15628" coordsize="48812,44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">
                <v:group id="Group 631485615" o:spid="_x0000_s1039" style="position:absolute;left:39721;top:15628;width:48813;height:44342" coordsize="48812,4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">
                  <v:rect id="Rectangle 599253929" o:spid="_x0000_s1040" style="position:absolute;width:48812;height:443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" filled="f" stroked="f">
                    <v:textbox inset="2.53958mm,2.53958mm,2.53958mm,2.53958mm">
                      <w:txbxContent>
                        <w:p w14:paraId="0F60C925" w14:textId="77777777" w:rsidR="00A817A8" w:rsidRDefault="00A817A8">
                          <w:pPr>
                            <w:textDirection w:val="btLr"/>
                          </w:pPr>
                        </w:p>
                      </w:txbxContent>
                    </v:textbox>
                  </v:rect>
                  <v:shape id="Freeform: Shape 1273670756" o:spid="_x0000_s1041" style="position:absolute;left:1035;top:8001;width:45891;height:26346;visibility:visible;mso-wrap-style:square;v-text-anchor:middle" coordsize="4589145,2634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" path="m175895,527050r,2108199l190500,2634615r41909,-8890l269875,2607310r32385,-26035l327025,2548255r16510,-38100l351155,2467610r,-8255l351155,2283460r4237990,l351155,351155r,8255l349884,374015r-2539,14604l343535,401955r-4445,13335l333375,428625r-6350,12065l319405,452120r-8255,10794l302260,473710r-10160,9525l281305,491490r-11430,8255l257810,506729r-12065,5716l232409,517524r-13334,4445l204470,524510r-13970,1905l175895,527050xe" stroked="f">
                    <v:path arrowok="t" o:extrusionok="f"/>
                  </v:shape>
                  <v:shape id="Freeform: Shape 54205572" o:spid="_x0000_s1042" style="position:absolute;left:1035;top:8001;width:45891;height:26346;visibility:visible;mso-wrap-style:square;v-text-anchor:middle" coordsize="4589145,2634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" path="m4765040,2108200l4765040,r-635,14604l4762500,29209r-2540,13971l4755515,57150r-5080,12700l4744720,82550r-6985,12065l4729480,106045r-8255,10794l4711700,126365r-10795,9525l4690110,144145r-11430,7620l4665980,158115r-12700,5715l4639945,168275r-13335,3810l4612005,174625r-14605,1270l4589145,175895,4589145,r-635,14604l4584700,28575r-5715,12700l4572000,52705r-9525,10795l4551680,72390r-11430,6985l4526915,84455r-13970,2540l4501515,88265r-14605,-1270l4472940,83185r-12700,-5080l4448810,70485r-10160,-9525l4429760,50800r-6985,-12065l4417695,25400r-3175,-13970l4413885,r,175895l175895,175895r-15240,635l118745,185420,81280,203200,49530,229234,24130,262255,7620,300355,,342900r,8255l,2459355r5080,43180l20320,2541905r23495,33655l74930,2603500r36830,19685l153035,2633345r22860,1904l175895,351155r635,-11430l179070,325755r5715,-12700l191770,300990r8255,-10795l210820,281305r11430,-7620l234950,268605r13970,-3810l263525,263525r11430,635l288925,267335r12700,5080l313690,279400r10795,8890l333375,298450r7620,12065l346710,323215r3174,13335l351155,351155,4589145,2283460r15240,-635l4618355,2281555r13970,-3175l4646295,2274570r12700,-5080l4671695,2263140r12065,-6985l4695190,2248535r10795,-8890l4715510,2230120r9525,-10160l4733290,2208530r7620,-11430l4747260,2185035r5715,-12700l4757420,2159000r3810,-13970l4763770,2131060r1270,-14605l4765040,2108200xe" stroked="f">
                    <v:path arrowok="t" o:extrusionok="f"/>
                  </v:shape>
                  <v:shape id="Freeform: Shape 484795568" o:spid="_x0000_s1043" style="position:absolute;left:45173;top:6248;width:3512;height:3511;visibility:visible;mso-wrap-style:square;v-text-anchor:middle" coordsize="351154,351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" path="m1269,152400l,167005r,8255l1269,189865r3175,13969l10159,216535r7620,12065l26669,238760r10795,8890l48894,254635r13335,5080l76199,262255r11430,1270l102234,262255r13970,-3811l128904,253365r11430,-7620l150494,236219r8890,-10160l166369,213994r5080,-13334l174624,186689r635,-11429l175259,351155r15240,-635l204469,348615r13970,-3175l232409,341630r12700,-5080l257809,330835r12065,-6985l281304,315595r10795,-8890l301624,297180r9525,-10160l319404,276225r7620,-11430l333374,252095r5715,-12700l343534,226059r3810,-13334l349884,198120r1270,-14605l351154,175260r-635,-14605l348614,146050r-2540,-13970l341629,118745r-5080,-13335l330834,93344,323849,81280,315594,69850,307339,59054,297814,48895,287019,40005,276224,31750,264794,24130,252094,17145,239394,12065,226059,6985,212724,3810,198119,1270,183514,r-8255,l160654,635,146684,1905,132079,5080,118744,8890r-13335,5080l93344,20320,81279,27305,69849,34925,59054,43815,48894,53340,40004,63500,31749,74930,24129,86360,17779,98425r-5715,12700l7619,124460,3809,138430,1269,152400xe" fillcolor="#cdcdcd" stroked="f">
                    <v:path arrowok="t" o:extrusionok="f"/>
                  </v:shape>
                  <v:shape id="Freeform: Shape 1243087136" o:spid="_x0000_s1044" style="position:absolute;left:2794;top:10636;width:1758;height:2635;visibility:visible;mso-wrap-style:square;v-text-anchor:middle" coordsize="175895,263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" path="m15875,37465l8890,49530,3175,62230,635,76200,,87630,,263525r14605,-635l28575,260985r14605,-2540l56515,254000r13335,-5080l81915,243205r12065,-6985l105410,227965r10794,-8255l126365,210185r8890,-10795l143510,188595r7620,-11430l157480,165100r5715,-13335l167640,138430r3810,-13335l173990,110490r1270,-14605l175260,87630,173990,73025,170815,59690,165100,46990,157480,34925,148590,24765,137795,15875,125730,8890,113030,3810,99060,635,87630,,73025,1270,59055,5080,46355,10160,34925,17780,24130,26670,15875,37465xe" fillcolor="#cdcdcd" stroked="f">
                    <v:path arrowok="t" o:extrusionok="f"/>
                  </v:shape>
                  <v:shape id="Freeform: Shape 986468483" o:spid="_x0000_s1045" style="position:absolute;left:1035;top:6248;width:47650;height:28105;visibility:visible;mso-wrap-style:square;v-text-anchor:middle" coordsize="4765040,281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" path="m,526415l5080,483870,20320,444500,43815,410210,74930,382905r36830,-19685l153035,352425r22860,-1270l4413885,351155r,-175895l4418965,132080r15240,-38735l4457700,59055r31115,-27305l4525010,12065,4566285,1270,4589145,r15240,635l4646295,8890r37465,18415l4715510,53340r25400,33020l4757420,124459r7620,42546l4765040,175260r,2108200l4759960,2326640r-15240,38735l4721225,2399665r-31115,27305l4653280,2446655r-41275,10795l4589145,2458720r-4237990,l351155,2634615r-635,14605l348615,2663825r-2540,13970l341630,2691130r-4445,13335l330835,2717165r-6985,12065l316229,2740025r-8889,10795l297815,2760980r-10160,8890l276225,2778760r-11430,6985l252730,2792730r-12700,5715l226695,2802890r-13970,3175l198755,2808605r-14605,1270l175895,2810510r-15240,-635l146685,2807970r-13970,-3175l118745,2800985r-12700,-5080l93345,2789555r-12065,-6985l69850,2774950r-10795,-8890l49530,2756535r-9525,-10160l31750,2735580r-7620,-12065l17780,2711450r-5715,-12700l7620,2685415,3810,2671445,1270,2657475,,2642870r,-8255l,526415xe" filled="f" strokeweight="2pt">
                    <v:stroke startarrowwidth="narrow" startarrowlength="short" endarrowwidth="narrow" endarrowlength="short"/>
                    <v:path arrowok="t" o:extrusionok="f"/>
                  </v:shape>
                  <v:shape id="Freeform: Shape 1839127113" o:spid="_x0000_s1046" style="position:absolute;left:45173;top:8001;width:3512;height:1758;visibility:visible;mso-wrap-style:square;v-text-anchor:middle" coordsize="351154,175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" path="m,175895r175259,l190499,175260r13970,-1905l218439,170180r13970,-3810l245109,161290r12700,-5715l269874,148590r11430,-8255l292099,131445r9525,-9525l311149,111760r8255,-10795l327024,89535r6350,-12700l339089,64135r4445,-13335l347344,37465r2540,-14606l351154,8255r,-8255e" filled="f" strokeweight="2pt">
                    <v:stroke startarrowwidth="narrow" startarrowlength="short" endarrowwidth="narrow" endarrowlength="short"/>
                    <v:path arrowok="t" o:extrusionok="f"/>
                  </v:shape>
                  <v:shape id="Freeform: Shape 285827235" o:spid="_x0000_s1047" style="position:absolute;left:45173;top:8001;width:1759;height:1758;visibility:visible;mso-wrap-style:square;v-text-anchor:middle" coordsize="175895,175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" path="m175260,175895l175260,r-635,14605l170815,28575r-5715,12700l158115,52705r-9525,10795l137795,72390r-11430,6985l113030,84455,99060,86995,87630,88265,73025,86995,59055,83185,46355,78105,34925,70485,24765,60960,15875,50800,8890,38735,3810,25400,635,11429,,e" filled="f" strokeweight="2pt">
                    <v:stroke startarrowwidth="narrow" startarrowlength="short" endarrowwidth="narrow" endarrowlength="short"/>
                    <v:path arrowok="t" o:extrusionok="f"/>
                  </v:shape>
                  <v:shape id="Freeform: Shape 1053085366" o:spid="_x0000_s1048" style="position:absolute;left:1035;top:10636;width:3511;height:2635;visibility:visible;mso-wrap-style:square;v-text-anchor:middle" coordsize="351154,263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" path="m175894,263525r,-175895l176529,73660r3810,-13970l186054,46990r6985,-12065l202564,24765r10795,-8890l224789,8890,238124,3810,252094,635,263524,r14605,1270l292099,5080r12700,5080l316229,17780r10160,8890l335279,37465r6985,12065l347344,62865r3175,13970l351154,87630r-635,15240l348614,116840r-2540,13970l341629,144780r-4445,12700l330834,170180r-6985,12065l316229,193675r-8890,10795l297814,213995r-10160,9525l276224,231775r-11430,7620l252729,245745r-12700,5715l226694,255905r-13970,3810l198754,262255r-14605,1270l175894,263525r-15240,-635l146684,260985r-13970,-2540l118744,254000r-12700,-5080l93344,243205,81279,236220,69849,227965,59054,219710r-9525,-9525l40004,199390,31749,188595,24129,177165,17779,165100,12064,151765,7619,138430,3809,125095,1269,110490,,95885,,87630e" filled="f" strokeweight="2pt">
                    <v:stroke startarrowwidth="narrow" startarrowlength="short" endarrowwidth="narrow" endarrowlength="short"/>
                    <v:path arrowok="t" o:extrusionok="f"/>
                  </v:shape>
                  <v:shape id="Freeform: Shape 259895476" o:spid="_x0000_s1049" style="position:absolute;left:4546;top:11512;width:0;height:19323;visibility:visible;mso-wrap-style:square;v-text-anchor:middle" coordsize="1,1932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" path="m,l,1932305e" filled="f" strokeweight="2pt">
                    <v:stroke startarrowwidth="narrow" startarrowlength="short" endarrowwidth="narrow" endarrowlength="short"/>
                    <v:path arrowok="t" o:extrusionok="f"/>
                  </v:shape>
                </v:group>
                <w10:wrap anchorx="margin"/>
              </v:group>
            </w:pict>
          </mc:Fallback>
        </mc:AlternateContent>
      </w:r>
    </w:p>
    <w:p w14:paraId="24E66378" w14:textId="77777777" w:rsidR="00A817A8" w:rsidRDefault="00000000">
      <w:pPr>
        <w:spacing w:before="1"/>
        <w:ind w:left="1854" w:right="859"/>
        <w:jc w:val="center"/>
        <w:rPr>
          <w:sz w:val="40"/>
          <w:szCs w:val="40"/>
        </w:rPr>
        <w:sectPr w:rsidR="00A817A8">
          <w:pgSz w:w="11920" w:h="16840"/>
          <w:pgMar w:top="740" w:right="1260" w:bottom="280" w:left="1680" w:header="547" w:footer="619" w:gutter="0"/>
          <w:cols w:space="720"/>
        </w:sectPr>
      </w:pPr>
      <w:r>
        <w:rPr>
          <w:b/>
          <w:sz w:val="40"/>
          <w:szCs w:val="40"/>
        </w:rPr>
        <w:t>PROJECT PLAN / ACTION PLAN</w:t>
      </w:r>
    </w:p>
    <w:p w14:paraId="3582A6D2" w14:textId="77777777" w:rsidR="00A817A8" w:rsidRDefault="00A817A8">
      <w:pPr>
        <w:spacing w:line="200" w:lineRule="auto"/>
      </w:pPr>
    </w:p>
    <w:p w14:paraId="704690EA" w14:textId="77777777" w:rsidR="00A817A8" w:rsidRDefault="00A817A8">
      <w:pPr>
        <w:spacing w:line="200" w:lineRule="auto"/>
      </w:pPr>
    </w:p>
    <w:p w14:paraId="5E325DE9" w14:textId="77777777" w:rsidR="00A817A8" w:rsidRDefault="00A817A8">
      <w:pPr>
        <w:spacing w:before="6" w:line="260" w:lineRule="auto"/>
        <w:rPr>
          <w:sz w:val="26"/>
          <w:szCs w:val="26"/>
        </w:rPr>
      </w:pPr>
    </w:p>
    <w:p w14:paraId="4D49AC0E" w14:textId="2B7A9BDF" w:rsidR="00A817A8" w:rsidRPr="00A66B71" w:rsidRDefault="00000000" w:rsidP="00A66B71">
      <w:pPr>
        <w:spacing w:before="24" w:after="120"/>
        <w:jc w:val="center"/>
        <w:rPr>
          <w:b/>
          <w:sz w:val="32"/>
          <w:szCs w:val="32"/>
        </w:rPr>
      </w:pPr>
      <w:r w:rsidRPr="00A66B71">
        <w:rPr>
          <w:b/>
          <w:sz w:val="32"/>
          <w:szCs w:val="32"/>
        </w:rPr>
        <w:t>Chapter</w:t>
      </w:r>
      <w:r w:rsidR="004E630C" w:rsidRPr="00A66B71">
        <w:rPr>
          <w:b/>
          <w:sz w:val="32"/>
          <w:szCs w:val="32"/>
        </w:rPr>
        <w:t>-</w:t>
      </w:r>
      <w:r w:rsidRPr="00A66B71">
        <w:rPr>
          <w:b/>
          <w:sz w:val="32"/>
          <w:szCs w:val="32"/>
        </w:rPr>
        <w:t>3</w:t>
      </w:r>
    </w:p>
    <w:p w14:paraId="1E5A6AF5" w14:textId="77777777" w:rsidR="00A817A8" w:rsidRPr="00A66B71" w:rsidRDefault="00000000" w:rsidP="00A66B71">
      <w:pPr>
        <w:jc w:val="center"/>
        <w:rPr>
          <w:b/>
          <w:sz w:val="32"/>
          <w:szCs w:val="32"/>
        </w:rPr>
      </w:pPr>
      <w:r w:rsidRPr="00A66B71">
        <w:rPr>
          <w:b/>
          <w:sz w:val="32"/>
          <w:szCs w:val="32"/>
        </w:rPr>
        <w:t>PROJECT PLAN / ACTION PLAN</w:t>
      </w:r>
    </w:p>
    <w:p w14:paraId="25D82318" w14:textId="77777777" w:rsidR="004E630C" w:rsidRDefault="004E630C" w:rsidP="004E630C">
      <w:pPr>
        <w:ind w:left="2304" w:right="2298"/>
        <w:jc w:val="center"/>
        <w:rPr>
          <w:sz w:val="28"/>
          <w:szCs w:val="28"/>
        </w:rPr>
      </w:pPr>
    </w:p>
    <w:p w14:paraId="68BBE0AF" w14:textId="77777777" w:rsidR="004E630C" w:rsidRDefault="004E630C" w:rsidP="004E630C">
      <w:pPr>
        <w:ind w:left="404"/>
        <w:rPr>
          <w:sz w:val="24"/>
          <w:szCs w:val="24"/>
        </w:rPr>
      </w:pPr>
      <w:r>
        <w:rPr>
          <w:b/>
          <w:sz w:val="24"/>
          <w:szCs w:val="24"/>
        </w:rPr>
        <w:t>3.1 Project Planning-</w:t>
      </w:r>
    </w:p>
    <w:p w14:paraId="0AA795E2" w14:textId="77777777" w:rsidR="004E630C" w:rsidRDefault="004E630C" w:rsidP="004E630C">
      <w:pPr>
        <w:spacing w:before="13" w:line="220" w:lineRule="exact"/>
        <w:rPr>
          <w:sz w:val="22"/>
          <w:szCs w:val="22"/>
        </w:rPr>
      </w:pPr>
    </w:p>
    <w:p w14:paraId="5A2DBFB0" w14:textId="77777777" w:rsidR="004E630C" w:rsidRDefault="004E630C" w:rsidP="004E630C">
      <w:pPr>
        <w:ind w:left="3049" w:right="2908"/>
        <w:jc w:val="center"/>
        <w:rPr>
          <w:sz w:val="24"/>
          <w:szCs w:val="24"/>
        </w:rPr>
      </w:pPr>
      <w:r>
        <w:rPr>
          <w:b/>
          <w:sz w:val="24"/>
          <w:szCs w:val="24"/>
        </w:rPr>
        <w:t xml:space="preserve">Table No. 3.1: </w:t>
      </w:r>
      <w:r>
        <w:rPr>
          <w:sz w:val="24"/>
          <w:szCs w:val="24"/>
        </w:rPr>
        <w:t>Project Planning</w:t>
      </w:r>
    </w:p>
    <w:p w14:paraId="281FB2CF" w14:textId="77777777" w:rsidR="004E630C" w:rsidRDefault="004E630C" w:rsidP="004E630C">
      <w:pPr>
        <w:spacing w:line="200" w:lineRule="exact"/>
      </w:pPr>
    </w:p>
    <w:p w14:paraId="631B69F1" w14:textId="7E7DB3C6" w:rsidR="004E630C" w:rsidRDefault="004E630C" w:rsidP="004E630C">
      <w:pPr>
        <w:spacing w:before="10" w:line="220" w:lineRule="exact"/>
        <w:rPr>
          <w:sz w:val="22"/>
          <w:szCs w:val="22"/>
        </w:rPr>
      </w:pPr>
      <w:r>
        <w:rPr>
          <w:noProof/>
        </w:rPr>
        <mc:AlternateContent>
          <mc:Choice Requires="wps">
            <w:drawing>
              <wp:anchor distT="0" distB="0" distL="114300" distR="114300" simplePos="0" relativeHeight="251670528" behindDoc="1" locked="0" layoutInCell="1" allowOverlap="1" wp14:anchorId="6FD3BBC6" wp14:editId="7CD7D119">
                <wp:simplePos x="0" y="0"/>
                <wp:positionH relativeFrom="column">
                  <wp:posOffset>5324475</wp:posOffset>
                </wp:positionH>
                <wp:positionV relativeFrom="paragraph">
                  <wp:posOffset>56515</wp:posOffset>
                </wp:positionV>
                <wp:extent cx="0" cy="1987550"/>
                <wp:effectExtent l="9525" t="6350" r="9525" b="6350"/>
                <wp:wrapNone/>
                <wp:docPr id="852825894" name="Freeform: Shape 4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0" cy="1987550"/>
                        </a:xfrm>
                        <a:custGeom>
                          <a:avLst/>
                          <a:gdLst>
                            <a:gd name="T0" fmla="+- 0 3516 3516"/>
                            <a:gd name="T1" fmla="*/ 3516 h 3130"/>
                            <a:gd name="T2" fmla="+- 0 6647 3516"/>
                            <a:gd name="T3" fmla="*/ 6647 h 3130"/>
                          </a:gdLst>
                          <a:ahLst/>
                          <a:cxnLst>
                            <a:cxn ang="0">
                              <a:pos x="0" y="T1"/>
                            </a:cxn>
                            <a:cxn ang="0">
                              <a:pos x="0" y="T3"/>
                            </a:cxn>
                          </a:cxnLst>
                          <a:rect l="0" t="0" r="r" b="b"/>
                          <a:pathLst>
                            <a:path h="3130">
                              <a:moveTo>
                                <a:pt x="0" y="0"/>
                              </a:moveTo>
                              <a:lnTo>
                                <a:pt x="0" y="3131"/>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B198FE4" id="Freeform: Shape 447" o:spid="_x0000_s1026" style="position:absolute;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419.25pt,4.45pt,419.25pt,161pt" coordsize="0,3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" filled="f" strokeweight=".58pt">
                <v:path arrowok="t" o:connecttype="custom" o:connectlocs="0,2232660;0,4220845" o:connectangles="0,0"/>
              </v:polyline>
            </w:pict>
          </mc:Fallback>
        </mc:AlternateContent>
      </w:r>
      <w:r>
        <w:rPr>
          <w:noProof/>
        </w:rPr>
        <mc:AlternateContent>
          <mc:Choice Requires="wps">
            <w:drawing>
              <wp:anchor distT="0" distB="0" distL="114300" distR="114300" simplePos="0" relativeHeight="251671552" behindDoc="1" locked="0" layoutInCell="1" allowOverlap="1" wp14:anchorId="28D7839B" wp14:editId="7F01FF81">
                <wp:simplePos x="0" y="0"/>
                <wp:positionH relativeFrom="column">
                  <wp:posOffset>3883660</wp:posOffset>
                </wp:positionH>
                <wp:positionV relativeFrom="paragraph">
                  <wp:posOffset>56515</wp:posOffset>
                </wp:positionV>
                <wp:extent cx="0" cy="1987550"/>
                <wp:effectExtent l="6985" t="6350" r="12065" b="6350"/>
                <wp:wrapNone/>
                <wp:docPr id="907295733" name="Freeform: Shape 4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0" cy="1987550"/>
                        </a:xfrm>
                        <a:custGeom>
                          <a:avLst/>
                          <a:gdLst>
                            <a:gd name="T0" fmla="+- 0 3516 3516"/>
                            <a:gd name="T1" fmla="*/ 3516 h 3130"/>
                            <a:gd name="T2" fmla="+- 0 6647 3516"/>
                            <a:gd name="T3" fmla="*/ 6647 h 3130"/>
                          </a:gdLst>
                          <a:ahLst/>
                          <a:cxnLst>
                            <a:cxn ang="0">
                              <a:pos x="0" y="T1"/>
                            </a:cxn>
                            <a:cxn ang="0">
                              <a:pos x="0" y="T3"/>
                            </a:cxn>
                          </a:cxnLst>
                          <a:rect l="0" t="0" r="r" b="b"/>
                          <a:pathLst>
                            <a:path h="3130">
                              <a:moveTo>
                                <a:pt x="0" y="0"/>
                              </a:moveTo>
                              <a:lnTo>
                                <a:pt x="0" y="3131"/>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393CD80" id="Freeform: Shape 446" o:spid="_x0000_s1026" style="position:absolute;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05.8pt,4.45pt,305.8pt,161pt" coordsize="0,3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" filled="f" strokeweight=".58pt">
                <v:path arrowok="t" o:connecttype="custom" o:connectlocs="0,2232660;0,4220845" o:connectangles="0,0"/>
              </v:polyline>
            </w:pict>
          </mc:Fallback>
        </mc:AlternateContent>
      </w:r>
      <w:r>
        <w:rPr>
          <w:noProof/>
        </w:rPr>
        <mc:AlternateContent>
          <mc:Choice Requires="wps">
            <w:drawing>
              <wp:anchor distT="0" distB="0" distL="114300" distR="114300" simplePos="0" relativeHeight="251672576" behindDoc="1" locked="0" layoutInCell="1" allowOverlap="1" wp14:anchorId="6EE0A1B4" wp14:editId="493D734B">
                <wp:simplePos x="0" y="0"/>
                <wp:positionH relativeFrom="column">
                  <wp:posOffset>1182370</wp:posOffset>
                </wp:positionH>
                <wp:positionV relativeFrom="paragraph">
                  <wp:posOffset>56515</wp:posOffset>
                </wp:positionV>
                <wp:extent cx="0" cy="1987550"/>
                <wp:effectExtent l="10795" t="6350" r="8255" b="6350"/>
                <wp:wrapNone/>
                <wp:docPr id="562930253" name="Freeform: Shape 4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0" cy="1987550"/>
                        </a:xfrm>
                        <a:custGeom>
                          <a:avLst/>
                          <a:gdLst>
                            <a:gd name="T0" fmla="+- 0 3516 3516"/>
                            <a:gd name="T1" fmla="*/ 3516 h 3130"/>
                            <a:gd name="T2" fmla="+- 0 6647 3516"/>
                            <a:gd name="T3" fmla="*/ 6647 h 3130"/>
                          </a:gdLst>
                          <a:ahLst/>
                          <a:cxnLst>
                            <a:cxn ang="0">
                              <a:pos x="0" y="T1"/>
                            </a:cxn>
                            <a:cxn ang="0">
                              <a:pos x="0" y="T3"/>
                            </a:cxn>
                          </a:cxnLst>
                          <a:rect l="0" t="0" r="r" b="b"/>
                          <a:pathLst>
                            <a:path h="3130">
                              <a:moveTo>
                                <a:pt x="0" y="0"/>
                              </a:moveTo>
                              <a:lnTo>
                                <a:pt x="0" y="3131"/>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CA053C2" id="Freeform: Shape 445" o:spid="_x0000_s1026" style="position:absolute;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93.1pt,4.45pt,93.1pt,161pt" coordsize="0,3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" filled="f" strokeweight=".58pt">
                <v:path arrowok="t" o:connecttype="custom" o:connectlocs="0,2232660;0,4220845" o:connectangles="0,0"/>
              </v:polyline>
            </w:pict>
          </mc:Fallback>
        </mc:AlternateContent>
      </w:r>
      <w:r>
        <w:rPr>
          <w:noProof/>
        </w:rPr>
        <mc:AlternateContent>
          <mc:Choice Requires="wps">
            <w:drawing>
              <wp:anchor distT="0" distB="0" distL="114300" distR="114300" simplePos="0" relativeHeight="251673600" behindDoc="1" locked="0" layoutInCell="1" allowOverlap="1" wp14:anchorId="3AA872C6" wp14:editId="1C2C3D5E">
                <wp:simplePos x="0" y="0"/>
                <wp:positionH relativeFrom="column">
                  <wp:posOffset>574675</wp:posOffset>
                </wp:positionH>
                <wp:positionV relativeFrom="paragraph">
                  <wp:posOffset>56515</wp:posOffset>
                </wp:positionV>
                <wp:extent cx="0" cy="1987550"/>
                <wp:effectExtent l="12700" t="6350" r="6350" b="6350"/>
                <wp:wrapNone/>
                <wp:docPr id="260870391" name="Freeform: Shape 4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0" cy="1987550"/>
                        </a:xfrm>
                        <a:custGeom>
                          <a:avLst/>
                          <a:gdLst>
                            <a:gd name="T0" fmla="+- 0 3516 3516"/>
                            <a:gd name="T1" fmla="*/ 3516 h 3130"/>
                            <a:gd name="T2" fmla="+- 0 6647 3516"/>
                            <a:gd name="T3" fmla="*/ 6647 h 3130"/>
                          </a:gdLst>
                          <a:ahLst/>
                          <a:cxnLst>
                            <a:cxn ang="0">
                              <a:pos x="0" y="T1"/>
                            </a:cxn>
                            <a:cxn ang="0">
                              <a:pos x="0" y="T3"/>
                            </a:cxn>
                          </a:cxnLst>
                          <a:rect l="0" t="0" r="r" b="b"/>
                          <a:pathLst>
                            <a:path h="3130">
                              <a:moveTo>
                                <a:pt x="0" y="0"/>
                              </a:moveTo>
                              <a:lnTo>
                                <a:pt x="0" y="3131"/>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043709C" id="Freeform: Shape 444" o:spid="_x0000_s1026" style="position:absolute;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45.25pt,4.45pt,45.25pt,161pt" coordsize="0,3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" filled="f" strokeweight=".58pt">
                <v:path arrowok="t" o:connecttype="custom" o:connectlocs="0,2232660;0,4220845" o:connectangles="0,0"/>
              </v:polyline>
            </w:pict>
          </mc:Fallback>
        </mc:AlternateContent>
      </w:r>
      <w:r>
        <w:rPr>
          <w:noProof/>
        </w:rPr>
        <mc:AlternateContent>
          <mc:Choice Requires="wps">
            <w:drawing>
              <wp:anchor distT="0" distB="0" distL="114300" distR="114300" simplePos="0" relativeHeight="251674624" behindDoc="1" locked="0" layoutInCell="1" allowOverlap="1" wp14:anchorId="6B47DD7C" wp14:editId="4737C030">
                <wp:simplePos x="0" y="0"/>
                <wp:positionH relativeFrom="column">
                  <wp:posOffset>3886835</wp:posOffset>
                </wp:positionH>
                <wp:positionV relativeFrom="paragraph">
                  <wp:posOffset>59690</wp:posOffset>
                </wp:positionV>
                <wp:extent cx="1434465" cy="0"/>
                <wp:effectExtent l="10160" t="9525" r="12700" b="9525"/>
                <wp:wrapNone/>
                <wp:docPr id="1678197998" name="Freeform: Shape 4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34465" cy="0"/>
                        </a:xfrm>
                        <a:custGeom>
                          <a:avLst/>
                          <a:gdLst>
                            <a:gd name="T0" fmla="+- 0 7792 7792"/>
                            <a:gd name="T1" fmla="*/ T0 w 2259"/>
                            <a:gd name="T2" fmla="+- 0 10051 7792"/>
                            <a:gd name="T3" fmla="*/ T2 w 2259"/>
                          </a:gdLst>
                          <a:ahLst/>
                          <a:cxnLst>
                            <a:cxn ang="0">
                              <a:pos x="T1" y="0"/>
                            </a:cxn>
                            <a:cxn ang="0">
                              <a:pos x="T3" y="0"/>
                            </a:cxn>
                          </a:cxnLst>
                          <a:rect l="0" t="0" r="r" b="b"/>
                          <a:pathLst>
                            <a:path w="2259">
                              <a:moveTo>
                                <a:pt x="0" y="0"/>
                              </a:moveTo>
                              <a:lnTo>
                                <a:pt x="2259"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3F8AB4D" id="Freeform: Shape 443" o:spid="_x0000_s1026" style="position:absolute;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06.05pt,4.7pt,419pt,4.7pt" coordsize="22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" filled="f" strokeweight=".58pt">
                <v:path arrowok="t" o:connecttype="custom" o:connectlocs="0,0;1434465,0" o:connectangles="0,0"/>
              </v:polyline>
            </w:pict>
          </mc:Fallback>
        </mc:AlternateContent>
      </w:r>
      <w:r>
        <w:rPr>
          <w:noProof/>
        </w:rPr>
        <mc:AlternateContent>
          <mc:Choice Requires="wps">
            <w:drawing>
              <wp:anchor distT="0" distB="0" distL="114300" distR="114300" simplePos="0" relativeHeight="251675648" behindDoc="1" locked="0" layoutInCell="1" allowOverlap="1" wp14:anchorId="3F08C9CB" wp14:editId="20F1D793">
                <wp:simplePos x="0" y="0"/>
                <wp:positionH relativeFrom="column">
                  <wp:posOffset>1185545</wp:posOffset>
                </wp:positionH>
                <wp:positionV relativeFrom="paragraph">
                  <wp:posOffset>59690</wp:posOffset>
                </wp:positionV>
                <wp:extent cx="2694940" cy="0"/>
                <wp:effectExtent l="13970" t="9525" r="5715" b="9525"/>
                <wp:wrapNone/>
                <wp:docPr id="760887980" name="Freeform: Shape 4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94940" cy="0"/>
                        </a:xfrm>
                        <a:custGeom>
                          <a:avLst/>
                          <a:gdLst>
                            <a:gd name="T0" fmla="+- 0 3538 3538"/>
                            <a:gd name="T1" fmla="*/ T0 w 4244"/>
                            <a:gd name="T2" fmla="+- 0 7782 3538"/>
                            <a:gd name="T3" fmla="*/ T2 w 4244"/>
                          </a:gdLst>
                          <a:ahLst/>
                          <a:cxnLst>
                            <a:cxn ang="0">
                              <a:pos x="T1" y="0"/>
                            </a:cxn>
                            <a:cxn ang="0">
                              <a:pos x="T3" y="0"/>
                            </a:cxn>
                          </a:cxnLst>
                          <a:rect l="0" t="0" r="r" b="b"/>
                          <a:pathLst>
                            <a:path w="4244">
                              <a:moveTo>
                                <a:pt x="0" y="0"/>
                              </a:moveTo>
                              <a:lnTo>
                                <a:pt x="4244"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F96E4DB" id="Freeform: Shape 442" o:spid="_x0000_s1026" style="position:absolute;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93.35pt,4.7pt,305.55pt,4.7pt" coordsize="42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" filled="f" strokeweight=".58pt">
                <v:path arrowok="t" o:connecttype="custom" o:connectlocs="0,0;2694940,0" o:connectangles="0,0"/>
              </v:polyline>
            </w:pict>
          </mc:Fallback>
        </mc:AlternateContent>
      </w:r>
      <w:r>
        <w:rPr>
          <w:noProof/>
        </w:rPr>
        <mc:AlternateContent>
          <mc:Choice Requires="wps">
            <w:drawing>
              <wp:anchor distT="0" distB="0" distL="114300" distR="114300" simplePos="0" relativeHeight="251676672" behindDoc="1" locked="0" layoutInCell="1" allowOverlap="1" wp14:anchorId="4F325261" wp14:editId="2DA207A3">
                <wp:simplePos x="0" y="0"/>
                <wp:positionH relativeFrom="column">
                  <wp:posOffset>577215</wp:posOffset>
                </wp:positionH>
                <wp:positionV relativeFrom="paragraph">
                  <wp:posOffset>59690</wp:posOffset>
                </wp:positionV>
                <wp:extent cx="601980" cy="0"/>
                <wp:effectExtent l="5715" t="9525" r="11430" b="9525"/>
                <wp:wrapNone/>
                <wp:docPr id="788868136" name="Freeform: Shape 4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1980" cy="0"/>
                        </a:xfrm>
                        <a:custGeom>
                          <a:avLst/>
                          <a:gdLst>
                            <a:gd name="T0" fmla="+- 0 2580 2580"/>
                            <a:gd name="T1" fmla="*/ T0 w 948"/>
                            <a:gd name="T2" fmla="+- 0 3528 2580"/>
                            <a:gd name="T3" fmla="*/ T2 w 948"/>
                          </a:gdLst>
                          <a:ahLst/>
                          <a:cxnLst>
                            <a:cxn ang="0">
                              <a:pos x="T1" y="0"/>
                            </a:cxn>
                            <a:cxn ang="0">
                              <a:pos x="T3" y="0"/>
                            </a:cxn>
                          </a:cxnLst>
                          <a:rect l="0" t="0" r="r" b="b"/>
                          <a:pathLst>
                            <a:path w="948">
                              <a:moveTo>
                                <a:pt x="0" y="0"/>
                              </a:moveTo>
                              <a:lnTo>
                                <a:pt x="948"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E17C15F" id="Freeform: Shape 441" o:spid="_x0000_s1026" style="position:absolute;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45.45pt,4.7pt,92.85pt,4.7pt" coordsize="9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" filled="f" strokeweight=".58pt">
                <v:path arrowok="t" o:connecttype="custom" o:connectlocs="0,0;601980,0" o:connectangles="0,0"/>
              </v:polyline>
            </w:pict>
          </mc:Fallback>
        </mc:AlternateContent>
      </w:r>
    </w:p>
    <w:p w14:paraId="2DBC2BFA" w14:textId="77777777" w:rsidR="004E630C" w:rsidRDefault="004E630C" w:rsidP="004E630C">
      <w:pPr>
        <w:spacing w:line="280" w:lineRule="exact"/>
        <w:ind w:left="976" w:right="915"/>
        <w:jc w:val="center"/>
        <w:rPr>
          <w:sz w:val="24"/>
          <w:szCs w:val="24"/>
        </w:rPr>
      </w:pPr>
      <w:r>
        <w:rPr>
          <w:b/>
          <w:position w:val="1"/>
          <w:sz w:val="24"/>
          <w:szCs w:val="24"/>
        </w:rPr>
        <w:t xml:space="preserve">Sr. No.                              </w:t>
      </w:r>
      <w:r>
        <w:rPr>
          <w:b/>
          <w:position w:val="-1"/>
          <w:sz w:val="24"/>
          <w:szCs w:val="24"/>
        </w:rPr>
        <w:t xml:space="preserve">Activities                               </w:t>
      </w:r>
      <w:r>
        <w:rPr>
          <w:b/>
          <w:position w:val="1"/>
          <w:sz w:val="24"/>
          <w:szCs w:val="24"/>
        </w:rPr>
        <w:t>Duration In Week</w:t>
      </w:r>
    </w:p>
    <w:p w14:paraId="26EFDF1A" w14:textId="6E470D3B" w:rsidR="004E630C" w:rsidRDefault="004E630C" w:rsidP="004E630C">
      <w:pPr>
        <w:spacing w:before="9" w:line="180" w:lineRule="exact"/>
        <w:rPr>
          <w:sz w:val="19"/>
          <w:szCs w:val="19"/>
        </w:rPr>
      </w:pPr>
      <w:r>
        <w:rPr>
          <w:noProof/>
          <w:sz w:val="19"/>
          <w:szCs w:val="19"/>
        </w:rPr>
        <mc:AlternateContent>
          <mc:Choice Requires="wps">
            <w:drawing>
              <wp:anchor distT="0" distB="0" distL="114300" distR="114300" simplePos="0" relativeHeight="251677696" behindDoc="1" locked="0" layoutInCell="1" allowOverlap="1" wp14:anchorId="588F20B7" wp14:editId="055A24EB">
                <wp:simplePos x="0" y="0"/>
                <wp:positionH relativeFrom="column">
                  <wp:posOffset>3886835</wp:posOffset>
                </wp:positionH>
                <wp:positionV relativeFrom="paragraph">
                  <wp:posOffset>65405</wp:posOffset>
                </wp:positionV>
                <wp:extent cx="1434465" cy="0"/>
                <wp:effectExtent l="10160" t="5715" r="12700" b="13335"/>
                <wp:wrapNone/>
                <wp:docPr id="1466996936" name="Freeform: Shape 4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34465" cy="0"/>
                        </a:xfrm>
                        <a:custGeom>
                          <a:avLst/>
                          <a:gdLst>
                            <a:gd name="T0" fmla="+- 0 7792 7792"/>
                            <a:gd name="T1" fmla="*/ T0 w 2259"/>
                            <a:gd name="T2" fmla="+- 0 10051 7792"/>
                            <a:gd name="T3" fmla="*/ T2 w 2259"/>
                          </a:gdLst>
                          <a:ahLst/>
                          <a:cxnLst>
                            <a:cxn ang="0">
                              <a:pos x="T1" y="0"/>
                            </a:cxn>
                            <a:cxn ang="0">
                              <a:pos x="T3" y="0"/>
                            </a:cxn>
                          </a:cxnLst>
                          <a:rect l="0" t="0" r="r" b="b"/>
                          <a:pathLst>
                            <a:path w="2259">
                              <a:moveTo>
                                <a:pt x="0" y="0"/>
                              </a:moveTo>
                              <a:lnTo>
                                <a:pt x="2259"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62F8196" id="Freeform: Shape 440" o:spid="_x0000_s1026" style="position:absolute;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06.05pt,5.15pt,419pt,5.15pt" coordsize="22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" filled="f" strokeweight=".58pt">
                <v:path arrowok="t" o:connecttype="custom" o:connectlocs="0,0;1434465,0" o:connectangles="0,0"/>
              </v:polyline>
            </w:pict>
          </mc:Fallback>
        </mc:AlternateContent>
      </w:r>
      <w:r>
        <w:rPr>
          <w:noProof/>
          <w:sz w:val="19"/>
          <w:szCs w:val="19"/>
        </w:rPr>
        <mc:AlternateContent>
          <mc:Choice Requires="wps">
            <w:drawing>
              <wp:anchor distT="0" distB="0" distL="114300" distR="114300" simplePos="0" relativeHeight="251678720" behindDoc="1" locked="0" layoutInCell="1" allowOverlap="1" wp14:anchorId="05E6DF48" wp14:editId="49B3FFB6">
                <wp:simplePos x="0" y="0"/>
                <wp:positionH relativeFrom="column">
                  <wp:posOffset>1185545</wp:posOffset>
                </wp:positionH>
                <wp:positionV relativeFrom="paragraph">
                  <wp:posOffset>65405</wp:posOffset>
                </wp:positionV>
                <wp:extent cx="2694940" cy="0"/>
                <wp:effectExtent l="13970" t="5715" r="5715" b="13335"/>
                <wp:wrapNone/>
                <wp:docPr id="1974559555" name="Freeform: Shape 4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94940" cy="0"/>
                        </a:xfrm>
                        <a:custGeom>
                          <a:avLst/>
                          <a:gdLst>
                            <a:gd name="T0" fmla="+- 0 3538 3538"/>
                            <a:gd name="T1" fmla="*/ T0 w 4244"/>
                            <a:gd name="T2" fmla="+- 0 7782 3538"/>
                            <a:gd name="T3" fmla="*/ T2 w 4244"/>
                          </a:gdLst>
                          <a:ahLst/>
                          <a:cxnLst>
                            <a:cxn ang="0">
                              <a:pos x="T1" y="0"/>
                            </a:cxn>
                            <a:cxn ang="0">
                              <a:pos x="T3" y="0"/>
                            </a:cxn>
                          </a:cxnLst>
                          <a:rect l="0" t="0" r="r" b="b"/>
                          <a:pathLst>
                            <a:path w="4244">
                              <a:moveTo>
                                <a:pt x="0" y="0"/>
                              </a:moveTo>
                              <a:lnTo>
                                <a:pt x="4244"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90890CA" id="Freeform: Shape 439" o:spid="_x0000_s1026" style="position:absolute;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93.35pt,5.15pt,305.55pt,5.15pt" coordsize="42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" filled="f" strokeweight=".58pt">
                <v:path arrowok="t" o:connecttype="custom" o:connectlocs="0,0;2694940,0" o:connectangles="0,0"/>
              </v:polyline>
            </w:pict>
          </mc:Fallback>
        </mc:AlternateContent>
      </w:r>
      <w:r>
        <w:rPr>
          <w:noProof/>
          <w:sz w:val="19"/>
          <w:szCs w:val="19"/>
        </w:rPr>
        <mc:AlternateContent>
          <mc:Choice Requires="wps">
            <w:drawing>
              <wp:anchor distT="0" distB="0" distL="114300" distR="114300" simplePos="0" relativeHeight="251679744" behindDoc="1" locked="0" layoutInCell="1" allowOverlap="1" wp14:anchorId="0510759F" wp14:editId="403FE298">
                <wp:simplePos x="0" y="0"/>
                <wp:positionH relativeFrom="column">
                  <wp:posOffset>577215</wp:posOffset>
                </wp:positionH>
                <wp:positionV relativeFrom="paragraph">
                  <wp:posOffset>65405</wp:posOffset>
                </wp:positionV>
                <wp:extent cx="601980" cy="0"/>
                <wp:effectExtent l="5715" t="5715" r="11430" b="13335"/>
                <wp:wrapNone/>
                <wp:docPr id="1756112935" name="Freeform: Shape 4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1980" cy="0"/>
                        </a:xfrm>
                        <a:custGeom>
                          <a:avLst/>
                          <a:gdLst>
                            <a:gd name="T0" fmla="+- 0 2580 2580"/>
                            <a:gd name="T1" fmla="*/ T0 w 948"/>
                            <a:gd name="T2" fmla="+- 0 3528 2580"/>
                            <a:gd name="T3" fmla="*/ T2 w 948"/>
                          </a:gdLst>
                          <a:ahLst/>
                          <a:cxnLst>
                            <a:cxn ang="0">
                              <a:pos x="T1" y="0"/>
                            </a:cxn>
                            <a:cxn ang="0">
                              <a:pos x="T3" y="0"/>
                            </a:cxn>
                          </a:cxnLst>
                          <a:rect l="0" t="0" r="r" b="b"/>
                          <a:pathLst>
                            <a:path w="948">
                              <a:moveTo>
                                <a:pt x="0" y="0"/>
                              </a:moveTo>
                              <a:lnTo>
                                <a:pt x="948"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CE918FA" id="Freeform: Shape 438" o:spid="_x0000_s1026" style="position:absolute;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45.45pt,5.15pt,92.85pt,5.15pt" coordsize="9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" filled="f" strokeweight=".58pt">
                <v:path arrowok="t" o:connecttype="custom" o:connectlocs="0,0;601980,0" o:connectangles="0,0"/>
              </v:polyline>
            </w:pict>
          </mc:Fallback>
        </mc:AlternateContent>
      </w:r>
    </w:p>
    <w:p w14:paraId="5B4EB4A5" w14:textId="77777777" w:rsidR="004E630C" w:rsidRDefault="004E630C" w:rsidP="004E630C">
      <w:pPr>
        <w:spacing w:before="26" w:line="280" w:lineRule="exact"/>
        <w:ind w:left="1282"/>
        <w:rPr>
          <w:sz w:val="24"/>
          <w:szCs w:val="24"/>
        </w:rPr>
      </w:pPr>
      <w:r>
        <w:rPr>
          <w:position w:val="1"/>
          <w:sz w:val="24"/>
          <w:szCs w:val="24"/>
        </w:rPr>
        <w:t xml:space="preserve">1.        </w:t>
      </w:r>
      <w:r>
        <w:rPr>
          <w:position w:val="-1"/>
          <w:sz w:val="24"/>
          <w:szCs w:val="24"/>
        </w:rPr>
        <w:t>Plan of project                                                         01 Week</w:t>
      </w:r>
    </w:p>
    <w:p w14:paraId="757513BA" w14:textId="5935809E" w:rsidR="004E630C" w:rsidRDefault="004E630C" w:rsidP="004E630C">
      <w:pPr>
        <w:spacing w:before="4" w:line="200" w:lineRule="exact"/>
      </w:pPr>
      <w:r>
        <w:rPr>
          <w:noProof/>
        </w:rPr>
        <mc:AlternateContent>
          <mc:Choice Requires="wps">
            <w:drawing>
              <wp:anchor distT="0" distB="0" distL="114300" distR="114300" simplePos="0" relativeHeight="251680768" behindDoc="1" locked="0" layoutInCell="1" allowOverlap="1" wp14:anchorId="637D0B88" wp14:editId="156184EF">
                <wp:simplePos x="0" y="0"/>
                <wp:positionH relativeFrom="column">
                  <wp:posOffset>3886835</wp:posOffset>
                </wp:positionH>
                <wp:positionV relativeFrom="paragraph">
                  <wp:posOffset>81280</wp:posOffset>
                </wp:positionV>
                <wp:extent cx="1434465" cy="0"/>
                <wp:effectExtent l="10160" t="12065" r="12700" b="6985"/>
                <wp:wrapNone/>
                <wp:docPr id="1162788553" name="Freeform: Shape 4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34465" cy="0"/>
                        </a:xfrm>
                        <a:custGeom>
                          <a:avLst/>
                          <a:gdLst>
                            <a:gd name="T0" fmla="+- 0 7792 7792"/>
                            <a:gd name="T1" fmla="*/ T0 w 2259"/>
                            <a:gd name="T2" fmla="+- 0 10051 7792"/>
                            <a:gd name="T3" fmla="*/ T2 w 2259"/>
                          </a:gdLst>
                          <a:ahLst/>
                          <a:cxnLst>
                            <a:cxn ang="0">
                              <a:pos x="T1" y="0"/>
                            </a:cxn>
                            <a:cxn ang="0">
                              <a:pos x="T3" y="0"/>
                            </a:cxn>
                          </a:cxnLst>
                          <a:rect l="0" t="0" r="r" b="b"/>
                          <a:pathLst>
                            <a:path w="2259">
                              <a:moveTo>
                                <a:pt x="0" y="0"/>
                              </a:moveTo>
                              <a:lnTo>
                                <a:pt x="2259"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7C633C6" id="Freeform: Shape 437" o:spid="_x0000_s1026" style="position:absolute;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06.05pt,6.4pt,419pt,6.4pt" coordsize="22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" filled="f" strokeweight=".58pt">
                <v:path arrowok="t" o:connecttype="custom" o:connectlocs="0,0;1434465,0" o:connectangles="0,0"/>
              </v:polyline>
            </w:pict>
          </mc:Fallback>
        </mc:AlternateContent>
      </w:r>
      <w:r>
        <w:rPr>
          <w:noProof/>
        </w:rPr>
        <mc:AlternateContent>
          <mc:Choice Requires="wps">
            <w:drawing>
              <wp:anchor distT="0" distB="0" distL="114300" distR="114300" simplePos="0" relativeHeight="251681792" behindDoc="1" locked="0" layoutInCell="1" allowOverlap="1" wp14:anchorId="4F305824" wp14:editId="0BD79189">
                <wp:simplePos x="0" y="0"/>
                <wp:positionH relativeFrom="column">
                  <wp:posOffset>1185545</wp:posOffset>
                </wp:positionH>
                <wp:positionV relativeFrom="paragraph">
                  <wp:posOffset>81280</wp:posOffset>
                </wp:positionV>
                <wp:extent cx="2694940" cy="0"/>
                <wp:effectExtent l="13970" t="12065" r="5715" b="6985"/>
                <wp:wrapNone/>
                <wp:docPr id="693556646" name="Freeform: Shape 4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94940" cy="0"/>
                        </a:xfrm>
                        <a:custGeom>
                          <a:avLst/>
                          <a:gdLst>
                            <a:gd name="T0" fmla="+- 0 3538 3538"/>
                            <a:gd name="T1" fmla="*/ T0 w 4244"/>
                            <a:gd name="T2" fmla="+- 0 7782 3538"/>
                            <a:gd name="T3" fmla="*/ T2 w 4244"/>
                          </a:gdLst>
                          <a:ahLst/>
                          <a:cxnLst>
                            <a:cxn ang="0">
                              <a:pos x="T1" y="0"/>
                            </a:cxn>
                            <a:cxn ang="0">
                              <a:pos x="T3" y="0"/>
                            </a:cxn>
                          </a:cxnLst>
                          <a:rect l="0" t="0" r="r" b="b"/>
                          <a:pathLst>
                            <a:path w="4244">
                              <a:moveTo>
                                <a:pt x="0" y="0"/>
                              </a:moveTo>
                              <a:lnTo>
                                <a:pt x="4244"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AF25ECF" id="Freeform: Shape 436" o:spid="_x0000_s1026" style="position:absolute;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93.35pt,6.4pt,305.55pt,6.4pt" coordsize="42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" filled="f" strokeweight=".58pt">
                <v:path arrowok="t" o:connecttype="custom" o:connectlocs="0,0;2694940,0" o:connectangles="0,0"/>
              </v:polyline>
            </w:pict>
          </mc:Fallback>
        </mc:AlternateContent>
      </w:r>
      <w:r>
        <w:rPr>
          <w:noProof/>
        </w:rPr>
        <mc:AlternateContent>
          <mc:Choice Requires="wps">
            <w:drawing>
              <wp:anchor distT="0" distB="0" distL="114300" distR="114300" simplePos="0" relativeHeight="251682816" behindDoc="1" locked="0" layoutInCell="1" allowOverlap="1" wp14:anchorId="0CB240F6" wp14:editId="7C47BC13">
                <wp:simplePos x="0" y="0"/>
                <wp:positionH relativeFrom="column">
                  <wp:posOffset>577215</wp:posOffset>
                </wp:positionH>
                <wp:positionV relativeFrom="paragraph">
                  <wp:posOffset>81280</wp:posOffset>
                </wp:positionV>
                <wp:extent cx="601980" cy="0"/>
                <wp:effectExtent l="5715" t="12065" r="11430" b="6985"/>
                <wp:wrapNone/>
                <wp:docPr id="653071495" name="Freeform: Shape 4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1980" cy="0"/>
                        </a:xfrm>
                        <a:custGeom>
                          <a:avLst/>
                          <a:gdLst>
                            <a:gd name="T0" fmla="+- 0 2580 2580"/>
                            <a:gd name="T1" fmla="*/ T0 w 948"/>
                            <a:gd name="T2" fmla="+- 0 3528 2580"/>
                            <a:gd name="T3" fmla="*/ T2 w 948"/>
                          </a:gdLst>
                          <a:ahLst/>
                          <a:cxnLst>
                            <a:cxn ang="0">
                              <a:pos x="T1" y="0"/>
                            </a:cxn>
                            <a:cxn ang="0">
                              <a:pos x="T3" y="0"/>
                            </a:cxn>
                          </a:cxnLst>
                          <a:rect l="0" t="0" r="r" b="b"/>
                          <a:pathLst>
                            <a:path w="948">
                              <a:moveTo>
                                <a:pt x="0" y="0"/>
                              </a:moveTo>
                              <a:lnTo>
                                <a:pt x="948"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044776E" id="Freeform: Shape 435" o:spid="_x0000_s1026" style="position:absolute;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45.45pt,6.4pt,92.85pt,6.4pt" coordsize="9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" filled="f" strokeweight=".58pt">
                <v:path arrowok="t" o:connecttype="custom" o:connectlocs="0,0;601980,0" o:connectangles="0,0"/>
              </v:polyline>
            </w:pict>
          </mc:Fallback>
        </mc:AlternateContent>
      </w:r>
    </w:p>
    <w:p w14:paraId="2782B517" w14:textId="77777777" w:rsidR="004E630C" w:rsidRDefault="004E630C" w:rsidP="004E630C">
      <w:pPr>
        <w:spacing w:before="26" w:line="280" w:lineRule="exact"/>
        <w:ind w:left="1282"/>
        <w:rPr>
          <w:sz w:val="24"/>
          <w:szCs w:val="24"/>
        </w:rPr>
      </w:pPr>
      <w:r>
        <w:rPr>
          <w:position w:val="1"/>
          <w:sz w:val="24"/>
          <w:szCs w:val="24"/>
        </w:rPr>
        <w:t xml:space="preserve">2.        </w:t>
      </w:r>
      <w:r>
        <w:rPr>
          <w:position w:val="-1"/>
          <w:sz w:val="24"/>
          <w:szCs w:val="24"/>
        </w:rPr>
        <w:t>Designing / Module Formation                               03 Week</w:t>
      </w:r>
    </w:p>
    <w:p w14:paraId="5C6A0A32" w14:textId="52F29F68" w:rsidR="004E630C" w:rsidRDefault="004E630C" w:rsidP="004E630C">
      <w:pPr>
        <w:spacing w:before="2" w:line="200" w:lineRule="exact"/>
      </w:pPr>
      <w:r>
        <w:rPr>
          <w:noProof/>
        </w:rPr>
        <mc:AlternateContent>
          <mc:Choice Requires="wps">
            <w:drawing>
              <wp:anchor distT="0" distB="0" distL="114300" distR="114300" simplePos="0" relativeHeight="251683840" behindDoc="1" locked="0" layoutInCell="1" allowOverlap="1" wp14:anchorId="2D72D5B7" wp14:editId="05DEE48D">
                <wp:simplePos x="0" y="0"/>
                <wp:positionH relativeFrom="column">
                  <wp:posOffset>3886835</wp:posOffset>
                </wp:positionH>
                <wp:positionV relativeFrom="paragraph">
                  <wp:posOffset>88265</wp:posOffset>
                </wp:positionV>
                <wp:extent cx="1434465" cy="0"/>
                <wp:effectExtent l="10160" t="9525" r="12700" b="9525"/>
                <wp:wrapNone/>
                <wp:docPr id="122623770" name="Freeform: Shape 4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34465" cy="0"/>
                        </a:xfrm>
                        <a:custGeom>
                          <a:avLst/>
                          <a:gdLst>
                            <a:gd name="T0" fmla="+- 0 7792 7792"/>
                            <a:gd name="T1" fmla="*/ T0 w 2259"/>
                            <a:gd name="T2" fmla="+- 0 10051 7792"/>
                            <a:gd name="T3" fmla="*/ T2 w 2259"/>
                          </a:gdLst>
                          <a:ahLst/>
                          <a:cxnLst>
                            <a:cxn ang="0">
                              <a:pos x="T1" y="0"/>
                            </a:cxn>
                            <a:cxn ang="0">
                              <a:pos x="T3" y="0"/>
                            </a:cxn>
                          </a:cxnLst>
                          <a:rect l="0" t="0" r="r" b="b"/>
                          <a:pathLst>
                            <a:path w="2259">
                              <a:moveTo>
                                <a:pt x="0" y="0"/>
                              </a:moveTo>
                              <a:lnTo>
                                <a:pt x="2259"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C9D0650" id="Freeform: Shape 434" o:spid="_x0000_s1026" style="position:absolute;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06.05pt,6.95pt,419pt,6.95pt" coordsize="22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" filled="f" strokeweight=".58pt">
                <v:path arrowok="t" o:connecttype="custom" o:connectlocs="0,0;1434465,0" o:connectangles="0,0"/>
              </v:polyline>
            </w:pict>
          </mc:Fallback>
        </mc:AlternateContent>
      </w:r>
      <w:r>
        <w:rPr>
          <w:noProof/>
        </w:rPr>
        <mc:AlternateContent>
          <mc:Choice Requires="wps">
            <w:drawing>
              <wp:anchor distT="0" distB="0" distL="114300" distR="114300" simplePos="0" relativeHeight="251684864" behindDoc="1" locked="0" layoutInCell="1" allowOverlap="1" wp14:anchorId="297D97BC" wp14:editId="2414EB75">
                <wp:simplePos x="0" y="0"/>
                <wp:positionH relativeFrom="column">
                  <wp:posOffset>1185545</wp:posOffset>
                </wp:positionH>
                <wp:positionV relativeFrom="paragraph">
                  <wp:posOffset>88265</wp:posOffset>
                </wp:positionV>
                <wp:extent cx="2694940" cy="0"/>
                <wp:effectExtent l="13970" t="9525" r="5715" b="9525"/>
                <wp:wrapNone/>
                <wp:docPr id="1078190283" name="Freeform: Shape 4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94940" cy="0"/>
                        </a:xfrm>
                        <a:custGeom>
                          <a:avLst/>
                          <a:gdLst>
                            <a:gd name="T0" fmla="+- 0 3538 3538"/>
                            <a:gd name="T1" fmla="*/ T0 w 4244"/>
                            <a:gd name="T2" fmla="+- 0 7782 3538"/>
                            <a:gd name="T3" fmla="*/ T2 w 4244"/>
                          </a:gdLst>
                          <a:ahLst/>
                          <a:cxnLst>
                            <a:cxn ang="0">
                              <a:pos x="T1" y="0"/>
                            </a:cxn>
                            <a:cxn ang="0">
                              <a:pos x="T3" y="0"/>
                            </a:cxn>
                          </a:cxnLst>
                          <a:rect l="0" t="0" r="r" b="b"/>
                          <a:pathLst>
                            <a:path w="4244">
                              <a:moveTo>
                                <a:pt x="0" y="0"/>
                              </a:moveTo>
                              <a:lnTo>
                                <a:pt x="4244"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2E2B841" id="Freeform: Shape 433" o:spid="_x0000_s1026" style="position:absolute;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93.35pt,6.95pt,305.55pt,6.95pt" coordsize="42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" filled="f" strokeweight=".58pt">
                <v:path arrowok="t" o:connecttype="custom" o:connectlocs="0,0;2694940,0" o:connectangles="0,0"/>
              </v:polyline>
            </w:pict>
          </mc:Fallback>
        </mc:AlternateContent>
      </w:r>
      <w:r>
        <w:rPr>
          <w:noProof/>
        </w:rPr>
        <mc:AlternateContent>
          <mc:Choice Requires="wps">
            <w:drawing>
              <wp:anchor distT="0" distB="0" distL="114300" distR="114300" simplePos="0" relativeHeight="251685888" behindDoc="1" locked="0" layoutInCell="1" allowOverlap="1" wp14:anchorId="5232E15C" wp14:editId="74BCF784">
                <wp:simplePos x="0" y="0"/>
                <wp:positionH relativeFrom="column">
                  <wp:posOffset>577215</wp:posOffset>
                </wp:positionH>
                <wp:positionV relativeFrom="paragraph">
                  <wp:posOffset>88265</wp:posOffset>
                </wp:positionV>
                <wp:extent cx="601980" cy="0"/>
                <wp:effectExtent l="5715" t="9525" r="11430" b="9525"/>
                <wp:wrapNone/>
                <wp:docPr id="1575361403" name="Freeform: Shape 4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1980" cy="0"/>
                        </a:xfrm>
                        <a:custGeom>
                          <a:avLst/>
                          <a:gdLst>
                            <a:gd name="T0" fmla="+- 0 2580 2580"/>
                            <a:gd name="T1" fmla="*/ T0 w 948"/>
                            <a:gd name="T2" fmla="+- 0 3528 2580"/>
                            <a:gd name="T3" fmla="*/ T2 w 948"/>
                          </a:gdLst>
                          <a:ahLst/>
                          <a:cxnLst>
                            <a:cxn ang="0">
                              <a:pos x="T1" y="0"/>
                            </a:cxn>
                            <a:cxn ang="0">
                              <a:pos x="T3" y="0"/>
                            </a:cxn>
                          </a:cxnLst>
                          <a:rect l="0" t="0" r="r" b="b"/>
                          <a:pathLst>
                            <a:path w="948">
                              <a:moveTo>
                                <a:pt x="0" y="0"/>
                              </a:moveTo>
                              <a:lnTo>
                                <a:pt x="948"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C633FA1" id="Freeform: Shape 432" o:spid="_x0000_s1026" style="position:absolute;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45.45pt,6.95pt,92.85pt,6.95pt" coordsize="9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" filled="f" strokeweight=".58pt">
                <v:path arrowok="t" o:connecttype="custom" o:connectlocs="0,0;601980,0" o:connectangles="0,0"/>
              </v:polyline>
            </w:pict>
          </mc:Fallback>
        </mc:AlternateContent>
      </w:r>
    </w:p>
    <w:p w14:paraId="6B160E02" w14:textId="77777777" w:rsidR="004E630C" w:rsidRDefault="004E630C" w:rsidP="004E630C">
      <w:pPr>
        <w:spacing w:before="26" w:line="280" w:lineRule="exact"/>
        <w:ind w:left="1282"/>
        <w:rPr>
          <w:sz w:val="24"/>
          <w:szCs w:val="24"/>
        </w:rPr>
      </w:pPr>
      <w:r>
        <w:rPr>
          <w:position w:val="1"/>
          <w:sz w:val="24"/>
          <w:szCs w:val="24"/>
        </w:rPr>
        <w:t xml:space="preserve">3.        </w:t>
      </w:r>
      <w:r>
        <w:rPr>
          <w:position w:val="-1"/>
          <w:sz w:val="24"/>
          <w:szCs w:val="24"/>
        </w:rPr>
        <w:t>Coding                                                                     03 Week</w:t>
      </w:r>
    </w:p>
    <w:p w14:paraId="48244781" w14:textId="3EDD9DB5" w:rsidR="004E630C" w:rsidRDefault="004E630C" w:rsidP="004E630C">
      <w:pPr>
        <w:spacing w:before="5" w:line="200" w:lineRule="exact"/>
      </w:pPr>
      <w:r>
        <w:rPr>
          <w:noProof/>
        </w:rPr>
        <mc:AlternateContent>
          <mc:Choice Requires="wps">
            <w:drawing>
              <wp:anchor distT="0" distB="0" distL="114300" distR="114300" simplePos="0" relativeHeight="251686912" behindDoc="1" locked="0" layoutInCell="1" allowOverlap="1" wp14:anchorId="04FC6D01" wp14:editId="3527470D">
                <wp:simplePos x="0" y="0"/>
                <wp:positionH relativeFrom="column">
                  <wp:posOffset>3886835</wp:posOffset>
                </wp:positionH>
                <wp:positionV relativeFrom="paragraph">
                  <wp:posOffset>95250</wp:posOffset>
                </wp:positionV>
                <wp:extent cx="1434465" cy="0"/>
                <wp:effectExtent l="10160" t="5715" r="12700" b="13335"/>
                <wp:wrapNone/>
                <wp:docPr id="375183944" name="Freeform: Shape 4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34465" cy="0"/>
                        </a:xfrm>
                        <a:custGeom>
                          <a:avLst/>
                          <a:gdLst>
                            <a:gd name="T0" fmla="+- 0 7792 7792"/>
                            <a:gd name="T1" fmla="*/ T0 w 2259"/>
                            <a:gd name="T2" fmla="+- 0 10051 7792"/>
                            <a:gd name="T3" fmla="*/ T2 w 2259"/>
                          </a:gdLst>
                          <a:ahLst/>
                          <a:cxnLst>
                            <a:cxn ang="0">
                              <a:pos x="T1" y="0"/>
                            </a:cxn>
                            <a:cxn ang="0">
                              <a:pos x="T3" y="0"/>
                            </a:cxn>
                          </a:cxnLst>
                          <a:rect l="0" t="0" r="r" b="b"/>
                          <a:pathLst>
                            <a:path w="2259">
                              <a:moveTo>
                                <a:pt x="0" y="0"/>
                              </a:moveTo>
                              <a:lnTo>
                                <a:pt x="2259"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77908BA" id="Freeform: Shape 431" o:spid="_x0000_s1026" style="position:absolute;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06.05pt,7.5pt,419pt,7.5pt" coordsize="22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" filled="f" strokeweight=".58pt">
                <v:path arrowok="t" o:connecttype="custom" o:connectlocs="0,0;1434465,0" o:connectangles="0,0"/>
              </v:polyline>
            </w:pict>
          </mc:Fallback>
        </mc:AlternateContent>
      </w:r>
      <w:r>
        <w:rPr>
          <w:noProof/>
        </w:rPr>
        <mc:AlternateContent>
          <mc:Choice Requires="wps">
            <w:drawing>
              <wp:anchor distT="0" distB="0" distL="114300" distR="114300" simplePos="0" relativeHeight="251687936" behindDoc="1" locked="0" layoutInCell="1" allowOverlap="1" wp14:anchorId="62EE6606" wp14:editId="106266B7">
                <wp:simplePos x="0" y="0"/>
                <wp:positionH relativeFrom="column">
                  <wp:posOffset>1185545</wp:posOffset>
                </wp:positionH>
                <wp:positionV relativeFrom="paragraph">
                  <wp:posOffset>95250</wp:posOffset>
                </wp:positionV>
                <wp:extent cx="2694940" cy="0"/>
                <wp:effectExtent l="13970" t="5715" r="5715" b="13335"/>
                <wp:wrapNone/>
                <wp:docPr id="2125706877" name="Freeform: Shape 4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94940" cy="0"/>
                        </a:xfrm>
                        <a:custGeom>
                          <a:avLst/>
                          <a:gdLst>
                            <a:gd name="T0" fmla="+- 0 3538 3538"/>
                            <a:gd name="T1" fmla="*/ T0 w 4244"/>
                            <a:gd name="T2" fmla="+- 0 7782 3538"/>
                            <a:gd name="T3" fmla="*/ T2 w 4244"/>
                          </a:gdLst>
                          <a:ahLst/>
                          <a:cxnLst>
                            <a:cxn ang="0">
                              <a:pos x="T1" y="0"/>
                            </a:cxn>
                            <a:cxn ang="0">
                              <a:pos x="T3" y="0"/>
                            </a:cxn>
                          </a:cxnLst>
                          <a:rect l="0" t="0" r="r" b="b"/>
                          <a:pathLst>
                            <a:path w="4244">
                              <a:moveTo>
                                <a:pt x="0" y="0"/>
                              </a:moveTo>
                              <a:lnTo>
                                <a:pt x="4244"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58F07AF" id="Freeform: Shape 430" o:spid="_x0000_s1026" style="position:absolute;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93.35pt,7.5pt,305.55pt,7.5pt" coordsize="42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" filled="f" strokeweight=".58pt">
                <v:path arrowok="t" o:connecttype="custom" o:connectlocs="0,0;2694940,0" o:connectangles="0,0"/>
              </v:polyline>
            </w:pict>
          </mc:Fallback>
        </mc:AlternateContent>
      </w:r>
      <w:r>
        <w:rPr>
          <w:noProof/>
        </w:rPr>
        <mc:AlternateContent>
          <mc:Choice Requires="wps">
            <w:drawing>
              <wp:anchor distT="0" distB="0" distL="114300" distR="114300" simplePos="0" relativeHeight="251688960" behindDoc="1" locked="0" layoutInCell="1" allowOverlap="1" wp14:anchorId="6ECCE9E4" wp14:editId="232ACD9F">
                <wp:simplePos x="0" y="0"/>
                <wp:positionH relativeFrom="column">
                  <wp:posOffset>577215</wp:posOffset>
                </wp:positionH>
                <wp:positionV relativeFrom="paragraph">
                  <wp:posOffset>95250</wp:posOffset>
                </wp:positionV>
                <wp:extent cx="601980" cy="0"/>
                <wp:effectExtent l="5715" t="5715" r="11430" b="13335"/>
                <wp:wrapNone/>
                <wp:docPr id="647591778" name="Freeform: Shape 4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1980" cy="0"/>
                        </a:xfrm>
                        <a:custGeom>
                          <a:avLst/>
                          <a:gdLst>
                            <a:gd name="T0" fmla="+- 0 2580 2580"/>
                            <a:gd name="T1" fmla="*/ T0 w 948"/>
                            <a:gd name="T2" fmla="+- 0 3528 2580"/>
                            <a:gd name="T3" fmla="*/ T2 w 948"/>
                          </a:gdLst>
                          <a:ahLst/>
                          <a:cxnLst>
                            <a:cxn ang="0">
                              <a:pos x="T1" y="0"/>
                            </a:cxn>
                            <a:cxn ang="0">
                              <a:pos x="T3" y="0"/>
                            </a:cxn>
                          </a:cxnLst>
                          <a:rect l="0" t="0" r="r" b="b"/>
                          <a:pathLst>
                            <a:path w="948">
                              <a:moveTo>
                                <a:pt x="0" y="0"/>
                              </a:moveTo>
                              <a:lnTo>
                                <a:pt x="948"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470F945" id="Freeform: Shape 429" o:spid="_x0000_s1026" style="position:absolute;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45.45pt,7.5pt,92.85pt,7.5pt" coordsize="9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" filled="f" strokeweight=".58pt">
                <v:path arrowok="t" o:connecttype="custom" o:connectlocs="0,0;601980,0" o:connectangles="0,0"/>
              </v:polyline>
            </w:pict>
          </mc:Fallback>
        </mc:AlternateContent>
      </w:r>
    </w:p>
    <w:p w14:paraId="32D8058B" w14:textId="77777777" w:rsidR="004E630C" w:rsidRDefault="004E630C" w:rsidP="004E630C">
      <w:pPr>
        <w:spacing w:before="26" w:line="280" w:lineRule="exact"/>
        <w:ind w:left="1282"/>
        <w:rPr>
          <w:sz w:val="24"/>
          <w:szCs w:val="24"/>
        </w:rPr>
      </w:pPr>
      <w:r>
        <w:rPr>
          <w:position w:val="1"/>
          <w:sz w:val="24"/>
          <w:szCs w:val="24"/>
        </w:rPr>
        <w:t xml:space="preserve">4.        </w:t>
      </w:r>
      <w:r>
        <w:rPr>
          <w:position w:val="-1"/>
          <w:sz w:val="24"/>
          <w:szCs w:val="24"/>
        </w:rPr>
        <w:t>Testing                                                                     02 Week</w:t>
      </w:r>
    </w:p>
    <w:p w14:paraId="24596BA2" w14:textId="7A6396F7" w:rsidR="004E630C" w:rsidRDefault="004E630C" w:rsidP="004E630C">
      <w:pPr>
        <w:spacing w:before="4" w:line="200" w:lineRule="exact"/>
      </w:pPr>
      <w:r>
        <w:rPr>
          <w:noProof/>
        </w:rPr>
        <mc:AlternateContent>
          <mc:Choice Requires="wps">
            <w:drawing>
              <wp:anchor distT="0" distB="0" distL="114300" distR="114300" simplePos="0" relativeHeight="251689984" behindDoc="1" locked="0" layoutInCell="1" allowOverlap="1" wp14:anchorId="4635B761" wp14:editId="284F0445">
                <wp:simplePos x="0" y="0"/>
                <wp:positionH relativeFrom="column">
                  <wp:posOffset>3886835</wp:posOffset>
                </wp:positionH>
                <wp:positionV relativeFrom="paragraph">
                  <wp:posOffset>101600</wp:posOffset>
                </wp:positionV>
                <wp:extent cx="1434465" cy="0"/>
                <wp:effectExtent l="10160" t="12700" r="12700" b="6350"/>
                <wp:wrapNone/>
                <wp:docPr id="1505157958" name="Freeform: Shape 4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34465" cy="0"/>
                        </a:xfrm>
                        <a:custGeom>
                          <a:avLst/>
                          <a:gdLst>
                            <a:gd name="T0" fmla="+- 0 7792 7792"/>
                            <a:gd name="T1" fmla="*/ T0 w 2259"/>
                            <a:gd name="T2" fmla="+- 0 10051 7792"/>
                            <a:gd name="T3" fmla="*/ T2 w 2259"/>
                          </a:gdLst>
                          <a:ahLst/>
                          <a:cxnLst>
                            <a:cxn ang="0">
                              <a:pos x="T1" y="0"/>
                            </a:cxn>
                            <a:cxn ang="0">
                              <a:pos x="T3" y="0"/>
                            </a:cxn>
                          </a:cxnLst>
                          <a:rect l="0" t="0" r="r" b="b"/>
                          <a:pathLst>
                            <a:path w="2259">
                              <a:moveTo>
                                <a:pt x="0" y="0"/>
                              </a:moveTo>
                              <a:lnTo>
                                <a:pt x="2259"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3006983" id="Freeform: Shape 428" o:spid="_x0000_s1026" style="position:absolute;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06.05pt,8pt,419pt,8pt" coordsize="22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" filled="f" strokeweight=".58pt">
                <v:path arrowok="t" o:connecttype="custom" o:connectlocs="0,0;1434465,0" o:connectangles="0,0"/>
              </v:polyline>
            </w:pict>
          </mc:Fallback>
        </mc:AlternateContent>
      </w:r>
      <w:r>
        <w:rPr>
          <w:noProof/>
        </w:rPr>
        <mc:AlternateContent>
          <mc:Choice Requires="wps">
            <w:drawing>
              <wp:anchor distT="0" distB="0" distL="114300" distR="114300" simplePos="0" relativeHeight="251691008" behindDoc="1" locked="0" layoutInCell="1" allowOverlap="1" wp14:anchorId="15C8DF47" wp14:editId="72B83A67">
                <wp:simplePos x="0" y="0"/>
                <wp:positionH relativeFrom="column">
                  <wp:posOffset>1185545</wp:posOffset>
                </wp:positionH>
                <wp:positionV relativeFrom="paragraph">
                  <wp:posOffset>101600</wp:posOffset>
                </wp:positionV>
                <wp:extent cx="2694940" cy="0"/>
                <wp:effectExtent l="13970" t="12700" r="5715" b="6350"/>
                <wp:wrapNone/>
                <wp:docPr id="1224502192" name="Freeform: Shape 4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94940" cy="0"/>
                        </a:xfrm>
                        <a:custGeom>
                          <a:avLst/>
                          <a:gdLst>
                            <a:gd name="T0" fmla="+- 0 3538 3538"/>
                            <a:gd name="T1" fmla="*/ T0 w 4244"/>
                            <a:gd name="T2" fmla="+- 0 7782 3538"/>
                            <a:gd name="T3" fmla="*/ T2 w 4244"/>
                          </a:gdLst>
                          <a:ahLst/>
                          <a:cxnLst>
                            <a:cxn ang="0">
                              <a:pos x="T1" y="0"/>
                            </a:cxn>
                            <a:cxn ang="0">
                              <a:pos x="T3" y="0"/>
                            </a:cxn>
                          </a:cxnLst>
                          <a:rect l="0" t="0" r="r" b="b"/>
                          <a:pathLst>
                            <a:path w="4244">
                              <a:moveTo>
                                <a:pt x="0" y="0"/>
                              </a:moveTo>
                              <a:lnTo>
                                <a:pt x="4244"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D8F6082" id="Freeform: Shape 427" o:spid="_x0000_s1026" style="position:absolute;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93.35pt,8pt,305.55pt,8pt" coordsize="42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" filled="f" strokeweight=".58pt">
                <v:path arrowok="t" o:connecttype="custom" o:connectlocs="0,0;2694940,0" o:connectangles="0,0"/>
              </v:polyline>
            </w:pict>
          </mc:Fallback>
        </mc:AlternateContent>
      </w:r>
      <w:r>
        <w:rPr>
          <w:noProof/>
        </w:rPr>
        <mc:AlternateContent>
          <mc:Choice Requires="wps">
            <w:drawing>
              <wp:anchor distT="0" distB="0" distL="114300" distR="114300" simplePos="0" relativeHeight="251692032" behindDoc="1" locked="0" layoutInCell="1" allowOverlap="1" wp14:anchorId="562A74DE" wp14:editId="4E7D06D2">
                <wp:simplePos x="0" y="0"/>
                <wp:positionH relativeFrom="column">
                  <wp:posOffset>577215</wp:posOffset>
                </wp:positionH>
                <wp:positionV relativeFrom="paragraph">
                  <wp:posOffset>101600</wp:posOffset>
                </wp:positionV>
                <wp:extent cx="601980" cy="0"/>
                <wp:effectExtent l="5715" t="12700" r="11430" b="6350"/>
                <wp:wrapNone/>
                <wp:docPr id="793830846" name="Freeform: Shape 4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1980" cy="0"/>
                        </a:xfrm>
                        <a:custGeom>
                          <a:avLst/>
                          <a:gdLst>
                            <a:gd name="T0" fmla="+- 0 2580 2580"/>
                            <a:gd name="T1" fmla="*/ T0 w 948"/>
                            <a:gd name="T2" fmla="+- 0 3528 2580"/>
                            <a:gd name="T3" fmla="*/ T2 w 948"/>
                          </a:gdLst>
                          <a:ahLst/>
                          <a:cxnLst>
                            <a:cxn ang="0">
                              <a:pos x="T1" y="0"/>
                            </a:cxn>
                            <a:cxn ang="0">
                              <a:pos x="T3" y="0"/>
                            </a:cxn>
                          </a:cxnLst>
                          <a:rect l="0" t="0" r="r" b="b"/>
                          <a:pathLst>
                            <a:path w="948">
                              <a:moveTo>
                                <a:pt x="0" y="0"/>
                              </a:moveTo>
                              <a:lnTo>
                                <a:pt x="948"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D2FAAFF" id="Freeform: Shape 426" o:spid="_x0000_s1026" style="position:absolute;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45.45pt,8pt,92.85pt,8pt" coordsize="9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" filled="f" strokeweight=".58pt">
                <v:path arrowok="t" o:connecttype="custom" o:connectlocs="0,0;601980,0" o:connectangles="0,0"/>
              </v:polyline>
            </w:pict>
          </mc:Fallback>
        </mc:AlternateContent>
      </w:r>
    </w:p>
    <w:p w14:paraId="1582D9EE" w14:textId="77777777" w:rsidR="004E630C" w:rsidRDefault="004E630C" w:rsidP="004E630C">
      <w:pPr>
        <w:spacing w:before="26" w:line="280" w:lineRule="exact"/>
        <w:ind w:left="1282"/>
        <w:rPr>
          <w:sz w:val="24"/>
          <w:szCs w:val="24"/>
        </w:rPr>
      </w:pPr>
      <w:r>
        <w:rPr>
          <w:position w:val="1"/>
          <w:sz w:val="24"/>
          <w:szCs w:val="24"/>
        </w:rPr>
        <w:t xml:space="preserve">5.        </w:t>
      </w:r>
      <w:r>
        <w:rPr>
          <w:position w:val="-1"/>
          <w:sz w:val="24"/>
          <w:szCs w:val="24"/>
        </w:rPr>
        <w:t>Final Report Writing / Documentation                    01 Week</w:t>
      </w:r>
    </w:p>
    <w:p w14:paraId="57EF3C27" w14:textId="7EE5D314" w:rsidR="004E630C" w:rsidRDefault="004E630C" w:rsidP="004E630C">
      <w:pPr>
        <w:spacing w:line="200" w:lineRule="exact"/>
      </w:pPr>
      <w:r>
        <w:rPr>
          <w:noProof/>
        </w:rPr>
        <mc:AlternateContent>
          <mc:Choice Requires="wps">
            <w:drawing>
              <wp:anchor distT="0" distB="0" distL="114300" distR="114300" simplePos="0" relativeHeight="251693056" behindDoc="1" locked="0" layoutInCell="1" allowOverlap="1" wp14:anchorId="35D24CD4" wp14:editId="4EE694C3">
                <wp:simplePos x="0" y="0"/>
                <wp:positionH relativeFrom="column">
                  <wp:posOffset>3886835</wp:posOffset>
                </wp:positionH>
                <wp:positionV relativeFrom="paragraph">
                  <wp:posOffset>108585</wp:posOffset>
                </wp:positionV>
                <wp:extent cx="1434465" cy="0"/>
                <wp:effectExtent l="10160" t="10160" r="12700" b="8890"/>
                <wp:wrapNone/>
                <wp:docPr id="192107336" name="Freeform: Shape 4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34465" cy="0"/>
                        </a:xfrm>
                        <a:custGeom>
                          <a:avLst/>
                          <a:gdLst>
                            <a:gd name="T0" fmla="+- 0 7792 7792"/>
                            <a:gd name="T1" fmla="*/ T0 w 2259"/>
                            <a:gd name="T2" fmla="+- 0 10051 7792"/>
                            <a:gd name="T3" fmla="*/ T2 w 2259"/>
                          </a:gdLst>
                          <a:ahLst/>
                          <a:cxnLst>
                            <a:cxn ang="0">
                              <a:pos x="T1" y="0"/>
                            </a:cxn>
                            <a:cxn ang="0">
                              <a:pos x="T3" y="0"/>
                            </a:cxn>
                          </a:cxnLst>
                          <a:rect l="0" t="0" r="r" b="b"/>
                          <a:pathLst>
                            <a:path w="2259">
                              <a:moveTo>
                                <a:pt x="0" y="0"/>
                              </a:moveTo>
                              <a:lnTo>
                                <a:pt x="2259"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849E757" id="Freeform: Shape 425" o:spid="_x0000_s1026" style="position:absolute;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06.05pt,8.55pt,419pt,8.55pt" coordsize="22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" filled="f" strokeweight=".58pt">
                <v:path arrowok="t" o:connecttype="custom" o:connectlocs="0,0;1434465,0" o:connectangles="0,0"/>
              </v:polyline>
            </w:pict>
          </mc:Fallback>
        </mc:AlternateContent>
      </w:r>
      <w:r>
        <w:rPr>
          <w:noProof/>
        </w:rPr>
        <mc:AlternateContent>
          <mc:Choice Requires="wps">
            <w:drawing>
              <wp:anchor distT="0" distB="0" distL="114300" distR="114300" simplePos="0" relativeHeight="251694080" behindDoc="1" locked="0" layoutInCell="1" allowOverlap="1" wp14:anchorId="5FDA353C" wp14:editId="4852A20E">
                <wp:simplePos x="0" y="0"/>
                <wp:positionH relativeFrom="column">
                  <wp:posOffset>1185545</wp:posOffset>
                </wp:positionH>
                <wp:positionV relativeFrom="paragraph">
                  <wp:posOffset>108585</wp:posOffset>
                </wp:positionV>
                <wp:extent cx="2694940" cy="0"/>
                <wp:effectExtent l="13970" t="10160" r="5715" b="8890"/>
                <wp:wrapNone/>
                <wp:docPr id="1325782116" name="Freeform: Shape 4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94940" cy="0"/>
                        </a:xfrm>
                        <a:custGeom>
                          <a:avLst/>
                          <a:gdLst>
                            <a:gd name="T0" fmla="+- 0 3538 3538"/>
                            <a:gd name="T1" fmla="*/ T0 w 4244"/>
                            <a:gd name="T2" fmla="+- 0 7782 3538"/>
                            <a:gd name="T3" fmla="*/ T2 w 4244"/>
                          </a:gdLst>
                          <a:ahLst/>
                          <a:cxnLst>
                            <a:cxn ang="0">
                              <a:pos x="T1" y="0"/>
                            </a:cxn>
                            <a:cxn ang="0">
                              <a:pos x="T3" y="0"/>
                            </a:cxn>
                          </a:cxnLst>
                          <a:rect l="0" t="0" r="r" b="b"/>
                          <a:pathLst>
                            <a:path w="4244">
                              <a:moveTo>
                                <a:pt x="0" y="0"/>
                              </a:moveTo>
                              <a:lnTo>
                                <a:pt x="4244"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591F44F" id="Freeform: Shape 424" o:spid="_x0000_s1026" style="position:absolute;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93.35pt,8.55pt,305.55pt,8.55pt" coordsize="42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" filled="f" strokeweight=".58pt">
                <v:path arrowok="t" o:connecttype="custom" o:connectlocs="0,0;2694940,0" o:connectangles="0,0"/>
              </v:polyline>
            </w:pict>
          </mc:Fallback>
        </mc:AlternateContent>
      </w:r>
      <w:r>
        <w:rPr>
          <w:noProof/>
        </w:rPr>
        <mc:AlternateContent>
          <mc:Choice Requires="wps">
            <w:drawing>
              <wp:anchor distT="0" distB="0" distL="114300" distR="114300" simplePos="0" relativeHeight="251695104" behindDoc="1" locked="0" layoutInCell="1" allowOverlap="1" wp14:anchorId="51391EEE" wp14:editId="1B1B1F67">
                <wp:simplePos x="0" y="0"/>
                <wp:positionH relativeFrom="column">
                  <wp:posOffset>577215</wp:posOffset>
                </wp:positionH>
                <wp:positionV relativeFrom="paragraph">
                  <wp:posOffset>108585</wp:posOffset>
                </wp:positionV>
                <wp:extent cx="601980" cy="0"/>
                <wp:effectExtent l="5715" t="10160" r="11430" b="8890"/>
                <wp:wrapNone/>
                <wp:docPr id="1386828505" name="Freeform: Shape 4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1980" cy="0"/>
                        </a:xfrm>
                        <a:custGeom>
                          <a:avLst/>
                          <a:gdLst>
                            <a:gd name="T0" fmla="+- 0 2580 2580"/>
                            <a:gd name="T1" fmla="*/ T0 w 948"/>
                            <a:gd name="T2" fmla="+- 0 3528 2580"/>
                            <a:gd name="T3" fmla="*/ T2 w 948"/>
                          </a:gdLst>
                          <a:ahLst/>
                          <a:cxnLst>
                            <a:cxn ang="0">
                              <a:pos x="T1" y="0"/>
                            </a:cxn>
                            <a:cxn ang="0">
                              <a:pos x="T3" y="0"/>
                            </a:cxn>
                          </a:cxnLst>
                          <a:rect l="0" t="0" r="r" b="b"/>
                          <a:pathLst>
                            <a:path w="948">
                              <a:moveTo>
                                <a:pt x="0" y="0"/>
                              </a:moveTo>
                              <a:lnTo>
                                <a:pt x="948"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2FC3356" id="Freeform: Shape 423" o:spid="_x0000_s1026" style="position:absolute;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45.45pt,8.55pt,92.85pt,8.55pt" coordsize="9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" filled="f" strokeweight=".58pt">
                <v:path arrowok="t" o:connecttype="custom" o:connectlocs="0,0;601980,0" o:connectangles="0,0"/>
              </v:polyline>
            </w:pict>
          </mc:Fallback>
        </mc:AlternateContent>
      </w:r>
    </w:p>
    <w:p w14:paraId="0FE382F5" w14:textId="77777777" w:rsidR="004E630C" w:rsidRDefault="004E630C" w:rsidP="004E630C">
      <w:pPr>
        <w:spacing w:line="200" w:lineRule="exact"/>
      </w:pPr>
    </w:p>
    <w:p w14:paraId="26239BDD" w14:textId="77777777" w:rsidR="004E630C" w:rsidRDefault="004E630C" w:rsidP="004E630C">
      <w:pPr>
        <w:spacing w:before="17" w:line="200" w:lineRule="exact"/>
      </w:pPr>
    </w:p>
    <w:p w14:paraId="3F1F433A" w14:textId="77777777" w:rsidR="004E630C" w:rsidRDefault="004E630C" w:rsidP="004E630C">
      <w:pPr>
        <w:spacing w:before="28" w:line="280" w:lineRule="exact"/>
        <w:ind w:left="404"/>
        <w:rPr>
          <w:sz w:val="24"/>
          <w:szCs w:val="24"/>
        </w:rPr>
      </w:pPr>
      <w:r>
        <w:rPr>
          <w:b/>
          <w:sz w:val="24"/>
          <w:szCs w:val="24"/>
        </w:rPr>
        <w:t xml:space="preserve">3.2 </w:t>
      </w:r>
      <w:r>
        <w:rPr>
          <w:b/>
          <w:position w:val="-1"/>
          <w:sz w:val="24"/>
          <w:szCs w:val="24"/>
        </w:rPr>
        <w:t>Gantt Chart-</w:t>
      </w:r>
    </w:p>
    <w:p w14:paraId="2D62EF06" w14:textId="77777777" w:rsidR="004E630C" w:rsidRDefault="004E630C" w:rsidP="004E630C">
      <w:pPr>
        <w:spacing w:before="2" w:line="200" w:lineRule="exact"/>
      </w:pPr>
    </w:p>
    <w:p w14:paraId="477882AF" w14:textId="77777777" w:rsidR="004E630C" w:rsidRDefault="004E630C" w:rsidP="004E630C">
      <w:pPr>
        <w:spacing w:before="29" w:line="260" w:lineRule="exact"/>
        <w:ind w:left="3087"/>
        <w:rPr>
          <w:sz w:val="24"/>
          <w:szCs w:val="24"/>
        </w:rPr>
      </w:pPr>
      <w:r>
        <w:rPr>
          <w:b/>
          <w:position w:val="-1"/>
          <w:sz w:val="24"/>
          <w:szCs w:val="24"/>
        </w:rPr>
        <w:t xml:space="preserve">Table No. 3.2: </w:t>
      </w:r>
      <w:r>
        <w:rPr>
          <w:position w:val="-1"/>
          <w:sz w:val="24"/>
          <w:szCs w:val="24"/>
        </w:rPr>
        <w:t>Project Planning</w:t>
      </w:r>
    </w:p>
    <w:p w14:paraId="753A54AE" w14:textId="6C58B455" w:rsidR="004E630C" w:rsidRDefault="004E630C" w:rsidP="004E630C">
      <w:pPr>
        <w:spacing w:before="7" w:line="100" w:lineRule="exact"/>
        <w:rPr>
          <w:sz w:val="10"/>
          <w:szCs w:val="10"/>
        </w:rPr>
      </w:pPr>
      <w:r>
        <w:rPr>
          <w:noProof/>
          <w:sz w:val="10"/>
          <w:szCs w:val="10"/>
        </w:rPr>
        <mc:AlternateContent>
          <mc:Choice Requires="wps">
            <w:drawing>
              <wp:anchor distT="0" distB="0" distL="114300" distR="114300" simplePos="0" relativeHeight="251696128" behindDoc="1" locked="0" layoutInCell="1" allowOverlap="1" wp14:anchorId="17646C07" wp14:editId="15154730">
                <wp:simplePos x="0" y="0"/>
                <wp:positionH relativeFrom="column">
                  <wp:posOffset>5805805</wp:posOffset>
                </wp:positionH>
                <wp:positionV relativeFrom="paragraph">
                  <wp:posOffset>165100</wp:posOffset>
                </wp:positionV>
                <wp:extent cx="0" cy="2748280"/>
                <wp:effectExtent l="5080" t="13335" r="13970" b="10160"/>
                <wp:wrapNone/>
                <wp:docPr id="1689428935" name="Freeform: Shape 4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0" cy="2748280"/>
                        </a:xfrm>
                        <a:custGeom>
                          <a:avLst/>
                          <a:gdLst>
                            <a:gd name="T0" fmla="+- 0 8147 8147"/>
                            <a:gd name="T1" fmla="*/ 8147 h 4328"/>
                            <a:gd name="T2" fmla="+- 0 12474 8147"/>
                            <a:gd name="T3" fmla="*/ 12474 h 4328"/>
                          </a:gdLst>
                          <a:ahLst/>
                          <a:cxnLst>
                            <a:cxn ang="0">
                              <a:pos x="0" y="T1"/>
                            </a:cxn>
                            <a:cxn ang="0">
                              <a:pos x="0" y="T3"/>
                            </a:cxn>
                          </a:cxnLst>
                          <a:rect l="0" t="0" r="r" b="b"/>
                          <a:pathLst>
                            <a:path h="4328">
                              <a:moveTo>
                                <a:pt x="0" y="0"/>
                              </a:moveTo>
                              <a:lnTo>
                                <a:pt x="0" y="4327"/>
                              </a:lnTo>
                            </a:path>
                          </a:pathLst>
                        </a:custGeom>
                        <a:noFill/>
                        <a:ln w="736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B224E73" id="Freeform: Shape 422" o:spid="_x0000_s1026" style="position:absolute;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457.15pt,13pt,457.15pt,229.35pt" coordsize="0,43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" filled="f" strokeweight=".20464mm">
                <v:path arrowok="t" o:connecttype="custom" o:connectlocs="0,5173345;0,7920990" o:connectangles="0,0"/>
              </v:polyline>
            </w:pict>
          </mc:Fallback>
        </mc:AlternateContent>
      </w:r>
      <w:r>
        <w:rPr>
          <w:noProof/>
          <w:sz w:val="10"/>
          <w:szCs w:val="10"/>
        </w:rPr>
        <mc:AlternateContent>
          <mc:Choice Requires="wps">
            <w:drawing>
              <wp:anchor distT="0" distB="0" distL="114300" distR="114300" simplePos="0" relativeHeight="251697152" behindDoc="1" locked="0" layoutInCell="1" allowOverlap="1" wp14:anchorId="0290FAAD" wp14:editId="5F28B396">
                <wp:simplePos x="0" y="0"/>
                <wp:positionH relativeFrom="column">
                  <wp:posOffset>4920615</wp:posOffset>
                </wp:positionH>
                <wp:positionV relativeFrom="paragraph">
                  <wp:posOffset>165100</wp:posOffset>
                </wp:positionV>
                <wp:extent cx="0" cy="2748280"/>
                <wp:effectExtent l="5715" t="13335" r="13335" b="10160"/>
                <wp:wrapNone/>
                <wp:docPr id="1363942265" name="Freeform: Shape 4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0" cy="2748280"/>
                        </a:xfrm>
                        <a:custGeom>
                          <a:avLst/>
                          <a:gdLst>
                            <a:gd name="T0" fmla="+- 0 8147 8147"/>
                            <a:gd name="T1" fmla="*/ 8147 h 4328"/>
                            <a:gd name="T2" fmla="+- 0 12474 8147"/>
                            <a:gd name="T3" fmla="*/ 12474 h 4328"/>
                          </a:gdLst>
                          <a:ahLst/>
                          <a:cxnLst>
                            <a:cxn ang="0">
                              <a:pos x="0" y="T1"/>
                            </a:cxn>
                            <a:cxn ang="0">
                              <a:pos x="0" y="T3"/>
                            </a:cxn>
                          </a:cxnLst>
                          <a:rect l="0" t="0" r="r" b="b"/>
                          <a:pathLst>
                            <a:path h="4328">
                              <a:moveTo>
                                <a:pt x="0" y="0"/>
                              </a:moveTo>
                              <a:lnTo>
                                <a:pt x="0" y="4327"/>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DA225F7" id="Freeform: Shape 421" o:spid="_x0000_s1026" style="position:absolute;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87.45pt,13pt,387.45pt,229.35pt" coordsize="0,43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" filled="f" strokeweight=".58pt">
                <v:path arrowok="t" o:connecttype="custom" o:connectlocs="0,5173345;0,7920990" o:connectangles="0,0"/>
              </v:polyline>
            </w:pict>
          </mc:Fallback>
        </mc:AlternateContent>
      </w:r>
      <w:r>
        <w:rPr>
          <w:noProof/>
          <w:sz w:val="10"/>
          <w:szCs w:val="10"/>
        </w:rPr>
        <mc:AlternateContent>
          <mc:Choice Requires="wps">
            <w:drawing>
              <wp:anchor distT="0" distB="0" distL="114300" distR="114300" simplePos="0" relativeHeight="251698176" behindDoc="1" locked="0" layoutInCell="1" allowOverlap="1" wp14:anchorId="0EED5FD2" wp14:editId="09972A3E">
                <wp:simplePos x="0" y="0"/>
                <wp:positionH relativeFrom="column">
                  <wp:posOffset>4013200</wp:posOffset>
                </wp:positionH>
                <wp:positionV relativeFrom="paragraph">
                  <wp:posOffset>165100</wp:posOffset>
                </wp:positionV>
                <wp:extent cx="0" cy="2748280"/>
                <wp:effectExtent l="12700" t="13335" r="6350" b="10160"/>
                <wp:wrapNone/>
                <wp:docPr id="2105309373" name="Freeform: Shape 4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0" cy="2748280"/>
                        </a:xfrm>
                        <a:custGeom>
                          <a:avLst/>
                          <a:gdLst>
                            <a:gd name="T0" fmla="+- 0 8147 8147"/>
                            <a:gd name="T1" fmla="*/ 8147 h 4328"/>
                            <a:gd name="T2" fmla="+- 0 12474 8147"/>
                            <a:gd name="T3" fmla="*/ 12474 h 4328"/>
                          </a:gdLst>
                          <a:ahLst/>
                          <a:cxnLst>
                            <a:cxn ang="0">
                              <a:pos x="0" y="T1"/>
                            </a:cxn>
                            <a:cxn ang="0">
                              <a:pos x="0" y="T3"/>
                            </a:cxn>
                          </a:cxnLst>
                          <a:rect l="0" t="0" r="r" b="b"/>
                          <a:pathLst>
                            <a:path h="4328">
                              <a:moveTo>
                                <a:pt x="0" y="0"/>
                              </a:moveTo>
                              <a:lnTo>
                                <a:pt x="0" y="4327"/>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BC7E39C" id="Freeform: Shape 420" o:spid="_x0000_s1026" style="position:absolute;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16pt,13pt,316pt,229.35pt" coordsize="0,43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" filled="f" strokeweight=".58pt">
                <v:path arrowok="t" o:connecttype="custom" o:connectlocs="0,5173345;0,7920990" o:connectangles="0,0"/>
              </v:polyline>
            </w:pict>
          </mc:Fallback>
        </mc:AlternateContent>
      </w:r>
      <w:r>
        <w:rPr>
          <w:noProof/>
          <w:sz w:val="10"/>
          <w:szCs w:val="10"/>
        </w:rPr>
        <mc:AlternateContent>
          <mc:Choice Requires="wps">
            <w:drawing>
              <wp:anchor distT="0" distB="0" distL="114300" distR="114300" simplePos="0" relativeHeight="251699200" behindDoc="1" locked="0" layoutInCell="1" allowOverlap="1" wp14:anchorId="4381ABC5" wp14:editId="7C0A129F">
                <wp:simplePos x="0" y="0"/>
                <wp:positionH relativeFrom="column">
                  <wp:posOffset>3022600</wp:posOffset>
                </wp:positionH>
                <wp:positionV relativeFrom="paragraph">
                  <wp:posOffset>165100</wp:posOffset>
                </wp:positionV>
                <wp:extent cx="0" cy="2748280"/>
                <wp:effectExtent l="12700" t="13335" r="6350" b="10160"/>
                <wp:wrapNone/>
                <wp:docPr id="1142605095" name="Freeform: Shape 4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0" cy="2748280"/>
                        </a:xfrm>
                        <a:custGeom>
                          <a:avLst/>
                          <a:gdLst>
                            <a:gd name="T0" fmla="+- 0 8147 8147"/>
                            <a:gd name="T1" fmla="*/ 8147 h 4328"/>
                            <a:gd name="T2" fmla="+- 0 12474 8147"/>
                            <a:gd name="T3" fmla="*/ 12474 h 4328"/>
                          </a:gdLst>
                          <a:ahLst/>
                          <a:cxnLst>
                            <a:cxn ang="0">
                              <a:pos x="0" y="T1"/>
                            </a:cxn>
                            <a:cxn ang="0">
                              <a:pos x="0" y="T3"/>
                            </a:cxn>
                          </a:cxnLst>
                          <a:rect l="0" t="0" r="r" b="b"/>
                          <a:pathLst>
                            <a:path h="4328">
                              <a:moveTo>
                                <a:pt x="0" y="0"/>
                              </a:moveTo>
                              <a:lnTo>
                                <a:pt x="0" y="4327"/>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FA3208F" id="Freeform: Shape 419" o:spid="_x0000_s1026" style="position:absolute;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38pt,13pt,238pt,229.35pt" coordsize="0,43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" filled="f" strokeweight=".58pt">
                <v:path arrowok="t" o:connecttype="custom" o:connectlocs="0,5173345;0,7920990" o:connectangles="0,0"/>
              </v:polyline>
            </w:pict>
          </mc:Fallback>
        </mc:AlternateContent>
      </w:r>
      <w:r>
        <w:rPr>
          <w:noProof/>
          <w:sz w:val="10"/>
          <w:szCs w:val="10"/>
        </w:rPr>
        <mc:AlternateContent>
          <mc:Choice Requires="wps">
            <w:drawing>
              <wp:anchor distT="0" distB="0" distL="114300" distR="114300" simplePos="0" relativeHeight="251700224" behindDoc="1" locked="0" layoutInCell="1" allowOverlap="1" wp14:anchorId="60A7830D" wp14:editId="3884950C">
                <wp:simplePos x="0" y="0"/>
                <wp:positionH relativeFrom="column">
                  <wp:posOffset>2063750</wp:posOffset>
                </wp:positionH>
                <wp:positionV relativeFrom="paragraph">
                  <wp:posOffset>165100</wp:posOffset>
                </wp:positionV>
                <wp:extent cx="0" cy="2748280"/>
                <wp:effectExtent l="6350" t="13335" r="12700" b="10160"/>
                <wp:wrapNone/>
                <wp:docPr id="1708567646" name="Freeform: Shape 4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0" cy="2748280"/>
                        </a:xfrm>
                        <a:custGeom>
                          <a:avLst/>
                          <a:gdLst>
                            <a:gd name="T0" fmla="+- 0 8147 8147"/>
                            <a:gd name="T1" fmla="*/ 8147 h 4328"/>
                            <a:gd name="T2" fmla="+- 0 12474 8147"/>
                            <a:gd name="T3" fmla="*/ 12474 h 4328"/>
                          </a:gdLst>
                          <a:ahLst/>
                          <a:cxnLst>
                            <a:cxn ang="0">
                              <a:pos x="0" y="T1"/>
                            </a:cxn>
                            <a:cxn ang="0">
                              <a:pos x="0" y="T3"/>
                            </a:cxn>
                          </a:cxnLst>
                          <a:rect l="0" t="0" r="r" b="b"/>
                          <a:pathLst>
                            <a:path h="4328">
                              <a:moveTo>
                                <a:pt x="0" y="0"/>
                              </a:moveTo>
                              <a:lnTo>
                                <a:pt x="0" y="4327"/>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290563F" id="Freeform: Shape 418" o:spid="_x0000_s1026" style="position:absolute;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62.5pt,13pt,162.5pt,229.35pt" coordsize="0,43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" filled="f" strokeweight=".58pt">
                <v:path arrowok="t" o:connecttype="custom" o:connectlocs="0,5173345;0,7920990" o:connectangles="0,0"/>
              </v:polyline>
            </w:pict>
          </mc:Fallback>
        </mc:AlternateContent>
      </w:r>
      <w:r>
        <w:rPr>
          <w:noProof/>
          <w:sz w:val="10"/>
          <w:szCs w:val="10"/>
        </w:rPr>
        <mc:AlternateContent>
          <mc:Choice Requires="wps">
            <w:drawing>
              <wp:anchor distT="0" distB="0" distL="114300" distR="114300" simplePos="0" relativeHeight="251701248" behindDoc="1" locked="0" layoutInCell="1" allowOverlap="1" wp14:anchorId="155B6570" wp14:editId="6E5A9697">
                <wp:simplePos x="0" y="0"/>
                <wp:positionH relativeFrom="column">
                  <wp:posOffset>4923155</wp:posOffset>
                </wp:positionH>
                <wp:positionV relativeFrom="paragraph">
                  <wp:posOffset>167640</wp:posOffset>
                </wp:positionV>
                <wp:extent cx="879475" cy="0"/>
                <wp:effectExtent l="8255" t="6350" r="7620" b="12700"/>
                <wp:wrapNone/>
                <wp:docPr id="1353029238" name="Freeform: Shape 4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79475" cy="0"/>
                        </a:xfrm>
                        <a:custGeom>
                          <a:avLst/>
                          <a:gdLst>
                            <a:gd name="T0" fmla="+- 0 9424 9424"/>
                            <a:gd name="T1" fmla="*/ T0 w 1385"/>
                            <a:gd name="T2" fmla="+- 0 10809 9424"/>
                            <a:gd name="T3" fmla="*/ T2 w 1385"/>
                          </a:gdLst>
                          <a:ahLst/>
                          <a:cxnLst>
                            <a:cxn ang="0">
                              <a:pos x="T1" y="0"/>
                            </a:cxn>
                            <a:cxn ang="0">
                              <a:pos x="T3" y="0"/>
                            </a:cxn>
                          </a:cxnLst>
                          <a:rect l="0" t="0" r="r" b="b"/>
                          <a:pathLst>
                            <a:path w="1385">
                              <a:moveTo>
                                <a:pt x="0" y="0"/>
                              </a:moveTo>
                              <a:lnTo>
                                <a:pt x="138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1B61E8A" id="Freeform: Shape 417" o:spid="_x0000_s1026" style="position:absolute;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87.65pt,13.2pt,456.9pt,13.2pt" coordsize="13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" filled="f" strokeweight=".58pt">
                <v:path arrowok="t" o:connecttype="custom" o:connectlocs="0,0;879475,0" o:connectangles="0,0"/>
              </v:polyline>
            </w:pict>
          </mc:Fallback>
        </mc:AlternateContent>
      </w:r>
      <w:r>
        <w:rPr>
          <w:noProof/>
          <w:sz w:val="10"/>
          <w:szCs w:val="10"/>
        </w:rPr>
        <mc:AlternateContent>
          <mc:Choice Requires="wps">
            <w:drawing>
              <wp:anchor distT="0" distB="0" distL="114300" distR="114300" simplePos="0" relativeHeight="251702272" behindDoc="1" locked="0" layoutInCell="1" allowOverlap="1" wp14:anchorId="6E4F39C0" wp14:editId="2771D71B">
                <wp:simplePos x="0" y="0"/>
                <wp:positionH relativeFrom="column">
                  <wp:posOffset>4016375</wp:posOffset>
                </wp:positionH>
                <wp:positionV relativeFrom="paragraph">
                  <wp:posOffset>167640</wp:posOffset>
                </wp:positionV>
                <wp:extent cx="901065" cy="0"/>
                <wp:effectExtent l="6350" t="6350" r="6985" b="12700"/>
                <wp:wrapNone/>
                <wp:docPr id="2141155951" name="Freeform: Shape 4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1065" cy="0"/>
                        </a:xfrm>
                        <a:custGeom>
                          <a:avLst/>
                          <a:gdLst>
                            <a:gd name="T0" fmla="+- 0 7996 7996"/>
                            <a:gd name="T1" fmla="*/ T0 w 1419"/>
                            <a:gd name="T2" fmla="+- 0 9415 7996"/>
                            <a:gd name="T3" fmla="*/ T2 w 1419"/>
                          </a:gdLst>
                          <a:ahLst/>
                          <a:cxnLst>
                            <a:cxn ang="0">
                              <a:pos x="T1" y="0"/>
                            </a:cxn>
                            <a:cxn ang="0">
                              <a:pos x="T3" y="0"/>
                            </a:cxn>
                          </a:cxnLst>
                          <a:rect l="0" t="0" r="r" b="b"/>
                          <a:pathLst>
                            <a:path w="1419">
                              <a:moveTo>
                                <a:pt x="0" y="0"/>
                              </a:moveTo>
                              <a:lnTo>
                                <a:pt x="1419"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4511DE7" id="Freeform: Shape 416" o:spid="_x0000_s1026" style="position:absolute;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16.25pt,13.2pt,387.2pt,13.2pt" coordsize="14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" filled="f" strokeweight=".58pt">
                <v:path arrowok="t" o:connecttype="custom" o:connectlocs="0,0;901065,0" o:connectangles="0,0"/>
              </v:polyline>
            </w:pict>
          </mc:Fallback>
        </mc:AlternateContent>
      </w:r>
      <w:r>
        <w:rPr>
          <w:noProof/>
          <w:sz w:val="10"/>
          <w:szCs w:val="10"/>
        </w:rPr>
        <mc:AlternateContent>
          <mc:Choice Requires="wps">
            <w:drawing>
              <wp:anchor distT="0" distB="0" distL="114300" distR="114300" simplePos="0" relativeHeight="251703296" behindDoc="1" locked="0" layoutInCell="1" allowOverlap="1" wp14:anchorId="70676033" wp14:editId="3BF8BDE4">
                <wp:simplePos x="0" y="0"/>
                <wp:positionH relativeFrom="column">
                  <wp:posOffset>3025140</wp:posOffset>
                </wp:positionH>
                <wp:positionV relativeFrom="paragraph">
                  <wp:posOffset>167640</wp:posOffset>
                </wp:positionV>
                <wp:extent cx="984885" cy="0"/>
                <wp:effectExtent l="5715" t="6350" r="9525" b="12700"/>
                <wp:wrapNone/>
                <wp:docPr id="1471250271" name="Freeform: Shape 4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84885" cy="0"/>
                        </a:xfrm>
                        <a:custGeom>
                          <a:avLst/>
                          <a:gdLst>
                            <a:gd name="T0" fmla="+- 0 6435 6435"/>
                            <a:gd name="T1" fmla="*/ T0 w 1551"/>
                            <a:gd name="T2" fmla="+- 0 7986 6435"/>
                            <a:gd name="T3" fmla="*/ T2 w 1551"/>
                          </a:gdLst>
                          <a:ahLst/>
                          <a:cxnLst>
                            <a:cxn ang="0">
                              <a:pos x="T1" y="0"/>
                            </a:cxn>
                            <a:cxn ang="0">
                              <a:pos x="T3" y="0"/>
                            </a:cxn>
                          </a:cxnLst>
                          <a:rect l="0" t="0" r="r" b="b"/>
                          <a:pathLst>
                            <a:path w="1551">
                              <a:moveTo>
                                <a:pt x="0" y="0"/>
                              </a:moveTo>
                              <a:lnTo>
                                <a:pt x="1551"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5C1C8B3" id="Freeform: Shape 415" o:spid="_x0000_s1026" style="position:absolute;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38.2pt,13.2pt,315.75pt,13.2pt" coordsize="15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" filled="f" strokeweight=".58pt">
                <v:path arrowok="t" o:connecttype="custom" o:connectlocs="0,0;984885,0" o:connectangles="0,0"/>
              </v:polyline>
            </w:pict>
          </mc:Fallback>
        </mc:AlternateContent>
      </w:r>
      <w:r>
        <w:rPr>
          <w:noProof/>
          <w:sz w:val="10"/>
          <w:szCs w:val="10"/>
        </w:rPr>
        <mc:AlternateContent>
          <mc:Choice Requires="wps">
            <w:drawing>
              <wp:anchor distT="0" distB="0" distL="114300" distR="114300" simplePos="0" relativeHeight="251704320" behindDoc="1" locked="0" layoutInCell="1" allowOverlap="1" wp14:anchorId="48E282A2" wp14:editId="77F158ED">
                <wp:simplePos x="0" y="0"/>
                <wp:positionH relativeFrom="column">
                  <wp:posOffset>2066925</wp:posOffset>
                </wp:positionH>
                <wp:positionV relativeFrom="paragraph">
                  <wp:posOffset>167640</wp:posOffset>
                </wp:positionV>
                <wp:extent cx="952500" cy="0"/>
                <wp:effectExtent l="9525" t="6350" r="9525" b="12700"/>
                <wp:wrapNone/>
                <wp:docPr id="1477066791" name="Freeform: Shape 4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00" cy="0"/>
                        </a:xfrm>
                        <a:custGeom>
                          <a:avLst/>
                          <a:gdLst>
                            <a:gd name="T0" fmla="+- 0 4926 4926"/>
                            <a:gd name="T1" fmla="*/ T0 w 1500"/>
                            <a:gd name="T2" fmla="+- 0 6426 4926"/>
                            <a:gd name="T3" fmla="*/ T2 w 1500"/>
                          </a:gdLst>
                          <a:ahLst/>
                          <a:cxnLst>
                            <a:cxn ang="0">
                              <a:pos x="T1" y="0"/>
                            </a:cxn>
                            <a:cxn ang="0">
                              <a:pos x="T3" y="0"/>
                            </a:cxn>
                          </a:cxnLst>
                          <a:rect l="0" t="0" r="r" b="b"/>
                          <a:pathLst>
                            <a:path w="1500">
                              <a:moveTo>
                                <a:pt x="0" y="0"/>
                              </a:moveTo>
                              <a:lnTo>
                                <a:pt x="1500"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B789FC2" id="Freeform: Shape 414" o:spid="_x0000_s1026" style="position:absolute;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62.75pt,13.2pt,237.75pt,13.2pt" coordsize="15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" filled="f" strokeweight=".58pt">
                <v:path arrowok="t" o:connecttype="custom" o:connectlocs="0,0;952500,0" o:connectangles="0,0"/>
              </v:polyline>
            </w:pict>
          </mc:Fallback>
        </mc:AlternateContent>
      </w:r>
    </w:p>
    <w:p w14:paraId="59CF80A2" w14:textId="77777777" w:rsidR="004E630C" w:rsidRDefault="004E630C" w:rsidP="004E630C">
      <w:pPr>
        <w:spacing w:line="200" w:lineRule="exact"/>
        <w:sectPr w:rsidR="004E630C">
          <w:pgSz w:w="11920" w:h="16840"/>
          <w:pgMar w:top="740" w:right="1100" w:bottom="280" w:left="1680" w:header="547" w:footer="619" w:gutter="0"/>
          <w:cols w:space="720"/>
        </w:sectPr>
      </w:pPr>
    </w:p>
    <w:p w14:paraId="0886B693" w14:textId="5FF58912" w:rsidR="004E630C" w:rsidRDefault="004E630C" w:rsidP="004E630C">
      <w:pPr>
        <w:spacing w:line="200" w:lineRule="exact"/>
      </w:pPr>
      <w:r>
        <w:rPr>
          <w:noProof/>
        </w:rPr>
        <mc:AlternateContent>
          <mc:Choice Requires="wps">
            <w:drawing>
              <wp:anchor distT="0" distB="0" distL="114300" distR="114300" simplePos="0" relativeHeight="251705344" behindDoc="1" locked="0" layoutInCell="1" allowOverlap="1" wp14:anchorId="34BA4F4D" wp14:editId="6330BDFD">
                <wp:simplePos x="0" y="0"/>
                <wp:positionH relativeFrom="column">
                  <wp:posOffset>241935</wp:posOffset>
                </wp:positionH>
                <wp:positionV relativeFrom="paragraph">
                  <wp:posOffset>97155</wp:posOffset>
                </wp:positionV>
                <wp:extent cx="0" cy="2748280"/>
                <wp:effectExtent l="13335" t="13335" r="5715" b="10160"/>
                <wp:wrapNone/>
                <wp:docPr id="1562091513" name="Freeform: Shape 4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0" cy="2748280"/>
                        </a:xfrm>
                        <a:custGeom>
                          <a:avLst/>
                          <a:gdLst>
                            <a:gd name="T0" fmla="+- 0 8147 8147"/>
                            <a:gd name="T1" fmla="*/ 8147 h 4328"/>
                            <a:gd name="T2" fmla="+- 0 12474 8147"/>
                            <a:gd name="T3" fmla="*/ 12474 h 4328"/>
                          </a:gdLst>
                          <a:ahLst/>
                          <a:cxnLst>
                            <a:cxn ang="0">
                              <a:pos x="0" y="T1"/>
                            </a:cxn>
                            <a:cxn ang="0">
                              <a:pos x="0" y="T3"/>
                            </a:cxn>
                          </a:cxnLst>
                          <a:rect l="0" t="0" r="r" b="b"/>
                          <a:pathLst>
                            <a:path h="4328">
                              <a:moveTo>
                                <a:pt x="0" y="0"/>
                              </a:moveTo>
                              <a:lnTo>
                                <a:pt x="0" y="4327"/>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62A9EC7" id="Freeform: Shape 413" o:spid="_x0000_s1026" style="position:absolute;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9.05pt,7.65pt,19.05pt,224pt" coordsize="0,43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" filled="f" strokeweight=".58pt">
                <v:path arrowok="t" o:connecttype="custom" o:connectlocs="0,5173345;0,7920990" o:connectangles="0,0"/>
              </v:polyline>
            </w:pict>
          </mc:Fallback>
        </mc:AlternateContent>
      </w:r>
      <w:r>
        <w:rPr>
          <w:noProof/>
        </w:rPr>
        <mc:AlternateContent>
          <mc:Choice Requires="wps">
            <w:drawing>
              <wp:anchor distT="0" distB="0" distL="114300" distR="114300" simplePos="0" relativeHeight="251706368" behindDoc="1" locked="0" layoutInCell="1" allowOverlap="1" wp14:anchorId="6A811DA1" wp14:editId="606EAE26">
                <wp:simplePos x="0" y="0"/>
                <wp:positionH relativeFrom="column">
                  <wp:posOffset>1331595</wp:posOffset>
                </wp:positionH>
                <wp:positionV relativeFrom="paragraph">
                  <wp:posOffset>97155</wp:posOffset>
                </wp:positionV>
                <wp:extent cx="0" cy="666115"/>
                <wp:effectExtent l="7620" t="13335" r="11430" b="6350"/>
                <wp:wrapNone/>
                <wp:docPr id="1183288146" name="Freeform: Shape 4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0" cy="666115"/>
                        </a:xfrm>
                        <a:custGeom>
                          <a:avLst/>
                          <a:gdLst>
                            <a:gd name="T0" fmla="+- 0 8147 8147"/>
                            <a:gd name="T1" fmla="*/ 8147 h 1049"/>
                            <a:gd name="T2" fmla="+- 0 9195 8147"/>
                            <a:gd name="T3" fmla="*/ 9195 h 1049"/>
                          </a:gdLst>
                          <a:ahLst/>
                          <a:cxnLst>
                            <a:cxn ang="0">
                              <a:pos x="0" y="T1"/>
                            </a:cxn>
                            <a:cxn ang="0">
                              <a:pos x="0" y="T3"/>
                            </a:cxn>
                          </a:cxnLst>
                          <a:rect l="0" t="0" r="r" b="b"/>
                          <a:pathLst>
                            <a:path h="1049">
                              <a:moveTo>
                                <a:pt x="0" y="0"/>
                              </a:moveTo>
                              <a:lnTo>
                                <a:pt x="0" y="1048"/>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C018B85" id="Freeform: Shape 412" o:spid="_x0000_s1026" style="position:absolute;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04.85pt,7.65pt,104.85pt,60.05pt" coordsize="0,1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" filled="f" strokeweight=".58pt">
                <v:path arrowok="t" o:connecttype="custom" o:connectlocs="0,5173345;0,5838825" o:connectangles="0,0"/>
              </v:polyline>
            </w:pict>
          </mc:Fallback>
        </mc:AlternateContent>
      </w:r>
      <w:r>
        <w:rPr>
          <w:noProof/>
        </w:rPr>
        <mc:AlternateContent>
          <mc:Choice Requires="wps">
            <w:drawing>
              <wp:anchor distT="0" distB="0" distL="114300" distR="114300" simplePos="0" relativeHeight="251707392" behindDoc="1" locked="0" layoutInCell="1" allowOverlap="1" wp14:anchorId="765A8F76" wp14:editId="122DA771">
                <wp:simplePos x="0" y="0"/>
                <wp:positionH relativeFrom="column">
                  <wp:posOffset>1334770</wp:posOffset>
                </wp:positionH>
                <wp:positionV relativeFrom="paragraph">
                  <wp:posOffset>99695</wp:posOffset>
                </wp:positionV>
                <wp:extent cx="725805" cy="0"/>
                <wp:effectExtent l="10795" t="6350" r="6350" b="12700"/>
                <wp:wrapNone/>
                <wp:docPr id="341688085" name="Freeform: Shape 4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25805" cy="0"/>
                        </a:xfrm>
                        <a:custGeom>
                          <a:avLst/>
                          <a:gdLst>
                            <a:gd name="T0" fmla="+- 0 3773 3773"/>
                            <a:gd name="T1" fmla="*/ T0 w 1143"/>
                            <a:gd name="T2" fmla="+- 0 4916 3773"/>
                            <a:gd name="T3" fmla="*/ T2 w 1143"/>
                          </a:gdLst>
                          <a:ahLst/>
                          <a:cxnLst>
                            <a:cxn ang="0">
                              <a:pos x="T1" y="0"/>
                            </a:cxn>
                            <a:cxn ang="0">
                              <a:pos x="T3" y="0"/>
                            </a:cxn>
                          </a:cxnLst>
                          <a:rect l="0" t="0" r="r" b="b"/>
                          <a:pathLst>
                            <a:path w="1143">
                              <a:moveTo>
                                <a:pt x="0" y="0"/>
                              </a:moveTo>
                              <a:lnTo>
                                <a:pt x="114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C805FF5" id="Freeform: Shape 411" o:spid="_x0000_s1026" style="position:absolute;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05.1pt,7.85pt,162.25pt,7.85pt" coordsize="11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" filled="f" strokeweight=".58pt">
                <v:path arrowok="t" o:connecttype="custom" o:connectlocs="0,0;725805,0" o:connectangles="0,0"/>
              </v:polyline>
            </w:pict>
          </mc:Fallback>
        </mc:AlternateContent>
      </w:r>
      <w:r>
        <w:rPr>
          <w:noProof/>
        </w:rPr>
        <mc:AlternateContent>
          <mc:Choice Requires="wps">
            <w:drawing>
              <wp:anchor distT="0" distB="0" distL="114300" distR="114300" simplePos="0" relativeHeight="251708416" behindDoc="1" locked="0" layoutInCell="1" allowOverlap="1" wp14:anchorId="0B3EAA3D" wp14:editId="31B109F1">
                <wp:simplePos x="0" y="0"/>
                <wp:positionH relativeFrom="column">
                  <wp:posOffset>245110</wp:posOffset>
                </wp:positionH>
                <wp:positionV relativeFrom="paragraph">
                  <wp:posOffset>99695</wp:posOffset>
                </wp:positionV>
                <wp:extent cx="1083310" cy="0"/>
                <wp:effectExtent l="6985" t="6350" r="14605" b="12700"/>
                <wp:wrapNone/>
                <wp:docPr id="690546981" name="Freeform: Shape 4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83310" cy="0"/>
                        </a:xfrm>
                        <a:custGeom>
                          <a:avLst/>
                          <a:gdLst>
                            <a:gd name="T0" fmla="+- 0 2057 2057"/>
                            <a:gd name="T1" fmla="*/ T0 w 1706"/>
                            <a:gd name="T2" fmla="+- 0 3764 2057"/>
                            <a:gd name="T3" fmla="*/ T2 w 1706"/>
                          </a:gdLst>
                          <a:ahLst/>
                          <a:cxnLst>
                            <a:cxn ang="0">
                              <a:pos x="T1" y="0"/>
                            </a:cxn>
                            <a:cxn ang="0">
                              <a:pos x="T3" y="0"/>
                            </a:cxn>
                          </a:cxnLst>
                          <a:rect l="0" t="0" r="r" b="b"/>
                          <a:pathLst>
                            <a:path w="1706">
                              <a:moveTo>
                                <a:pt x="0" y="0"/>
                              </a:moveTo>
                              <a:lnTo>
                                <a:pt x="1707"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EC07648" id="Freeform: Shape 410" o:spid="_x0000_s1026" style="position:absolute;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9.3pt,7.85pt,104.65pt,7.85pt" coordsize="17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" filled="f" strokeweight=".58pt">
                <v:path arrowok="t" o:connecttype="custom" o:connectlocs="0,0;1083945,0" o:connectangles="0,0"/>
              </v:polyline>
            </w:pict>
          </mc:Fallback>
        </mc:AlternateContent>
      </w:r>
    </w:p>
    <w:p w14:paraId="3316D236" w14:textId="77777777" w:rsidR="004E630C" w:rsidRDefault="004E630C" w:rsidP="004E630C">
      <w:pPr>
        <w:spacing w:before="5" w:line="220" w:lineRule="exact"/>
        <w:rPr>
          <w:sz w:val="22"/>
          <w:szCs w:val="22"/>
        </w:rPr>
      </w:pPr>
    </w:p>
    <w:p w14:paraId="0D8B2CEC" w14:textId="65E506D2" w:rsidR="004E630C" w:rsidRDefault="004E630C" w:rsidP="004E630C">
      <w:pPr>
        <w:ind w:left="492" w:right="-56"/>
        <w:rPr>
          <w:sz w:val="24"/>
          <w:szCs w:val="24"/>
        </w:rPr>
      </w:pPr>
      <w:r>
        <w:rPr>
          <w:b/>
          <w:noProof/>
          <w:sz w:val="24"/>
          <w:szCs w:val="24"/>
        </w:rPr>
        <mc:AlternateContent>
          <mc:Choice Requires="wps">
            <w:drawing>
              <wp:anchor distT="0" distB="0" distL="114300" distR="114300" simplePos="0" relativeHeight="251709440" behindDoc="1" locked="0" layoutInCell="1" allowOverlap="1" wp14:anchorId="7E15B01C" wp14:editId="54B604DA">
                <wp:simplePos x="0" y="0"/>
                <wp:positionH relativeFrom="column">
                  <wp:posOffset>1334770</wp:posOffset>
                </wp:positionH>
                <wp:positionV relativeFrom="paragraph">
                  <wp:posOffset>159385</wp:posOffset>
                </wp:positionV>
                <wp:extent cx="725805" cy="0"/>
                <wp:effectExtent l="10795" t="12065" r="6350" b="6985"/>
                <wp:wrapNone/>
                <wp:docPr id="1934854226" name="Freeform: Shape 4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25805" cy="0"/>
                        </a:xfrm>
                        <a:custGeom>
                          <a:avLst/>
                          <a:gdLst>
                            <a:gd name="T0" fmla="+- 0 3773 3773"/>
                            <a:gd name="T1" fmla="*/ T0 w 1143"/>
                            <a:gd name="T2" fmla="+- 0 4916 3773"/>
                            <a:gd name="T3" fmla="*/ T2 w 1143"/>
                          </a:gdLst>
                          <a:ahLst/>
                          <a:cxnLst>
                            <a:cxn ang="0">
                              <a:pos x="T1" y="0"/>
                            </a:cxn>
                            <a:cxn ang="0">
                              <a:pos x="T3" y="0"/>
                            </a:cxn>
                          </a:cxnLst>
                          <a:rect l="0" t="0" r="r" b="b"/>
                          <a:pathLst>
                            <a:path w="1143">
                              <a:moveTo>
                                <a:pt x="0" y="0"/>
                              </a:moveTo>
                              <a:lnTo>
                                <a:pt x="114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6A0C808" id="Freeform: Shape 409" o:spid="_x0000_s1026" style="position:absolute;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05.1pt,12.55pt,162.25pt,12.55pt" coordsize="11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" filled="f" strokeweight=".58pt">
                <v:path arrowok="t" o:connecttype="custom" o:connectlocs="0,0;725805,0" o:connectangles="0,0"/>
              </v:polyline>
            </w:pict>
          </mc:Fallback>
        </mc:AlternateContent>
      </w:r>
      <w:r>
        <w:rPr>
          <w:b/>
          <w:sz w:val="24"/>
          <w:szCs w:val="24"/>
        </w:rPr>
        <w:t>Activity Name</w:t>
      </w:r>
    </w:p>
    <w:p w14:paraId="2F472244" w14:textId="77777777" w:rsidR="004E630C" w:rsidRDefault="004E630C" w:rsidP="004E630C">
      <w:pPr>
        <w:spacing w:before="29"/>
      </w:pPr>
      <w:r>
        <w:br w:type="column"/>
      </w:r>
    </w:p>
    <w:p w14:paraId="56FA5DF3" w14:textId="77777777" w:rsidR="004E630C" w:rsidRDefault="004E630C" w:rsidP="004E630C">
      <w:pPr>
        <w:spacing w:before="29"/>
        <w:rPr>
          <w:sz w:val="24"/>
          <w:szCs w:val="24"/>
        </w:rPr>
      </w:pPr>
      <w:r>
        <w:rPr>
          <w:b/>
          <w:sz w:val="24"/>
          <w:szCs w:val="24"/>
        </w:rPr>
        <w:t>Month           March               April                May                June</w:t>
      </w:r>
    </w:p>
    <w:p w14:paraId="5DF3058C" w14:textId="2006187B" w:rsidR="004E630C" w:rsidRDefault="004E630C" w:rsidP="004E630C">
      <w:pPr>
        <w:spacing w:before="2" w:line="240" w:lineRule="exact"/>
        <w:rPr>
          <w:sz w:val="24"/>
          <w:szCs w:val="24"/>
        </w:rPr>
      </w:pPr>
      <w:r>
        <w:rPr>
          <w:noProof/>
          <w:sz w:val="24"/>
          <w:szCs w:val="24"/>
        </w:rPr>
        <mc:AlternateContent>
          <mc:Choice Requires="wps">
            <w:drawing>
              <wp:anchor distT="0" distB="0" distL="114300" distR="114300" simplePos="0" relativeHeight="251710464" behindDoc="1" locked="0" layoutInCell="1" allowOverlap="1" wp14:anchorId="21122D17" wp14:editId="78062D55">
                <wp:simplePos x="0" y="0"/>
                <wp:positionH relativeFrom="column">
                  <wp:posOffset>4117975</wp:posOffset>
                </wp:positionH>
                <wp:positionV relativeFrom="paragraph">
                  <wp:posOffset>67945</wp:posOffset>
                </wp:positionV>
                <wp:extent cx="0" cy="2418715"/>
                <wp:effectExtent l="7620" t="8890" r="11430" b="10795"/>
                <wp:wrapNone/>
                <wp:docPr id="528977758" name="Freeform: Shape 4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0" cy="2418715"/>
                        </a:xfrm>
                        <a:custGeom>
                          <a:avLst/>
                          <a:gdLst>
                            <a:gd name="T0" fmla="+- 0 8665 8665"/>
                            <a:gd name="T1" fmla="*/ 8665 h 3809"/>
                            <a:gd name="T2" fmla="+- 0 12474 8665"/>
                            <a:gd name="T3" fmla="*/ 12474 h 3809"/>
                          </a:gdLst>
                          <a:ahLst/>
                          <a:cxnLst>
                            <a:cxn ang="0">
                              <a:pos x="0" y="T1"/>
                            </a:cxn>
                            <a:cxn ang="0">
                              <a:pos x="0" y="T3"/>
                            </a:cxn>
                          </a:cxnLst>
                          <a:rect l="0" t="0" r="r" b="b"/>
                          <a:pathLst>
                            <a:path h="3809">
                              <a:moveTo>
                                <a:pt x="0" y="0"/>
                              </a:moveTo>
                              <a:lnTo>
                                <a:pt x="0" y="3809"/>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253BEDF" id="Freeform: Shape 408" o:spid="_x0000_s1026" style="position:absolute;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24.25pt,5.35pt,324.25pt,195.8pt" coordsize="0,3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" filled="f" strokeweight=".58pt">
                <v:path arrowok="t" o:connecttype="custom" o:connectlocs="0,5502275;0,7920990" o:connectangles="0,0"/>
              </v:polyline>
            </w:pict>
          </mc:Fallback>
        </mc:AlternateContent>
      </w:r>
      <w:r>
        <w:rPr>
          <w:noProof/>
          <w:sz w:val="24"/>
          <w:szCs w:val="24"/>
        </w:rPr>
        <mc:AlternateContent>
          <mc:Choice Requires="wps">
            <w:drawing>
              <wp:anchor distT="0" distB="0" distL="114300" distR="114300" simplePos="0" relativeHeight="251711488" behindDoc="1" locked="0" layoutInCell="1" allowOverlap="1" wp14:anchorId="51589C34" wp14:editId="410718ED">
                <wp:simplePos x="0" y="0"/>
                <wp:positionH relativeFrom="column">
                  <wp:posOffset>3903345</wp:posOffset>
                </wp:positionH>
                <wp:positionV relativeFrom="paragraph">
                  <wp:posOffset>67945</wp:posOffset>
                </wp:positionV>
                <wp:extent cx="0" cy="2418715"/>
                <wp:effectExtent l="12065" t="8890" r="6985" b="10795"/>
                <wp:wrapNone/>
                <wp:docPr id="1588134668" name="Freeform: Shape 4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0" cy="2418715"/>
                        </a:xfrm>
                        <a:custGeom>
                          <a:avLst/>
                          <a:gdLst>
                            <a:gd name="T0" fmla="+- 0 8665 8665"/>
                            <a:gd name="T1" fmla="*/ 8665 h 3809"/>
                            <a:gd name="T2" fmla="+- 0 12474 8665"/>
                            <a:gd name="T3" fmla="*/ 12474 h 3809"/>
                          </a:gdLst>
                          <a:ahLst/>
                          <a:cxnLst>
                            <a:cxn ang="0">
                              <a:pos x="0" y="T1"/>
                            </a:cxn>
                            <a:cxn ang="0">
                              <a:pos x="0" y="T3"/>
                            </a:cxn>
                          </a:cxnLst>
                          <a:rect l="0" t="0" r="r" b="b"/>
                          <a:pathLst>
                            <a:path h="3809">
                              <a:moveTo>
                                <a:pt x="0" y="0"/>
                              </a:moveTo>
                              <a:lnTo>
                                <a:pt x="0" y="3809"/>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677C29F" id="Freeform: Shape 407" o:spid="_x0000_s1026" style="position:absolute;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07.35pt,5.35pt,307.35pt,195.8pt" coordsize="0,3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" filled="f" strokeweight=".58pt">
                <v:path arrowok="t" o:connecttype="custom" o:connectlocs="0,5502275;0,7920990" o:connectangles="0,0"/>
              </v:polyline>
            </w:pict>
          </mc:Fallback>
        </mc:AlternateContent>
      </w:r>
      <w:r>
        <w:rPr>
          <w:noProof/>
          <w:sz w:val="24"/>
          <w:szCs w:val="24"/>
        </w:rPr>
        <mc:AlternateContent>
          <mc:Choice Requires="wps">
            <w:drawing>
              <wp:anchor distT="0" distB="0" distL="114300" distR="114300" simplePos="0" relativeHeight="251712512" behindDoc="1" locked="0" layoutInCell="1" allowOverlap="1" wp14:anchorId="4F6D505B" wp14:editId="5DDDD5D6">
                <wp:simplePos x="0" y="0"/>
                <wp:positionH relativeFrom="column">
                  <wp:posOffset>3689985</wp:posOffset>
                </wp:positionH>
                <wp:positionV relativeFrom="paragraph">
                  <wp:posOffset>67945</wp:posOffset>
                </wp:positionV>
                <wp:extent cx="0" cy="2418715"/>
                <wp:effectExtent l="8255" t="8890" r="10795" b="10795"/>
                <wp:wrapNone/>
                <wp:docPr id="1846908446" name="Freeform: Shape 4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0" cy="2418715"/>
                        </a:xfrm>
                        <a:custGeom>
                          <a:avLst/>
                          <a:gdLst>
                            <a:gd name="T0" fmla="+- 0 8665 8665"/>
                            <a:gd name="T1" fmla="*/ 8665 h 3809"/>
                            <a:gd name="T2" fmla="+- 0 12474 8665"/>
                            <a:gd name="T3" fmla="*/ 12474 h 3809"/>
                          </a:gdLst>
                          <a:ahLst/>
                          <a:cxnLst>
                            <a:cxn ang="0">
                              <a:pos x="0" y="T1"/>
                            </a:cxn>
                            <a:cxn ang="0">
                              <a:pos x="0" y="T3"/>
                            </a:cxn>
                          </a:cxnLst>
                          <a:rect l="0" t="0" r="r" b="b"/>
                          <a:pathLst>
                            <a:path h="3809">
                              <a:moveTo>
                                <a:pt x="0" y="0"/>
                              </a:moveTo>
                              <a:lnTo>
                                <a:pt x="0" y="3809"/>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59E25BD" id="Freeform: Shape 406" o:spid="_x0000_s1026" style="position:absolute;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90.55pt,5.35pt,290.55pt,195.8pt" coordsize="0,3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" filled="f" strokeweight=".58pt">
                <v:path arrowok="t" o:connecttype="custom" o:connectlocs="0,5502275;0,7920990" o:connectangles="0,0"/>
              </v:polyline>
            </w:pict>
          </mc:Fallback>
        </mc:AlternateContent>
      </w:r>
      <w:r>
        <w:rPr>
          <w:noProof/>
          <w:sz w:val="24"/>
          <w:szCs w:val="24"/>
        </w:rPr>
        <mc:AlternateContent>
          <mc:Choice Requires="wps">
            <w:drawing>
              <wp:anchor distT="0" distB="0" distL="114300" distR="114300" simplePos="0" relativeHeight="251713536" behindDoc="1" locked="0" layoutInCell="1" allowOverlap="1" wp14:anchorId="2FB08841" wp14:editId="1517A3FB">
                <wp:simplePos x="0" y="0"/>
                <wp:positionH relativeFrom="column">
                  <wp:posOffset>3226435</wp:posOffset>
                </wp:positionH>
                <wp:positionV relativeFrom="paragraph">
                  <wp:posOffset>67945</wp:posOffset>
                </wp:positionV>
                <wp:extent cx="0" cy="2418715"/>
                <wp:effectExtent l="11430" t="8890" r="7620" b="10795"/>
                <wp:wrapNone/>
                <wp:docPr id="1155370398" name="Freeform: Shape 4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0" cy="2418715"/>
                        </a:xfrm>
                        <a:custGeom>
                          <a:avLst/>
                          <a:gdLst>
                            <a:gd name="T0" fmla="+- 0 8665 8665"/>
                            <a:gd name="T1" fmla="*/ 8665 h 3809"/>
                            <a:gd name="T2" fmla="+- 0 12474 8665"/>
                            <a:gd name="T3" fmla="*/ 12474 h 3809"/>
                          </a:gdLst>
                          <a:ahLst/>
                          <a:cxnLst>
                            <a:cxn ang="0">
                              <a:pos x="0" y="T1"/>
                            </a:cxn>
                            <a:cxn ang="0">
                              <a:pos x="0" y="T3"/>
                            </a:cxn>
                          </a:cxnLst>
                          <a:rect l="0" t="0" r="r" b="b"/>
                          <a:pathLst>
                            <a:path h="3809">
                              <a:moveTo>
                                <a:pt x="0" y="0"/>
                              </a:moveTo>
                              <a:lnTo>
                                <a:pt x="0" y="3809"/>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3A164FA" id="Freeform: Shape 405" o:spid="_x0000_s1026" style="position:absolute;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54.05pt,5.35pt,254.05pt,195.8pt" coordsize="0,3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" filled="f" strokeweight=".58pt">
                <v:path arrowok="t" o:connecttype="custom" o:connectlocs="0,5502275;0,7920990" o:connectangles="0,0"/>
              </v:polyline>
            </w:pict>
          </mc:Fallback>
        </mc:AlternateContent>
      </w:r>
      <w:r>
        <w:rPr>
          <w:noProof/>
          <w:sz w:val="24"/>
          <w:szCs w:val="24"/>
        </w:rPr>
        <mc:AlternateContent>
          <mc:Choice Requires="wps">
            <w:drawing>
              <wp:anchor distT="0" distB="0" distL="114300" distR="114300" simplePos="0" relativeHeight="251714560" behindDoc="1" locked="0" layoutInCell="1" allowOverlap="1" wp14:anchorId="2267ED3F" wp14:editId="3C633C99">
                <wp:simplePos x="0" y="0"/>
                <wp:positionH relativeFrom="column">
                  <wp:posOffset>2991485</wp:posOffset>
                </wp:positionH>
                <wp:positionV relativeFrom="paragraph">
                  <wp:posOffset>67945</wp:posOffset>
                </wp:positionV>
                <wp:extent cx="0" cy="2418715"/>
                <wp:effectExtent l="5080" t="8890" r="13970" b="10795"/>
                <wp:wrapNone/>
                <wp:docPr id="902966551" name="Freeform: Shape 4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0" cy="2418715"/>
                        </a:xfrm>
                        <a:custGeom>
                          <a:avLst/>
                          <a:gdLst>
                            <a:gd name="T0" fmla="+- 0 8665 8665"/>
                            <a:gd name="T1" fmla="*/ 8665 h 3809"/>
                            <a:gd name="T2" fmla="+- 0 12474 8665"/>
                            <a:gd name="T3" fmla="*/ 12474 h 3809"/>
                          </a:gdLst>
                          <a:ahLst/>
                          <a:cxnLst>
                            <a:cxn ang="0">
                              <a:pos x="0" y="T1"/>
                            </a:cxn>
                            <a:cxn ang="0">
                              <a:pos x="0" y="T3"/>
                            </a:cxn>
                          </a:cxnLst>
                          <a:rect l="0" t="0" r="r" b="b"/>
                          <a:pathLst>
                            <a:path h="3809">
                              <a:moveTo>
                                <a:pt x="0" y="0"/>
                              </a:moveTo>
                              <a:lnTo>
                                <a:pt x="0" y="3809"/>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CD7E749" id="Freeform: Shape 404" o:spid="_x0000_s1026" style="position:absolute;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35.55pt,5.35pt,235.55pt,195.8pt" coordsize="0,3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" filled="f" strokeweight=".58pt">
                <v:path arrowok="t" o:connecttype="custom" o:connectlocs="0,5502275;0,7920990" o:connectangles="0,0"/>
              </v:polyline>
            </w:pict>
          </mc:Fallback>
        </mc:AlternateContent>
      </w:r>
      <w:r>
        <w:rPr>
          <w:noProof/>
          <w:sz w:val="24"/>
          <w:szCs w:val="24"/>
        </w:rPr>
        <mc:AlternateContent>
          <mc:Choice Requires="wps">
            <w:drawing>
              <wp:anchor distT="0" distB="0" distL="114300" distR="114300" simplePos="0" relativeHeight="251715584" behindDoc="1" locked="0" layoutInCell="1" allowOverlap="1" wp14:anchorId="0805563E" wp14:editId="14DCEBFF">
                <wp:simplePos x="0" y="0"/>
                <wp:positionH relativeFrom="column">
                  <wp:posOffset>2769235</wp:posOffset>
                </wp:positionH>
                <wp:positionV relativeFrom="paragraph">
                  <wp:posOffset>67945</wp:posOffset>
                </wp:positionV>
                <wp:extent cx="0" cy="2418715"/>
                <wp:effectExtent l="11430" t="8890" r="7620" b="10795"/>
                <wp:wrapNone/>
                <wp:docPr id="266539615" name="Freeform: Shape 4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0" cy="2418715"/>
                        </a:xfrm>
                        <a:custGeom>
                          <a:avLst/>
                          <a:gdLst>
                            <a:gd name="T0" fmla="+- 0 8665 8665"/>
                            <a:gd name="T1" fmla="*/ 8665 h 3809"/>
                            <a:gd name="T2" fmla="+- 0 12474 8665"/>
                            <a:gd name="T3" fmla="*/ 12474 h 3809"/>
                          </a:gdLst>
                          <a:ahLst/>
                          <a:cxnLst>
                            <a:cxn ang="0">
                              <a:pos x="0" y="T1"/>
                            </a:cxn>
                            <a:cxn ang="0">
                              <a:pos x="0" y="T3"/>
                            </a:cxn>
                          </a:cxnLst>
                          <a:rect l="0" t="0" r="r" b="b"/>
                          <a:pathLst>
                            <a:path h="3809">
                              <a:moveTo>
                                <a:pt x="0" y="0"/>
                              </a:moveTo>
                              <a:lnTo>
                                <a:pt x="0" y="3809"/>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BE7813D" id="Freeform: Shape 403" o:spid="_x0000_s1026" style="position:absolute;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18.05pt,5.35pt,218.05pt,195.8pt" coordsize="0,3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" filled="f" strokeweight=".58pt">
                <v:path arrowok="t" o:connecttype="custom" o:connectlocs="0,5502275;0,7920990" o:connectangles="0,0"/>
              </v:polyline>
            </w:pict>
          </mc:Fallback>
        </mc:AlternateContent>
      </w:r>
      <w:r>
        <w:rPr>
          <w:noProof/>
          <w:sz w:val="24"/>
          <w:szCs w:val="24"/>
        </w:rPr>
        <mc:AlternateContent>
          <mc:Choice Requires="wps">
            <w:drawing>
              <wp:anchor distT="0" distB="0" distL="114300" distR="114300" simplePos="0" relativeHeight="251716608" behindDoc="1" locked="0" layoutInCell="1" allowOverlap="1" wp14:anchorId="4FCA3F85" wp14:editId="3C7D5E0F">
                <wp:simplePos x="0" y="0"/>
                <wp:positionH relativeFrom="column">
                  <wp:posOffset>2258695</wp:posOffset>
                </wp:positionH>
                <wp:positionV relativeFrom="paragraph">
                  <wp:posOffset>67945</wp:posOffset>
                </wp:positionV>
                <wp:extent cx="0" cy="2418715"/>
                <wp:effectExtent l="5715" t="8890" r="13335" b="10795"/>
                <wp:wrapNone/>
                <wp:docPr id="547539893" name="Freeform: Shape 4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0" cy="2418715"/>
                        </a:xfrm>
                        <a:custGeom>
                          <a:avLst/>
                          <a:gdLst>
                            <a:gd name="T0" fmla="+- 0 8665 8665"/>
                            <a:gd name="T1" fmla="*/ 8665 h 3809"/>
                            <a:gd name="T2" fmla="+- 0 12474 8665"/>
                            <a:gd name="T3" fmla="*/ 12474 h 3809"/>
                          </a:gdLst>
                          <a:ahLst/>
                          <a:cxnLst>
                            <a:cxn ang="0">
                              <a:pos x="0" y="T1"/>
                            </a:cxn>
                            <a:cxn ang="0">
                              <a:pos x="0" y="T3"/>
                            </a:cxn>
                          </a:cxnLst>
                          <a:rect l="0" t="0" r="r" b="b"/>
                          <a:pathLst>
                            <a:path h="3809">
                              <a:moveTo>
                                <a:pt x="0" y="0"/>
                              </a:moveTo>
                              <a:lnTo>
                                <a:pt x="0" y="3809"/>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4FB771C" id="Freeform: Shape 402" o:spid="_x0000_s1026" style="position:absolute;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77.85pt,5.35pt,177.85pt,195.8pt" coordsize="0,3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" filled="f" strokeweight=".58pt">
                <v:path arrowok="t" o:connecttype="custom" o:connectlocs="0,5502275;0,7920990" o:connectangles="0,0"/>
              </v:polyline>
            </w:pict>
          </mc:Fallback>
        </mc:AlternateContent>
      </w:r>
      <w:r>
        <w:rPr>
          <w:noProof/>
          <w:sz w:val="24"/>
          <w:szCs w:val="24"/>
        </w:rPr>
        <mc:AlternateContent>
          <mc:Choice Requires="wps">
            <w:drawing>
              <wp:anchor distT="0" distB="0" distL="114300" distR="114300" simplePos="0" relativeHeight="251717632" behindDoc="1" locked="0" layoutInCell="1" allowOverlap="1" wp14:anchorId="1CF3B799" wp14:editId="0700AB7F">
                <wp:simplePos x="0" y="0"/>
                <wp:positionH relativeFrom="column">
                  <wp:posOffset>2017395</wp:posOffset>
                </wp:positionH>
                <wp:positionV relativeFrom="paragraph">
                  <wp:posOffset>67945</wp:posOffset>
                </wp:positionV>
                <wp:extent cx="0" cy="2418715"/>
                <wp:effectExtent l="12065" t="8890" r="6985" b="10795"/>
                <wp:wrapNone/>
                <wp:docPr id="1473867774" name="Freeform: Shape 4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0" cy="2418715"/>
                        </a:xfrm>
                        <a:custGeom>
                          <a:avLst/>
                          <a:gdLst>
                            <a:gd name="T0" fmla="+- 0 8665 8665"/>
                            <a:gd name="T1" fmla="*/ 8665 h 3809"/>
                            <a:gd name="T2" fmla="+- 0 12474 8665"/>
                            <a:gd name="T3" fmla="*/ 12474 h 3809"/>
                          </a:gdLst>
                          <a:ahLst/>
                          <a:cxnLst>
                            <a:cxn ang="0">
                              <a:pos x="0" y="T1"/>
                            </a:cxn>
                            <a:cxn ang="0">
                              <a:pos x="0" y="T3"/>
                            </a:cxn>
                          </a:cxnLst>
                          <a:rect l="0" t="0" r="r" b="b"/>
                          <a:pathLst>
                            <a:path h="3809">
                              <a:moveTo>
                                <a:pt x="0" y="0"/>
                              </a:moveTo>
                              <a:lnTo>
                                <a:pt x="0" y="3809"/>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56F30A3" id="Freeform: Shape 401" o:spid="_x0000_s1026" style="position:absolute;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58.85pt,5.35pt,158.85pt,195.8pt" coordsize="0,3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" filled="f" strokeweight=".58pt">
                <v:path arrowok="t" o:connecttype="custom" o:connectlocs="0,5502275;0,7920990" o:connectangles="0,0"/>
              </v:polyline>
            </w:pict>
          </mc:Fallback>
        </mc:AlternateContent>
      </w:r>
      <w:r>
        <w:rPr>
          <w:noProof/>
          <w:sz w:val="24"/>
          <w:szCs w:val="24"/>
        </w:rPr>
        <mc:AlternateContent>
          <mc:Choice Requires="wps">
            <w:drawing>
              <wp:anchor distT="0" distB="0" distL="114300" distR="114300" simplePos="0" relativeHeight="251718656" behindDoc="1" locked="0" layoutInCell="1" allowOverlap="1" wp14:anchorId="4CD719BC" wp14:editId="7F5945F4">
                <wp:simplePos x="0" y="0"/>
                <wp:positionH relativeFrom="column">
                  <wp:posOffset>1764665</wp:posOffset>
                </wp:positionH>
                <wp:positionV relativeFrom="paragraph">
                  <wp:posOffset>67945</wp:posOffset>
                </wp:positionV>
                <wp:extent cx="0" cy="2418715"/>
                <wp:effectExtent l="6985" t="8890" r="12065" b="10795"/>
                <wp:wrapNone/>
                <wp:docPr id="1990946321" name="Freeform: Shape 4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0" cy="2418715"/>
                        </a:xfrm>
                        <a:custGeom>
                          <a:avLst/>
                          <a:gdLst>
                            <a:gd name="T0" fmla="+- 0 8665 8665"/>
                            <a:gd name="T1" fmla="*/ 8665 h 3809"/>
                            <a:gd name="T2" fmla="+- 0 12474 8665"/>
                            <a:gd name="T3" fmla="*/ 12474 h 3809"/>
                          </a:gdLst>
                          <a:ahLst/>
                          <a:cxnLst>
                            <a:cxn ang="0">
                              <a:pos x="0" y="T1"/>
                            </a:cxn>
                            <a:cxn ang="0">
                              <a:pos x="0" y="T3"/>
                            </a:cxn>
                          </a:cxnLst>
                          <a:rect l="0" t="0" r="r" b="b"/>
                          <a:pathLst>
                            <a:path h="3809">
                              <a:moveTo>
                                <a:pt x="0" y="0"/>
                              </a:moveTo>
                              <a:lnTo>
                                <a:pt x="0" y="3809"/>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F10C229" id="Freeform: Shape 400" o:spid="_x0000_s1026" style="position:absolute;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38.95pt,5.35pt,138.95pt,195.8pt" coordsize="0,3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" filled="f" strokeweight=".58pt">
                <v:path arrowok="t" o:connecttype="custom" o:connectlocs="0,5502275;0,7920990" o:connectangles="0,0"/>
              </v:polyline>
            </w:pict>
          </mc:Fallback>
        </mc:AlternateContent>
      </w:r>
      <w:r>
        <w:rPr>
          <w:noProof/>
          <w:sz w:val="24"/>
          <w:szCs w:val="24"/>
        </w:rPr>
        <mc:AlternateContent>
          <mc:Choice Requires="wps">
            <w:drawing>
              <wp:anchor distT="0" distB="0" distL="114300" distR="114300" simplePos="0" relativeHeight="251719680" behindDoc="1" locked="0" layoutInCell="1" allowOverlap="1" wp14:anchorId="73032121" wp14:editId="4D151C3C">
                <wp:simplePos x="0" y="0"/>
                <wp:positionH relativeFrom="column">
                  <wp:posOffset>1285875</wp:posOffset>
                </wp:positionH>
                <wp:positionV relativeFrom="paragraph">
                  <wp:posOffset>67945</wp:posOffset>
                </wp:positionV>
                <wp:extent cx="0" cy="2418715"/>
                <wp:effectExtent l="13970" t="8890" r="5080" b="10795"/>
                <wp:wrapNone/>
                <wp:docPr id="1556398707" name="Freeform: Shape 3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0" cy="2418715"/>
                        </a:xfrm>
                        <a:custGeom>
                          <a:avLst/>
                          <a:gdLst>
                            <a:gd name="T0" fmla="+- 0 8665 8665"/>
                            <a:gd name="T1" fmla="*/ 8665 h 3809"/>
                            <a:gd name="T2" fmla="+- 0 12474 8665"/>
                            <a:gd name="T3" fmla="*/ 12474 h 3809"/>
                          </a:gdLst>
                          <a:ahLst/>
                          <a:cxnLst>
                            <a:cxn ang="0">
                              <a:pos x="0" y="T1"/>
                            </a:cxn>
                            <a:cxn ang="0">
                              <a:pos x="0" y="T3"/>
                            </a:cxn>
                          </a:cxnLst>
                          <a:rect l="0" t="0" r="r" b="b"/>
                          <a:pathLst>
                            <a:path h="3809">
                              <a:moveTo>
                                <a:pt x="0" y="0"/>
                              </a:moveTo>
                              <a:lnTo>
                                <a:pt x="0" y="3809"/>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3674239" id="Freeform: Shape 399" o:spid="_x0000_s1026" style="position:absolute;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01.25pt,5.35pt,101.25pt,195.8pt" coordsize="0,3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" filled="f" strokeweight=".58pt">
                <v:path arrowok="t" o:connecttype="custom" o:connectlocs="0,5502275;0,7920990" o:connectangles="0,0"/>
              </v:polyline>
            </w:pict>
          </mc:Fallback>
        </mc:AlternateContent>
      </w:r>
      <w:r>
        <w:rPr>
          <w:noProof/>
          <w:sz w:val="24"/>
          <w:szCs w:val="24"/>
        </w:rPr>
        <mc:AlternateContent>
          <mc:Choice Requires="wps">
            <w:drawing>
              <wp:anchor distT="0" distB="0" distL="114300" distR="114300" simplePos="0" relativeHeight="251720704" behindDoc="1" locked="0" layoutInCell="1" allowOverlap="1" wp14:anchorId="5A1AD50A" wp14:editId="19E210DA">
                <wp:simplePos x="0" y="0"/>
                <wp:positionH relativeFrom="column">
                  <wp:posOffset>1072515</wp:posOffset>
                </wp:positionH>
                <wp:positionV relativeFrom="paragraph">
                  <wp:posOffset>67945</wp:posOffset>
                </wp:positionV>
                <wp:extent cx="0" cy="2418715"/>
                <wp:effectExtent l="10160" t="8890" r="8890" b="10795"/>
                <wp:wrapNone/>
                <wp:docPr id="865214857" name="Freeform: Shape 3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0" cy="2418715"/>
                        </a:xfrm>
                        <a:custGeom>
                          <a:avLst/>
                          <a:gdLst>
                            <a:gd name="T0" fmla="+- 0 8665 8665"/>
                            <a:gd name="T1" fmla="*/ 8665 h 3809"/>
                            <a:gd name="T2" fmla="+- 0 12474 8665"/>
                            <a:gd name="T3" fmla="*/ 12474 h 3809"/>
                          </a:gdLst>
                          <a:ahLst/>
                          <a:cxnLst>
                            <a:cxn ang="0">
                              <a:pos x="0" y="T1"/>
                            </a:cxn>
                            <a:cxn ang="0">
                              <a:pos x="0" y="T3"/>
                            </a:cxn>
                          </a:cxnLst>
                          <a:rect l="0" t="0" r="r" b="b"/>
                          <a:pathLst>
                            <a:path h="3809">
                              <a:moveTo>
                                <a:pt x="0" y="0"/>
                              </a:moveTo>
                              <a:lnTo>
                                <a:pt x="0" y="3809"/>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77AD88E" id="Freeform: Shape 398" o:spid="_x0000_s1026" style="position:absolute;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84.45pt,5.35pt,84.45pt,195.8pt" coordsize="0,3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" filled="f" strokeweight=".58pt">
                <v:path arrowok="t" o:connecttype="custom" o:connectlocs="0,5502275;0,7920990" o:connectangles="0,0"/>
              </v:polyline>
            </w:pict>
          </mc:Fallback>
        </mc:AlternateContent>
      </w:r>
      <w:r>
        <w:rPr>
          <w:noProof/>
          <w:sz w:val="24"/>
          <w:szCs w:val="24"/>
        </w:rPr>
        <mc:AlternateContent>
          <mc:Choice Requires="wps">
            <w:drawing>
              <wp:anchor distT="0" distB="0" distL="114300" distR="114300" simplePos="0" relativeHeight="251721728" behindDoc="1" locked="0" layoutInCell="1" allowOverlap="1" wp14:anchorId="526BC9C2" wp14:editId="775E82BC">
                <wp:simplePos x="0" y="0"/>
                <wp:positionH relativeFrom="column">
                  <wp:posOffset>845185</wp:posOffset>
                </wp:positionH>
                <wp:positionV relativeFrom="paragraph">
                  <wp:posOffset>67945</wp:posOffset>
                </wp:positionV>
                <wp:extent cx="0" cy="2418715"/>
                <wp:effectExtent l="11430" t="8890" r="7620" b="10795"/>
                <wp:wrapNone/>
                <wp:docPr id="2057778372" name="Freeform: Shape 3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0" cy="2418715"/>
                        </a:xfrm>
                        <a:custGeom>
                          <a:avLst/>
                          <a:gdLst>
                            <a:gd name="T0" fmla="+- 0 8665 8665"/>
                            <a:gd name="T1" fmla="*/ 8665 h 3809"/>
                            <a:gd name="T2" fmla="+- 0 12474 8665"/>
                            <a:gd name="T3" fmla="*/ 12474 h 3809"/>
                          </a:gdLst>
                          <a:ahLst/>
                          <a:cxnLst>
                            <a:cxn ang="0">
                              <a:pos x="0" y="T1"/>
                            </a:cxn>
                            <a:cxn ang="0">
                              <a:pos x="0" y="T3"/>
                            </a:cxn>
                          </a:cxnLst>
                          <a:rect l="0" t="0" r="r" b="b"/>
                          <a:pathLst>
                            <a:path h="3809">
                              <a:moveTo>
                                <a:pt x="0" y="0"/>
                              </a:moveTo>
                              <a:lnTo>
                                <a:pt x="0" y="3809"/>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8F4C267" id="Freeform: Shape 397" o:spid="_x0000_s1026" style="position:absolute;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66.55pt,5.35pt,66.55pt,195.8pt" coordsize="0,3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" filled="f" strokeweight=".58pt">
                <v:path arrowok="t" o:connecttype="custom" o:connectlocs="0,5502275;0,7920990" o:connectangles="0,0"/>
              </v:polyline>
            </w:pict>
          </mc:Fallback>
        </mc:AlternateContent>
      </w:r>
      <w:r>
        <w:rPr>
          <w:noProof/>
          <w:sz w:val="24"/>
          <w:szCs w:val="24"/>
        </w:rPr>
        <mc:AlternateContent>
          <mc:Choice Requires="wps">
            <w:drawing>
              <wp:anchor distT="0" distB="0" distL="114300" distR="114300" simplePos="0" relativeHeight="251722752" behindDoc="1" locked="0" layoutInCell="1" allowOverlap="1" wp14:anchorId="0C27EB40" wp14:editId="41F197B0">
                <wp:simplePos x="0" y="0"/>
                <wp:positionH relativeFrom="column">
                  <wp:posOffset>4121150</wp:posOffset>
                </wp:positionH>
                <wp:positionV relativeFrom="paragraph">
                  <wp:posOffset>71120</wp:posOffset>
                </wp:positionV>
                <wp:extent cx="210185" cy="0"/>
                <wp:effectExtent l="10795" t="12065" r="7620" b="6985"/>
                <wp:wrapNone/>
                <wp:docPr id="1138235448" name="Freeform: Shape 3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0185" cy="0"/>
                        </a:xfrm>
                        <a:custGeom>
                          <a:avLst/>
                          <a:gdLst>
                            <a:gd name="T0" fmla="+- 0 10478 10478"/>
                            <a:gd name="T1" fmla="*/ T0 w 331"/>
                            <a:gd name="T2" fmla="+- 0 10809 10478"/>
                            <a:gd name="T3" fmla="*/ T2 w 331"/>
                          </a:gdLst>
                          <a:ahLst/>
                          <a:cxnLst>
                            <a:cxn ang="0">
                              <a:pos x="T1" y="0"/>
                            </a:cxn>
                            <a:cxn ang="0">
                              <a:pos x="T3" y="0"/>
                            </a:cxn>
                          </a:cxnLst>
                          <a:rect l="0" t="0" r="r" b="b"/>
                          <a:pathLst>
                            <a:path w="331">
                              <a:moveTo>
                                <a:pt x="0" y="0"/>
                              </a:moveTo>
                              <a:lnTo>
                                <a:pt x="331"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1DC3C33" id="Freeform: Shape 396" o:spid="_x0000_s1026" style="position:absolute;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24.5pt,5.6pt,341.05pt,5.6pt" coordsize="3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" filled="f" strokeweight=".58pt">
                <v:path arrowok="t" o:connecttype="custom" o:connectlocs="0,0;210185,0" o:connectangles="0,0"/>
              </v:polyline>
            </w:pict>
          </mc:Fallback>
        </mc:AlternateContent>
      </w:r>
      <w:r>
        <w:rPr>
          <w:noProof/>
          <w:sz w:val="24"/>
          <w:szCs w:val="24"/>
        </w:rPr>
        <mc:AlternateContent>
          <mc:Choice Requires="wps">
            <w:drawing>
              <wp:anchor distT="0" distB="0" distL="114300" distR="114300" simplePos="0" relativeHeight="251723776" behindDoc="1" locked="0" layoutInCell="1" allowOverlap="1" wp14:anchorId="7278AC92" wp14:editId="5299D82C">
                <wp:simplePos x="0" y="0"/>
                <wp:positionH relativeFrom="column">
                  <wp:posOffset>3906520</wp:posOffset>
                </wp:positionH>
                <wp:positionV relativeFrom="paragraph">
                  <wp:posOffset>71120</wp:posOffset>
                </wp:positionV>
                <wp:extent cx="208915" cy="0"/>
                <wp:effectExtent l="5715" t="12065" r="4445" b="6985"/>
                <wp:wrapNone/>
                <wp:docPr id="2045644643" name="Freeform: Shape 3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8915" cy="0"/>
                        </a:xfrm>
                        <a:custGeom>
                          <a:avLst/>
                          <a:gdLst>
                            <a:gd name="T0" fmla="+- 0 10140 10140"/>
                            <a:gd name="T1" fmla="*/ T0 w 329"/>
                            <a:gd name="T2" fmla="+- 0 10468 10140"/>
                            <a:gd name="T3" fmla="*/ T2 w 329"/>
                          </a:gdLst>
                          <a:ahLst/>
                          <a:cxnLst>
                            <a:cxn ang="0">
                              <a:pos x="T1" y="0"/>
                            </a:cxn>
                            <a:cxn ang="0">
                              <a:pos x="T3" y="0"/>
                            </a:cxn>
                          </a:cxnLst>
                          <a:rect l="0" t="0" r="r" b="b"/>
                          <a:pathLst>
                            <a:path w="329">
                              <a:moveTo>
                                <a:pt x="0" y="0"/>
                              </a:moveTo>
                              <a:lnTo>
                                <a:pt x="328"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15F23C1" id="Freeform: Shape 395" o:spid="_x0000_s1026" style="position:absolute;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07.6pt,5.6pt,324pt,5.6pt" coordsize="3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" filled="f" strokeweight=".58pt">
                <v:path arrowok="t" o:connecttype="custom" o:connectlocs="0,0;208280,0" o:connectangles="0,0"/>
              </v:polyline>
            </w:pict>
          </mc:Fallback>
        </mc:AlternateContent>
      </w:r>
      <w:r>
        <w:rPr>
          <w:noProof/>
          <w:sz w:val="24"/>
          <w:szCs w:val="24"/>
        </w:rPr>
        <mc:AlternateContent>
          <mc:Choice Requires="wps">
            <w:drawing>
              <wp:anchor distT="0" distB="0" distL="114300" distR="114300" simplePos="0" relativeHeight="251724800" behindDoc="1" locked="0" layoutInCell="1" allowOverlap="1" wp14:anchorId="1A815155" wp14:editId="21008D70">
                <wp:simplePos x="0" y="0"/>
                <wp:positionH relativeFrom="column">
                  <wp:posOffset>3693160</wp:posOffset>
                </wp:positionH>
                <wp:positionV relativeFrom="paragraph">
                  <wp:posOffset>71120</wp:posOffset>
                </wp:positionV>
                <wp:extent cx="207010" cy="0"/>
                <wp:effectExtent l="11430" t="12065" r="10160" b="6985"/>
                <wp:wrapNone/>
                <wp:docPr id="1558507526" name="Freeform: Shape 3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7010" cy="0"/>
                        </a:xfrm>
                        <a:custGeom>
                          <a:avLst/>
                          <a:gdLst>
                            <a:gd name="T0" fmla="+- 0 9804 9804"/>
                            <a:gd name="T1" fmla="*/ T0 w 326"/>
                            <a:gd name="T2" fmla="+- 0 10130 9804"/>
                            <a:gd name="T3" fmla="*/ T2 w 326"/>
                          </a:gdLst>
                          <a:ahLst/>
                          <a:cxnLst>
                            <a:cxn ang="0">
                              <a:pos x="T1" y="0"/>
                            </a:cxn>
                            <a:cxn ang="0">
                              <a:pos x="T3" y="0"/>
                            </a:cxn>
                          </a:cxnLst>
                          <a:rect l="0" t="0" r="r" b="b"/>
                          <a:pathLst>
                            <a:path w="326">
                              <a:moveTo>
                                <a:pt x="0" y="0"/>
                              </a:moveTo>
                              <a:lnTo>
                                <a:pt x="326"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D5123C8" id="Freeform: Shape 394" o:spid="_x0000_s1026" style="position:absolute;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90.8pt,5.6pt,307.1pt,5.6pt" coordsize="3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" filled="f" strokeweight=".58pt">
                <v:path arrowok="t" o:connecttype="custom" o:connectlocs="0,0;207010,0" o:connectangles="0,0"/>
              </v:polyline>
            </w:pict>
          </mc:Fallback>
        </mc:AlternateContent>
      </w:r>
      <w:r>
        <w:rPr>
          <w:noProof/>
          <w:sz w:val="24"/>
          <w:szCs w:val="24"/>
        </w:rPr>
        <mc:AlternateContent>
          <mc:Choice Requires="wps">
            <w:drawing>
              <wp:anchor distT="0" distB="0" distL="114300" distR="114300" simplePos="0" relativeHeight="251725824" behindDoc="1" locked="0" layoutInCell="1" allowOverlap="1" wp14:anchorId="6E19D9C1" wp14:editId="2A5A5F4D">
                <wp:simplePos x="0" y="0"/>
                <wp:positionH relativeFrom="column">
                  <wp:posOffset>3451860</wp:posOffset>
                </wp:positionH>
                <wp:positionV relativeFrom="paragraph">
                  <wp:posOffset>71120</wp:posOffset>
                </wp:positionV>
                <wp:extent cx="234950" cy="0"/>
                <wp:effectExtent l="8255" t="12065" r="13970" b="6985"/>
                <wp:wrapNone/>
                <wp:docPr id="612429107" name="Freeform: Shape 3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4950" cy="0"/>
                        </a:xfrm>
                        <a:custGeom>
                          <a:avLst/>
                          <a:gdLst>
                            <a:gd name="T0" fmla="+- 0 9424 9424"/>
                            <a:gd name="T1" fmla="*/ T0 w 370"/>
                            <a:gd name="T2" fmla="+- 0 9794 9424"/>
                            <a:gd name="T3" fmla="*/ T2 w 370"/>
                          </a:gdLst>
                          <a:ahLst/>
                          <a:cxnLst>
                            <a:cxn ang="0">
                              <a:pos x="T1" y="0"/>
                            </a:cxn>
                            <a:cxn ang="0">
                              <a:pos x="T3" y="0"/>
                            </a:cxn>
                          </a:cxnLst>
                          <a:rect l="0" t="0" r="r" b="b"/>
                          <a:pathLst>
                            <a:path w="370">
                              <a:moveTo>
                                <a:pt x="0" y="0"/>
                              </a:moveTo>
                              <a:lnTo>
                                <a:pt x="370"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71C09FA" id="Freeform: Shape 393" o:spid="_x0000_s1026" style="position:absolute;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71.8pt,5.6pt,290.3pt,5.6pt" coordsize="3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" filled="f" strokeweight=".58pt">
                <v:path arrowok="t" o:connecttype="custom" o:connectlocs="0,0;234950,0" o:connectangles="0,0"/>
              </v:polyline>
            </w:pict>
          </mc:Fallback>
        </mc:AlternateContent>
      </w:r>
      <w:r>
        <w:rPr>
          <w:noProof/>
          <w:sz w:val="24"/>
          <w:szCs w:val="24"/>
        </w:rPr>
        <mc:AlternateContent>
          <mc:Choice Requires="wps">
            <w:drawing>
              <wp:anchor distT="0" distB="0" distL="114300" distR="114300" simplePos="0" relativeHeight="251726848" behindDoc="1" locked="0" layoutInCell="1" allowOverlap="1" wp14:anchorId="70C3C3EF" wp14:editId="5E0A681D">
                <wp:simplePos x="0" y="0"/>
                <wp:positionH relativeFrom="column">
                  <wp:posOffset>3228975</wp:posOffset>
                </wp:positionH>
                <wp:positionV relativeFrom="paragraph">
                  <wp:posOffset>71120</wp:posOffset>
                </wp:positionV>
                <wp:extent cx="216535" cy="0"/>
                <wp:effectExtent l="13970" t="12065" r="7620" b="6985"/>
                <wp:wrapNone/>
                <wp:docPr id="990439190" name="Freeform: Shape 3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6535" cy="0"/>
                        </a:xfrm>
                        <a:custGeom>
                          <a:avLst/>
                          <a:gdLst>
                            <a:gd name="T0" fmla="+- 0 9073 9073"/>
                            <a:gd name="T1" fmla="*/ T0 w 341"/>
                            <a:gd name="T2" fmla="+- 0 9415 9073"/>
                            <a:gd name="T3" fmla="*/ T2 w 341"/>
                          </a:gdLst>
                          <a:ahLst/>
                          <a:cxnLst>
                            <a:cxn ang="0">
                              <a:pos x="T1" y="0"/>
                            </a:cxn>
                            <a:cxn ang="0">
                              <a:pos x="T3" y="0"/>
                            </a:cxn>
                          </a:cxnLst>
                          <a:rect l="0" t="0" r="r" b="b"/>
                          <a:pathLst>
                            <a:path w="341">
                              <a:moveTo>
                                <a:pt x="0" y="0"/>
                              </a:moveTo>
                              <a:lnTo>
                                <a:pt x="342"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83A15BB" id="Freeform: Shape 392" o:spid="_x0000_s1026" style="position:absolute;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54.25pt,5.6pt,271.35pt,5.6pt" coordsize="3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" filled="f" strokeweight=".58pt">
                <v:path arrowok="t" o:connecttype="custom" o:connectlocs="0,0;217170,0" o:connectangles="0,0"/>
              </v:polyline>
            </w:pict>
          </mc:Fallback>
        </mc:AlternateContent>
      </w:r>
      <w:r>
        <w:rPr>
          <w:noProof/>
          <w:sz w:val="24"/>
          <w:szCs w:val="24"/>
        </w:rPr>
        <mc:AlternateContent>
          <mc:Choice Requires="wps">
            <w:drawing>
              <wp:anchor distT="0" distB="0" distL="114300" distR="114300" simplePos="0" relativeHeight="251727872" behindDoc="1" locked="0" layoutInCell="1" allowOverlap="1" wp14:anchorId="2140ADB9" wp14:editId="671B836C">
                <wp:simplePos x="0" y="0"/>
                <wp:positionH relativeFrom="column">
                  <wp:posOffset>2994660</wp:posOffset>
                </wp:positionH>
                <wp:positionV relativeFrom="paragraph">
                  <wp:posOffset>71120</wp:posOffset>
                </wp:positionV>
                <wp:extent cx="228600" cy="0"/>
                <wp:effectExtent l="8255" t="12065" r="10795" b="6985"/>
                <wp:wrapNone/>
                <wp:docPr id="960928073" name="Freeform: Shape 3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8600" cy="0"/>
                        </a:xfrm>
                        <a:custGeom>
                          <a:avLst/>
                          <a:gdLst>
                            <a:gd name="T0" fmla="+- 0 8704 8704"/>
                            <a:gd name="T1" fmla="*/ T0 w 360"/>
                            <a:gd name="T2" fmla="+- 0 9064 8704"/>
                            <a:gd name="T3" fmla="*/ T2 w 360"/>
                          </a:gdLst>
                          <a:ahLst/>
                          <a:cxnLst>
                            <a:cxn ang="0">
                              <a:pos x="T1" y="0"/>
                            </a:cxn>
                            <a:cxn ang="0">
                              <a:pos x="T3" y="0"/>
                            </a:cxn>
                          </a:cxnLst>
                          <a:rect l="0" t="0" r="r" b="b"/>
                          <a:pathLst>
                            <a:path w="360">
                              <a:moveTo>
                                <a:pt x="0" y="0"/>
                              </a:moveTo>
                              <a:lnTo>
                                <a:pt x="360"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F7B793E" id="Freeform: Shape 391" o:spid="_x0000_s1026" style="position:absolute;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35.8pt,5.6pt,253.8pt,5.6pt" coordsize="3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" filled="f" strokeweight=".58pt">
                <v:path arrowok="t" o:connecttype="custom" o:connectlocs="0,0;228600,0" o:connectangles="0,0"/>
              </v:polyline>
            </w:pict>
          </mc:Fallback>
        </mc:AlternateContent>
      </w:r>
      <w:r>
        <w:rPr>
          <w:noProof/>
          <w:sz w:val="24"/>
          <w:szCs w:val="24"/>
        </w:rPr>
        <mc:AlternateContent>
          <mc:Choice Requires="wps">
            <w:drawing>
              <wp:anchor distT="0" distB="0" distL="114300" distR="114300" simplePos="0" relativeHeight="251728896" behindDoc="1" locked="0" layoutInCell="1" allowOverlap="1" wp14:anchorId="49555C76" wp14:editId="4AF87C61">
                <wp:simplePos x="0" y="0"/>
                <wp:positionH relativeFrom="column">
                  <wp:posOffset>2771775</wp:posOffset>
                </wp:positionH>
                <wp:positionV relativeFrom="paragraph">
                  <wp:posOffset>71120</wp:posOffset>
                </wp:positionV>
                <wp:extent cx="216535" cy="0"/>
                <wp:effectExtent l="13970" t="12065" r="7620" b="6985"/>
                <wp:wrapNone/>
                <wp:docPr id="1979574036" name="Freeform: Shape 3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6535" cy="0"/>
                        </a:xfrm>
                        <a:custGeom>
                          <a:avLst/>
                          <a:gdLst>
                            <a:gd name="T0" fmla="+- 0 8353 8353"/>
                            <a:gd name="T1" fmla="*/ T0 w 341"/>
                            <a:gd name="T2" fmla="+- 0 8694 8353"/>
                            <a:gd name="T3" fmla="*/ T2 w 341"/>
                          </a:gdLst>
                          <a:ahLst/>
                          <a:cxnLst>
                            <a:cxn ang="0">
                              <a:pos x="T1" y="0"/>
                            </a:cxn>
                            <a:cxn ang="0">
                              <a:pos x="T3" y="0"/>
                            </a:cxn>
                          </a:cxnLst>
                          <a:rect l="0" t="0" r="r" b="b"/>
                          <a:pathLst>
                            <a:path w="341">
                              <a:moveTo>
                                <a:pt x="0" y="0"/>
                              </a:moveTo>
                              <a:lnTo>
                                <a:pt x="341"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2EB7620" id="Freeform: Shape 390" o:spid="_x0000_s1026" style="position:absolute;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18.25pt,5.6pt,235.3pt,5.6pt" coordsize="3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" filled="f" strokeweight=".58pt">
                <v:path arrowok="t" o:connecttype="custom" o:connectlocs="0,0;216535,0" o:connectangles="0,0"/>
              </v:polyline>
            </w:pict>
          </mc:Fallback>
        </mc:AlternateContent>
      </w:r>
      <w:r>
        <w:rPr>
          <w:noProof/>
          <w:sz w:val="24"/>
          <w:szCs w:val="24"/>
        </w:rPr>
        <mc:AlternateContent>
          <mc:Choice Requires="wps">
            <w:drawing>
              <wp:anchor distT="0" distB="0" distL="114300" distR="114300" simplePos="0" relativeHeight="251729920" behindDoc="1" locked="0" layoutInCell="1" allowOverlap="1" wp14:anchorId="6AC8F4EE" wp14:editId="5394DE17">
                <wp:simplePos x="0" y="0"/>
                <wp:positionH relativeFrom="column">
                  <wp:posOffset>2545080</wp:posOffset>
                </wp:positionH>
                <wp:positionV relativeFrom="paragraph">
                  <wp:posOffset>71120</wp:posOffset>
                </wp:positionV>
                <wp:extent cx="220980" cy="0"/>
                <wp:effectExtent l="6350" t="12065" r="10795" b="6985"/>
                <wp:wrapNone/>
                <wp:docPr id="1291112989" name="Freeform: Shape 3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0980" cy="0"/>
                        </a:xfrm>
                        <a:custGeom>
                          <a:avLst/>
                          <a:gdLst>
                            <a:gd name="T0" fmla="+- 0 7996 7996"/>
                            <a:gd name="T1" fmla="*/ T0 w 348"/>
                            <a:gd name="T2" fmla="+- 0 8344 7996"/>
                            <a:gd name="T3" fmla="*/ T2 w 348"/>
                          </a:gdLst>
                          <a:ahLst/>
                          <a:cxnLst>
                            <a:cxn ang="0">
                              <a:pos x="T1" y="0"/>
                            </a:cxn>
                            <a:cxn ang="0">
                              <a:pos x="T3" y="0"/>
                            </a:cxn>
                          </a:cxnLst>
                          <a:rect l="0" t="0" r="r" b="b"/>
                          <a:pathLst>
                            <a:path w="348">
                              <a:moveTo>
                                <a:pt x="0" y="0"/>
                              </a:moveTo>
                              <a:lnTo>
                                <a:pt x="348"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D1F85D7" id="Freeform: Shape 389" o:spid="_x0000_s1026" style="position:absolute;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00.4pt,5.6pt,217.8pt,5.6pt" coordsize="3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" filled="f" strokeweight=".58pt">
                <v:path arrowok="t" o:connecttype="custom" o:connectlocs="0,0;220980,0" o:connectangles="0,0"/>
              </v:polyline>
            </w:pict>
          </mc:Fallback>
        </mc:AlternateContent>
      </w:r>
      <w:r>
        <w:rPr>
          <w:noProof/>
          <w:sz w:val="24"/>
          <w:szCs w:val="24"/>
        </w:rPr>
        <mc:AlternateContent>
          <mc:Choice Requires="wps">
            <w:drawing>
              <wp:anchor distT="0" distB="0" distL="114300" distR="114300" simplePos="0" relativeHeight="251730944" behindDoc="1" locked="0" layoutInCell="1" allowOverlap="1" wp14:anchorId="3A69350A" wp14:editId="35315DDF">
                <wp:simplePos x="0" y="0"/>
                <wp:positionH relativeFrom="column">
                  <wp:posOffset>2261235</wp:posOffset>
                </wp:positionH>
                <wp:positionV relativeFrom="paragraph">
                  <wp:posOffset>71120</wp:posOffset>
                </wp:positionV>
                <wp:extent cx="277495" cy="0"/>
                <wp:effectExtent l="8255" t="12065" r="9525" b="6985"/>
                <wp:wrapNone/>
                <wp:docPr id="1198145199" name="Freeform: Shape 3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7495" cy="0"/>
                        </a:xfrm>
                        <a:custGeom>
                          <a:avLst/>
                          <a:gdLst>
                            <a:gd name="T0" fmla="+- 0 7549 7549"/>
                            <a:gd name="T1" fmla="*/ T0 w 437"/>
                            <a:gd name="T2" fmla="+- 0 7986 7549"/>
                            <a:gd name="T3" fmla="*/ T2 w 437"/>
                          </a:gdLst>
                          <a:ahLst/>
                          <a:cxnLst>
                            <a:cxn ang="0">
                              <a:pos x="T1" y="0"/>
                            </a:cxn>
                            <a:cxn ang="0">
                              <a:pos x="T3" y="0"/>
                            </a:cxn>
                          </a:cxnLst>
                          <a:rect l="0" t="0" r="r" b="b"/>
                          <a:pathLst>
                            <a:path w="437">
                              <a:moveTo>
                                <a:pt x="0" y="0"/>
                              </a:moveTo>
                              <a:lnTo>
                                <a:pt x="437"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458358C" id="Freeform: Shape 388" o:spid="_x0000_s1026" style="position:absolute;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78.05pt,5.6pt,199.9pt,5.6pt" coordsize="43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" filled="f" strokeweight=".58pt">
                <v:path arrowok="t" o:connecttype="custom" o:connectlocs="0,0;277495,0" o:connectangles="0,0"/>
              </v:polyline>
            </w:pict>
          </mc:Fallback>
        </mc:AlternateContent>
      </w:r>
      <w:r>
        <w:rPr>
          <w:noProof/>
          <w:sz w:val="24"/>
          <w:szCs w:val="24"/>
        </w:rPr>
        <mc:AlternateContent>
          <mc:Choice Requires="wps">
            <w:drawing>
              <wp:anchor distT="0" distB="0" distL="114300" distR="114300" simplePos="0" relativeHeight="251731968" behindDoc="1" locked="0" layoutInCell="1" allowOverlap="1" wp14:anchorId="71248DBB" wp14:editId="7EB1829B">
                <wp:simplePos x="0" y="0"/>
                <wp:positionH relativeFrom="column">
                  <wp:posOffset>2020570</wp:posOffset>
                </wp:positionH>
                <wp:positionV relativeFrom="paragraph">
                  <wp:posOffset>71120</wp:posOffset>
                </wp:positionV>
                <wp:extent cx="234950" cy="0"/>
                <wp:effectExtent l="5715" t="12065" r="6985" b="6985"/>
                <wp:wrapNone/>
                <wp:docPr id="420703926" name="Freeform: Shape 3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4950" cy="0"/>
                        </a:xfrm>
                        <a:custGeom>
                          <a:avLst/>
                          <a:gdLst>
                            <a:gd name="T0" fmla="+- 0 7170 7170"/>
                            <a:gd name="T1" fmla="*/ T0 w 370"/>
                            <a:gd name="T2" fmla="+- 0 7540 7170"/>
                            <a:gd name="T3" fmla="*/ T2 w 370"/>
                          </a:gdLst>
                          <a:ahLst/>
                          <a:cxnLst>
                            <a:cxn ang="0">
                              <a:pos x="T1" y="0"/>
                            </a:cxn>
                            <a:cxn ang="0">
                              <a:pos x="T3" y="0"/>
                            </a:cxn>
                          </a:cxnLst>
                          <a:rect l="0" t="0" r="r" b="b"/>
                          <a:pathLst>
                            <a:path w="370">
                              <a:moveTo>
                                <a:pt x="0" y="0"/>
                              </a:moveTo>
                              <a:lnTo>
                                <a:pt x="370"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2989D8A" id="Freeform: Shape 387" o:spid="_x0000_s1026" style="position:absolute;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59.1pt,5.6pt,177.6pt,5.6pt" coordsize="3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" filled="f" strokeweight=".58pt">
                <v:path arrowok="t" o:connecttype="custom" o:connectlocs="0,0;234950,0" o:connectangles="0,0"/>
              </v:polyline>
            </w:pict>
          </mc:Fallback>
        </mc:AlternateContent>
      </w:r>
      <w:r>
        <w:rPr>
          <w:noProof/>
          <w:sz w:val="24"/>
          <w:szCs w:val="24"/>
        </w:rPr>
        <mc:AlternateContent>
          <mc:Choice Requires="wps">
            <w:drawing>
              <wp:anchor distT="0" distB="0" distL="114300" distR="114300" simplePos="0" relativeHeight="251732992" behindDoc="1" locked="0" layoutInCell="1" allowOverlap="1" wp14:anchorId="225E3B9E" wp14:editId="6BDF4741">
                <wp:simplePos x="0" y="0"/>
                <wp:positionH relativeFrom="column">
                  <wp:posOffset>1767840</wp:posOffset>
                </wp:positionH>
                <wp:positionV relativeFrom="paragraph">
                  <wp:posOffset>71120</wp:posOffset>
                </wp:positionV>
                <wp:extent cx="247015" cy="0"/>
                <wp:effectExtent l="10160" t="12065" r="9525" b="6985"/>
                <wp:wrapNone/>
                <wp:docPr id="1437992238" name="Freeform: Shape 3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7015" cy="0"/>
                        </a:xfrm>
                        <a:custGeom>
                          <a:avLst/>
                          <a:gdLst>
                            <a:gd name="T0" fmla="+- 0 6772 6772"/>
                            <a:gd name="T1" fmla="*/ T0 w 389"/>
                            <a:gd name="T2" fmla="+- 0 7161 6772"/>
                            <a:gd name="T3" fmla="*/ T2 w 389"/>
                          </a:gdLst>
                          <a:ahLst/>
                          <a:cxnLst>
                            <a:cxn ang="0">
                              <a:pos x="T1" y="0"/>
                            </a:cxn>
                            <a:cxn ang="0">
                              <a:pos x="T3" y="0"/>
                            </a:cxn>
                          </a:cxnLst>
                          <a:rect l="0" t="0" r="r" b="b"/>
                          <a:pathLst>
                            <a:path w="389">
                              <a:moveTo>
                                <a:pt x="0" y="0"/>
                              </a:moveTo>
                              <a:lnTo>
                                <a:pt x="389"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AEFC0CA" id="Freeform: Shape 386" o:spid="_x0000_s1026" style="position:absolute;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39.2pt,5.6pt,158.65pt,5.6pt" coordsize="3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" filled="f" strokeweight=".58pt">
                <v:path arrowok="t" o:connecttype="custom" o:connectlocs="0,0;247015,0" o:connectangles="0,0"/>
              </v:polyline>
            </w:pict>
          </mc:Fallback>
        </mc:AlternateContent>
      </w:r>
      <w:r>
        <w:rPr>
          <w:noProof/>
          <w:sz w:val="24"/>
          <w:szCs w:val="24"/>
        </w:rPr>
        <mc:AlternateContent>
          <mc:Choice Requires="wps">
            <w:drawing>
              <wp:anchor distT="0" distB="0" distL="114300" distR="114300" simplePos="0" relativeHeight="251734016" behindDoc="1" locked="0" layoutInCell="1" allowOverlap="1" wp14:anchorId="1421D978" wp14:editId="52A446F9">
                <wp:simplePos x="0" y="0"/>
                <wp:positionH relativeFrom="column">
                  <wp:posOffset>1553845</wp:posOffset>
                </wp:positionH>
                <wp:positionV relativeFrom="paragraph">
                  <wp:posOffset>71120</wp:posOffset>
                </wp:positionV>
                <wp:extent cx="207645" cy="0"/>
                <wp:effectExtent l="5715" t="12065" r="5715" b="6985"/>
                <wp:wrapNone/>
                <wp:docPr id="912072444" name="Freeform: Shape 3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7645" cy="0"/>
                        </a:xfrm>
                        <a:custGeom>
                          <a:avLst/>
                          <a:gdLst>
                            <a:gd name="T0" fmla="+- 0 6435 6435"/>
                            <a:gd name="T1" fmla="*/ T0 w 327"/>
                            <a:gd name="T2" fmla="+- 0 6762 6435"/>
                            <a:gd name="T3" fmla="*/ T2 w 327"/>
                          </a:gdLst>
                          <a:ahLst/>
                          <a:cxnLst>
                            <a:cxn ang="0">
                              <a:pos x="T1" y="0"/>
                            </a:cxn>
                            <a:cxn ang="0">
                              <a:pos x="T3" y="0"/>
                            </a:cxn>
                          </a:cxnLst>
                          <a:rect l="0" t="0" r="r" b="b"/>
                          <a:pathLst>
                            <a:path w="327">
                              <a:moveTo>
                                <a:pt x="0" y="0"/>
                              </a:moveTo>
                              <a:lnTo>
                                <a:pt x="327"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B896CFA" id="Freeform: Shape 385" o:spid="_x0000_s1026" style="position:absolute;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22.35pt,5.6pt,138.7pt,5.6pt" coordsize="3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" filled="f" strokeweight=".58pt">
                <v:path arrowok="t" o:connecttype="custom" o:connectlocs="0,0;207645,0" o:connectangles="0,0"/>
              </v:polyline>
            </w:pict>
          </mc:Fallback>
        </mc:AlternateContent>
      </w:r>
      <w:r>
        <w:rPr>
          <w:noProof/>
          <w:sz w:val="24"/>
          <w:szCs w:val="24"/>
        </w:rPr>
        <mc:AlternateContent>
          <mc:Choice Requires="wps">
            <w:drawing>
              <wp:anchor distT="0" distB="0" distL="114300" distR="114300" simplePos="0" relativeHeight="251735040" behindDoc="1" locked="0" layoutInCell="1" allowOverlap="1" wp14:anchorId="71A0857E" wp14:editId="66840B96">
                <wp:simplePos x="0" y="0"/>
                <wp:positionH relativeFrom="column">
                  <wp:posOffset>1289050</wp:posOffset>
                </wp:positionH>
                <wp:positionV relativeFrom="paragraph">
                  <wp:posOffset>71120</wp:posOffset>
                </wp:positionV>
                <wp:extent cx="259080" cy="0"/>
                <wp:effectExtent l="7620" t="12065" r="9525" b="6985"/>
                <wp:wrapNone/>
                <wp:docPr id="1899720646" name="Freeform: Shape 3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9080" cy="0"/>
                        </a:xfrm>
                        <a:custGeom>
                          <a:avLst/>
                          <a:gdLst>
                            <a:gd name="T0" fmla="+- 0 6018 6018"/>
                            <a:gd name="T1" fmla="*/ T0 w 408"/>
                            <a:gd name="T2" fmla="+- 0 6426 6018"/>
                            <a:gd name="T3" fmla="*/ T2 w 408"/>
                          </a:gdLst>
                          <a:ahLst/>
                          <a:cxnLst>
                            <a:cxn ang="0">
                              <a:pos x="T1" y="0"/>
                            </a:cxn>
                            <a:cxn ang="0">
                              <a:pos x="T3" y="0"/>
                            </a:cxn>
                          </a:cxnLst>
                          <a:rect l="0" t="0" r="r" b="b"/>
                          <a:pathLst>
                            <a:path w="408">
                              <a:moveTo>
                                <a:pt x="0" y="0"/>
                              </a:moveTo>
                              <a:lnTo>
                                <a:pt x="408"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160F4CE" id="Freeform: Shape 384" o:spid="_x0000_s1026" style="position:absolute;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01.5pt,5.6pt,121.9pt,5.6pt" coordsize="4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" filled="f" strokeweight=".58pt">
                <v:path arrowok="t" o:connecttype="custom" o:connectlocs="0,0;259080,0" o:connectangles="0,0"/>
              </v:polyline>
            </w:pict>
          </mc:Fallback>
        </mc:AlternateContent>
      </w:r>
      <w:r>
        <w:rPr>
          <w:noProof/>
          <w:sz w:val="24"/>
          <w:szCs w:val="24"/>
        </w:rPr>
        <mc:AlternateContent>
          <mc:Choice Requires="wps">
            <w:drawing>
              <wp:anchor distT="0" distB="0" distL="114300" distR="114300" simplePos="0" relativeHeight="251736064" behindDoc="1" locked="0" layoutInCell="1" allowOverlap="1" wp14:anchorId="362E15C1" wp14:editId="66887A63">
                <wp:simplePos x="0" y="0"/>
                <wp:positionH relativeFrom="column">
                  <wp:posOffset>1075690</wp:posOffset>
                </wp:positionH>
                <wp:positionV relativeFrom="paragraph">
                  <wp:posOffset>71120</wp:posOffset>
                </wp:positionV>
                <wp:extent cx="207010" cy="0"/>
                <wp:effectExtent l="13335" t="12065" r="8255" b="6985"/>
                <wp:wrapNone/>
                <wp:docPr id="424618753" name="Freeform: Shape 3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7010" cy="0"/>
                        </a:xfrm>
                        <a:custGeom>
                          <a:avLst/>
                          <a:gdLst>
                            <a:gd name="T0" fmla="+- 0 5682 5682"/>
                            <a:gd name="T1" fmla="*/ T0 w 326"/>
                            <a:gd name="T2" fmla="+- 0 6008 5682"/>
                            <a:gd name="T3" fmla="*/ T2 w 326"/>
                          </a:gdLst>
                          <a:ahLst/>
                          <a:cxnLst>
                            <a:cxn ang="0">
                              <a:pos x="T1" y="0"/>
                            </a:cxn>
                            <a:cxn ang="0">
                              <a:pos x="T3" y="0"/>
                            </a:cxn>
                          </a:cxnLst>
                          <a:rect l="0" t="0" r="r" b="b"/>
                          <a:pathLst>
                            <a:path w="326">
                              <a:moveTo>
                                <a:pt x="0" y="0"/>
                              </a:moveTo>
                              <a:lnTo>
                                <a:pt x="326"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7652DF9" id="Freeform: Shape 383" o:spid="_x0000_s1026" style="position:absolute;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84.7pt,5.6pt,101pt,5.6pt" coordsize="3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" filled="f" strokeweight=".58pt">
                <v:path arrowok="t" o:connecttype="custom" o:connectlocs="0,0;207010,0" o:connectangles="0,0"/>
              </v:polyline>
            </w:pict>
          </mc:Fallback>
        </mc:AlternateContent>
      </w:r>
      <w:r>
        <w:rPr>
          <w:noProof/>
          <w:sz w:val="24"/>
          <w:szCs w:val="24"/>
        </w:rPr>
        <mc:AlternateContent>
          <mc:Choice Requires="wps">
            <w:drawing>
              <wp:anchor distT="0" distB="0" distL="114300" distR="114300" simplePos="0" relativeHeight="251737088" behindDoc="1" locked="0" layoutInCell="1" allowOverlap="1" wp14:anchorId="21056502" wp14:editId="3D89AD95">
                <wp:simplePos x="0" y="0"/>
                <wp:positionH relativeFrom="column">
                  <wp:posOffset>848360</wp:posOffset>
                </wp:positionH>
                <wp:positionV relativeFrom="paragraph">
                  <wp:posOffset>71120</wp:posOffset>
                </wp:positionV>
                <wp:extent cx="220980" cy="0"/>
                <wp:effectExtent l="5080" t="12065" r="12065" b="6985"/>
                <wp:wrapNone/>
                <wp:docPr id="1298017445" name="Freeform: Shape 3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0980" cy="0"/>
                        </a:xfrm>
                        <a:custGeom>
                          <a:avLst/>
                          <a:gdLst>
                            <a:gd name="T0" fmla="+- 0 5324 5324"/>
                            <a:gd name="T1" fmla="*/ T0 w 348"/>
                            <a:gd name="T2" fmla="+- 0 5672 5324"/>
                            <a:gd name="T3" fmla="*/ T2 w 348"/>
                          </a:gdLst>
                          <a:ahLst/>
                          <a:cxnLst>
                            <a:cxn ang="0">
                              <a:pos x="T1" y="0"/>
                            </a:cxn>
                            <a:cxn ang="0">
                              <a:pos x="T3" y="0"/>
                            </a:cxn>
                          </a:cxnLst>
                          <a:rect l="0" t="0" r="r" b="b"/>
                          <a:pathLst>
                            <a:path w="348">
                              <a:moveTo>
                                <a:pt x="0" y="0"/>
                              </a:moveTo>
                              <a:lnTo>
                                <a:pt x="348"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2A3CDAF" id="Freeform: Shape 382" o:spid="_x0000_s1026" style="position:absolute;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66.8pt,5.6pt,84.2pt,5.6pt" coordsize="3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" filled="f" strokeweight=".58pt">
                <v:path arrowok="t" o:connecttype="custom" o:connectlocs="0,0;220980,0" o:connectangles="0,0"/>
              </v:polyline>
            </w:pict>
          </mc:Fallback>
        </mc:AlternateContent>
      </w:r>
      <w:r>
        <w:rPr>
          <w:noProof/>
          <w:sz w:val="24"/>
          <w:szCs w:val="24"/>
        </w:rPr>
        <mc:AlternateContent>
          <mc:Choice Requires="wps">
            <w:drawing>
              <wp:anchor distT="0" distB="0" distL="114300" distR="114300" simplePos="0" relativeHeight="251738112" behindDoc="1" locked="0" layoutInCell="1" allowOverlap="1" wp14:anchorId="6700B3AC" wp14:editId="39BF0C74">
                <wp:simplePos x="0" y="0"/>
                <wp:positionH relativeFrom="column">
                  <wp:posOffset>595630</wp:posOffset>
                </wp:positionH>
                <wp:positionV relativeFrom="paragraph">
                  <wp:posOffset>71120</wp:posOffset>
                </wp:positionV>
                <wp:extent cx="247015" cy="0"/>
                <wp:effectExtent l="9525" t="12065" r="10160" b="6985"/>
                <wp:wrapNone/>
                <wp:docPr id="2120046065" name="Freeform: Shape 3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7015" cy="0"/>
                        </a:xfrm>
                        <a:custGeom>
                          <a:avLst/>
                          <a:gdLst>
                            <a:gd name="T0" fmla="+- 0 4926 4926"/>
                            <a:gd name="T1" fmla="*/ T0 w 389"/>
                            <a:gd name="T2" fmla="+- 0 5315 4926"/>
                            <a:gd name="T3" fmla="*/ T2 w 389"/>
                          </a:gdLst>
                          <a:ahLst/>
                          <a:cxnLst>
                            <a:cxn ang="0">
                              <a:pos x="T1" y="0"/>
                            </a:cxn>
                            <a:cxn ang="0">
                              <a:pos x="T3" y="0"/>
                            </a:cxn>
                          </a:cxnLst>
                          <a:rect l="0" t="0" r="r" b="b"/>
                          <a:pathLst>
                            <a:path w="389">
                              <a:moveTo>
                                <a:pt x="0" y="0"/>
                              </a:moveTo>
                              <a:lnTo>
                                <a:pt x="389"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D6070C9" id="Freeform: Shape 381" o:spid="_x0000_s1026" style="position:absolute;z-index:-25157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46.9pt,5.6pt,66.35pt,5.6pt" coordsize="3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" filled="f" strokeweight=".58pt">
                <v:path arrowok="t" o:connecttype="custom" o:connectlocs="0,0;247015,0" o:connectangles="0,0"/>
              </v:polyline>
            </w:pict>
          </mc:Fallback>
        </mc:AlternateContent>
      </w:r>
    </w:p>
    <w:p w14:paraId="4F28B6A2" w14:textId="77777777" w:rsidR="004E630C" w:rsidRDefault="004E630C" w:rsidP="004E630C">
      <w:pPr>
        <w:spacing w:line="260" w:lineRule="exact"/>
        <w:ind w:left="55"/>
        <w:rPr>
          <w:sz w:val="24"/>
          <w:szCs w:val="24"/>
        </w:rPr>
        <w:sectPr w:rsidR="004E630C">
          <w:type w:val="continuous"/>
          <w:pgSz w:w="11920" w:h="16840"/>
          <w:pgMar w:top="740" w:right="1100" w:bottom="280" w:left="1680" w:header="720" w:footer="720" w:gutter="0"/>
          <w:cols w:num="2" w:space="720" w:equalWidth="0">
            <w:col w:w="1965" w:space="352"/>
            <w:col w:w="6823"/>
          </w:cols>
        </w:sectPr>
      </w:pPr>
      <w:r>
        <w:rPr>
          <w:b/>
          <w:position w:val="-1"/>
          <w:sz w:val="24"/>
          <w:szCs w:val="24"/>
        </w:rPr>
        <w:t>Week       1    2    3    4    1    2    3     4     1    2    3    4    1    2    3    4</w:t>
      </w:r>
    </w:p>
    <w:p w14:paraId="67F33878" w14:textId="655C725E" w:rsidR="004E630C" w:rsidRDefault="004E630C" w:rsidP="004E630C">
      <w:pPr>
        <w:spacing w:before="5" w:line="160" w:lineRule="exact"/>
        <w:rPr>
          <w:sz w:val="17"/>
          <w:szCs w:val="17"/>
        </w:rPr>
      </w:pPr>
      <w:r>
        <w:rPr>
          <w:noProof/>
          <w:sz w:val="17"/>
          <w:szCs w:val="17"/>
        </w:rPr>
        <mc:AlternateContent>
          <mc:Choice Requires="wps">
            <w:drawing>
              <wp:anchor distT="0" distB="0" distL="114300" distR="114300" simplePos="0" relativeHeight="251739136" behindDoc="1" locked="0" layoutInCell="1" allowOverlap="1" wp14:anchorId="20F9C54C" wp14:editId="26DF7371">
                <wp:simplePos x="0" y="0"/>
                <wp:positionH relativeFrom="column">
                  <wp:posOffset>5592445</wp:posOffset>
                </wp:positionH>
                <wp:positionV relativeFrom="paragraph">
                  <wp:posOffset>83185</wp:posOffset>
                </wp:positionV>
                <wp:extent cx="210185" cy="0"/>
                <wp:effectExtent l="10795" t="9525" r="7620" b="9525"/>
                <wp:wrapNone/>
                <wp:docPr id="1781782843" name="Freeform: Shape 3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0185" cy="0"/>
                        </a:xfrm>
                        <a:custGeom>
                          <a:avLst/>
                          <a:gdLst>
                            <a:gd name="T0" fmla="+- 0 10478 10478"/>
                            <a:gd name="T1" fmla="*/ T0 w 331"/>
                            <a:gd name="T2" fmla="+- 0 10809 10478"/>
                            <a:gd name="T3" fmla="*/ T2 w 331"/>
                          </a:gdLst>
                          <a:ahLst/>
                          <a:cxnLst>
                            <a:cxn ang="0">
                              <a:pos x="T1" y="0"/>
                            </a:cxn>
                            <a:cxn ang="0">
                              <a:pos x="T3" y="0"/>
                            </a:cxn>
                          </a:cxnLst>
                          <a:rect l="0" t="0" r="r" b="b"/>
                          <a:pathLst>
                            <a:path w="331">
                              <a:moveTo>
                                <a:pt x="0" y="0"/>
                              </a:moveTo>
                              <a:lnTo>
                                <a:pt x="331"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CCA59D8" id="Freeform: Shape 380" o:spid="_x0000_s1026" style="position:absolute;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440.35pt,6.55pt,456.9pt,6.55pt" coordsize="3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" filled="f" strokeweight=".58pt">
                <v:path arrowok="t" o:connecttype="custom" o:connectlocs="0,0;210185,0" o:connectangles="0,0"/>
              </v:polyline>
            </w:pict>
          </mc:Fallback>
        </mc:AlternateContent>
      </w:r>
      <w:r>
        <w:rPr>
          <w:noProof/>
          <w:sz w:val="17"/>
          <w:szCs w:val="17"/>
        </w:rPr>
        <mc:AlternateContent>
          <mc:Choice Requires="wps">
            <w:drawing>
              <wp:anchor distT="0" distB="0" distL="114300" distR="114300" simplePos="0" relativeHeight="251740160" behindDoc="1" locked="0" layoutInCell="1" allowOverlap="1" wp14:anchorId="2912B918" wp14:editId="366F1556">
                <wp:simplePos x="0" y="0"/>
                <wp:positionH relativeFrom="column">
                  <wp:posOffset>5377815</wp:posOffset>
                </wp:positionH>
                <wp:positionV relativeFrom="paragraph">
                  <wp:posOffset>83185</wp:posOffset>
                </wp:positionV>
                <wp:extent cx="208915" cy="0"/>
                <wp:effectExtent l="5715" t="9525" r="4445" b="9525"/>
                <wp:wrapNone/>
                <wp:docPr id="337591712" name="Freeform: Shape 3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8915" cy="0"/>
                        </a:xfrm>
                        <a:custGeom>
                          <a:avLst/>
                          <a:gdLst>
                            <a:gd name="T0" fmla="+- 0 10140 10140"/>
                            <a:gd name="T1" fmla="*/ T0 w 329"/>
                            <a:gd name="T2" fmla="+- 0 10468 10140"/>
                            <a:gd name="T3" fmla="*/ T2 w 329"/>
                          </a:gdLst>
                          <a:ahLst/>
                          <a:cxnLst>
                            <a:cxn ang="0">
                              <a:pos x="T1" y="0"/>
                            </a:cxn>
                            <a:cxn ang="0">
                              <a:pos x="T3" y="0"/>
                            </a:cxn>
                          </a:cxnLst>
                          <a:rect l="0" t="0" r="r" b="b"/>
                          <a:pathLst>
                            <a:path w="329">
                              <a:moveTo>
                                <a:pt x="0" y="0"/>
                              </a:moveTo>
                              <a:lnTo>
                                <a:pt x="328"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76E5B25" id="Freeform: Shape 379" o:spid="_x0000_s1026" style="position:absolute;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423.45pt,6.55pt,439.85pt,6.55pt" coordsize="3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" filled="f" strokeweight=".58pt">
                <v:path arrowok="t" o:connecttype="custom" o:connectlocs="0,0;208280,0" o:connectangles="0,0"/>
              </v:polyline>
            </w:pict>
          </mc:Fallback>
        </mc:AlternateContent>
      </w:r>
      <w:r>
        <w:rPr>
          <w:noProof/>
          <w:sz w:val="17"/>
          <w:szCs w:val="17"/>
        </w:rPr>
        <mc:AlternateContent>
          <mc:Choice Requires="wps">
            <w:drawing>
              <wp:anchor distT="0" distB="0" distL="114300" distR="114300" simplePos="0" relativeHeight="251741184" behindDoc="1" locked="0" layoutInCell="1" allowOverlap="1" wp14:anchorId="4E53A84E" wp14:editId="0F5EA3F2">
                <wp:simplePos x="0" y="0"/>
                <wp:positionH relativeFrom="column">
                  <wp:posOffset>5164455</wp:posOffset>
                </wp:positionH>
                <wp:positionV relativeFrom="paragraph">
                  <wp:posOffset>83185</wp:posOffset>
                </wp:positionV>
                <wp:extent cx="207010" cy="0"/>
                <wp:effectExtent l="11430" t="9525" r="10160" b="9525"/>
                <wp:wrapNone/>
                <wp:docPr id="1521913464" name="Freeform: Shape 3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7010" cy="0"/>
                        </a:xfrm>
                        <a:custGeom>
                          <a:avLst/>
                          <a:gdLst>
                            <a:gd name="T0" fmla="+- 0 9804 9804"/>
                            <a:gd name="T1" fmla="*/ T0 w 326"/>
                            <a:gd name="T2" fmla="+- 0 10130 9804"/>
                            <a:gd name="T3" fmla="*/ T2 w 326"/>
                          </a:gdLst>
                          <a:ahLst/>
                          <a:cxnLst>
                            <a:cxn ang="0">
                              <a:pos x="T1" y="0"/>
                            </a:cxn>
                            <a:cxn ang="0">
                              <a:pos x="T3" y="0"/>
                            </a:cxn>
                          </a:cxnLst>
                          <a:rect l="0" t="0" r="r" b="b"/>
                          <a:pathLst>
                            <a:path w="326">
                              <a:moveTo>
                                <a:pt x="0" y="0"/>
                              </a:moveTo>
                              <a:lnTo>
                                <a:pt x="326"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405F838" id="Freeform: Shape 378" o:spid="_x0000_s1026" style="position:absolute;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406.65pt,6.55pt,422.95pt,6.55pt" coordsize="3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" filled="f" strokeweight=".58pt">
                <v:path arrowok="t" o:connecttype="custom" o:connectlocs="0,0;207010,0" o:connectangles="0,0"/>
              </v:polyline>
            </w:pict>
          </mc:Fallback>
        </mc:AlternateContent>
      </w:r>
      <w:r>
        <w:rPr>
          <w:noProof/>
          <w:sz w:val="17"/>
          <w:szCs w:val="17"/>
        </w:rPr>
        <mc:AlternateContent>
          <mc:Choice Requires="wps">
            <w:drawing>
              <wp:anchor distT="0" distB="0" distL="114300" distR="114300" simplePos="0" relativeHeight="251742208" behindDoc="1" locked="0" layoutInCell="1" allowOverlap="1" wp14:anchorId="7A6CA953" wp14:editId="1CB0D3AC">
                <wp:simplePos x="0" y="0"/>
                <wp:positionH relativeFrom="column">
                  <wp:posOffset>4923155</wp:posOffset>
                </wp:positionH>
                <wp:positionV relativeFrom="paragraph">
                  <wp:posOffset>83185</wp:posOffset>
                </wp:positionV>
                <wp:extent cx="234950" cy="0"/>
                <wp:effectExtent l="8255" t="9525" r="13970" b="9525"/>
                <wp:wrapNone/>
                <wp:docPr id="1790280625" name="Freeform: Shape 3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4950" cy="0"/>
                        </a:xfrm>
                        <a:custGeom>
                          <a:avLst/>
                          <a:gdLst>
                            <a:gd name="T0" fmla="+- 0 9424 9424"/>
                            <a:gd name="T1" fmla="*/ T0 w 370"/>
                            <a:gd name="T2" fmla="+- 0 9794 9424"/>
                            <a:gd name="T3" fmla="*/ T2 w 370"/>
                          </a:gdLst>
                          <a:ahLst/>
                          <a:cxnLst>
                            <a:cxn ang="0">
                              <a:pos x="T1" y="0"/>
                            </a:cxn>
                            <a:cxn ang="0">
                              <a:pos x="T3" y="0"/>
                            </a:cxn>
                          </a:cxnLst>
                          <a:rect l="0" t="0" r="r" b="b"/>
                          <a:pathLst>
                            <a:path w="370">
                              <a:moveTo>
                                <a:pt x="0" y="0"/>
                              </a:moveTo>
                              <a:lnTo>
                                <a:pt x="370"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749FF12" id="Freeform: Shape 377" o:spid="_x0000_s1026" style="position:absolute;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87.65pt,6.55pt,406.15pt,6.55pt" coordsize="3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" filled="f" strokeweight=".58pt">
                <v:path arrowok="t" o:connecttype="custom" o:connectlocs="0,0;234950,0" o:connectangles="0,0"/>
              </v:polyline>
            </w:pict>
          </mc:Fallback>
        </mc:AlternateContent>
      </w:r>
      <w:r>
        <w:rPr>
          <w:noProof/>
          <w:sz w:val="17"/>
          <w:szCs w:val="17"/>
        </w:rPr>
        <mc:AlternateContent>
          <mc:Choice Requires="wps">
            <w:drawing>
              <wp:anchor distT="0" distB="0" distL="114300" distR="114300" simplePos="0" relativeHeight="251743232" behindDoc="1" locked="0" layoutInCell="1" allowOverlap="1" wp14:anchorId="35A8D20F" wp14:editId="49864DB0">
                <wp:simplePos x="0" y="0"/>
                <wp:positionH relativeFrom="column">
                  <wp:posOffset>4700270</wp:posOffset>
                </wp:positionH>
                <wp:positionV relativeFrom="paragraph">
                  <wp:posOffset>83185</wp:posOffset>
                </wp:positionV>
                <wp:extent cx="216535" cy="0"/>
                <wp:effectExtent l="13970" t="9525" r="7620" b="9525"/>
                <wp:wrapNone/>
                <wp:docPr id="1499250254" name="Freeform: Shape 3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6535" cy="0"/>
                        </a:xfrm>
                        <a:custGeom>
                          <a:avLst/>
                          <a:gdLst>
                            <a:gd name="T0" fmla="+- 0 9073 9073"/>
                            <a:gd name="T1" fmla="*/ T0 w 341"/>
                            <a:gd name="T2" fmla="+- 0 9415 9073"/>
                            <a:gd name="T3" fmla="*/ T2 w 341"/>
                          </a:gdLst>
                          <a:ahLst/>
                          <a:cxnLst>
                            <a:cxn ang="0">
                              <a:pos x="T1" y="0"/>
                            </a:cxn>
                            <a:cxn ang="0">
                              <a:pos x="T3" y="0"/>
                            </a:cxn>
                          </a:cxnLst>
                          <a:rect l="0" t="0" r="r" b="b"/>
                          <a:pathLst>
                            <a:path w="341">
                              <a:moveTo>
                                <a:pt x="0" y="0"/>
                              </a:moveTo>
                              <a:lnTo>
                                <a:pt x="342"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D76D800" id="Freeform: Shape 376" o:spid="_x0000_s1026" style="position:absolute;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70.1pt,6.55pt,387.2pt,6.55pt" coordsize="3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" filled="f" strokeweight=".58pt">
                <v:path arrowok="t" o:connecttype="custom" o:connectlocs="0,0;217170,0" o:connectangles="0,0"/>
              </v:polyline>
            </w:pict>
          </mc:Fallback>
        </mc:AlternateContent>
      </w:r>
      <w:r>
        <w:rPr>
          <w:noProof/>
          <w:sz w:val="17"/>
          <w:szCs w:val="17"/>
        </w:rPr>
        <mc:AlternateContent>
          <mc:Choice Requires="wps">
            <w:drawing>
              <wp:anchor distT="0" distB="0" distL="114300" distR="114300" simplePos="0" relativeHeight="251744256" behindDoc="1" locked="0" layoutInCell="1" allowOverlap="1" wp14:anchorId="288F5B7F" wp14:editId="6C9A3DF1">
                <wp:simplePos x="0" y="0"/>
                <wp:positionH relativeFrom="column">
                  <wp:posOffset>4465955</wp:posOffset>
                </wp:positionH>
                <wp:positionV relativeFrom="paragraph">
                  <wp:posOffset>83185</wp:posOffset>
                </wp:positionV>
                <wp:extent cx="228600" cy="0"/>
                <wp:effectExtent l="8255" t="9525" r="10795" b="9525"/>
                <wp:wrapNone/>
                <wp:docPr id="1604002955" name="Freeform: Shape 3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8600" cy="0"/>
                        </a:xfrm>
                        <a:custGeom>
                          <a:avLst/>
                          <a:gdLst>
                            <a:gd name="T0" fmla="+- 0 8704 8704"/>
                            <a:gd name="T1" fmla="*/ T0 w 360"/>
                            <a:gd name="T2" fmla="+- 0 9064 8704"/>
                            <a:gd name="T3" fmla="*/ T2 w 360"/>
                          </a:gdLst>
                          <a:ahLst/>
                          <a:cxnLst>
                            <a:cxn ang="0">
                              <a:pos x="T1" y="0"/>
                            </a:cxn>
                            <a:cxn ang="0">
                              <a:pos x="T3" y="0"/>
                            </a:cxn>
                          </a:cxnLst>
                          <a:rect l="0" t="0" r="r" b="b"/>
                          <a:pathLst>
                            <a:path w="360">
                              <a:moveTo>
                                <a:pt x="0" y="0"/>
                              </a:moveTo>
                              <a:lnTo>
                                <a:pt x="360"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20CBEEF" id="Freeform: Shape 375" o:spid="_x0000_s1026" style="position:absolute;z-index:-25157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51.65pt,6.55pt,369.65pt,6.55pt" coordsize="3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" filled="f" strokeweight=".58pt">
                <v:path arrowok="t" o:connecttype="custom" o:connectlocs="0,0;228600,0" o:connectangles="0,0"/>
              </v:polyline>
            </w:pict>
          </mc:Fallback>
        </mc:AlternateContent>
      </w:r>
      <w:r>
        <w:rPr>
          <w:noProof/>
          <w:sz w:val="17"/>
          <w:szCs w:val="17"/>
        </w:rPr>
        <mc:AlternateContent>
          <mc:Choice Requires="wps">
            <w:drawing>
              <wp:anchor distT="0" distB="0" distL="114300" distR="114300" simplePos="0" relativeHeight="251745280" behindDoc="1" locked="0" layoutInCell="1" allowOverlap="1" wp14:anchorId="1EB5ED02" wp14:editId="4254326B">
                <wp:simplePos x="0" y="0"/>
                <wp:positionH relativeFrom="column">
                  <wp:posOffset>4243070</wp:posOffset>
                </wp:positionH>
                <wp:positionV relativeFrom="paragraph">
                  <wp:posOffset>83185</wp:posOffset>
                </wp:positionV>
                <wp:extent cx="216535" cy="0"/>
                <wp:effectExtent l="13970" t="9525" r="7620" b="9525"/>
                <wp:wrapNone/>
                <wp:docPr id="1309202923" name="Freeform: Shape 3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6535" cy="0"/>
                        </a:xfrm>
                        <a:custGeom>
                          <a:avLst/>
                          <a:gdLst>
                            <a:gd name="T0" fmla="+- 0 8353 8353"/>
                            <a:gd name="T1" fmla="*/ T0 w 341"/>
                            <a:gd name="T2" fmla="+- 0 8694 8353"/>
                            <a:gd name="T3" fmla="*/ T2 w 341"/>
                          </a:gdLst>
                          <a:ahLst/>
                          <a:cxnLst>
                            <a:cxn ang="0">
                              <a:pos x="T1" y="0"/>
                            </a:cxn>
                            <a:cxn ang="0">
                              <a:pos x="T3" y="0"/>
                            </a:cxn>
                          </a:cxnLst>
                          <a:rect l="0" t="0" r="r" b="b"/>
                          <a:pathLst>
                            <a:path w="341">
                              <a:moveTo>
                                <a:pt x="0" y="0"/>
                              </a:moveTo>
                              <a:lnTo>
                                <a:pt x="341"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F8A77A5" id="Freeform: Shape 374" o:spid="_x0000_s1026" style="position:absolute;z-index:-25157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34.1pt,6.55pt,351.15pt,6.55pt" coordsize="3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" filled="f" strokeweight=".58pt">
                <v:path arrowok="t" o:connecttype="custom" o:connectlocs="0,0;216535,0" o:connectangles="0,0"/>
              </v:polyline>
            </w:pict>
          </mc:Fallback>
        </mc:AlternateContent>
      </w:r>
      <w:r>
        <w:rPr>
          <w:noProof/>
          <w:sz w:val="17"/>
          <w:szCs w:val="17"/>
        </w:rPr>
        <mc:AlternateContent>
          <mc:Choice Requires="wps">
            <w:drawing>
              <wp:anchor distT="0" distB="0" distL="114300" distR="114300" simplePos="0" relativeHeight="251746304" behindDoc="1" locked="0" layoutInCell="1" allowOverlap="1" wp14:anchorId="44521F59" wp14:editId="5A2E7749">
                <wp:simplePos x="0" y="0"/>
                <wp:positionH relativeFrom="column">
                  <wp:posOffset>4016375</wp:posOffset>
                </wp:positionH>
                <wp:positionV relativeFrom="paragraph">
                  <wp:posOffset>83185</wp:posOffset>
                </wp:positionV>
                <wp:extent cx="220980" cy="0"/>
                <wp:effectExtent l="6350" t="9525" r="10795" b="9525"/>
                <wp:wrapNone/>
                <wp:docPr id="1039143872" name="Freeform: Shape 3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0980" cy="0"/>
                        </a:xfrm>
                        <a:custGeom>
                          <a:avLst/>
                          <a:gdLst>
                            <a:gd name="T0" fmla="+- 0 7996 7996"/>
                            <a:gd name="T1" fmla="*/ T0 w 348"/>
                            <a:gd name="T2" fmla="+- 0 8344 7996"/>
                            <a:gd name="T3" fmla="*/ T2 w 348"/>
                          </a:gdLst>
                          <a:ahLst/>
                          <a:cxnLst>
                            <a:cxn ang="0">
                              <a:pos x="T1" y="0"/>
                            </a:cxn>
                            <a:cxn ang="0">
                              <a:pos x="T3" y="0"/>
                            </a:cxn>
                          </a:cxnLst>
                          <a:rect l="0" t="0" r="r" b="b"/>
                          <a:pathLst>
                            <a:path w="348">
                              <a:moveTo>
                                <a:pt x="0" y="0"/>
                              </a:moveTo>
                              <a:lnTo>
                                <a:pt x="348"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3D12D30" id="Freeform: Shape 373" o:spid="_x0000_s1026" style="position:absolute;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16.25pt,6.55pt,333.65pt,6.55pt" coordsize="3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" filled="f" strokeweight=".58pt">
                <v:path arrowok="t" o:connecttype="custom" o:connectlocs="0,0;220980,0" o:connectangles="0,0"/>
              </v:polyline>
            </w:pict>
          </mc:Fallback>
        </mc:AlternateContent>
      </w:r>
      <w:r>
        <w:rPr>
          <w:noProof/>
          <w:sz w:val="17"/>
          <w:szCs w:val="17"/>
        </w:rPr>
        <mc:AlternateContent>
          <mc:Choice Requires="wps">
            <w:drawing>
              <wp:anchor distT="0" distB="0" distL="114300" distR="114300" simplePos="0" relativeHeight="251747328" behindDoc="1" locked="0" layoutInCell="1" allowOverlap="1" wp14:anchorId="1D8966F6" wp14:editId="451DFDD1">
                <wp:simplePos x="0" y="0"/>
                <wp:positionH relativeFrom="column">
                  <wp:posOffset>3732530</wp:posOffset>
                </wp:positionH>
                <wp:positionV relativeFrom="paragraph">
                  <wp:posOffset>83185</wp:posOffset>
                </wp:positionV>
                <wp:extent cx="277495" cy="0"/>
                <wp:effectExtent l="8255" t="9525" r="9525" b="9525"/>
                <wp:wrapNone/>
                <wp:docPr id="1683951033" name="Freeform: Shape 3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7495" cy="0"/>
                        </a:xfrm>
                        <a:custGeom>
                          <a:avLst/>
                          <a:gdLst>
                            <a:gd name="T0" fmla="+- 0 7549 7549"/>
                            <a:gd name="T1" fmla="*/ T0 w 437"/>
                            <a:gd name="T2" fmla="+- 0 7986 7549"/>
                            <a:gd name="T3" fmla="*/ T2 w 437"/>
                          </a:gdLst>
                          <a:ahLst/>
                          <a:cxnLst>
                            <a:cxn ang="0">
                              <a:pos x="T1" y="0"/>
                            </a:cxn>
                            <a:cxn ang="0">
                              <a:pos x="T3" y="0"/>
                            </a:cxn>
                          </a:cxnLst>
                          <a:rect l="0" t="0" r="r" b="b"/>
                          <a:pathLst>
                            <a:path w="437">
                              <a:moveTo>
                                <a:pt x="0" y="0"/>
                              </a:moveTo>
                              <a:lnTo>
                                <a:pt x="437"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EB66640" id="Freeform: Shape 372" o:spid="_x0000_s1026" style="position:absolute;z-index:-25156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93.9pt,6.55pt,315.75pt,6.55pt" coordsize="43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" filled="f" strokeweight=".58pt">
                <v:path arrowok="t" o:connecttype="custom" o:connectlocs="0,0;277495,0" o:connectangles="0,0"/>
              </v:polyline>
            </w:pict>
          </mc:Fallback>
        </mc:AlternateContent>
      </w:r>
      <w:r>
        <w:rPr>
          <w:noProof/>
          <w:sz w:val="17"/>
          <w:szCs w:val="17"/>
        </w:rPr>
        <mc:AlternateContent>
          <mc:Choice Requires="wps">
            <w:drawing>
              <wp:anchor distT="0" distB="0" distL="114300" distR="114300" simplePos="0" relativeHeight="251748352" behindDoc="1" locked="0" layoutInCell="1" allowOverlap="1" wp14:anchorId="3B3FA5BD" wp14:editId="77A3CF67">
                <wp:simplePos x="0" y="0"/>
                <wp:positionH relativeFrom="column">
                  <wp:posOffset>3491865</wp:posOffset>
                </wp:positionH>
                <wp:positionV relativeFrom="paragraph">
                  <wp:posOffset>83185</wp:posOffset>
                </wp:positionV>
                <wp:extent cx="234950" cy="0"/>
                <wp:effectExtent l="5715" t="9525" r="6985" b="9525"/>
                <wp:wrapNone/>
                <wp:docPr id="850547100" name="Freeform: Shape 3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4950" cy="0"/>
                        </a:xfrm>
                        <a:custGeom>
                          <a:avLst/>
                          <a:gdLst>
                            <a:gd name="T0" fmla="+- 0 7170 7170"/>
                            <a:gd name="T1" fmla="*/ T0 w 370"/>
                            <a:gd name="T2" fmla="+- 0 7540 7170"/>
                            <a:gd name="T3" fmla="*/ T2 w 370"/>
                          </a:gdLst>
                          <a:ahLst/>
                          <a:cxnLst>
                            <a:cxn ang="0">
                              <a:pos x="T1" y="0"/>
                            </a:cxn>
                            <a:cxn ang="0">
                              <a:pos x="T3" y="0"/>
                            </a:cxn>
                          </a:cxnLst>
                          <a:rect l="0" t="0" r="r" b="b"/>
                          <a:pathLst>
                            <a:path w="370">
                              <a:moveTo>
                                <a:pt x="0" y="0"/>
                              </a:moveTo>
                              <a:lnTo>
                                <a:pt x="370"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2541293" id="Freeform: Shape 371" o:spid="_x0000_s1026" style="position:absolute;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74.95pt,6.55pt,293.45pt,6.55pt" coordsize="3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" filled="f" strokeweight=".58pt">
                <v:path arrowok="t" o:connecttype="custom" o:connectlocs="0,0;234950,0" o:connectangles="0,0"/>
              </v:polyline>
            </w:pict>
          </mc:Fallback>
        </mc:AlternateContent>
      </w:r>
      <w:r>
        <w:rPr>
          <w:noProof/>
          <w:sz w:val="17"/>
          <w:szCs w:val="17"/>
        </w:rPr>
        <mc:AlternateContent>
          <mc:Choice Requires="wps">
            <w:drawing>
              <wp:anchor distT="0" distB="0" distL="114300" distR="114300" simplePos="0" relativeHeight="251749376" behindDoc="1" locked="0" layoutInCell="1" allowOverlap="1" wp14:anchorId="13C60A3F" wp14:editId="766A3CCF">
                <wp:simplePos x="0" y="0"/>
                <wp:positionH relativeFrom="column">
                  <wp:posOffset>3239135</wp:posOffset>
                </wp:positionH>
                <wp:positionV relativeFrom="paragraph">
                  <wp:posOffset>83185</wp:posOffset>
                </wp:positionV>
                <wp:extent cx="247015" cy="0"/>
                <wp:effectExtent l="10160" t="9525" r="9525" b="9525"/>
                <wp:wrapNone/>
                <wp:docPr id="1096750596" name="Freeform: Shape 3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7015" cy="0"/>
                        </a:xfrm>
                        <a:custGeom>
                          <a:avLst/>
                          <a:gdLst>
                            <a:gd name="T0" fmla="+- 0 6772 6772"/>
                            <a:gd name="T1" fmla="*/ T0 w 389"/>
                            <a:gd name="T2" fmla="+- 0 7161 6772"/>
                            <a:gd name="T3" fmla="*/ T2 w 389"/>
                          </a:gdLst>
                          <a:ahLst/>
                          <a:cxnLst>
                            <a:cxn ang="0">
                              <a:pos x="T1" y="0"/>
                            </a:cxn>
                            <a:cxn ang="0">
                              <a:pos x="T3" y="0"/>
                            </a:cxn>
                          </a:cxnLst>
                          <a:rect l="0" t="0" r="r" b="b"/>
                          <a:pathLst>
                            <a:path w="389">
                              <a:moveTo>
                                <a:pt x="0" y="0"/>
                              </a:moveTo>
                              <a:lnTo>
                                <a:pt x="389"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DEA8383" id="Freeform: Shape 370" o:spid="_x0000_s1026" style="position:absolute;z-index:-25156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55.05pt,6.55pt,274.5pt,6.55pt" coordsize="3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" filled="f" strokeweight=".58pt">
                <v:path arrowok="t" o:connecttype="custom" o:connectlocs="0,0;247015,0" o:connectangles="0,0"/>
              </v:polyline>
            </w:pict>
          </mc:Fallback>
        </mc:AlternateContent>
      </w:r>
      <w:r>
        <w:rPr>
          <w:noProof/>
          <w:sz w:val="17"/>
          <w:szCs w:val="17"/>
        </w:rPr>
        <mc:AlternateContent>
          <mc:Choice Requires="wps">
            <w:drawing>
              <wp:anchor distT="0" distB="0" distL="114300" distR="114300" simplePos="0" relativeHeight="251750400" behindDoc="1" locked="0" layoutInCell="1" allowOverlap="1" wp14:anchorId="2F83CA69" wp14:editId="7A6E9362">
                <wp:simplePos x="0" y="0"/>
                <wp:positionH relativeFrom="column">
                  <wp:posOffset>3025140</wp:posOffset>
                </wp:positionH>
                <wp:positionV relativeFrom="paragraph">
                  <wp:posOffset>83185</wp:posOffset>
                </wp:positionV>
                <wp:extent cx="207645" cy="0"/>
                <wp:effectExtent l="5715" t="9525" r="5715" b="9525"/>
                <wp:wrapNone/>
                <wp:docPr id="1985111149" name="Freeform: Shape 3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7645" cy="0"/>
                        </a:xfrm>
                        <a:custGeom>
                          <a:avLst/>
                          <a:gdLst>
                            <a:gd name="T0" fmla="+- 0 6435 6435"/>
                            <a:gd name="T1" fmla="*/ T0 w 327"/>
                            <a:gd name="T2" fmla="+- 0 6762 6435"/>
                            <a:gd name="T3" fmla="*/ T2 w 327"/>
                          </a:gdLst>
                          <a:ahLst/>
                          <a:cxnLst>
                            <a:cxn ang="0">
                              <a:pos x="T1" y="0"/>
                            </a:cxn>
                            <a:cxn ang="0">
                              <a:pos x="T3" y="0"/>
                            </a:cxn>
                          </a:cxnLst>
                          <a:rect l="0" t="0" r="r" b="b"/>
                          <a:pathLst>
                            <a:path w="327">
                              <a:moveTo>
                                <a:pt x="0" y="0"/>
                              </a:moveTo>
                              <a:lnTo>
                                <a:pt x="327"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1EAEAD5" id="Freeform: Shape 369" o:spid="_x0000_s1026" style="position:absolute;z-index:-2515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38.2pt,6.55pt,254.55pt,6.55pt" coordsize="3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" filled="f" strokeweight=".58pt">
                <v:path arrowok="t" o:connecttype="custom" o:connectlocs="0,0;207645,0" o:connectangles="0,0"/>
              </v:polyline>
            </w:pict>
          </mc:Fallback>
        </mc:AlternateContent>
      </w:r>
      <w:r>
        <w:rPr>
          <w:noProof/>
          <w:sz w:val="17"/>
          <w:szCs w:val="17"/>
        </w:rPr>
        <mc:AlternateContent>
          <mc:Choice Requires="wps">
            <w:drawing>
              <wp:anchor distT="0" distB="0" distL="114300" distR="114300" simplePos="0" relativeHeight="251751424" behindDoc="1" locked="0" layoutInCell="1" allowOverlap="1" wp14:anchorId="6DF8E879" wp14:editId="7E931790">
                <wp:simplePos x="0" y="0"/>
                <wp:positionH relativeFrom="column">
                  <wp:posOffset>2760345</wp:posOffset>
                </wp:positionH>
                <wp:positionV relativeFrom="paragraph">
                  <wp:posOffset>83185</wp:posOffset>
                </wp:positionV>
                <wp:extent cx="259080" cy="0"/>
                <wp:effectExtent l="7620" t="9525" r="9525" b="9525"/>
                <wp:wrapNone/>
                <wp:docPr id="74610389" name="Freeform: Shape 3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9080" cy="0"/>
                        </a:xfrm>
                        <a:custGeom>
                          <a:avLst/>
                          <a:gdLst>
                            <a:gd name="T0" fmla="+- 0 6018 6018"/>
                            <a:gd name="T1" fmla="*/ T0 w 408"/>
                            <a:gd name="T2" fmla="+- 0 6426 6018"/>
                            <a:gd name="T3" fmla="*/ T2 w 408"/>
                          </a:gdLst>
                          <a:ahLst/>
                          <a:cxnLst>
                            <a:cxn ang="0">
                              <a:pos x="T1" y="0"/>
                            </a:cxn>
                            <a:cxn ang="0">
                              <a:pos x="T3" y="0"/>
                            </a:cxn>
                          </a:cxnLst>
                          <a:rect l="0" t="0" r="r" b="b"/>
                          <a:pathLst>
                            <a:path w="408">
                              <a:moveTo>
                                <a:pt x="0" y="0"/>
                              </a:moveTo>
                              <a:lnTo>
                                <a:pt x="408"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D92949A" id="Freeform: Shape 368" o:spid="_x0000_s1026" style="position:absolute;z-index:-25156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17.35pt,6.55pt,237.75pt,6.55pt" coordsize="4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" filled="f" strokeweight=".58pt">
                <v:path arrowok="t" o:connecttype="custom" o:connectlocs="0,0;259080,0" o:connectangles="0,0"/>
              </v:polyline>
            </w:pict>
          </mc:Fallback>
        </mc:AlternateContent>
      </w:r>
      <w:r>
        <w:rPr>
          <w:noProof/>
          <w:sz w:val="17"/>
          <w:szCs w:val="17"/>
        </w:rPr>
        <mc:AlternateContent>
          <mc:Choice Requires="wps">
            <w:drawing>
              <wp:anchor distT="0" distB="0" distL="114300" distR="114300" simplePos="0" relativeHeight="251752448" behindDoc="1" locked="0" layoutInCell="1" allowOverlap="1" wp14:anchorId="00FB4AFE" wp14:editId="232DEEC6">
                <wp:simplePos x="0" y="0"/>
                <wp:positionH relativeFrom="column">
                  <wp:posOffset>2546985</wp:posOffset>
                </wp:positionH>
                <wp:positionV relativeFrom="paragraph">
                  <wp:posOffset>83185</wp:posOffset>
                </wp:positionV>
                <wp:extent cx="207010" cy="0"/>
                <wp:effectExtent l="13335" t="9525" r="8255" b="9525"/>
                <wp:wrapNone/>
                <wp:docPr id="920532482" name="Freeform: Shape 3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7010" cy="0"/>
                        </a:xfrm>
                        <a:custGeom>
                          <a:avLst/>
                          <a:gdLst>
                            <a:gd name="T0" fmla="+- 0 5682 5682"/>
                            <a:gd name="T1" fmla="*/ T0 w 326"/>
                            <a:gd name="T2" fmla="+- 0 6008 5682"/>
                            <a:gd name="T3" fmla="*/ T2 w 326"/>
                          </a:gdLst>
                          <a:ahLst/>
                          <a:cxnLst>
                            <a:cxn ang="0">
                              <a:pos x="T1" y="0"/>
                            </a:cxn>
                            <a:cxn ang="0">
                              <a:pos x="T3" y="0"/>
                            </a:cxn>
                          </a:cxnLst>
                          <a:rect l="0" t="0" r="r" b="b"/>
                          <a:pathLst>
                            <a:path w="326">
                              <a:moveTo>
                                <a:pt x="0" y="0"/>
                              </a:moveTo>
                              <a:lnTo>
                                <a:pt x="326"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A6AE5A5" id="Freeform: Shape 367" o:spid="_x0000_s1026" style="position:absolute;z-index:-25156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00.55pt,6.55pt,216.85pt,6.55pt" coordsize="3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" filled="f" strokeweight=".58pt">
                <v:path arrowok="t" o:connecttype="custom" o:connectlocs="0,0;207010,0" o:connectangles="0,0"/>
              </v:polyline>
            </w:pict>
          </mc:Fallback>
        </mc:AlternateContent>
      </w:r>
      <w:r>
        <w:rPr>
          <w:noProof/>
          <w:sz w:val="17"/>
          <w:szCs w:val="17"/>
        </w:rPr>
        <mc:AlternateContent>
          <mc:Choice Requires="wps">
            <w:drawing>
              <wp:anchor distT="0" distB="0" distL="114300" distR="114300" simplePos="0" relativeHeight="251753472" behindDoc="1" locked="0" layoutInCell="1" allowOverlap="1" wp14:anchorId="4378AE71" wp14:editId="46BF4CB6">
                <wp:simplePos x="0" y="0"/>
                <wp:positionH relativeFrom="column">
                  <wp:posOffset>2319655</wp:posOffset>
                </wp:positionH>
                <wp:positionV relativeFrom="paragraph">
                  <wp:posOffset>83185</wp:posOffset>
                </wp:positionV>
                <wp:extent cx="220980" cy="0"/>
                <wp:effectExtent l="5080" t="9525" r="12065" b="9525"/>
                <wp:wrapNone/>
                <wp:docPr id="514117932" name="Freeform: Shape 3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0980" cy="0"/>
                        </a:xfrm>
                        <a:custGeom>
                          <a:avLst/>
                          <a:gdLst>
                            <a:gd name="T0" fmla="+- 0 5324 5324"/>
                            <a:gd name="T1" fmla="*/ T0 w 348"/>
                            <a:gd name="T2" fmla="+- 0 5672 5324"/>
                            <a:gd name="T3" fmla="*/ T2 w 348"/>
                          </a:gdLst>
                          <a:ahLst/>
                          <a:cxnLst>
                            <a:cxn ang="0">
                              <a:pos x="T1" y="0"/>
                            </a:cxn>
                            <a:cxn ang="0">
                              <a:pos x="T3" y="0"/>
                            </a:cxn>
                          </a:cxnLst>
                          <a:rect l="0" t="0" r="r" b="b"/>
                          <a:pathLst>
                            <a:path w="348">
                              <a:moveTo>
                                <a:pt x="0" y="0"/>
                              </a:moveTo>
                              <a:lnTo>
                                <a:pt x="348"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70E0F8D" id="Freeform: Shape 366" o:spid="_x0000_s1026" style="position:absolute;z-index:-25156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82.65pt,6.55pt,200.05pt,6.55pt" coordsize="3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" filled="f" strokeweight=".58pt">
                <v:path arrowok="t" o:connecttype="custom" o:connectlocs="0,0;220980,0" o:connectangles="0,0"/>
              </v:polyline>
            </w:pict>
          </mc:Fallback>
        </mc:AlternateContent>
      </w:r>
      <w:r>
        <w:rPr>
          <w:noProof/>
          <w:sz w:val="17"/>
          <w:szCs w:val="17"/>
        </w:rPr>
        <mc:AlternateContent>
          <mc:Choice Requires="wps">
            <w:drawing>
              <wp:anchor distT="0" distB="0" distL="114300" distR="114300" simplePos="0" relativeHeight="251754496" behindDoc="1" locked="0" layoutInCell="1" allowOverlap="1" wp14:anchorId="07C8F96D" wp14:editId="6E3FB1B7">
                <wp:simplePos x="0" y="0"/>
                <wp:positionH relativeFrom="column">
                  <wp:posOffset>2066925</wp:posOffset>
                </wp:positionH>
                <wp:positionV relativeFrom="paragraph">
                  <wp:posOffset>83185</wp:posOffset>
                </wp:positionV>
                <wp:extent cx="247015" cy="0"/>
                <wp:effectExtent l="9525" t="9525" r="10160" b="9525"/>
                <wp:wrapNone/>
                <wp:docPr id="1921399268" name="Freeform: Shape 3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7015" cy="0"/>
                        </a:xfrm>
                        <a:custGeom>
                          <a:avLst/>
                          <a:gdLst>
                            <a:gd name="T0" fmla="+- 0 4926 4926"/>
                            <a:gd name="T1" fmla="*/ T0 w 389"/>
                            <a:gd name="T2" fmla="+- 0 5315 4926"/>
                            <a:gd name="T3" fmla="*/ T2 w 389"/>
                          </a:gdLst>
                          <a:ahLst/>
                          <a:cxnLst>
                            <a:cxn ang="0">
                              <a:pos x="T1" y="0"/>
                            </a:cxn>
                            <a:cxn ang="0">
                              <a:pos x="T3" y="0"/>
                            </a:cxn>
                          </a:cxnLst>
                          <a:rect l="0" t="0" r="r" b="b"/>
                          <a:pathLst>
                            <a:path w="389">
                              <a:moveTo>
                                <a:pt x="0" y="0"/>
                              </a:moveTo>
                              <a:lnTo>
                                <a:pt x="389"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0220684" id="Freeform: Shape 365" o:spid="_x0000_s1026" style="position:absolute;z-index:-25156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62.75pt,6.55pt,182.2pt,6.55pt" coordsize="3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" filled="f" strokeweight=".58pt">
                <v:path arrowok="t" o:connecttype="custom" o:connectlocs="0,0;247015,0" o:connectangles="0,0"/>
              </v:polyline>
            </w:pict>
          </mc:Fallback>
        </mc:AlternateContent>
      </w:r>
      <w:r>
        <w:rPr>
          <w:noProof/>
          <w:sz w:val="17"/>
          <w:szCs w:val="17"/>
        </w:rPr>
        <mc:AlternateContent>
          <mc:Choice Requires="wps">
            <w:drawing>
              <wp:anchor distT="0" distB="0" distL="114300" distR="114300" simplePos="0" relativeHeight="251755520" behindDoc="1" locked="0" layoutInCell="1" allowOverlap="1" wp14:anchorId="44157768" wp14:editId="51E67DB6">
                <wp:simplePos x="0" y="0"/>
                <wp:positionH relativeFrom="column">
                  <wp:posOffset>1334770</wp:posOffset>
                </wp:positionH>
                <wp:positionV relativeFrom="paragraph">
                  <wp:posOffset>83185</wp:posOffset>
                </wp:positionV>
                <wp:extent cx="725805" cy="0"/>
                <wp:effectExtent l="10795" t="9525" r="6350" b="9525"/>
                <wp:wrapNone/>
                <wp:docPr id="1428580707" name="Freeform: Shape 3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25805" cy="0"/>
                        </a:xfrm>
                        <a:custGeom>
                          <a:avLst/>
                          <a:gdLst>
                            <a:gd name="T0" fmla="+- 0 3773 3773"/>
                            <a:gd name="T1" fmla="*/ T0 w 1143"/>
                            <a:gd name="T2" fmla="+- 0 4916 3773"/>
                            <a:gd name="T3" fmla="*/ T2 w 1143"/>
                          </a:gdLst>
                          <a:ahLst/>
                          <a:cxnLst>
                            <a:cxn ang="0">
                              <a:pos x="T1" y="0"/>
                            </a:cxn>
                            <a:cxn ang="0">
                              <a:pos x="T3" y="0"/>
                            </a:cxn>
                          </a:cxnLst>
                          <a:rect l="0" t="0" r="r" b="b"/>
                          <a:pathLst>
                            <a:path w="1143">
                              <a:moveTo>
                                <a:pt x="0" y="0"/>
                              </a:moveTo>
                              <a:lnTo>
                                <a:pt x="114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F8F091E" id="Freeform: Shape 364" o:spid="_x0000_s1026" style="position:absolute;z-index:-25156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05.1pt,6.55pt,162.25pt,6.55pt" coordsize="11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" filled="f" strokeweight=".58pt">
                <v:path arrowok="t" o:connecttype="custom" o:connectlocs="0,0;725805,0" o:connectangles="0,0"/>
              </v:polyline>
            </w:pict>
          </mc:Fallback>
        </mc:AlternateContent>
      </w:r>
      <w:r>
        <w:rPr>
          <w:noProof/>
          <w:sz w:val="17"/>
          <w:szCs w:val="17"/>
        </w:rPr>
        <mc:AlternateContent>
          <mc:Choice Requires="wps">
            <w:drawing>
              <wp:anchor distT="0" distB="0" distL="114300" distR="114300" simplePos="0" relativeHeight="251756544" behindDoc="1" locked="0" layoutInCell="1" allowOverlap="1" wp14:anchorId="06929C17" wp14:editId="7EF5CCE0">
                <wp:simplePos x="0" y="0"/>
                <wp:positionH relativeFrom="column">
                  <wp:posOffset>245110</wp:posOffset>
                </wp:positionH>
                <wp:positionV relativeFrom="paragraph">
                  <wp:posOffset>83185</wp:posOffset>
                </wp:positionV>
                <wp:extent cx="1083310" cy="0"/>
                <wp:effectExtent l="6985" t="9525" r="14605" b="9525"/>
                <wp:wrapNone/>
                <wp:docPr id="697576807" name="Freeform: Shape 3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83310" cy="0"/>
                        </a:xfrm>
                        <a:custGeom>
                          <a:avLst/>
                          <a:gdLst>
                            <a:gd name="T0" fmla="+- 0 2057 2057"/>
                            <a:gd name="T1" fmla="*/ T0 w 1706"/>
                            <a:gd name="T2" fmla="+- 0 3764 2057"/>
                            <a:gd name="T3" fmla="*/ T2 w 1706"/>
                          </a:gdLst>
                          <a:ahLst/>
                          <a:cxnLst>
                            <a:cxn ang="0">
                              <a:pos x="T1" y="0"/>
                            </a:cxn>
                            <a:cxn ang="0">
                              <a:pos x="T3" y="0"/>
                            </a:cxn>
                          </a:cxnLst>
                          <a:rect l="0" t="0" r="r" b="b"/>
                          <a:pathLst>
                            <a:path w="1706">
                              <a:moveTo>
                                <a:pt x="0" y="0"/>
                              </a:moveTo>
                              <a:lnTo>
                                <a:pt x="1707"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BBF279F" id="Freeform: Shape 363" o:spid="_x0000_s1026" style="position:absolute;z-index:-25155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9.3pt,6.55pt,104.65pt,6.55pt" coordsize="17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" filled="f" strokeweight=".58pt">
                <v:path arrowok="t" o:connecttype="custom" o:connectlocs="0,0;1083945,0" o:connectangles="0,0"/>
              </v:polyline>
            </w:pict>
          </mc:Fallback>
        </mc:AlternateContent>
      </w:r>
      <w:r>
        <w:rPr>
          <w:noProof/>
          <w:sz w:val="17"/>
          <w:szCs w:val="17"/>
        </w:rPr>
        <mc:AlternateContent>
          <mc:Choice Requires="wps">
            <w:drawing>
              <wp:anchor distT="0" distB="0" distL="114300" distR="114300" simplePos="0" relativeHeight="251757568" behindDoc="1" locked="0" layoutInCell="1" allowOverlap="1" wp14:anchorId="417AC086" wp14:editId="5509D6BD">
                <wp:simplePos x="0" y="0"/>
                <wp:positionH relativeFrom="column">
                  <wp:posOffset>2760345</wp:posOffset>
                </wp:positionH>
                <wp:positionV relativeFrom="paragraph">
                  <wp:posOffset>85725</wp:posOffset>
                </wp:positionV>
                <wp:extent cx="259080" cy="175260"/>
                <wp:effectExtent l="0" t="2540" r="0" b="3175"/>
                <wp:wrapNone/>
                <wp:docPr id="2091975770" name="Freeform: Shape 3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9080" cy="175260"/>
                        </a:xfrm>
                        <a:custGeom>
                          <a:avLst/>
                          <a:gdLst>
                            <a:gd name="T0" fmla="+- 0 6018 6018"/>
                            <a:gd name="T1" fmla="*/ T0 w 408"/>
                            <a:gd name="T2" fmla="+- 0 9472 9195"/>
                            <a:gd name="T3" fmla="*/ 9472 h 276"/>
                            <a:gd name="T4" fmla="+- 0 6426 6018"/>
                            <a:gd name="T5" fmla="*/ T4 w 408"/>
                            <a:gd name="T6" fmla="+- 0 9472 9195"/>
                            <a:gd name="T7" fmla="*/ 9472 h 276"/>
                            <a:gd name="T8" fmla="+- 0 6426 6018"/>
                            <a:gd name="T9" fmla="*/ T8 w 408"/>
                            <a:gd name="T10" fmla="+- 0 9195 9195"/>
                            <a:gd name="T11" fmla="*/ 9195 h 276"/>
                            <a:gd name="T12" fmla="+- 0 6018 6018"/>
                            <a:gd name="T13" fmla="*/ T12 w 408"/>
                            <a:gd name="T14" fmla="+- 0 9195 9195"/>
                            <a:gd name="T15" fmla="*/ 9195 h 276"/>
                            <a:gd name="T16" fmla="+- 0 6018 6018"/>
                            <a:gd name="T17" fmla="*/ T16 w 408"/>
                            <a:gd name="T18" fmla="+- 0 9472 9195"/>
                            <a:gd name="T19" fmla="*/ 9472 h 276"/>
                          </a:gdLst>
                          <a:ahLst/>
                          <a:cxnLst>
                            <a:cxn ang="0">
                              <a:pos x="T1" y="T3"/>
                            </a:cxn>
                            <a:cxn ang="0">
                              <a:pos x="T5" y="T7"/>
                            </a:cxn>
                            <a:cxn ang="0">
                              <a:pos x="T9" y="T11"/>
                            </a:cxn>
                            <a:cxn ang="0">
                              <a:pos x="T13" y="T15"/>
                            </a:cxn>
                            <a:cxn ang="0">
                              <a:pos x="T17" y="T19"/>
                            </a:cxn>
                          </a:cxnLst>
                          <a:rect l="0" t="0" r="r" b="b"/>
                          <a:pathLst>
                            <a:path w="408" h="276">
                              <a:moveTo>
                                <a:pt x="0" y="277"/>
                              </a:moveTo>
                              <a:lnTo>
                                <a:pt x="408" y="277"/>
                              </a:lnTo>
                              <a:lnTo>
                                <a:pt x="408" y="0"/>
                              </a:lnTo>
                              <a:lnTo>
                                <a:pt x="0" y="0"/>
                              </a:lnTo>
                              <a:lnTo>
                                <a:pt x="0" y="277"/>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22517B" id="Freeform: Shape 362" o:spid="_x0000_s1026" style="position:absolute;margin-left:217.35pt;margin-top:6.75pt;width:20.4pt;height:13.8pt;z-index:-25155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08,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" path="m,277r408,l408,,,,,277xe" fillcolor="yellow" stroked="f">
                <v:path arrowok="t" o:connecttype="custom" o:connectlocs="0,6014720;259080,6014720;259080,5838825;0,5838825;0,6014720" o:connectangles="0,0,0,0,0"/>
              </v:shape>
            </w:pict>
          </mc:Fallback>
        </mc:AlternateContent>
      </w:r>
    </w:p>
    <w:p w14:paraId="78CA48B4" w14:textId="77777777" w:rsidR="004E630C" w:rsidRDefault="004E630C" w:rsidP="004E630C">
      <w:pPr>
        <w:spacing w:line="200" w:lineRule="exact"/>
      </w:pPr>
    </w:p>
    <w:p w14:paraId="03541DED" w14:textId="0ED84615" w:rsidR="004E630C" w:rsidRDefault="004E630C" w:rsidP="004E630C">
      <w:pPr>
        <w:spacing w:before="29" w:line="260" w:lineRule="exact"/>
        <w:ind w:left="480"/>
        <w:rPr>
          <w:sz w:val="24"/>
          <w:szCs w:val="24"/>
        </w:rPr>
      </w:pPr>
      <w:r>
        <w:rPr>
          <w:noProof/>
          <w:position w:val="-1"/>
          <w:sz w:val="24"/>
          <w:szCs w:val="24"/>
        </w:rPr>
        <mc:AlternateContent>
          <mc:Choice Requires="wps">
            <w:drawing>
              <wp:anchor distT="0" distB="0" distL="114300" distR="114300" simplePos="0" relativeHeight="251758592" behindDoc="1" locked="0" layoutInCell="1" allowOverlap="1" wp14:anchorId="1D38A7ED" wp14:editId="63354D03">
                <wp:simplePos x="0" y="0"/>
                <wp:positionH relativeFrom="column">
                  <wp:posOffset>2825750</wp:posOffset>
                </wp:positionH>
                <wp:positionV relativeFrom="paragraph">
                  <wp:posOffset>29845</wp:posOffset>
                </wp:positionV>
                <wp:extent cx="128270" cy="175260"/>
                <wp:effectExtent l="0" t="0" r="0" b="0"/>
                <wp:wrapNone/>
                <wp:docPr id="1633578069" name="Freeform: Shape 3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8270" cy="175260"/>
                        </a:xfrm>
                        <a:custGeom>
                          <a:avLst/>
                          <a:gdLst>
                            <a:gd name="T0" fmla="+- 0 6121 6121"/>
                            <a:gd name="T1" fmla="*/ T0 w 202"/>
                            <a:gd name="T2" fmla="+- 0 9748 9472"/>
                            <a:gd name="T3" fmla="*/ 9748 h 276"/>
                            <a:gd name="T4" fmla="+- 0 6323 6121"/>
                            <a:gd name="T5" fmla="*/ T4 w 202"/>
                            <a:gd name="T6" fmla="+- 0 9748 9472"/>
                            <a:gd name="T7" fmla="*/ 9748 h 276"/>
                            <a:gd name="T8" fmla="+- 0 6323 6121"/>
                            <a:gd name="T9" fmla="*/ T8 w 202"/>
                            <a:gd name="T10" fmla="+- 0 9472 9472"/>
                            <a:gd name="T11" fmla="*/ 9472 h 276"/>
                            <a:gd name="T12" fmla="+- 0 6121 6121"/>
                            <a:gd name="T13" fmla="*/ T12 w 202"/>
                            <a:gd name="T14" fmla="+- 0 9472 9472"/>
                            <a:gd name="T15" fmla="*/ 9472 h 276"/>
                            <a:gd name="T16" fmla="+- 0 6121 6121"/>
                            <a:gd name="T17" fmla="*/ T16 w 202"/>
                            <a:gd name="T18" fmla="+- 0 9748 9472"/>
                            <a:gd name="T19" fmla="*/ 9748 h 276"/>
                          </a:gdLst>
                          <a:ahLst/>
                          <a:cxnLst>
                            <a:cxn ang="0">
                              <a:pos x="T1" y="T3"/>
                            </a:cxn>
                            <a:cxn ang="0">
                              <a:pos x="T5" y="T7"/>
                            </a:cxn>
                            <a:cxn ang="0">
                              <a:pos x="T9" y="T11"/>
                            </a:cxn>
                            <a:cxn ang="0">
                              <a:pos x="T13" y="T15"/>
                            </a:cxn>
                            <a:cxn ang="0">
                              <a:pos x="T17" y="T19"/>
                            </a:cxn>
                          </a:cxnLst>
                          <a:rect l="0" t="0" r="r" b="b"/>
                          <a:pathLst>
                            <a:path w="202" h="276">
                              <a:moveTo>
                                <a:pt x="0" y="276"/>
                              </a:moveTo>
                              <a:lnTo>
                                <a:pt x="202" y="276"/>
                              </a:lnTo>
                              <a:lnTo>
                                <a:pt x="202" y="0"/>
                              </a:lnTo>
                              <a:lnTo>
                                <a:pt x="0" y="0"/>
                              </a:lnTo>
                              <a:lnTo>
                                <a:pt x="0" y="276"/>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00801E" id="Freeform: Shape 361" o:spid="_x0000_s1026" style="position:absolute;margin-left:222.5pt;margin-top:2.35pt;width:10.1pt;height:13.8pt;z-index:-25155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2,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" path="m,276r202,l202,,,,,276xe" fillcolor="yellow" stroked="f">
                <v:path arrowok="t" o:connecttype="custom" o:connectlocs="0,6189980;128270,6189980;128270,6014720;0,6014720;0,6189980" o:connectangles="0,0,0,0,0"/>
              </v:shape>
            </w:pict>
          </mc:Fallback>
        </mc:AlternateContent>
      </w:r>
      <w:r>
        <w:rPr>
          <w:noProof/>
          <w:position w:val="-1"/>
          <w:sz w:val="24"/>
          <w:szCs w:val="24"/>
        </w:rPr>
        <mc:AlternateContent>
          <mc:Choice Requires="wps">
            <w:drawing>
              <wp:anchor distT="0" distB="0" distL="114300" distR="114300" simplePos="0" relativeHeight="251759616" behindDoc="1" locked="0" layoutInCell="1" allowOverlap="1" wp14:anchorId="218F015F" wp14:editId="4A6E73A1">
                <wp:simplePos x="0" y="0"/>
                <wp:positionH relativeFrom="column">
                  <wp:posOffset>2954020</wp:posOffset>
                </wp:positionH>
                <wp:positionV relativeFrom="paragraph">
                  <wp:posOffset>29845</wp:posOffset>
                </wp:positionV>
                <wp:extent cx="65405" cy="175260"/>
                <wp:effectExtent l="1270" t="0" r="0" b="0"/>
                <wp:wrapNone/>
                <wp:docPr id="1180509401" name="Freeform: Shape 3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05" cy="175260"/>
                        </a:xfrm>
                        <a:custGeom>
                          <a:avLst/>
                          <a:gdLst>
                            <a:gd name="T0" fmla="+- 0 6323 6323"/>
                            <a:gd name="T1" fmla="*/ T0 w 103"/>
                            <a:gd name="T2" fmla="+- 0 9748 9472"/>
                            <a:gd name="T3" fmla="*/ 9748 h 276"/>
                            <a:gd name="T4" fmla="+- 0 6426 6323"/>
                            <a:gd name="T5" fmla="*/ T4 w 103"/>
                            <a:gd name="T6" fmla="+- 0 9748 9472"/>
                            <a:gd name="T7" fmla="*/ 9748 h 276"/>
                            <a:gd name="T8" fmla="+- 0 6426 6323"/>
                            <a:gd name="T9" fmla="*/ T8 w 103"/>
                            <a:gd name="T10" fmla="+- 0 9472 9472"/>
                            <a:gd name="T11" fmla="*/ 9472 h 276"/>
                            <a:gd name="T12" fmla="+- 0 6323 6323"/>
                            <a:gd name="T13" fmla="*/ T12 w 103"/>
                            <a:gd name="T14" fmla="+- 0 9472 9472"/>
                            <a:gd name="T15" fmla="*/ 9472 h 276"/>
                            <a:gd name="T16" fmla="+- 0 6323 6323"/>
                            <a:gd name="T17" fmla="*/ T16 w 103"/>
                            <a:gd name="T18" fmla="+- 0 9748 9472"/>
                            <a:gd name="T19" fmla="*/ 9748 h 276"/>
                          </a:gdLst>
                          <a:ahLst/>
                          <a:cxnLst>
                            <a:cxn ang="0">
                              <a:pos x="T1" y="T3"/>
                            </a:cxn>
                            <a:cxn ang="0">
                              <a:pos x="T5" y="T7"/>
                            </a:cxn>
                            <a:cxn ang="0">
                              <a:pos x="T9" y="T11"/>
                            </a:cxn>
                            <a:cxn ang="0">
                              <a:pos x="T13" y="T15"/>
                            </a:cxn>
                            <a:cxn ang="0">
                              <a:pos x="T17" y="T19"/>
                            </a:cxn>
                          </a:cxnLst>
                          <a:rect l="0" t="0" r="r" b="b"/>
                          <a:pathLst>
                            <a:path w="103" h="276">
                              <a:moveTo>
                                <a:pt x="0" y="276"/>
                              </a:moveTo>
                              <a:lnTo>
                                <a:pt x="103" y="276"/>
                              </a:lnTo>
                              <a:lnTo>
                                <a:pt x="103" y="0"/>
                              </a:lnTo>
                              <a:lnTo>
                                <a:pt x="0" y="0"/>
                              </a:lnTo>
                              <a:lnTo>
                                <a:pt x="0" y="276"/>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863169" id="Freeform: Shape 360" o:spid="_x0000_s1026" style="position:absolute;margin-left:232.6pt;margin-top:2.35pt;width:5.15pt;height:13.8pt;z-index:-25155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03,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" path="m,276r103,l103,,,,,276xe" fillcolor="yellow" stroked="f">
                <v:path arrowok="t" o:connecttype="custom" o:connectlocs="0,6189980;65405,6189980;65405,6014720;0,6014720;0,6189980" o:connectangles="0,0,0,0,0"/>
              </v:shape>
            </w:pict>
          </mc:Fallback>
        </mc:AlternateContent>
      </w:r>
      <w:r>
        <w:rPr>
          <w:noProof/>
          <w:position w:val="-1"/>
          <w:sz w:val="24"/>
          <w:szCs w:val="24"/>
        </w:rPr>
        <mc:AlternateContent>
          <mc:Choice Requires="wps">
            <w:drawing>
              <wp:anchor distT="0" distB="0" distL="114300" distR="114300" simplePos="0" relativeHeight="251760640" behindDoc="1" locked="0" layoutInCell="1" allowOverlap="1" wp14:anchorId="06345DED" wp14:editId="5E16F323">
                <wp:simplePos x="0" y="0"/>
                <wp:positionH relativeFrom="column">
                  <wp:posOffset>2760345</wp:posOffset>
                </wp:positionH>
                <wp:positionV relativeFrom="paragraph">
                  <wp:posOffset>29845</wp:posOffset>
                </wp:positionV>
                <wp:extent cx="65405" cy="175260"/>
                <wp:effectExtent l="0" t="0" r="3175" b="0"/>
                <wp:wrapNone/>
                <wp:docPr id="1376442047" name="Freeform: Shape 3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05" cy="175260"/>
                        </a:xfrm>
                        <a:custGeom>
                          <a:avLst/>
                          <a:gdLst>
                            <a:gd name="T0" fmla="+- 0 6018 6018"/>
                            <a:gd name="T1" fmla="*/ T0 w 103"/>
                            <a:gd name="T2" fmla="+- 0 9748 9472"/>
                            <a:gd name="T3" fmla="*/ 9748 h 276"/>
                            <a:gd name="T4" fmla="+- 0 6121 6018"/>
                            <a:gd name="T5" fmla="*/ T4 w 103"/>
                            <a:gd name="T6" fmla="+- 0 9748 9472"/>
                            <a:gd name="T7" fmla="*/ 9748 h 276"/>
                            <a:gd name="T8" fmla="+- 0 6121 6018"/>
                            <a:gd name="T9" fmla="*/ T8 w 103"/>
                            <a:gd name="T10" fmla="+- 0 9472 9472"/>
                            <a:gd name="T11" fmla="*/ 9472 h 276"/>
                            <a:gd name="T12" fmla="+- 0 6018 6018"/>
                            <a:gd name="T13" fmla="*/ T12 w 103"/>
                            <a:gd name="T14" fmla="+- 0 9472 9472"/>
                            <a:gd name="T15" fmla="*/ 9472 h 276"/>
                            <a:gd name="T16" fmla="+- 0 6018 6018"/>
                            <a:gd name="T17" fmla="*/ T16 w 103"/>
                            <a:gd name="T18" fmla="+- 0 9748 9472"/>
                            <a:gd name="T19" fmla="*/ 9748 h 276"/>
                          </a:gdLst>
                          <a:ahLst/>
                          <a:cxnLst>
                            <a:cxn ang="0">
                              <a:pos x="T1" y="T3"/>
                            </a:cxn>
                            <a:cxn ang="0">
                              <a:pos x="T5" y="T7"/>
                            </a:cxn>
                            <a:cxn ang="0">
                              <a:pos x="T9" y="T11"/>
                            </a:cxn>
                            <a:cxn ang="0">
                              <a:pos x="T13" y="T15"/>
                            </a:cxn>
                            <a:cxn ang="0">
                              <a:pos x="T17" y="T19"/>
                            </a:cxn>
                          </a:cxnLst>
                          <a:rect l="0" t="0" r="r" b="b"/>
                          <a:pathLst>
                            <a:path w="103" h="276">
                              <a:moveTo>
                                <a:pt x="0" y="276"/>
                              </a:moveTo>
                              <a:lnTo>
                                <a:pt x="103" y="276"/>
                              </a:lnTo>
                              <a:lnTo>
                                <a:pt x="103" y="0"/>
                              </a:lnTo>
                              <a:lnTo>
                                <a:pt x="0" y="0"/>
                              </a:lnTo>
                              <a:lnTo>
                                <a:pt x="0" y="276"/>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4D32CD" id="Freeform: Shape 359" o:spid="_x0000_s1026" style="position:absolute;margin-left:217.35pt;margin-top:2.35pt;width:5.15pt;height:13.8pt;z-index:-25155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03,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" path="m,276r103,l103,,,,,276xe" fillcolor="yellow" stroked="f">
                <v:path arrowok="t" o:connecttype="custom" o:connectlocs="0,6189980;65405,6189980;65405,6014720;0,6014720;0,6189980" o:connectangles="0,0,0,0,0"/>
              </v:shape>
            </w:pict>
          </mc:Fallback>
        </mc:AlternateContent>
      </w:r>
      <w:r>
        <w:rPr>
          <w:position w:val="-1"/>
          <w:sz w:val="24"/>
          <w:szCs w:val="24"/>
        </w:rPr>
        <w:t>Plan of Project</w:t>
      </w:r>
    </w:p>
    <w:p w14:paraId="4D0CBC60" w14:textId="2E769C46" w:rsidR="004E630C" w:rsidRDefault="004E630C" w:rsidP="004E630C">
      <w:pPr>
        <w:spacing w:line="200" w:lineRule="exact"/>
      </w:pPr>
      <w:r>
        <w:rPr>
          <w:noProof/>
        </w:rPr>
        <mc:AlternateContent>
          <mc:Choice Requires="wps">
            <w:drawing>
              <wp:anchor distT="0" distB="0" distL="114300" distR="114300" simplePos="0" relativeHeight="251761664" behindDoc="1" locked="0" layoutInCell="1" allowOverlap="1" wp14:anchorId="2203FA5B" wp14:editId="2DD3B940">
                <wp:simplePos x="0" y="0"/>
                <wp:positionH relativeFrom="column">
                  <wp:posOffset>2760345</wp:posOffset>
                </wp:positionH>
                <wp:positionV relativeFrom="paragraph">
                  <wp:posOffset>21590</wp:posOffset>
                </wp:positionV>
                <wp:extent cx="259080" cy="175260"/>
                <wp:effectExtent l="0" t="1270" r="0" b="4445"/>
                <wp:wrapNone/>
                <wp:docPr id="1791117578" name="Freeform: Shape 3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9080" cy="175260"/>
                        </a:xfrm>
                        <a:custGeom>
                          <a:avLst/>
                          <a:gdLst>
                            <a:gd name="T0" fmla="+- 0 6018 6018"/>
                            <a:gd name="T1" fmla="*/ T0 w 408"/>
                            <a:gd name="T2" fmla="+- 0 10024 9748"/>
                            <a:gd name="T3" fmla="*/ 10024 h 276"/>
                            <a:gd name="T4" fmla="+- 0 6426 6018"/>
                            <a:gd name="T5" fmla="*/ T4 w 408"/>
                            <a:gd name="T6" fmla="+- 0 10024 9748"/>
                            <a:gd name="T7" fmla="*/ 10024 h 276"/>
                            <a:gd name="T8" fmla="+- 0 6426 6018"/>
                            <a:gd name="T9" fmla="*/ T8 w 408"/>
                            <a:gd name="T10" fmla="+- 0 9748 9748"/>
                            <a:gd name="T11" fmla="*/ 9748 h 276"/>
                            <a:gd name="T12" fmla="+- 0 6018 6018"/>
                            <a:gd name="T13" fmla="*/ T12 w 408"/>
                            <a:gd name="T14" fmla="+- 0 9748 9748"/>
                            <a:gd name="T15" fmla="*/ 9748 h 276"/>
                            <a:gd name="T16" fmla="+- 0 6018 6018"/>
                            <a:gd name="T17" fmla="*/ T16 w 408"/>
                            <a:gd name="T18" fmla="+- 0 10024 9748"/>
                            <a:gd name="T19" fmla="*/ 10024 h 276"/>
                          </a:gdLst>
                          <a:ahLst/>
                          <a:cxnLst>
                            <a:cxn ang="0">
                              <a:pos x="T1" y="T3"/>
                            </a:cxn>
                            <a:cxn ang="0">
                              <a:pos x="T5" y="T7"/>
                            </a:cxn>
                            <a:cxn ang="0">
                              <a:pos x="T9" y="T11"/>
                            </a:cxn>
                            <a:cxn ang="0">
                              <a:pos x="T13" y="T15"/>
                            </a:cxn>
                            <a:cxn ang="0">
                              <a:pos x="T17" y="T19"/>
                            </a:cxn>
                          </a:cxnLst>
                          <a:rect l="0" t="0" r="r" b="b"/>
                          <a:pathLst>
                            <a:path w="408" h="276">
                              <a:moveTo>
                                <a:pt x="0" y="276"/>
                              </a:moveTo>
                              <a:lnTo>
                                <a:pt x="408" y="276"/>
                              </a:lnTo>
                              <a:lnTo>
                                <a:pt x="408" y="0"/>
                              </a:lnTo>
                              <a:lnTo>
                                <a:pt x="0" y="0"/>
                              </a:lnTo>
                              <a:lnTo>
                                <a:pt x="0" y="276"/>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6B8A89" id="Freeform: Shape 358" o:spid="_x0000_s1026" style="position:absolute;margin-left:217.35pt;margin-top:1.7pt;width:20.4pt;height:13.8pt;z-index:-25155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08,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" path="m,276r408,l408,,,,,276xe" fillcolor="yellow" stroked="f">
                <v:path arrowok="t" o:connecttype="custom" o:connectlocs="0,6365240;259080,6365240;259080,6189980;0,6189980;0,6365240" o:connectangles="0,0,0,0,0"/>
              </v:shape>
            </w:pict>
          </mc:Fallback>
        </mc:AlternateContent>
      </w:r>
      <w:r>
        <w:rPr>
          <w:noProof/>
        </w:rPr>
        <w:drawing>
          <wp:anchor distT="0" distB="0" distL="114300" distR="114300" simplePos="0" relativeHeight="251669504" behindDoc="1" locked="0" layoutInCell="1" allowOverlap="1" wp14:anchorId="0DA843D0" wp14:editId="5C71B573">
            <wp:simplePos x="0" y="0"/>
            <wp:positionH relativeFrom="column">
              <wp:posOffset>593725</wp:posOffset>
            </wp:positionH>
            <wp:positionV relativeFrom="paragraph">
              <wp:posOffset>120650</wp:posOffset>
            </wp:positionV>
            <wp:extent cx="1354455" cy="1265555"/>
            <wp:effectExtent l="0" t="0" r="0" b="0"/>
            <wp:wrapNone/>
            <wp:docPr id="1651542128" name="Picture 35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542128" name="Picture 357" descr="Ico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54455" cy="1265555"/>
                    </a:xfrm>
                    <a:prstGeom prst="rect">
                      <a:avLst/>
                    </a:prstGeom>
                    <a:noFill/>
                  </pic:spPr>
                </pic:pic>
              </a:graphicData>
            </a:graphic>
            <wp14:sizeRelH relativeFrom="page">
              <wp14:pctWidth>0</wp14:pctWidth>
            </wp14:sizeRelH>
            <wp14:sizeRelV relativeFrom="page">
              <wp14:pctHeight>0</wp14:pctHeight>
            </wp14:sizeRelV>
          </wp:anchor>
        </w:drawing>
      </w:r>
    </w:p>
    <w:p w14:paraId="7CA3A051" w14:textId="63D1F7F0" w:rsidR="004E630C" w:rsidRDefault="004E630C" w:rsidP="004E630C">
      <w:pPr>
        <w:spacing w:before="1" w:line="200" w:lineRule="exact"/>
      </w:pPr>
      <w:r>
        <w:rPr>
          <w:noProof/>
        </w:rPr>
        <mc:AlternateContent>
          <mc:Choice Requires="wps">
            <w:drawing>
              <wp:anchor distT="0" distB="0" distL="114300" distR="114300" simplePos="0" relativeHeight="251762688" behindDoc="1" locked="0" layoutInCell="1" allowOverlap="1" wp14:anchorId="0B3E325F" wp14:editId="63EF064F">
                <wp:simplePos x="0" y="0"/>
                <wp:positionH relativeFrom="column">
                  <wp:posOffset>5592445</wp:posOffset>
                </wp:positionH>
                <wp:positionV relativeFrom="paragraph">
                  <wp:posOffset>73025</wp:posOffset>
                </wp:positionV>
                <wp:extent cx="210185" cy="0"/>
                <wp:effectExtent l="10795" t="8255" r="7620" b="10795"/>
                <wp:wrapNone/>
                <wp:docPr id="488185979" name="Freeform: Shape 3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0185" cy="0"/>
                        </a:xfrm>
                        <a:custGeom>
                          <a:avLst/>
                          <a:gdLst>
                            <a:gd name="T0" fmla="+- 0 10478 10478"/>
                            <a:gd name="T1" fmla="*/ T0 w 331"/>
                            <a:gd name="T2" fmla="+- 0 10809 10478"/>
                            <a:gd name="T3" fmla="*/ T2 w 331"/>
                          </a:gdLst>
                          <a:ahLst/>
                          <a:cxnLst>
                            <a:cxn ang="0">
                              <a:pos x="T1" y="0"/>
                            </a:cxn>
                            <a:cxn ang="0">
                              <a:pos x="T3" y="0"/>
                            </a:cxn>
                          </a:cxnLst>
                          <a:rect l="0" t="0" r="r" b="b"/>
                          <a:pathLst>
                            <a:path w="331">
                              <a:moveTo>
                                <a:pt x="0" y="0"/>
                              </a:moveTo>
                              <a:lnTo>
                                <a:pt x="331"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F13D010" id="Freeform: Shape 356" o:spid="_x0000_s1026" style="position:absolute;z-index:-25155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440.35pt,5.75pt,456.9pt,5.75pt" coordsize="3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" filled="f" strokeweight=".58pt">
                <v:path arrowok="t" o:connecttype="custom" o:connectlocs="0,0;210185,0" o:connectangles="0,0"/>
              </v:polyline>
            </w:pict>
          </mc:Fallback>
        </mc:AlternateContent>
      </w:r>
      <w:r>
        <w:rPr>
          <w:noProof/>
        </w:rPr>
        <mc:AlternateContent>
          <mc:Choice Requires="wps">
            <w:drawing>
              <wp:anchor distT="0" distB="0" distL="114300" distR="114300" simplePos="0" relativeHeight="251763712" behindDoc="1" locked="0" layoutInCell="1" allowOverlap="1" wp14:anchorId="6C1F15A4" wp14:editId="571CB4E1">
                <wp:simplePos x="0" y="0"/>
                <wp:positionH relativeFrom="column">
                  <wp:posOffset>5377815</wp:posOffset>
                </wp:positionH>
                <wp:positionV relativeFrom="paragraph">
                  <wp:posOffset>73025</wp:posOffset>
                </wp:positionV>
                <wp:extent cx="208915" cy="0"/>
                <wp:effectExtent l="5715" t="8255" r="4445" b="10795"/>
                <wp:wrapNone/>
                <wp:docPr id="804585704" name="Freeform: Shape 3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8915" cy="0"/>
                        </a:xfrm>
                        <a:custGeom>
                          <a:avLst/>
                          <a:gdLst>
                            <a:gd name="T0" fmla="+- 0 10140 10140"/>
                            <a:gd name="T1" fmla="*/ T0 w 329"/>
                            <a:gd name="T2" fmla="+- 0 10468 10140"/>
                            <a:gd name="T3" fmla="*/ T2 w 329"/>
                          </a:gdLst>
                          <a:ahLst/>
                          <a:cxnLst>
                            <a:cxn ang="0">
                              <a:pos x="T1" y="0"/>
                            </a:cxn>
                            <a:cxn ang="0">
                              <a:pos x="T3" y="0"/>
                            </a:cxn>
                          </a:cxnLst>
                          <a:rect l="0" t="0" r="r" b="b"/>
                          <a:pathLst>
                            <a:path w="329">
                              <a:moveTo>
                                <a:pt x="0" y="0"/>
                              </a:moveTo>
                              <a:lnTo>
                                <a:pt x="328"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853D29D" id="Freeform: Shape 355" o:spid="_x0000_s1026" style="position:absolute;z-index:-25155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423.45pt,5.75pt,439.85pt,5.75pt" coordsize="3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" filled="f" strokeweight=".58pt">
                <v:path arrowok="t" o:connecttype="custom" o:connectlocs="0,0;208280,0" o:connectangles="0,0"/>
              </v:polyline>
            </w:pict>
          </mc:Fallback>
        </mc:AlternateContent>
      </w:r>
      <w:r>
        <w:rPr>
          <w:noProof/>
        </w:rPr>
        <mc:AlternateContent>
          <mc:Choice Requires="wps">
            <w:drawing>
              <wp:anchor distT="0" distB="0" distL="114300" distR="114300" simplePos="0" relativeHeight="251764736" behindDoc="1" locked="0" layoutInCell="1" allowOverlap="1" wp14:anchorId="7F8E1814" wp14:editId="20FBA9B3">
                <wp:simplePos x="0" y="0"/>
                <wp:positionH relativeFrom="column">
                  <wp:posOffset>5164455</wp:posOffset>
                </wp:positionH>
                <wp:positionV relativeFrom="paragraph">
                  <wp:posOffset>73025</wp:posOffset>
                </wp:positionV>
                <wp:extent cx="207010" cy="0"/>
                <wp:effectExtent l="11430" t="8255" r="10160" b="10795"/>
                <wp:wrapNone/>
                <wp:docPr id="974653426" name="Freeform: Shape 3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7010" cy="0"/>
                        </a:xfrm>
                        <a:custGeom>
                          <a:avLst/>
                          <a:gdLst>
                            <a:gd name="T0" fmla="+- 0 9804 9804"/>
                            <a:gd name="T1" fmla="*/ T0 w 326"/>
                            <a:gd name="T2" fmla="+- 0 10130 9804"/>
                            <a:gd name="T3" fmla="*/ T2 w 326"/>
                          </a:gdLst>
                          <a:ahLst/>
                          <a:cxnLst>
                            <a:cxn ang="0">
                              <a:pos x="T1" y="0"/>
                            </a:cxn>
                            <a:cxn ang="0">
                              <a:pos x="T3" y="0"/>
                            </a:cxn>
                          </a:cxnLst>
                          <a:rect l="0" t="0" r="r" b="b"/>
                          <a:pathLst>
                            <a:path w="326">
                              <a:moveTo>
                                <a:pt x="0" y="0"/>
                              </a:moveTo>
                              <a:lnTo>
                                <a:pt x="326"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F38DB12" id="Freeform: Shape 354" o:spid="_x0000_s1026" style="position:absolute;z-index:-25155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406.65pt,5.75pt,422.95pt,5.75pt" coordsize="3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" filled="f" strokeweight=".58pt">
                <v:path arrowok="t" o:connecttype="custom" o:connectlocs="0,0;207010,0" o:connectangles="0,0"/>
              </v:polyline>
            </w:pict>
          </mc:Fallback>
        </mc:AlternateContent>
      </w:r>
      <w:r>
        <w:rPr>
          <w:noProof/>
        </w:rPr>
        <mc:AlternateContent>
          <mc:Choice Requires="wps">
            <w:drawing>
              <wp:anchor distT="0" distB="0" distL="114300" distR="114300" simplePos="0" relativeHeight="251765760" behindDoc="1" locked="0" layoutInCell="1" allowOverlap="1" wp14:anchorId="093EBFDD" wp14:editId="478F23C5">
                <wp:simplePos x="0" y="0"/>
                <wp:positionH relativeFrom="column">
                  <wp:posOffset>4923155</wp:posOffset>
                </wp:positionH>
                <wp:positionV relativeFrom="paragraph">
                  <wp:posOffset>73025</wp:posOffset>
                </wp:positionV>
                <wp:extent cx="234950" cy="0"/>
                <wp:effectExtent l="8255" t="8255" r="13970" b="10795"/>
                <wp:wrapNone/>
                <wp:docPr id="298282727" name="Freeform: Shape 3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4950" cy="0"/>
                        </a:xfrm>
                        <a:custGeom>
                          <a:avLst/>
                          <a:gdLst>
                            <a:gd name="T0" fmla="+- 0 9424 9424"/>
                            <a:gd name="T1" fmla="*/ T0 w 370"/>
                            <a:gd name="T2" fmla="+- 0 9794 9424"/>
                            <a:gd name="T3" fmla="*/ T2 w 370"/>
                          </a:gdLst>
                          <a:ahLst/>
                          <a:cxnLst>
                            <a:cxn ang="0">
                              <a:pos x="T1" y="0"/>
                            </a:cxn>
                            <a:cxn ang="0">
                              <a:pos x="T3" y="0"/>
                            </a:cxn>
                          </a:cxnLst>
                          <a:rect l="0" t="0" r="r" b="b"/>
                          <a:pathLst>
                            <a:path w="370">
                              <a:moveTo>
                                <a:pt x="0" y="0"/>
                              </a:moveTo>
                              <a:lnTo>
                                <a:pt x="370"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50F9A07" id="Freeform: Shape 353" o:spid="_x0000_s1026" style="position:absolute;z-index:-25155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87.65pt,5.75pt,406.15pt,5.75pt" coordsize="3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" filled="f" strokeweight=".58pt">
                <v:path arrowok="t" o:connecttype="custom" o:connectlocs="0,0;234950,0" o:connectangles="0,0"/>
              </v:polyline>
            </w:pict>
          </mc:Fallback>
        </mc:AlternateContent>
      </w:r>
      <w:r>
        <w:rPr>
          <w:noProof/>
        </w:rPr>
        <mc:AlternateContent>
          <mc:Choice Requires="wps">
            <w:drawing>
              <wp:anchor distT="0" distB="0" distL="114300" distR="114300" simplePos="0" relativeHeight="251766784" behindDoc="1" locked="0" layoutInCell="1" allowOverlap="1" wp14:anchorId="475339DB" wp14:editId="7FDA16FA">
                <wp:simplePos x="0" y="0"/>
                <wp:positionH relativeFrom="column">
                  <wp:posOffset>4700270</wp:posOffset>
                </wp:positionH>
                <wp:positionV relativeFrom="paragraph">
                  <wp:posOffset>73025</wp:posOffset>
                </wp:positionV>
                <wp:extent cx="216535" cy="0"/>
                <wp:effectExtent l="13970" t="8255" r="7620" b="10795"/>
                <wp:wrapNone/>
                <wp:docPr id="3294238" name="Freeform: Shape 3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6535" cy="0"/>
                        </a:xfrm>
                        <a:custGeom>
                          <a:avLst/>
                          <a:gdLst>
                            <a:gd name="T0" fmla="+- 0 9073 9073"/>
                            <a:gd name="T1" fmla="*/ T0 w 341"/>
                            <a:gd name="T2" fmla="+- 0 9415 9073"/>
                            <a:gd name="T3" fmla="*/ T2 w 341"/>
                          </a:gdLst>
                          <a:ahLst/>
                          <a:cxnLst>
                            <a:cxn ang="0">
                              <a:pos x="T1" y="0"/>
                            </a:cxn>
                            <a:cxn ang="0">
                              <a:pos x="T3" y="0"/>
                            </a:cxn>
                          </a:cxnLst>
                          <a:rect l="0" t="0" r="r" b="b"/>
                          <a:pathLst>
                            <a:path w="341">
                              <a:moveTo>
                                <a:pt x="0" y="0"/>
                              </a:moveTo>
                              <a:lnTo>
                                <a:pt x="342"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23F2284" id="Freeform: Shape 352" o:spid="_x0000_s1026" style="position:absolute;z-index:-25154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70.1pt,5.75pt,387.2pt,5.75pt" coordsize="3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" filled="f" strokeweight=".58pt">
                <v:path arrowok="t" o:connecttype="custom" o:connectlocs="0,0;217170,0" o:connectangles="0,0"/>
              </v:polyline>
            </w:pict>
          </mc:Fallback>
        </mc:AlternateContent>
      </w:r>
      <w:r>
        <w:rPr>
          <w:noProof/>
        </w:rPr>
        <mc:AlternateContent>
          <mc:Choice Requires="wps">
            <w:drawing>
              <wp:anchor distT="0" distB="0" distL="114300" distR="114300" simplePos="0" relativeHeight="251767808" behindDoc="1" locked="0" layoutInCell="1" allowOverlap="1" wp14:anchorId="5EDF65B7" wp14:editId="2CA408C0">
                <wp:simplePos x="0" y="0"/>
                <wp:positionH relativeFrom="column">
                  <wp:posOffset>4465955</wp:posOffset>
                </wp:positionH>
                <wp:positionV relativeFrom="paragraph">
                  <wp:posOffset>73025</wp:posOffset>
                </wp:positionV>
                <wp:extent cx="228600" cy="0"/>
                <wp:effectExtent l="8255" t="8255" r="10795" b="10795"/>
                <wp:wrapNone/>
                <wp:docPr id="2101416434" name="Freeform: Shape 3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8600" cy="0"/>
                        </a:xfrm>
                        <a:custGeom>
                          <a:avLst/>
                          <a:gdLst>
                            <a:gd name="T0" fmla="+- 0 8704 8704"/>
                            <a:gd name="T1" fmla="*/ T0 w 360"/>
                            <a:gd name="T2" fmla="+- 0 9064 8704"/>
                            <a:gd name="T3" fmla="*/ T2 w 360"/>
                          </a:gdLst>
                          <a:ahLst/>
                          <a:cxnLst>
                            <a:cxn ang="0">
                              <a:pos x="T1" y="0"/>
                            </a:cxn>
                            <a:cxn ang="0">
                              <a:pos x="T3" y="0"/>
                            </a:cxn>
                          </a:cxnLst>
                          <a:rect l="0" t="0" r="r" b="b"/>
                          <a:pathLst>
                            <a:path w="360">
                              <a:moveTo>
                                <a:pt x="0" y="0"/>
                              </a:moveTo>
                              <a:lnTo>
                                <a:pt x="360"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14CA3DD" id="Freeform: Shape 351" o:spid="_x0000_s1026" style="position:absolute;z-index:-25154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51.65pt,5.75pt,369.65pt,5.75pt" coordsize="3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" filled="f" strokeweight=".58pt">
                <v:path arrowok="t" o:connecttype="custom" o:connectlocs="0,0;228600,0" o:connectangles="0,0"/>
              </v:polyline>
            </w:pict>
          </mc:Fallback>
        </mc:AlternateContent>
      </w:r>
      <w:r>
        <w:rPr>
          <w:noProof/>
        </w:rPr>
        <mc:AlternateContent>
          <mc:Choice Requires="wps">
            <w:drawing>
              <wp:anchor distT="0" distB="0" distL="114300" distR="114300" simplePos="0" relativeHeight="251768832" behindDoc="1" locked="0" layoutInCell="1" allowOverlap="1" wp14:anchorId="3B4E118C" wp14:editId="57E4FBA8">
                <wp:simplePos x="0" y="0"/>
                <wp:positionH relativeFrom="column">
                  <wp:posOffset>4243070</wp:posOffset>
                </wp:positionH>
                <wp:positionV relativeFrom="paragraph">
                  <wp:posOffset>73025</wp:posOffset>
                </wp:positionV>
                <wp:extent cx="216535" cy="0"/>
                <wp:effectExtent l="13970" t="8255" r="7620" b="10795"/>
                <wp:wrapNone/>
                <wp:docPr id="1551632209" name="Freeform: Shape 3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6535" cy="0"/>
                        </a:xfrm>
                        <a:custGeom>
                          <a:avLst/>
                          <a:gdLst>
                            <a:gd name="T0" fmla="+- 0 8353 8353"/>
                            <a:gd name="T1" fmla="*/ T0 w 341"/>
                            <a:gd name="T2" fmla="+- 0 8694 8353"/>
                            <a:gd name="T3" fmla="*/ T2 w 341"/>
                          </a:gdLst>
                          <a:ahLst/>
                          <a:cxnLst>
                            <a:cxn ang="0">
                              <a:pos x="T1" y="0"/>
                            </a:cxn>
                            <a:cxn ang="0">
                              <a:pos x="T3" y="0"/>
                            </a:cxn>
                          </a:cxnLst>
                          <a:rect l="0" t="0" r="r" b="b"/>
                          <a:pathLst>
                            <a:path w="341">
                              <a:moveTo>
                                <a:pt x="0" y="0"/>
                              </a:moveTo>
                              <a:lnTo>
                                <a:pt x="341"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54A9678" id="Freeform: Shape 350" o:spid="_x0000_s1026" style="position:absolute;z-index:-25154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34.1pt,5.75pt,351.15pt,5.75pt" coordsize="3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" filled="f" strokeweight=".58pt">
                <v:path arrowok="t" o:connecttype="custom" o:connectlocs="0,0;216535,0" o:connectangles="0,0"/>
              </v:polyline>
            </w:pict>
          </mc:Fallback>
        </mc:AlternateContent>
      </w:r>
      <w:r>
        <w:rPr>
          <w:noProof/>
        </w:rPr>
        <mc:AlternateContent>
          <mc:Choice Requires="wps">
            <w:drawing>
              <wp:anchor distT="0" distB="0" distL="114300" distR="114300" simplePos="0" relativeHeight="251769856" behindDoc="1" locked="0" layoutInCell="1" allowOverlap="1" wp14:anchorId="3D03E933" wp14:editId="5315F607">
                <wp:simplePos x="0" y="0"/>
                <wp:positionH relativeFrom="column">
                  <wp:posOffset>4016375</wp:posOffset>
                </wp:positionH>
                <wp:positionV relativeFrom="paragraph">
                  <wp:posOffset>73025</wp:posOffset>
                </wp:positionV>
                <wp:extent cx="220980" cy="0"/>
                <wp:effectExtent l="6350" t="8255" r="10795" b="10795"/>
                <wp:wrapNone/>
                <wp:docPr id="1501198222" name="Freeform: Shape 3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0980" cy="0"/>
                        </a:xfrm>
                        <a:custGeom>
                          <a:avLst/>
                          <a:gdLst>
                            <a:gd name="T0" fmla="+- 0 7996 7996"/>
                            <a:gd name="T1" fmla="*/ T0 w 348"/>
                            <a:gd name="T2" fmla="+- 0 8344 7996"/>
                            <a:gd name="T3" fmla="*/ T2 w 348"/>
                          </a:gdLst>
                          <a:ahLst/>
                          <a:cxnLst>
                            <a:cxn ang="0">
                              <a:pos x="T1" y="0"/>
                            </a:cxn>
                            <a:cxn ang="0">
                              <a:pos x="T3" y="0"/>
                            </a:cxn>
                          </a:cxnLst>
                          <a:rect l="0" t="0" r="r" b="b"/>
                          <a:pathLst>
                            <a:path w="348">
                              <a:moveTo>
                                <a:pt x="0" y="0"/>
                              </a:moveTo>
                              <a:lnTo>
                                <a:pt x="348"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A723759" id="Freeform: Shape 349" o:spid="_x0000_s1026" style="position:absolute;z-index:-25154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16.25pt,5.75pt,333.65pt,5.75pt" coordsize="3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" filled="f" strokeweight=".58pt">
                <v:path arrowok="t" o:connecttype="custom" o:connectlocs="0,0;220980,0" o:connectangles="0,0"/>
              </v:polyline>
            </w:pict>
          </mc:Fallback>
        </mc:AlternateContent>
      </w:r>
      <w:r>
        <w:rPr>
          <w:noProof/>
        </w:rPr>
        <mc:AlternateContent>
          <mc:Choice Requires="wps">
            <w:drawing>
              <wp:anchor distT="0" distB="0" distL="114300" distR="114300" simplePos="0" relativeHeight="251770880" behindDoc="1" locked="0" layoutInCell="1" allowOverlap="1" wp14:anchorId="5A160BFD" wp14:editId="74B09BBF">
                <wp:simplePos x="0" y="0"/>
                <wp:positionH relativeFrom="column">
                  <wp:posOffset>3732530</wp:posOffset>
                </wp:positionH>
                <wp:positionV relativeFrom="paragraph">
                  <wp:posOffset>73025</wp:posOffset>
                </wp:positionV>
                <wp:extent cx="277495" cy="0"/>
                <wp:effectExtent l="8255" t="8255" r="9525" b="10795"/>
                <wp:wrapNone/>
                <wp:docPr id="1107304609" name="Freeform: Shape 3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7495" cy="0"/>
                        </a:xfrm>
                        <a:custGeom>
                          <a:avLst/>
                          <a:gdLst>
                            <a:gd name="T0" fmla="+- 0 7549 7549"/>
                            <a:gd name="T1" fmla="*/ T0 w 437"/>
                            <a:gd name="T2" fmla="+- 0 7986 7549"/>
                            <a:gd name="T3" fmla="*/ T2 w 437"/>
                          </a:gdLst>
                          <a:ahLst/>
                          <a:cxnLst>
                            <a:cxn ang="0">
                              <a:pos x="T1" y="0"/>
                            </a:cxn>
                            <a:cxn ang="0">
                              <a:pos x="T3" y="0"/>
                            </a:cxn>
                          </a:cxnLst>
                          <a:rect l="0" t="0" r="r" b="b"/>
                          <a:pathLst>
                            <a:path w="437">
                              <a:moveTo>
                                <a:pt x="0" y="0"/>
                              </a:moveTo>
                              <a:lnTo>
                                <a:pt x="437"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1BAFB55" id="Freeform: Shape 348" o:spid="_x0000_s1026" style="position:absolute;z-index:-25154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93.9pt,5.75pt,315.75pt,5.75pt" coordsize="43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" filled="f" strokeweight=".58pt">
                <v:path arrowok="t" o:connecttype="custom" o:connectlocs="0,0;277495,0" o:connectangles="0,0"/>
              </v:polyline>
            </w:pict>
          </mc:Fallback>
        </mc:AlternateContent>
      </w:r>
      <w:r>
        <w:rPr>
          <w:noProof/>
        </w:rPr>
        <mc:AlternateContent>
          <mc:Choice Requires="wps">
            <w:drawing>
              <wp:anchor distT="0" distB="0" distL="114300" distR="114300" simplePos="0" relativeHeight="251771904" behindDoc="1" locked="0" layoutInCell="1" allowOverlap="1" wp14:anchorId="1AD6C72C" wp14:editId="57869A9A">
                <wp:simplePos x="0" y="0"/>
                <wp:positionH relativeFrom="column">
                  <wp:posOffset>3491865</wp:posOffset>
                </wp:positionH>
                <wp:positionV relativeFrom="paragraph">
                  <wp:posOffset>73025</wp:posOffset>
                </wp:positionV>
                <wp:extent cx="234950" cy="0"/>
                <wp:effectExtent l="5715" t="8255" r="6985" b="10795"/>
                <wp:wrapNone/>
                <wp:docPr id="109104184" name="Freeform: Shape 3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4950" cy="0"/>
                        </a:xfrm>
                        <a:custGeom>
                          <a:avLst/>
                          <a:gdLst>
                            <a:gd name="T0" fmla="+- 0 7170 7170"/>
                            <a:gd name="T1" fmla="*/ T0 w 370"/>
                            <a:gd name="T2" fmla="+- 0 7540 7170"/>
                            <a:gd name="T3" fmla="*/ T2 w 370"/>
                          </a:gdLst>
                          <a:ahLst/>
                          <a:cxnLst>
                            <a:cxn ang="0">
                              <a:pos x="T1" y="0"/>
                            </a:cxn>
                            <a:cxn ang="0">
                              <a:pos x="T3" y="0"/>
                            </a:cxn>
                          </a:cxnLst>
                          <a:rect l="0" t="0" r="r" b="b"/>
                          <a:pathLst>
                            <a:path w="370">
                              <a:moveTo>
                                <a:pt x="0" y="0"/>
                              </a:moveTo>
                              <a:lnTo>
                                <a:pt x="370"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47A633F" id="Freeform: Shape 347" o:spid="_x0000_s1026" style="position:absolute;z-index:-25154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74.95pt,5.75pt,293.45pt,5.75pt" coordsize="3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" filled="f" strokeweight=".58pt">
                <v:path arrowok="t" o:connecttype="custom" o:connectlocs="0,0;234950,0" o:connectangles="0,0"/>
              </v:polyline>
            </w:pict>
          </mc:Fallback>
        </mc:AlternateContent>
      </w:r>
      <w:r>
        <w:rPr>
          <w:noProof/>
        </w:rPr>
        <mc:AlternateContent>
          <mc:Choice Requires="wps">
            <w:drawing>
              <wp:anchor distT="0" distB="0" distL="114300" distR="114300" simplePos="0" relativeHeight="251772928" behindDoc="1" locked="0" layoutInCell="1" allowOverlap="1" wp14:anchorId="3CA3A9CB" wp14:editId="487485B5">
                <wp:simplePos x="0" y="0"/>
                <wp:positionH relativeFrom="column">
                  <wp:posOffset>3239135</wp:posOffset>
                </wp:positionH>
                <wp:positionV relativeFrom="paragraph">
                  <wp:posOffset>73025</wp:posOffset>
                </wp:positionV>
                <wp:extent cx="247015" cy="0"/>
                <wp:effectExtent l="10160" t="8255" r="9525" b="10795"/>
                <wp:wrapNone/>
                <wp:docPr id="1327782946" name="Freeform: Shape 3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7015" cy="0"/>
                        </a:xfrm>
                        <a:custGeom>
                          <a:avLst/>
                          <a:gdLst>
                            <a:gd name="T0" fmla="+- 0 6772 6772"/>
                            <a:gd name="T1" fmla="*/ T0 w 389"/>
                            <a:gd name="T2" fmla="+- 0 7161 6772"/>
                            <a:gd name="T3" fmla="*/ T2 w 389"/>
                          </a:gdLst>
                          <a:ahLst/>
                          <a:cxnLst>
                            <a:cxn ang="0">
                              <a:pos x="T1" y="0"/>
                            </a:cxn>
                            <a:cxn ang="0">
                              <a:pos x="T3" y="0"/>
                            </a:cxn>
                          </a:cxnLst>
                          <a:rect l="0" t="0" r="r" b="b"/>
                          <a:pathLst>
                            <a:path w="389">
                              <a:moveTo>
                                <a:pt x="0" y="0"/>
                              </a:moveTo>
                              <a:lnTo>
                                <a:pt x="389"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F986562" id="Freeform: Shape 346" o:spid="_x0000_s1026" style="position:absolute;z-index:-25154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55.05pt,5.75pt,274.5pt,5.75pt" coordsize="3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" filled="f" strokeweight=".58pt">
                <v:path arrowok="t" o:connecttype="custom" o:connectlocs="0,0;247015,0" o:connectangles="0,0"/>
              </v:polyline>
            </w:pict>
          </mc:Fallback>
        </mc:AlternateContent>
      </w:r>
      <w:r>
        <w:rPr>
          <w:noProof/>
        </w:rPr>
        <mc:AlternateContent>
          <mc:Choice Requires="wps">
            <w:drawing>
              <wp:anchor distT="0" distB="0" distL="114300" distR="114300" simplePos="0" relativeHeight="251773952" behindDoc="1" locked="0" layoutInCell="1" allowOverlap="1" wp14:anchorId="6DB59D2C" wp14:editId="643431BB">
                <wp:simplePos x="0" y="0"/>
                <wp:positionH relativeFrom="column">
                  <wp:posOffset>3025140</wp:posOffset>
                </wp:positionH>
                <wp:positionV relativeFrom="paragraph">
                  <wp:posOffset>73025</wp:posOffset>
                </wp:positionV>
                <wp:extent cx="207645" cy="0"/>
                <wp:effectExtent l="5715" t="8255" r="5715" b="10795"/>
                <wp:wrapNone/>
                <wp:docPr id="1399661932" name="Freeform: Shape 3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7645" cy="0"/>
                        </a:xfrm>
                        <a:custGeom>
                          <a:avLst/>
                          <a:gdLst>
                            <a:gd name="T0" fmla="+- 0 6435 6435"/>
                            <a:gd name="T1" fmla="*/ T0 w 327"/>
                            <a:gd name="T2" fmla="+- 0 6762 6435"/>
                            <a:gd name="T3" fmla="*/ T2 w 327"/>
                          </a:gdLst>
                          <a:ahLst/>
                          <a:cxnLst>
                            <a:cxn ang="0">
                              <a:pos x="T1" y="0"/>
                            </a:cxn>
                            <a:cxn ang="0">
                              <a:pos x="T3" y="0"/>
                            </a:cxn>
                          </a:cxnLst>
                          <a:rect l="0" t="0" r="r" b="b"/>
                          <a:pathLst>
                            <a:path w="327">
                              <a:moveTo>
                                <a:pt x="0" y="0"/>
                              </a:moveTo>
                              <a:lnTo>
                                <a:pt x="327"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B5669A2" id="Freeform: Shape 345" o:spid="_x0000_s1026" style="position:absolute;z-index:-25154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38.2pt,5.75pt,254.55pt,5.75pt" coordsize="3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" filled="f" strokeweight=".58pt">
                <v:path arrowok="t" o:connecttype="custom" o:connectlocs="0,0;207645,0" o:connectangles="0,0"/>
              </v:polyline>
            </w:pict>
          </mc:Fallback>
        </mc:AlternateContent>
      </w:r>
      <w:r>
        <w:rPr>
          <w:noProof/>
        </w:rPr>
        <mc:AlternateContent>
          <mc:Choice Requires="wps">
            <w:drawing>
              <wp:anchor distT="0" distB="0" distL="114300" distR="114300" simplePos="0" relativeHeight="251774976" behindDoc="1" locked="0" layoutInCell="1" allowOverlap="1" wp14:anchorId="6B5B8550" wp14:editId="6E97D1D6">
                <wp:simplePos x="0" y="0"/>
                <wp:positionH relativeFrom="column">
                  <wp:posOffset>2760345</wp:posOffset>
                </wp:positionH>
                <wp:positionV relativeFrom="paragraph">
                  <wp:posOffset>73025</wp:posOffset>
                </wp:positionV>
                <wp:extent cx="259080" cy="0"/>
                <wp:effectExtent l="7620" t="8255" r="9525" b="10795"/>
                <wp:wrapNone/>
                <wp:docPr id="2033950774" name="Freeform: Shape 3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9080" cy="0"/>
                        </a:xfrm>
                        <a:custGeom>
                          <a:avLst/>
                          <a:gdLst>
                            <a:gd name="T0" fmla="+- 0 6018 6018"/>
                            <a:gd name="T1" fmla="*/ T0 w 408"/>
                            <a:gd name="T2" fmla="+- 0 6426 6018"/>
                            <a:gd name="T3" fmla="*/ T2 w 408"/>
                          </a:gdLst>
                          <a:ahLst/>
                          <a:cxnLst>
                            <a:cxn ang="0">
                              <a:pos x="T1" y="0"/>
                            </a:cxn>
                            <a:cxn ang="0">
                              <a:pos x="T3" y="0"/>
                            </a:cxn>
                          </a:cxnLst>
                          <a:rect l="0" t="0" r="r" b="b"/>
                          <a:pathLst>
                            <a:path w="408">
                              <a:moveTo>
                                <a:pt x="0" y="0"/>
                              </a:moveTo>
                              <a:lnTo>
                                <a:pt x="408"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74DE4FD" id="Freeform: Shape 344" o:spid="_x0000_s1026" style="position:absolute;z-index:-25154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17.35pt,5.75pt,237.75pt,5.75pt" coordsize="4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" filled="f" strokeweight=".58pt">
                <v:path arrowok="t" o:connecttype="custom" o:connectlocs="0,0;259080,0" o:connectangles="0,0"/>
              </v:polyline>
            </w:pict>
          </mc:Fallback>
        </mc:AlternateContent>
      </w:r>
      <w:r>
        <w:rPr>
          <w:noProof/>
        </w:rPr>
        <mc:AlternateContent>
          <mc:Choice Requires="wps">
            <w:drawing>
              <wp:anchor distT="0" distB="0" distL="114300" distR="114300" simplePos="0" relativeHeight="251776000" behindDoc="1" locked="0" layoutInCell="1" allowOverlap="1" wp14:anchorId="3116304B" wp14:editId="52F449C5">
                <wp:simplePos x="0" y="0"/>
                <wp:positionH relativeFrom="column">
                  <wp:posOffset>2546985</wp:posOffset>
                </wp:positionH>
                <wp:positionV relativeFrom="paragraph">
                  <wp:posOffset>73025</wp:posOffset>
                </wp:positionV>
                <wp:extent cx="207010" cy="0"/>
                <wp:effectExtent l="13335" t="8255" r="8255" b="10795"/>
                <wp:wrapNone/>
                <wp:docPr id="2129053219" name="Freeform: Shape 3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7010" cy="0"/>
                        </a:xfrm>
                        <a:custGeom>
                          <a:avLst/>
                          <a:gdLst>
                            <a:gd name="T0" fmla="+- 0 5682 5682"/>
                            <a:gd name="T1" fmla="*/ T0 w 326"/>
                            <a:gd name="T2" fmla="+- 0 6008 5682"/>
                            <a:gd name="T3" fmla="*/ T2 w 326"/>
                          </a:gdLst>
                          <a:ahLst/>
                          <a:cxnLst>
                            <a:cxn ang="0">
                              <a:pos x="T1" y="0"/>
                            </a:cxn>
                            <a:cxn ang="0">
                              <a:pos x="T3" y="0"/>
                            </a:cxn>
                          </a:cxnLst>
                          <a:rect l="0" t="0" r="r" b="b"/>
                          <a:pathLst>
                            <a:path w="326">
                              <a:moveTo>
                                <a:pt x="0" y="0"/>
                              </a:moveTo>
                              <a:lnTo>
                                <a:pt x="326"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2C22F44" id="Freeform: Shape 343" o:spid="_x0000_s1026" style="position:absolute;z-index:-25154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00.55pt,5.75pt,216.85pt,5.75pt" coordsize="3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" filled="f" strokeweight=".58pt">
                <v:path arrowok="t" o:connecttype="custom" o:connectlocs="0,0;207010,0" o:connectangles="0,0"/>
              </v:polyline>
            </w:pict>
          </mc:Fallback>
        </mc:AlternateContent>
      </w:r>
      <w:r>
        <w:rPr>
          <w:noProof/>
        </w:rPr>
        <mc:AlternateContent>
          <mc:Choice Requires="wps">
            <w:drawing>
              <wp:anchor distT="0" distB="0" distL="114300" distR="114300" simplePos="0" relativeHeight="251777024" behindDoc="1" locked="0" layoutInCell="1" allowOverlap="1" wp14:anchorId="3B478C2E" wp14:editId="75437E52">
                <wp:simplePos x="0" y="0"/>
                <wp:positionH relativeFrom="column">
                  <wp:posOffset>2319655</wp:posOffset>
                </wp:positionH>
                <wp:positionV relativeFrom="paragraph">
                  <wp:posOffset>73025</wp:posOffset>
                </wp:positionV>
                <wp:extent cx="220980" cy="0"/>
                <wp:effectExtent l="5080" t="8255" r="12065" b="10795"/>
                <wp:wrapNone/>
                <wp:docPr id="1816626186" name="Freeform: Shape 3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0980" cy="0"/>
                        </a:xfrm>
                        <a:custGeom>
                          <a:avLst/>
                          <a:gdLst>
                            <a:gd name="T0" fmla="+- 0 5324 5324"/>
                            <a:gd name="T1" fmla="*/ T0 w 348"/>
                            <a:gd name="T2" fmla="+- 0 5672 5324"/>
                            <a:gd name="T3" fmla="*/ T2 w 348"/>
                          </a:gdLst>
                          <a:ahLst/>
                          <a:cxnLst>
                            <a:cxn ang="0">
                              <a:pos x="T1" y="0"/>
                            </a:cxn>
                            <a:cxn ang="0">
                              <a:pos x="T3" y="0"/>
                            </a:cxn>
                          </a:cxnLst>
                          <a:rect l="0" t="0" r="r" b="b"/>
                          <a:pathLst>
                            <a:path w="348">
                              <a:moveTo>
                                <a:pt x="0" y="0"/>
                              </a:moveTo>
                              <a:lnTo>
                                <a:pt x="348"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67F9528" id="Freeform: Shape 342" o:spid="_x0000_s1026" style="position:absolute;z-index:-25153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82.65pt,5.75pt,200.05pt,5.75pt" coordsize="3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" filled="f" strokeweight=".58pt">
                <v:path arrowok="t" o:connecttype="custom" o:connectlocs="0,0;220980,0" o:connectangles="0,0"/>
              </v:polyline>
            </w:pict>
          </mc:Fallback>
        </mc:AlternateContent>
      </w:r>
      <w:r>
        <w:rPr>
          <w:noProof/>
        </w:rPr>
        <mc:AlternateContent>
          <mc:Choice Requires="wps">
            <w:drawing>
              <wp:anchor distT="0" distB="0" distL="114300" distR="114300" simplePos="0" relativeHeight="251778048" behindDoc="1" locked="0" layoutInCell="1" allowOverlap="1" wp14:anchorId="42D99FDF" wp14:editId="2D6C97EF">
                <wp:simplePos x="0" y="0"/>
                <wp:positionH relativeFrom="column">
                  <wp:posOffset>2066925</wp:posOffset>
                </wp:positionH>
                <wp:positionV relativeFrom="paragraph">
                  <wp:posOffset>73025</wp:posOffset>
                </wp:positionV>
                <wp:extent cx="247015" cy="0"/>
                <wp:effectExtent l="9525" t="8255" r="10160" b="10795"/>
                <wp:wrapNone/>
                <wp:docPr id="1871625217" name="Freeform: Shape 3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7015" cy="0"/>
                        </a:xfrm>
                        <a:custGeom>
                          <a:avLst/>
                          <a:gdLst>
                            <a:gd name="T0" fmla="+- 0 4926 4926"/>
                            <a:gd name="T1" fmla="*/ T0 w 389"/>
                            <a:gd name="T2" fmla="+- 0 5315 4926"/>
                            <a:gd name="T3" fmla="*/ T2 w 389"/>
                          </a:gdLst>
                          <a:ahLst/>
                          <a:cxnLst>
                            <a:cxn ang="0">
                              <a:pos x="T1" y="0"/>
                            </a:cxn>
                            <a:cxn ang="0">
                              <a:pos x="T3" y="0"/>
                            </a:cxn>
                          </a:cxnLst>
                          <a:rect l="0" t="0" r="r" b="b"/>
                          <a:pathLst>
                            <a:path w="389">
                              <a:moveTo>
                                <a:pt x="0" y="0"/>
                              </a:moveTo>
                              <a:lnTo>
                                <a:pt x="389"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1F2B96C" id="Freeform: Shape 341" o:spid="_x0000_s1026" style="position:absolute;z-index:-25153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62.75pt,5.75pt,182.2pt,5.75pt" coordsize="3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" filled="f" strokeweight=".58pt">
                <v:path arrowok="t" o:connecttype="custom" o:connectlocs="0,0;247015,0" o:connectangles="0,0"/>
              </v:polyline>
            </w:pict>
          </mc:Fallback>
        </mc:AlternateContent>
      </w:r>
      <w:r>
        <w:rPr>
          <w:noProof/>
        </w:rPr>
        <mc:AlternateContent>
          <mc:Choice Requires="wps">
            <w:drawing>
              <wp:anchor distT="0" distB="0" distL="114300" distR="114300" simplePos="0" relativeHeight="251779072" behindDoc="1" locked="0" layoutInCell="1" allowOverlap="1" wp14:anchorId="31D6FBB7" wp14:editId="75AB664D">
                <wp:simplePos x="0" y="0"/>
                <wp:positionH relativeFrom="column">
                  <wp:posOffset>245110</wp:posOffset>
                </wp:positionH>
                <wp:positionV relativeFrom="paragraph">
                  <wp:posOffset>73025</wp:posOffset>
                </wp:positionV>
                <wp:extent cx="1815465" cy="0"/>
                <wp:effectExtent l="6985" t="8255" r="6350" b="10795"/>
                <wp:wrapNone/>
                <wp:docPr id="1238167193" name="Freeform: 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15465" cy="0"/>
                        </a:xfrm>
                        <a:custGeom>
                          <a:avLst/>
                          <a:gdLst>
                            <a:gd name="T0" fmla="+- 0 2057 2057"/>
                            <a:gd name="T1" fmla="*/ T0 w 2859"/>
                            <a:gd name="T2" fmla="+- 0 4916 2057"/>
                            <a:gd name="T3" fmla="*/ T2 w 2859"/>
                          </a:gdLst>
                          <a:ahLst/>
                          <a:cxnLst>
                            <a:cxn ang="0">
                              <a:pos x="T1" y="0"/>
                            </a:cxn>
                            <a:cxn ang="0">
                              <a:pos x="T3" y="0"/>
                            </a:cxn>
                          </a:cxnLst>
                          <a:rect l="0" t="0" r="r" b="b"/>
                          <a:pathLst>
                            <a:path w="2859">
                              <a:moveTo>
                                <a:pt x="0" y="0"/>
                              </a:moveTo>
                              <a:lnTo>
                                <a:pt x="2859"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2647A54" id="Freeform: Shape 340" o:spid="_x0000_s1026" style="position:absolute;z-index:-25153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9.3pt,5.75pt,162.25pt,5.75pt" coordsize="28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" filled="f" strokeweight=".58pt">
                <v:path arrowok="t" o:connecttype="custom" o:connectlocs="0,0;1815465,0" o:connectangles="0,0"/>
              </v:polyline>
            </w:pict>
          </mc:Fallback>
        </mc:AlternateContent>
      </w:r>
      <w:r>
        <w:rPr>
          <w:noProof/>
        </w:rPr>
        <mc:AlternateContent>
          <mc:Choice Requires="wps">
            <w:drawing>
              <wp:anchor distT="0" distB="0" distL="114300" distR="114300" simplePos="0" relativeHeight="251780096" behindDoc="1" locked="0" layoutInCell="1" allowOverlap="1" wp14:anchorId="1F835CD2" wp14:editId="23D0F41A">
                <wp:simplePos x="0" y="0"/>
                <wp:positionH relativeFrom="column">
                  <wp:posOffset>3557270</wp:posOffset>
                </wp:positionH>
                <wp:positionV relativeFrom="paragraph">
                  <wp:posOffset>76200</wp:posOffset>
                </wp:positionV>
                <wp:extent cx="103505" cy="175260"/>
                <wp:effectExtent l="4445" t="1905" r="0" b="3810"/>
                <wp:wrapNone/>
                <wp:docPr id="1154211562" name="Freeform: Shape 3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3505" cy="175260"/>
                        </a:xfrm>
                        <a:custGeom>
                          <a:avLst/>
                          <a:gdLst>
                            <a:gd name="T0" fmla="+- 0 7437 7273"/>
                            <a:gd name="T1" fmla="*/ T0 w 163"/>
                            <a:gd name="T2" fmla="+- 0 10309 10034"/>
                            <a:gd name="T3" fmla="*/ 10309 h 276"/>
                            <a:gd name="T4" fmla="+- 0 7437 7273"/>
                            <a:gd name="T5" fmla="*/ T4 w 163"/>
                            <a:gd name="T6" fmla="+- 0 10034 10034"/>
                            <a:gd name="T7" fmla="*/ 10034 h 276"/>
                            <a:gd name="T8" fmla="+- 0 7273 7273"/>
                            <a:gd name="T9" fmla="*/ T8 w 163"/>
                            <a:gd name="T10" fmla="+- 0 10034 10034"/>
                            <a:gd name="T11" fmla="*/ 10034 h 276"/>
                            <a:gd name="T12" fmla="+- 0 7273 7273"/>
                            <a:gd name="T13" fmla="*/ T12 w 163"/>
                            <a:gd name="T14" fmla="+- 0 10309 10034"/>
                            <a:gd name="T15" fmla="*/ 10309 h 276"/>
                            <a:gd name="T16" fmla="+- 0 7437 7273"/>
                            <a:gd name="T17" fmla="*/ T16 w 163"/>
                            <a:gd name="T18" fmla="+- 0 10309 10034"/>
                            <a:gd name="T19" fmla="*/ 10309 h 276"/>
                          </a:gdLst>
                          <a:ahLst/>
                          <a:cxnLst>
                            <a:cxn ang="0">
                              <a:pos x="T1" y="T3"/>
                            </a:cxn>
                            <a:cxn ang="0">
                              <a:pos x="T5" y="T7"/>
                            </a:cxn>
                            <a:cxn ang="0">
                              <a:pos x="T9" y="T11"/>
                            </a:cxn>
                            <a:cxn ang="0">
                              <a:pos x="T13" y="T15"/>
                            </a:cxn>
                            <a:cxn ang="0">
                              <a:pos x="T17" y="T19"/>
                            </a:cxn>
                          </a:cxnLst>
                          <a:rect l="0" t="0" r="r" b="b"/>
                          <a:pathLst>
                            <a:path w="163" h="276">
                              <a:moveTo>
                                <a:pt x="164" y="275"/>
                              </a:moveTo>
                              <a:lnTo>
                                <a:pt x="164" y="0"/>
                              </a:lnTo>
                              <a:lnTo>
                                <a:pt x="0" y="0"/>
                              </a:lnTo>
                              <a:lnTo>
                                <a:pt x="0" y="275"/>
                              </a:lnTo>
                              <a:lnTo>
                                <a:pt x="164" y="275"/>
                              </a:lnTo>
                              <a:close/>
                            </a:path>
                          </a:pathLst>
                        </a:custGeom>
                        <a:solidFill>
                          <a:srgbClr val="00AF5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FB97D4" id="Freeform: Shape 339" o:spid="_x0000_s1026" style="position:absolute;margin-left:280.1pt;margin-top:6pt;width:8.15pt;height:13.8pt;z-index:-25153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63,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" path="m164,275l164,,,,,275r164,xe" fillcolor="#00af50" stroked="f">
                <v:path arrowok="t" o:connecttype="custom" o:connectlocs="104140,6546215;104140,6371590;0,6371590;0,6546215;104140,6546215" o:connectangles="0,0,0,0,0"/>
              </v:shape>
            </w:pict>
          </mc:Fallback>
        </mc:AlternateContent>
      </w:r>
      <w:r>
        <w:rPr>
          <w:noProof/>
        </w:rPr>
        <mc:AlternateContent>
          <mc:Choice Requires="wps">
            <w:drawing>
              <wp:anchor distT="0" distB="0" distL="114300" distR="114300" simplePos="0" relativeHeight="251781120" behindDoc="1" locked="0" layoutInCell="1" allowOverlap="1" wp14:anchorId="0D8CA6C1" wp14:editId="1CBFCFCB">
                <wp:simplePos x="0" y="0"/>
                <wp:positionH relativeFrom="column">
                  <wp:posOffset>3661410</wp:posOffset>
                </wp:positionH>
                <wp:positionV relativeFrom="paragraph">
                  <wp:posOffset>75565</wp:posOffset>
                </wp:positionV>
                <wp:extent cx="65405" cy="525780"/>
                <wp:effectExtent l="3810" t="1270" r="0" b="0"/>
                <wp:wrapNone/>
                <wp:docPr id="607384787" name="Freeform: Shape 3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05" cy="525780"/>
                        </a:xfrm>
                        <a:custGeom>
                          <a:avLst/>
                          <a:gdLst>
                            <a:gd name="T0" fmla="+- 0 7437 7437"/>
                            <a:gd name="T1" fmla="*/ T0 w 103"/>
                            <a:gd name="T2" fmla="+- 0 10861 10033"/>
                            <a:gd name="T3" fmla="*/ 10861 h 828"/>
                            <a:gd name="T4" fmla="+- 0 7540 7437"/>
                            <a:gd name="T5" fmla="*/ T4 w 103"/>
                            <a:gd name="T6" fmla="+- 0 10861 10033"/>
                            <a:gd name="T7" fmla="*/ 10861 h 828"/>
                            <a:gd name="T8" fmla="+- 0 7540 7437"/>
                            <a:gd name="T9" fmla="*/ T8 w 103"/>
                            <a:gd name="T10" fmla="+- 0 10033 10033"/>
                            <a:gd name="T11" fmla="*/ 10033 h 828"/>
                            <a:gd name="T12" fmla="+- 0 7437 7437"/>
                            <a:gd name="T13" fmla="*/ T12 w 103"/>
                            <a:gd name="T14" fmla="+- 0 10033 10033"/>
                            <a:gd name="T15" fmla="*/ 10033 h 828"/>
                            <a:gd name="T16" fmla="+- 0 7437 7437"/>
                            <a:gd name="T17" fmla="*/ T16 w 103"/>
                            <a:gd name="T18" fmla="+- 0 10861 10033"/>
                            <a:gd name="T19" fmla="*/ 10861 h 828"/>
                          </a:gdLst>
                          <a:ahLst/>
                          <a:cxnLst>
                            <a:cxn ang="0">
                              <a:pos x="T1" y="T3"/>
                            </a:cxn>
                            <a:cxn ang="0">
                              <a:pos x="T5" y="T7"/>
                            </a:cxn>
                            <a:cxn ang="0">
                              <a:pos x="T9" y="T11"/>
                            </a:cxn>
                            <a:cxn ang="0">
                              <a:pos x="T13" y="T15"/>
                            </a:cxn>
                            <a:cxn ang="0">
                              <a:pos x="T17" y="T19"/>
                            </a:cxn>
                          </a:cxnLst>
                          <a:rect l="0" t="0" r="r" b="b"/>
                          <a:pathLst>
                            <a:path w="103" h="828">
                              <a:moveTo>
                                <a:pt x="0" y="828"/>
                              </a:moveTo>
                              <a:lnTo>
                                <a:pt x="103" y="828"/>
                              </a:lnTo>
                              <a:lnTo>
                                <a:pt x="103" y="0"/>
                              </a:lnTo>
                              <a:lnTo>
                                <a:pt x="0" y="0"/>
                              </a:lnTo>
                              <a:lnTo>
                                <a:pt x="0" y="828"/>
                              </a:lnTo>
                              <a:close/>
                            </a:path>
                          </a:pathLst>
                        </a:custGeom>
                        <a:solidFill>
                          <a:srgbClr val="00AF5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786ADA" id="Freeform: Shape 338" o:spid="_x0000_s1026" style="position:absolute;margin-left:288.3pt;margin-top:5.95pt;width:5.15pt;height:41.4pt;z-index:-25153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03,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" path="m,828r103,l103,,,,,828xe" fillcolor="#00af50" stroked="f">
                <v:path arrowok="t" o:connecttype="custom" o:connectlocs="0,6896735;65405,6896735;65405,6370955;0,6370955;0,6896735" o:connectangles="0,0,0,0,0"/>
              </v:shape>
            </w:pict>
          </mc:Fallback>
        </mc:AlternateContent>
      </w:r>
      <w:r>
        <w:rPr>
          <w:noProof/>
        </w:rPr>
        <mc:AlternateContent>
          <mc:Choice Requires="wps">
            <w:drawing>
              <wp:anchor distT="0" distB="0" distL="114300" distR="114300" simplePos="0" relativeHeight="251788799" behindDoc="1" locked="0" layoutInCell="1" allowOverlap="1" wp14:anchorId="67E5F202" wp14:editId="4B727F02">
                <wp:simplePos x="0" y="0"/>
                <wp:positionH relativeFrom="column">
                  <wp:posOffset>3491865</wp:posOffset>
                </wp:positionH>
                <wp:positionV relativeFrom="paragraph">
                  <wp:posOffset>75565</wp:posOffset>
                </wp:positionV>
                <wp:extent cx="65405" cy="525780"/>
                <wp:effectExtent l="0" t="1270" r="0" b="0"/>
                <wp:wrapNone/>
                <wp:docPr id="209010114" name="Freeform: Shape 3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05" cy="525780"/>
                        </a:xfrm>
                        <a:custGeom>
                          <a:avLst/>
                          <a:gdLst>
                            <a:gd name="T0" fmla="+- 0 7170 7170"/>
                            <a:gd name="T1" fmla="*/ T0 w 103"/>
                            <a:gd name="T2" fmla="+- 0 10861 10033"/>
                            <a:gd name="T3" fmla="*/ 10861 h 828"/>
                            <a:gd name="T4" fmla="+- 0 7273 7170"/>
                            <a:gd name="T5" fmla="*/ T4 w 103"/>
                            <a:gd name="T6" fmla="+- 0 10861 10033"/>
                            <a:gd name="T7" fmla="*/ 10861 h 828"/>
                            <a:gd name="T8" fmla="+- 0 7273 7170"/>
                            <a:gd name="T9" fmla="*/ T8 w 103"/>
                            <a:gd name="T10" fmla="+- 0 10033 10033"/>
                            <a:gd name="T11" fmla="*/ 10033 h 828"/>
                            <a:gd name="T12" fmla="+- 0 7170 7170"/>
                            <a:gd name="T13" fmla="*/ T12 w 103"/>
                            <a:gd name="T14" fmla="+- 0 10033 10033"/>
                            <a:gd name="T15" fmla="*/ 10033 h 828"/>
                            <a:gd name="T16" fmla="+- 0 7170 7170"/>
                            <a:gd name="T17" fmla="*/ T16 w 103"/>
                            <a:gd name="T18" fmla="+- 0 10861 10033"/>
                            <a:gd name="T19" fmla="*/ 10861 h 828"/>
                          </a:gdLst>
                          <a:ahLst/>
                          <a:cxnLst>
                            <a:cxn ang="0">
                              <a:pos x="T1" y="T3"/>
                            </a:cxn>
                            <a:cxn ang="0">
                              <a:pos x="T5" y="T7"/>
                            </a:cxn>
                            <a:cxn ang="0">
                              <a:pos x="T9" y="T11"/>
                            </a:cxn>
                            <a:cxn ang="0">
                              <a:pos x="T13" y="T15"/>
                            </a:cxn>
                            <a:cxn ang="0">
                              <a:pos x="T17" y="T19"/>
                            </a:cxn>
                          </a:cxnLst>
                          <a:rect l="0" t="0" r="r" b="b"/>
                          <a:pathLst>
                            <a:path w="103" h="828">
                              <a:moveTo>
                                <a:pt x="0" y="828"/>
                              </a:moveTo>
                              <a:lnTo>
                                <a:pt x="103" y="828"/>
                              </a:lnTo>
                              <a:lnTo>
                                <a:pt x="103" y="0"/>
                              </a:lnTo>
                              <a:lnTo>
                                <a:pt x="0" y="0"/>
                              </a:lnTo>
                              <a:lnTo>
                                <a:pt x="0" y="828"/>
                              </a:lnTo>
                              <a:close/>
                            </a:path>
                          </a:pathLst>
                        </a:custGeom>
                        <a:solidFill>
                          <a:srgbClr val="00AF5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2A2A8C" id="Freeform: Shape 337" o:spid="_x0000_s1026" style="position:absolute;margin-left:274.95pt;margin-top:5.95pt;width:5.15pt;height:41.4pt;z-index:-25152768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03,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" path="m,828r103,l103,,,,,828xe" fillcolor="#00af50" stroked="f">
                <v:path arrowok="t" o:connecttype="custom" o:connectlocs="0,6896735;65405,6896735;65405,6370955;0,6370955;0,6896735" o:connectangles="0,0,0,0,0"/>
              </v:shape>
            </w:pict>
          </mc:Fallback>
        </mc:AlternateContent>
      </w:r>
      <w:r>
        <w:rPr>
          <w:noProof/>
        </w:rPr>
        <mc:AlternateContent>
          <mc:Choice Requires="wps">
            <w:drawing>
              <wp:anchor distT="0" distB="0" distL="114300" distR="114300" simplePos="0" relativeHeight="251783168" behindDoc="1" locked="0" layoutInCell="1" allowOverlap="1" wp14:anchorId="7B8223E5" wp14:editId="6019DAFF">
                <wp:simplePos x="0" y="0"/>
                <wp:positionH relativeFrom="column">
                  <wp:posOffset>3304540</wp:posOffset>
                </wp:positionH>
                <wp:positionV relativeFrom="paragraph">
                  <wp:posOffset>76200</wp:posOffset>
                </wp:positionV>
                <wp:extent cx="115570" cy="175260"/>
                <wp:effectExtent l="0" t="1905" r="0" b="3810"/>
                <wp:wrapNone/>
                <wp:docPr id="131500922" name="Freeform: Shape 3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5570" cy="175260"/>
                        </a:xfrm>
                        <a:custGeom>
                          <a:avLst/>
                          <a:gdLst>
                            <a:gd name="T0" fmla="+- 0 7057 6875"/>
                            <a:gd name="T1" fmla="*/ T0 w 182"/>
                            <a:gd name="T2" fmla="+- 0 10309 10034"/>
                            <a:gd name="T3" fmla="*/ 10309 h 276"/>
                            <a:gd name="T4" fmla="+- 0 7057 6875"/>
                            <a:gd name="T5" fmla="*/ T4 w 182"/>
                            <a:gd name="T6" fmla="+- 0 10034 10034"/>
                            <a:gd name="T7" fmla="*/ 10034 h 276"/>
                            <a:gd name="T8" fmla="+- 0 6875 6875"/>
                            <a:gd name="T9" fmla="*/ T8 w 182"/>
                            <a:gd name="T10" fmla="+- 0 10034 10034"/>
                            <a:gd name="T11" fmla="*/ 10034 h 276"/>
                            <a:gd name="T12" fmla="+- 0 6875 6875"/>
                            <a:gd name="T13" fmla="*/ T12 w 182"/>
                            <a:gd name="T14" fmla="+- 0 10309 10034"/>
                            <a:gd name="T15" fmla="*/ 10309 h 276"/>
                            <a:gd name="T16" fmla="+- 0 7057 6875"/>
                            <a:gd name="T17" fmla="*/ T16 w 182"/>
                            <a:gd name="T18" fmla="+- 0 10309 10034"/>
                            <a:gd name="T19" fmla="*/ 10309 h 276"/>
                          </a:gdLst>
                          <a:ahLst/>
                          <a:cxnLst>
                            <a:cxn ang="0">
                              <a:pos x="T1" y="T3"/>
                            </a:cxn>
                            <a:cxn ang="0">
                              <a:pos x="T5" y="T7"/>
                            </a:cxn>
                            <a:cxn ang="0">
                              <a:pos x="T9" y="T11"/>
                            </a:cxn>
                            <a:cxn ang="0">
                              <a:pos x="T13" y="T15"/>
                            </a:cxn>
                            <a:cxn ang="0">
                              <a:pos x="T17" y="T19"/>
                            </a:cxn>
                          </a:cxnLst>
                          <a:rect l="0" t="0" r="r" b="b"/>
                          <a:pathLst>
                            <a:path w="182" h="276">
                              <a:moveTo>
                                <a:pt x="182" y="275"/>
                              </a:moveTo>
                              <a:lnTo>
                                <a:pt x="182" y="0"/>
                              </a:lnTo>
                              <a:lnTo>
                                <a:pt x="0" y="0"/>
                              </a:lnTo>
                              <a:lnTo>
                                <a:pt x="0" y="275"/>
                              </a:lnTo>
                              <a:lnTo>
                                <a:pt x="182" y="275"/>
                              </a:lnTo>
                              <a:close/>
                            </a:path>
                          </a:pathLst>
                        </a:custGeom>
                        <a:solidFill>
                          <a:srgbClr val="00AF5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4793F7" id="Freeform: Shape 336" o:spid="_x0000_s1026" style="position:absolute;margin-left:260.2pt;margin-top:6pt;width:9.1pt;height:13.8pt;z-index:-25153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82,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" path="m182,275l182,,,,,275r182,xe" fillcolor="#00af50" stroked="f">
                <v:path arrowok="t" o:connecttype="custom" o:connectlocs="115570,6546215;115570,6371590;0,6371590;0,6546215;115570,6546215" o:connectangles="0,0,0,0,0"/>
              </v:shape>
            </w:pict>
          </mc:Fallback>
        </mc:AlternateContent>
      </w:r>
      <w:r>
        <w:rPr>
          <w:noProof/>
        </w:rPr>
        <mc:AlternateContent>
          <mc:Choice Requires="wps">
            <w:drawing>
              <wp:anchor distT="0" distB="0" distL="114300" distR="114300" simplePos="0" relativeHeight="251784192" behindDoc="1" locked="0" layoutInCell="1" allowOverlap="1" wp14:anchorId="4AA7FAFB" wp14:editId="535170D9">
                <wp:simplePos x="0" y="0"/>
                <wp:positionH relativeFrom="column">
                  <wp:posOffset>3420110</wp:posOffset>
                </wp:positionH>
                <wp:positionV relativeFrom="paragraph">
                  <wp:posOffset>75565</wp:posOffset>
                </wp:positionV>
                <wp:extent cx="65405" cy="525780"/>
                <wp:effectExtent l="635" t="1270" r="635" b="0"/>
                <wp:wrapNone/>
                <wp:docPr id="774626691" name="Freeform: Shape 3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05" cy="525780"/>
                        </a:xfrm>
                        <a:custGeom>
                          <a:avLst/>
                          <a:gdLst>
                            <a:gd name="T0" fmla="+- 0 7057 7057"/>
                            <a:gd name="T1" fmla="*/ T0 w 103"/>
                            <a:gd name="T2" fmla="+- 0 10861 10033"/>
                            <a:gd name="T3" fmla="*/ 10861 h 828"/>
                            <a:gd name="T4" fmla="+- 0 7161 7057"/>
                            <a:gd name="T5" fmla="*/ T4 w 103"/>
                            <a:gd name="T6" fmla="+- 0 10861 10033"/>
                            <a:gd name="T7" fmla="*/ 10861 h 828"/>
                            <a:gd name="T8" fmla="+- 0 7161 7057"/>
                            <a:gd name="T9" fmla="*/ T8 w 103"/>
                            <a:gd name="T10" fmla="+- 0 10033 10033"/>
                            <a:gd name="T11" fmla="*/ 10033 h 828"/>
                            <a:gd name="T12" fmla="+- 0 7057 7057"/>
                            <a:gd name="T13" fmla="*/ T12 w 103"/>
                            <a:gd name="T14" fmla="+- 0 10033 10033"/>
                            <a:gd name="T15" fmla="*/ 10033 h 828"/>
                            <a:gd name="T16" fmla="+- 0 7057 7057"/>
                            <a:gd name="T17" fmla="*/ T16 w 103"/>
                            <a:gd name="T18" fmla="+- 0 10861 10033"/>
                            <a:gd name="T19" fmla="*/ 10861 h 828"/>
                          </a:gdLst>
                          <a:ahLst/>
                          <a:cxnLst>
                            <a:cxn ang="0">
                              <a:pos x="T1" y="T3"/>
                            </a:cxn>
                            <a:cxn ang="0">
                              <a:pos x="T5" y="T7"/>
                            </a:cxn>
                            <a:cxn ang="0">
                              <a:pos x="T9" y="T11"/>
                            </a:cxn>
                            <a:cxn ang="0">
                              <a:pos x="T13" y="T15"/>
                            </a:cxn>
                            <a:cxn ang="0">
                              <a:pos x="T17" y="T19"/>
                            </a:cxn>
                          </a:cxnLst>
                          <a:rect l="0" t="0" r="r" b="b"/>
                          <a:pathLst>
                            <a:path w="103" h="828">
                              <a:moveTo>
                                <a:pt x="0" y="828"/>
                              </a:moveTo>
                              <a:lnTo>
                                <a:pt x="104" y="828"/>
                              </a:lnTo>
                              <a:lnTo>
                                <a:pt x="104" y="0"/>
                              </a:lnTo>
                              <a:lnTo>
                                <a:pt x="0" y="0"/>
                              </a:lnTo>
                              <a:lnTo>
                                <a:pt x="0" y="828"/>
                              </a:lnTo>
                              <a:close/>
                            </a:path>
                          </a:pathLst>
                        </a:custGeom>
                        <a:solidFill>
                          <a:srgbClr val="00AF5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EC9D64" id="Freeform: Shape 335" o:spid="_x0000_s1026" style="position:absolute;margin-left:269.3pt;margin-top:5.95pt;width:5.15pt;height:41.4pt;z-index:-25153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03,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" path="m,828r104,l104,,,,,828xe" fillcolor="#00af50" stroked="f">
                <v:path arrowok="t" o:connecttype="custom" o:connectlocs="0,6896735;66040,6896735;66040,6370955;0,6370955;0,6896735" o:connectangles="0,0,0,0,0"/>
              </v:shape>
            </w:pict>
          </mc:Fallback>
        </mc:AlternateContent>
      </w:r>
      <w:r>
        <w:rPr>
          <w:noProof/>
        </w:rPr>
        <mc:AlternateContent>
          <mc:Choice Requires="wps">
            <w:drawing>
              <wp:anchor distT="0" distB="0" distL="114300" distR="114300" simplePos="0" relativeHeight="251785216" behindDoc="1" locked="0" layoutInCell="1" allowOverlap="1" wp14:anchorId="29545384" wp14:editId="77F18506">
                <wp:simplePos x="0" y="0"/>
                <wp:positionH relativeFrom="column">
                  <wp:posOffset>3239135</wp:posOffset>
                </wp:positionH>
                <wp:positionV relativeFrom="paragraph">
                  <wp:posOffset>75565</wp:posOffset>
                </wp:positionV>
                <wp:extent cx="65405" cy="525780"/>
                <wp:effectExtent l="635" t="1270" r="635" b="0"/>
                <wp:wrapNone/>
                <wp:docPr id="1009401049" name="Freeform: Shape 3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05" cy="525780"/>
                        </a:xfrm>
                        <a:custGeom>
                          <a:avLst/>
                          <a:gdLst>
                            <a:gd name="T0" fmla="+- 0 6772 6772"/>
                            <a:gd name="T1" fmla="*/ T0 w 103"/>
                            <a:gd name="T2" fmla="+- 0 10861 10033"/>
                            <a:gd name="T3" fmla="*/ 10861 h 828"/>
                            <a:gd name="T4" fmla="+- 0 6875 6772"/>
                            <a:gd name="T5" fmla="*/ T4 w 103"/>
                            <a:gd name="T6" fmla="+- 0 10861 10033"/>
                            <a:gd name="T7" fmla="*/ 10861 h 828"/>
                            <a:gd name="T8" fmla="+- 0 6875 6772"/>
                            <a:gd name="T9" fmla="*/ T8 w 103"/>
                            <a:gd name="T10" fmla="+- 0 10033 10033"/>
                            <a:gd name="T11" fmla="*/ 10033 h 828"/>
                            <a:gd name="T12" fmla="+- 0 6772 6772"/>
                            <a:gd name="T13" fmla="*/ T12 w 103"/>
                            <a:gd name="T14" fmla="+- 0 10033 10033"/>
                            <a:gd name="T15" fmla="*/ 10033 h 828"/>
                            <a:gd name="T16" fmla="+- 0 6772 6772"/>
                            <a:gd name="T17" fmla="*/ T16 w 103"/>
                            <a:gd name="T18" fmla="+- 0 10861 10033"/>
                            <a:gd name="T19" fmla="*/ 10861 h 828"/>
                          </a:gdLst>
                          <a:ahLst/>
                          <a:cxnLst>
                            <a:cxn ang="0">
                              <a:pos x="T1" y="T3"/>
                            </a:cxn>
                            <a:cxn ang="0">
                              <a:pos x="T5" y="T7"/>
                            </a:cxn>
                            <a:cxn ang="0">
                              <a:pos x="T9" y="T11"/>
                            </a:cxn>
                            <a:cxn ang="0">
                              <a:pos x="T13" y="T15"/>
                            </a:cxn>
                            <a:cxn ang="0">
                              <a:pos x="T17" y="T19"/>
                            </a:cxn>
                          </a:cxnLst>
                          <a:rect l="0" t="0" r="r" b="b"/>
                          <a:pathLst>
                            <a:path w="103" h="828">
                              <a:moveTo>
                                <a:pt x="0" y="828"/>
                              </a:moveTo>
                              <a:lnTo>
                                <a:pt x="103" y="828"/>
                              </a:lnTo>
                              <a:lnTo>
                                <a:pt x="103" y="0"/>
                              </a:lnTo>
                              <a:lnTo>
                                <a:pt x="0" y="0"/>
                              </a:lnTo>
                              <a:lnTo>
                                <a:pt x="0" y="828"/>
                              </a:lnTo>
                              <a:close/>
                            </a:path>
                          </a:pathLst>
                        </a:custGeom>
                        <a:solidFill>
                          <a:srgbClr val="00AF5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928417" id="Freeform: Shape 334" o:spid="_x0000_s1026" style="position:absolute;margin-left:255.05pt;margin-top:5.95pt;width:5.15pt;height:41.4pt;z-index:-25153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03,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" path="m,828r103,l103,,,,,828xe" fillcolor="#00af50" stroked="f">
                <v:path arrowok="t" o:connecttype="custom" o:connectlocs="0,6896735;65405,6896735;65405,6370955;0,6370955;0,6896735" o:connectangles="0,0,0,0,0"/>
              </v:shape>
            </w:pict>
          </mc:Fallback>
        </mc:AlternateContent>
      </w:r>
      <w:r>
        <w:rPr>
          <w:noProof/>
        </w:rPr>
        <mc:AlternateContent>
          <mc:Choice Requires="wps">
            <w:drawing>
              <wp:anchor distT="0" distB="0" distL="114300" distR="114300" simplePos="0" relativeHeight="251786240" behindDoc="1" locked="0" layoutInCell="1" allowOverlap="1" wp14:anchorId="2314AABF" wp14:editId="552B3255">
                <wp:simplePos x="0" y="0"/>
                <wp:positionH relativeFrom="column">
                  <wp:posOffset>3091180</wp:posOffset>
                </wp:positionH>
                <wp:positionV relativeFrom="paragraph">
                  <wp:posOffset>76200</wp:posOffset>
                </wp:positionV>
                <wp:extent cx="76200" cy="175260"/>
                <wp:effectExtent l="0" t="1905" r="4445" b="3810"/>
                <wp:wrapNone/>
                <wp:docPr id="1931255160" name="Freeform: Shape 3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 cy="175260"/>
                        </a:xfrm>
                        <a:custGeom>
                          <a:avLst/>
                          <a:gdLst>
                            <a:gd name="T0" fmla="+- 0 6659 6539"/>
                            <a:gd name="T1" fmla="*/ T0 w 120"/>
                            <a:gd name="T2" fmla="+- 0 10309 10034"/>
                            <a:gd name="T3" fmla="*/ 10309 h 276"/>
                            <a:gd name="T4" fmla="+- 0 6659 6539"/>
                            <a:gd name="T5" fmla="*/ T4 w 120"/>
                            <a:gd name="T6" fmla="+- 0 10034 10034"/>
                            <a:gd name="T7" fmla="*/ 10034 h 276"/>
                            <a:gd name="T8" fmla="+- 0 6539 6539"/>
                            <a:gd name="T9" fmla="*/ T8 w 120"/>
                            <a:gd name="T10" fmla="+- 0 10034 10034"/>
                            <a:gd name="T11" fmla="*/ 10034 h 276"/>
                            <a:gd name="T12" fmla="+- 0 6539 6539"/>
                            <a:gd name="T13" fmla="*/ T12 w 120"/>
                            <a:gd name="T14" fmla="+- 0 10309 10034"/>
                            <a:gd name="T15" fmla="*/ 10309 h 276"/>
                            <a:gd name="T16" fmla="+- 0 6659 6539"/>
                            <a:gd name="T17" fmla="*/ T16 w 120"/>
                            <a:gd name="T18" fmla="+- 0 10309 10034"/>
                            <a:gd name="T19" fmla="*/ 10309 h 276"/>
                          </a:gdLst>
                          <a:ahLst/>
                          <a:cxnLst>
                            <a:cxn ang="0">
                              <a:pos x="T1" y="T3"/>
                            </a:cxn>
                            <a:cxn ang="0">
                              <a:pos x="T5" y="T7"/>
                            </a:cxn>
                            <a:cxn ang="0">
                              <a:pos x="T9" y="T11"/>
                            </a:cxn>
                            <a:cxn ang="0">
                              <a:pos x="T13" y="T15"/>
                            </a:cxn>
                            <a:cxn ang="0">
                              <a:pos x="T17" y="T19"/>
                            </a:cxn>
                          </a:cxnLst>
                          <a:rect l="0" t="0" r="r" b="b"/>
                          <a:pathLst>
                            <a:path w="120" h="276">
                              <a:moveTo>
                                <a:pt x="120" y="275"/>
                              </a:moveTo>
                              <a:lnTo>
                                <a:pt x="120" y="0"/>
                              </a:lnTo>
                              <a:lnTo>
                                <a:pt x="0" y="0"/>
                              </a:lnTo>
                              <a:lnTo>
                                <a:pt x="0" y="275"/>
                              </a:lnTo>
                              <a:lnTo>
                                <a:pt x="120" y="275"/>
                              </a:lnTo>
                              <a:close/>
                            </a:path>
                          </a:pathLst>
                        </a:custGeom>
                        <a:solidFill>
                          <a:srgbClr val="00AF5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BD5757" id="Freeform: Shape 333" o:spid="_x0000_s1026" style="position:absolute;margin-left:243.4pt;margin-top:6pt;width:6pt;height:13.8pt;z-index:-25153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0,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" path="m120,275l120,,,,,275r120,xe" fillcolor="#00af50" stroked="f">
                <v:path arrowok="t" o:connecttype="custom" o:connectlocs="76200,6546215;76200,6371590;0,6371590;0,6546215;76200,6546215" o:connectangles="0,0,0,0,0"/>
              </v:shape>
            </w:pict>
          </mc:Fallback>
        </mc:AlternateContent>
      </w:r>
      <w:r>
        <w:rPr>
          <w:noProof/>
        </w:rPr>
        <mc:AlternateContent>
          <mc:Choice Requires="wps">
            <w:drawing>
              <wp:anchor distT="0" distB="0" distL="114300" distR="114300" simplePos="0" relativeHeight="251787264" behindDoc="1" locked="0" layoutInCell="1" allowOverlap="1" wp14:anchorId="6AE73946" wp14:editId="4D15CC4F">
                <wp:simplePos x="0" y="0"/>
                <wp:positionH relativeFrom="column">
                  <wp:posOffset>3167380</wp:posOffset>
                </wp:positionH>
                <wp:positionV relativeFrom="paragraph">
                  <wp:posOffset>75565</wp:posOffset>
                </wp:positionV>
                <wp:extent cx="65405" cy="525780"/>
                <wp:effectExtent l="0" t="1270" r="0" b="0"/>
                <wp:wrapNone/>
                <wp:docPr id="446279810" name="Freeform: Shape 3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05" cy="525780"/>
                        </a:xfrm>
                        <a:custGeom>
                          <a:avLst/>
                          <a:gdLst>
                            <a:gd name="T0" fmla="+- 0 6659 6659"/>
                            <a:gd name="T1" fmla="*/ T0 w 103"/>
                            <a:gd name="T2" fmla="+- 0 10861 10033"/>
                            <a:gd name="T3" fmla="*/ 10861 h 828"/>
                            <a:gd name="T4" fmla="+- 0 6762 6659"/>
                            <a:gd name="T5" fmla="*/ T4 w 103"/>
                            <a:gd name="T6" fmla="+- 0 10861 10033"/>
                            <a:gd name="T7" fmla="*/ 10861 h 828"/>
                            <a:gd name="T8" fmla="+- 0 6762 6659"/>
                            <a:gd name="T9" fmla="*/ T8 w 103"/>
                            <a:gd name="T10" fmla="+- 0 10033 10033"/>
                            <a:gd name="T11" fmla="*/ 10033 h 828"/>
                            <a:gd name="T12" fmla="+- 0 6659 6659"/>
                            <a:gd name="T13" fmla="*/ T12 w 103"/>
                            <a:gd name="T14" fmla="+- 0 10033 10033"/>
                            <a:gd name="T15" fmla="*/ 10033 h 828"/>
                            <a:gd name="T16" fmla="+- 0 6659 6659"/>
                            <a:gd name="T17" fmla="*/ T16 w 103"/>
                            <a:gd name="T18" fmla="+- 0 10861 10033"/>
                            <a:gd name="T19" fmla="*/ 10861 h 828"/>
                          </a:gdLst>
                          <a:ahLst/>
                          <a:cxnLst>
                            <a:cxn ang="0">
                              <a:pos x="T1" y="T3"/>
                            </a:cxn>
                            <a:cxn ang="0">
                              <a:pos x="T5" y="T7"/>
                            </a:cxn>
                            <a:cxn ang="0">
                              <a:pos x="T9" y="T11"/>
                            </a:cxn>
                            <a:cxn ang="0">
                              <a:pos x="T13" y="T15"/>
                            </a:cxn>
                            <a:cxn ang="0">
                              <a:pos x="T17" y="T19"/>
                            </a:cxn>
                          </a:cxnLst>
                          <a:rect l="0" t="0" r="r" b="b"/>
                          <a:pathLst>
                            <a:path w="103" h="828">
                              <a:moveTo>
                                <a:pt x="0" y="828"/>
                              </a:moveTo>
                              <a:lnTo>
                                <a:pt x="103" y="828"/>
                              </a:lnTo>
                              <a:lnTo>
                                <a:pt x="103" y="0"/>
                              </a:lnTo>
                              <a:lnTo>
                                <a:pt x="0" y="0"/>
                              </a:lnTo>
                              <a:lnTo>
                                <a:pt x="0" y="828"/>
                              </a:lnTo>
                              <a:close/>
                            </a:path>
                          </a:pathLst>
                        </a:custGeom>
                        <a:solidFill>
                          <a:srgbClr val="00AF5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D99AF5" id="Freeform: Shape 332" o:spid="_x0000_s1026" style="position:absolute;margin-left:249.4pt;margin-top:5.95pt;width:5.15pt;height:41.4pt;z-index:-25152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03,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" path="m,828r103,l103,,,,,828xe" fillcolor="#00af50" stroked="f">
                <v:path arrowok="t" o:connecttype="custom" o:connectlocs="0,6896735;65405,6896735;65405,6370955;0,6370955;0,6896735" o:connectangles="0,0,0,0,0"/>
              </v:shape>
            </w:pict>
          </mc:Fallback>
        </mc:AlternateContent>
      </w:r>
      <w:r>
        <w:rPr>
          <w:noProof/>
        </w:rPr>
        <mc:AlternateContent>
          <mc:Choice Requires="wps">
            <w:drawing>
              <wp:anchor distT="0" distB="0" distL="114300" distR="114300" simplePos="0" relativeHeight="251788288" behindDoc="1" locked="0" layoutInCell="1" allowOverlap="1" wp14:anchorId="438D351B" wp14:editId="016066A9">
                <wp:simplePos x="0" y="0"/>
                <wp:positionH relativeFrom="column">
                  <wp:posOffset>3025140</wp:posOffset>
                </wp:positionH>
                <wp:positionV relativeFrom="paragraph">
                  <wp:posOffset>75565</wp:posOffset>
                </wp:positionV>
                <wp:extent cx="65405" cy="525780"/>
                <wp:effectExtent l="0" t="1270" r="5080" b="0"/>
                <wp:wrapNone/>
                <wp:docPr id="1548982421" name="Freeform: Shape 3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05" cy="525780"/>
                        </a:xfrm>
                        <a:custGeom>
                          <a:avLst/>
                          <a:gdLst>
                            <a:gd name="T0" fmla="+- 0 6435 6435"/>
                            <a:gd name="T1" fmla="*/ T0 w 103"/>
                            <a:gd name="T2" fmla="+- 0 10861 10033"/>
                            <a:gd name="T3" fmla="*/ 10861 h 828"/>
                            <a:gd name="T4" fmla="+- 0 6539 6435"/>
                            <a:gd name="T5" fmla="*/ T4 w 103"/>
                            <a:gd name="T6" fmla="+- 0 10861 10033"/>
                            <a:gd name="T7" fmla="*/ 10861 h 828"/>
                            <a:gd name="T8" fmla="+- 0 6539 6435"/>
                            <a:gd name="T9" fmla="*/ T8 w 103"/>
                            <a:gd name="T10" fmla="+- 0 10033 10033"/>
                            <a:gd name="T11" fmla="*/ 10033 h 828"/>
                            <a:gd name="T12" fmla="+- 0 6435 6435"/>
                            <a:gd name="T13" fmla="*/ T12 w 103"/>
                            <a:gd name="T14" fmla="+- 0 10033 10033"/>
                            <a:gd name="T15" fmla="*/ 10033 h 828"/>
                            <a:gd name="T16" fmla="+- 0 6435 6435"/>
                            <a:gd name="T17" fmla="*/ T16 w 103"/>
                            <a:gd name="T18" fmla="+- 0 10861 10033"/>
                            <a:gd name="T19" fmla="*/ 10861 h 828"/>
                          </a:gdLst>
                          <a:ahLst/>
                          <a:cxnLst>
                            <a:cxn ang="0">
                              <a:pos x="T1" y="T3"/>
                            </a:cxn>
                            <a:cxn ang="0">
                              <a:pos x="T5" y="T7"/>
                            </a:cxn>
                            <a:cxn ang="0">
                              <a:pos x="T9" y="T11"/>
                            </a:cxn>
                            <a:cxn ang="0">
                              <a:pos x="T13" y="T15"/>
                            </a:cxn>
                            <a:cxn ang="0">
                              <a:pos x="T17" y="T19"/>
                            </a:cxn>
                          </a:cxnLst>
                          <a:rect l="0" t="0" r="r" b="b"/>
                          <a:pathLst>
                            <a:path w="103" h="828">
                              <a:moveTo>
                                <a:pt x="0" y="828"/>
                              </a:moveTo>
                              <a:lnTo>
                                <a:pt x="104" y="828"/>
                              </a:lnTo>
                              <a:lnTo>
                                <a:pt x="104" y="0"/>
                              </a:lnTo>
                              <a:lnTo>
                                <a:pt x="0" y="0"/>
                              </a:lnTo>
                              <a:lnTo>
                                <a:pt x="0" y="828"/>
                              </a:lnTo>
                              <a:close/>
                            </a:path>
                          </a:pathLst>
                        </a:custGeom>
                        <a:solidFill>
                          <a:srgbClr val="00AF5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FE7F4C" id="Freeform: Shape 331" o:spid="_x0000_s1026" style="position:absolute;margin-left:238.2pt;margin-top:5.95pt;width:5.15pt;height:41.4pt;z-index:-25152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03,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" path="m,828r104,l104,,,,,828xe" fillcolor="#00af50" stroked="f">
                <v:path arrowok="t" o:connecttype="custom" o:connectlocs="0,6896735;66040,6896735;66040,6370955;0,6370955;0,6896735" o:connectangles="0,0,0,0,0"/>
              </v:shape>
            </w:pict>
          </mc:Fallback>
        </mc:AlternateContent>
      </w:r>
    </w:p>
    <w:p w14:paraId="2C4A346B" w14:textId="6B7CC9C3" w:rsidR="004E630C" w:rsidRDefault="004E630C" w:rsidP="004E630C">
      <w:pPr>
        <w:spacing w:before="29"/>
        <w:ind w:left="480"/>
        <w:rPr>
          <w:sz w:val="24"/>
          <w:szCs w:val="24"/>
        </w:rPr>
      </w:pPr>
      <w:r>
        <w:rPr>
          <w:noProof/>
          <w:sz w:val="24"/>
          <w:szCs w:val="24"/>
        </w:rPr>
        <mc:AlternateContent>
          <mc:Choice Requires="wps">
            <w:drawing>
              <wp:anchor distT="0" distB="0" distL="114300" distR="114300" simplePos="0" relativeHeight="251789312" behindDoc="1" locked="0" layoutInCell="1" allowOverlap="1" wp14:anchorId="1B3B1E42" wp14:editId="1A2729D6">
                <wp:simplePos x="0" y="0"/>
                <wp:positionH relativeFrom="column">
                  <wp:posOffset>3557270</wp:posOffset>
                </wp:positionH>
                <wp:positionV relativeFrom="paragraph">
                  <wp:posOffset>123190</wp:posOffset>
                </wp:positionV>
                <wp:extent cx="103505" cy="175260"/>
                <wp:effectExtent l="4445" t="0" r="0" b="635"/>
                <wp:wrapNone/>
                <wp:docPr id="538860049" name="Freeform: Shape 3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3505" cy="175260"/>
                        </a:xfrm>
                        <a:custGeom>
                          <a:avLst/>
                          <a:gdLst>
                            <a:gd name="T0" fmla="+- 0 7273 7273"/>
                            <a:gd name="T1" fmla="*/ T0 w 163"/>
                            <a:gd name="T2" fmla="+- 0 10585 10309"/>
                            <a:gd name="T3" fmla="*/ 10585 h 276"/>
                            <a:gd name="T4" fmla="+- 0 7437 7273"/>
                            <a:gd name="T5" fmla="*/ T4 w 163"/>
                            <a:gd name="T6" fmla="+- 0 10585 10309"/>
                            <a:gd name="T7" fmla="*/ 10585 h 276"/>
                            <a:gd name="T8" fmla="+- 0 7437 7273"/>
                            <a:gd name="T9" fmla="*/ T8 w 163"/>
                            <a:gd name="T10" fmla="+- 0 10309 10309"/>
                            <a:gd name="T11" fmla="*/ 10309 h 276"/>
                            <a:gd name="T12" fmla="+- 0 7273 7273"/>
                            <a:gd name="T13" fmla="*/ T12 w 163"/>
                            <a:gd name="T14" fmla="+- 0 10309 10309"/>
                            <a:gd name="T15" fmla="*/ 10309 h 276"/>
                            <a:gd name="T16" fmla="+- 0 7273 7273"/>
                            <a:gd name="T17" fmla="*/ T16 w 163"/>
                            <a:gd name="T18" fmla="+- 0 10585 10309"/>
                            <a:gd name="T19" fmla="*/ 10585 h 276"/>
                          </a:gdLst>
                          <a:ahLst/>
                          <a:cxnLst>
                            <a:cxn ang="0">
                              <a:pos x="T1" y="T3"/>
                            </a:cxn>
                            <a:cxn ang="0">
                              <a:pos x="T5" y="T7"/>
                            </a:cxn>
                            <a:cxn ang="0">
                              <a:pos x="T9" y="T11"/>
                            </a:cxn>
                            <a:cxn ang="0">
                              <a:pos x="T13" y="T15"/>
                            </a:cxn>
                            <a:cxn ang="0">
                              <a:pos x="T17" y="T19"/>
                            </a:cxn>
                          </a:cxnLst>
                          <a:rect l="0" t="0" r="r" b="b"/>
                          <a:pathLst>
                            <a:path w="163" h="276">
                              <a:moveTo>
                                <a:pt x="0" y="276"/>
                              </a:moveTo>
                              <a:lnTo>
                                <a:pt x="164" y="276"/>
                              </a:lnTo>
                              <a:lnTo>
                                <a:pt x="164" y="0"/>
                              </a:lnTo>
                              <a:lnTo>
                                <a:pt x="0" y="0"/>
                              </a:lnTo>
                              <a:lnTo>
                                <a:pt x="0" y="276"/>
                              </a:lnTo>
                              <a:close/>
                            </a:path>
                          </a:pathLst>
                        </a:custGeom>
                        <a:solidFill>
                          <a:srgbClr val="00AF5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CC8095" id="Freeform: Shape 330" o:spid="_x0000_s1026" style="position:absolute;margin-left:280.1pt;margin-top:9.7pt;width:8.15pt;height:13.8pt;z-index:-25152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63,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" path="m,276r164,l164,,,,,276xe" fillcolor="#00af50" stroked="f">
                <v:path arrowok="t" o:connecttype="custom" o:connectlocs="0,6721475;104140,6721475;104140,6546215;0,6546215;0,6721475" o:connectangles="0,0,0,0,0"/>
              </v:shape>
            </w:pict>
          </mc:Fallback>
        </mc:AlternateContent>
      </w:r>
      <w:r>
        <w:rPr>
          <w:noProof/>
          <w:sz w:val="24"/>
          <w:szCs w:val="24"/>
        </w:rPr>
        <mc:AlternateContent>
          <mc:Choice Requires="wps">
            <w:drawing>
              <wp:anchor distT="0" distB="0" distL="114300" distR="114300" simplePos="0" relativeHeight="251790336" behindDoc="1" locked="0" layoutInCell="1" allowOverlap="1" wp14:anchorId="46048E76" wp14:editId="75EF1C61">
                <wp:simplePos x="0" y="0"/>
                <wp:positionH relativeFrom="column">
                  <wp:posOffset>3304540</wp:posOffset>
                </wp:positionH>
                <wp:positionV relativeFrom="paragraph">
                  <wp:posOffset>123190</wp:posOffset>
                </wp:positionV>
                <wp:extent cx="115570" cy="175260"/>
                <wp:effectExtent l="0" t="0" r="0" b="635"/>
                <wp:wrapNone/>
                <wp:docPr id="1220567712" name="Freeform: Shape 3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5570" cy="175260"/>
                        </a:xfrm>
                        <a:custGeom>
                          <a:avLst/>
                          <a:gdLst>
                            <a:gd name="T0" fmla="+- 0 6875 6875"/>
                            <a:gd name="T1" fmla="*/ T0 w 182"/>
                            <a:gd name="T2" fmla="+- 0 10585 10309"/>
                            <a:gd name="T3" fmla="*/ 10585 h 276"/>
                            <a:gd name="T4" fmla="+- 0 7057 6875"/>
                            <a:gd name="T5" fmla="*/ T4 w 182"/>
                            <a:gd name="T6" fmla="+- 0 10585 10309"/>
                            <a:gd name="T7" fmla="*/ 10585 h 276"/>
                            <a:gd name="T8" fmla="+- 0 7057 6875"/>
                            <a:gd name="T9" fmla="*/ T8 w 182"/>
                            <a:gd name="T10" fmla="+- 0 10309 10309"/>
                            <a:gd name="T11" fmla="*/ 10309 h 276"/>
                            <a:gd name="T12" fmla="+- 0 6875 6875"/>
                            <a:gd name="T13" fmla="*/ T12 w 182"/>
                            <a:gd name="T14" fmla="+- 0 10309 10309"/>
                            <a:gd name="T15" fmla="*/ 10309 h 276"/>
                            <a:gd name="T16" fmla="+- 0 6875 6875"/>
                            <a:gd name="T17" fmla="*/ T16 w 182"/>
                            <a:gd name="T18" fmla="+- 0 10585 10309"/>
                            <a:gd name="T19" fmla="*/ 10585 h 276"/>
                          </a:gdLst>
                          <a:ahLst/>
                          <a:cxnLst>
                            <a:cxn ang="0">
                              <a:pos x="T1" y="T3"/>
                            </a:cxn>
                            <a:cxn ang="0">
                              <a:pos x="T5" y="T7"/>
                            </a:cxn>
                            <a:cxn ang="0">
                              <a:pos x="T9" y="T11"/>
                            </a:cxn>
                            <a:cxn ang="0">
                              <a:pos x="T13" y="T15"/>
                            </a:cxn>
                            <a:cxn ang="0">
                              <a:pos x="T17" y="T19"/>
                            </a:cxn>
                          </a:cxnLst>
                          <a:rect l="0" t="0" r="r" b="b"/>
                          <a:pathLst>
                            <a:path w="182" h="276">
                              <a:moveTo>
                                <a:pt x="0" y="276"/>
                              </a:moveTo>
                              <a:lnTo>
                                <a:pt x="182" y="276"/>
                              </a:lnTo>
                              <a:lnTo>
                                <a:pt x="182" y="0"/>
                              </a:lnTo>
                              <a:lnTo>
                                <a:pt x="0" y="0"/>
                              </a:lnTo>
                              <a:lnTo>
                                <a:pt x="0" y="276"/>
                              </a:lnTo>
                              <a:close/>
                            </a:path>
                          </a:pathLst>
                        </a:custGeom>
                        <a:solidFill>
                          <a:srgbClr val="00AF5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7F3064" id="Freeform: Shape 329" o:spid="_x0000_s1026" style="position:absolute;margin-left:260.2pt;margin-top:9.7pt;width:9.1pt;height:13.8pt;z-index:-25152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82,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" path="m,276r182,l182,,,,,276xe" fillcolor="#00af50" stroked="f">
                <v:path arrowok="t" o:connecttype="custom" o:connectlocs="0,6721475;115570,6721475;115570,6546215;0,6546215;0,6721475" o:connectangles="0,0,0,0,0"/>
              </v:shape>
            </w:pict>
          </mc:Fallback>
        </mc:AlternateContent>
      </w:r>
      <w:r>
        <w:rPr>
          <w:noProof/>
          <w:sz w:val="24"/>
          <w:szCs w:val="24"/>
        </w:rPr>
        <mc:AlternateContent>
          <mc:Choice Requires="wps">
            <w:drawing>
              <wp:anchor distT="0" distB="0" distL="114300" distR="114300" simplePos="0" relativeHeight="251791360" behindDoc="1" locked="0" layoutInCell="1" allowOverlap="1" wp14:anchorId="37DA1F75" wp14:editId="34C4B7BB">
                <wp:simplePos x="0" y="0"/>
                <wp:positionH relativeFrom="column">
                  <wp:posOffset>3091180</wp:posOffset>
                </wp:positionH>
                <wp:positionV relativeFrom="paragraph">
                  <wp:posOffset>123190</wp:posOffset>
                </wp:positionV>
                <wp:extent cx="76200" cy="175260"/>
                <wp:effectExtent l="0" t="0" r="4445" b="635"/>
                <wp:wrapNone/>
                <wp:docPr id="1168955081" name="Freeform: Shape 3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 cy="175260"/>
                        </a:xfrm>
                        <a:custGeom>
                          <a:avLst/>
                          <a:gdLst>
                            <a:gd name="T0" fmla="+- 0 6539 6539"/>
                            <a:gd name="T1" fmla="*/ T0 w 120"/>
                            <a:gd name="T2" fmla="+- 0 10585 10309"/>
                            <a:gd name="T3" fmla="*/ 10585 h 276"/>
                            <a:gd name="T4" fmla="+- 0 6659 6539"/>
                            <a:gd name="T5" fmla="*/ T4 w 120"/>
                            <a:gd name="T6" fmla="+- 0 10585 10309"/>
                            <a:gd name="T7" fmla="*/ 10585 h 276"/>
                            <a:gd name="T8" fmla="+- 0 6659 6539"/>
                            <a:gd name="T9" fmla="*/ T8 w 120"/>
                            <a:gd name="T10" fmla="+- 0 10309 10309"/>
                            <a:gd name="T11" fmla="*/ 10309 h 276"/>
                            <a:gd name="T12" fmla="+- 0 6539 6539"/>
                            <a:gd name="T13" fmla="*/ T12 w 120"/>
                            <a:gd name="T14" fmla="+- 0 10309 10309"/>
                            <a:gd name="T15" fmla="*/ 10309 h 276"/>
                            <a:gd name="T16" fmla="+- 0 6539 6539"/>
                            <a:gd name="T17" fmla="*/ T16 w 120"/>
                            <a:gd name="T18" fmla="+- 0 10585 10309"/>
                            <a:gd name="T19" fmla="*/ 10585 h 276"/>
                          </a:gdLst>
                          <a:ahLst/>
                          <a:cxnLst>
                            <a:cxn ang="0">
                              <a:pos x="T1" y="T3"/>
                            </a:cxn>
                            <a:cxn ang="0">
                              <a:pos x="T5" y="T7"/>
                            </a:cxn>
                            <a:cxn ang="0">
                              <a:pos x="T9" y="T11"/>
                            </a:cxn>
                            <a:cxn ang="0">
                              <a:pos x="T13" y="T15"/>
                            </a:cxn>
                            <a:cxn ang="0">
                              <a:pos x="T17" y="T19"/>
                            </a:cxn>
                          </a:cxnLst>
                          <a:rect l="0" t="0" r="r" b="b"/>
                          <a:pathLst>
                            <a:path w="120" h="276">
                              <a:moveTo>
                                <a:pt x="0" y="276"/>
                              </a:moveTo>
                              <a:lnTo>
                                <a:pt x="120" y="276"/>
                              </a:lnTo>
                              <a:lnTo>
                                <a:pt x="120" y="0"/>
                              </a:lnTo>
                              <a:lnTo>
                                <a:pt x="0" y="0"/>
                              </a:lnTo>
                              <a:lnTo>
                                <a:pt x="0" y="276"/>
                              </a:lnTo>
                              <a:close/>
                            </a:path>
                          </a:pathLst>
                        </a:custGeom>
                        <a:solidFill>
                          <a:srgbClr val="00AF5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3CA752" id="Freeform: Shape 328" o:spid="_x0000_s1026" style="position:absolute;margin-left:243.4pt;margin-top:9.7pt;width:6pt;height:13.8pt;z-index:-25152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0,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" path="m,276r120,l120,,,,,276xe" fillcolor="#00af50" stroked="f">
                <v:path arrowok="t" o:connecttype="custom" o:connectlocs="0,6721475;76200,6721475;76200,6546215;0,6546215;0,6721475" o:connectangles="0,0,0,0,0"/>
              </v:shape>
            </w:pict>
          </mc:Fallback>
        </mc:AlternateContent>
      </w:r>
      <w:r>
        <w:rPr>
          <w:sz w:val="24"/>
          <w:szCs w:val="24"/>
        </w:rPr>
        <w:t>Designing and module</w:t>
      </w:r>
    </w:p>
    <w:p w14:paraId="35C9C36A" w14:textId="6ECAA5CB" w:rsidR="004E630C" w:rsidRDefault="004E630C" w:rsidP="004E630C">
      <w:pPr>
        <w:spacing w:line="260" w:lineRule="exact"/>
        <w:ind w:left="480"/>
        <w:rPr>
          <w:sz w:val="24"/>
          <w:szCs w:val="24"/>
        </w:rPr>
      </w:pPr>
      <w:r>
        <w:rPr>
          <w:noProof/>
          <w:position w:val="-1"/>
          <w:sz w:val="24"/>
          <w:szCs w:val="24"/>
        </w:rPr>
        <mc:AlternateContent>
          <mc:Choice Requires="wps">
            <w:drawing>
              <wp:anchor distT="0" distB="0" distL="114300" distR="114300" simplePos="0" relativeHeight="251792384" behindDoc="1" locked="0" layoutInCell="1" allowOverlap="1" wp14:anchorId="45F59622" wp14:editId="241C5A8D">
                <wp:simplePos x="0" y="0"/>
                <wp:positionH relativeFrom="column">
                  <wp:posOffset>3557270</wp:posOffset>
                </wp:positionH>
                <wp:positionV relativeFrom="paragraph">
                  <wp:posOffset>104775</wp:posOffset>
                </wp:positionV>
                <wp:extent cx="103505" cy="175260"/>
                <wp:effectExtent l="4445" t="0" r="0" b="0"/>
                <wp:wrapNone/>
                <wp:docPr id="1295140528" name="Freeform: Shape 3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3505" cy="175260"/>
                        </a:xfrm>
                        <a:custGeom>
                          <a:avLst/>
                          <a:gdLst>
                            <a:gd name="T0" fmla="+- 0 7273 7273"/>
                            <a:gd name="T1" fmla="*/ T0 w 163"/>
                            <a:gd name="T2" fmla="+- 0 10861 10585"/>
                            <a:gd name="T3" fmla="*/ 10861 h 276"/>
                            <a:gd name="T4" fmla="+- 0 7437 7273"/>
                            <a:gd name="T5" fmla="*/ T4 w 163"/>
                            <a:gd name="T6" fmla="+- 0 10861 10585"/>
                            <a:gd name="T7" fmla="*/ 10861 h 276"/>
                            <a:gd name="T8" fmla="+- 0 7437 7273"/>
                            <a:gd name="T9" fmla="*/ T8 w 163"/>
                            <a:gd name="T10" fmla="+- 0 10585 10585"/>
                            <a:gd name="T11" fmla="*/ 10585 h 276"/>
                            <a:gd name="T12" fmla="+- 0 7273 7273"/>
                            <a:gd name="T13" fmla="*/ T12 w 163"/>
                            <a:gd name="T14" fmla="+- 0 10585 10585"/>
                            <a:gd name="T15" fmla="*/ 10585 h 276"/>
                            <a:gd name="T16" fmla="+- 0 7273 7273"/>
                            <a:gd name="T17" fmla="*/ T16 w 163"/>
                            <a:gd name="T18" fmla="+- 0 10861 10585"/>
                            <a:gd name="T19" fmla="*/ 10861 h 276"/>
                          </a:gdLst>
                          <a:ahLst/>
                          <a:cxnLst>
                            <a:cxn ang="0">
                              <a:pos x="T1" y="T3"/>
                            </a:cxn>
                            <a:cxn ang="0">
                              <a:pos x="T5" y="T7"/>
                            </a:cxn>
                            <a:cxn ang="0">
                              <a:pos x="T9" y="T11"/>
                            </a:cxn>
                            <a:cxn ang="0">
                              <a:pos x="T13" y="T15"/>
                            </a:cxn>
                            <a:cxn ang="0">
                              <a:pos x="T17" y="T19"/>
                            </a:cxn>
                          </a:cxnLst>
                          <a:rect l="0" t="0" r="r" b="b"/>
                          <a:pathLst>
                            <a:path w="163" h="276">
                              <a:moveTo>
                                <a:pt x="0" y="276"/>
                              </a:moveTo>
                              <a:lnTo>
                                <a:pt x="164" y="276"/>
                              </a:lnTo>
                              <a:lnTo>
                                <a:pt x="164" y="0"/>
                              </a:lnTo>
                              <a:lnTo>
                                <a:pt x="0" y="0"/>
                              </a:lnTo>
                              <a:lnTo>
                                <a:pt x="0" y="276"/>
                              </a:lnTo>
                              <a:close/>
                            </a:path>
                          </a:pathLst>
                        </a:custGeom>
                        <a:solidFill>
                          <a:srgbClr val="00AF5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9E7E75" id="Freeform: Shape 327" o:spid="_x0000_s1026" style="position:absolute;margin-left:280.1pt;margin-top:8.25pt;width:8.15pt;height:13.8pt;z-index:-25152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63,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" path="m,276r164,l164,,,,,276xe" fillcolor="#00af50" stroked="f">
                <v:path arrowok="t" o:connecttype="custom" o:connectlocs="0,6896735;104140,6896735;104140,6721475;0,6721475;0,6896735" o:connectangles="0,0,0,0,0"/>
              </v:shape>
            </w:pict>
          </mc:Fallback>
        </mc:AlternateContent>
      </w:r>
      <w:r>
        <w:rPr>
          <w:noProof/>
          <w:position w:val="-1"/>
          <w:sz w:val="24"/>
          <w:szCs w:val="24"/>
        </w:rPr>
        <mc:AlternateContent>
          <mc:Choice Requires="wps">
            <w:drawing>
              <wp:anchor distT="0" distB="0" distL="114300" distR="114300" simplePos="0" relativeHeight="251793408" behindDoc="1" locked="0" layoutInCell="1" allowOverlap="1" wp14:anchorId="798D6CE4" wp14:editId="36009EBE">
                <wp:simplePos x="0" y="0"/>
                <wp:positionH relativeFrom="column">
                  <wp:posOffset>3304540</wp:posOffset>
                </wp:positionH>
                <wp:positionV relativeFrom="paragraph">
                  <wp:posOffset>104775</wp:posOffset>
                </wp:positionV>
                <wp:extent cx="115570" cy="175260"/>
                <wp:effectExtent l="0" t="0" r="0" b="0"/>
                <wp:wrapNone/>
                <wp:docPr id="880548587" name="Freeform: Shape 3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5570" cy="175260"/>
                        </a:xfrm>
                        <a:custGeom>
                          <a:avLst/>
                          <a:gdLst>
                            <a:gd name="T0" fmla="+- 0 6875 6875"/>
                            <a:gd name="T1" fmla="*/ T0 w 182"/>
                            <a:gd name="T2" fmla="+- 0 10861 10585"/>
                            <a:gd name="T3" fmla="*/ 10861 h 276"/>
                            <a:gd name="T4" fmla="+- 0 7057 6875"/>
                            <a:gd name="T5" fmla="*/ T4 w 182"/>
                            <a:gd name="T6" fmla="+- 0 10861 10585"/>
                            <a:gd name="T7" fmla="*/ 10861 h 276"/>
                            <a:gd name="T8" fmla="+- 0 7057 6875"/>
                            <a:gd name="T9" fmla="*/ T8 w 182"/>
                            <a:gd name="T10" fmla="+- 0 10585 10585"/>
                            <a:gd name="T11" fmla="*/ 10585 h 276"/>
                            <a:gd name="T12" fmla="+- 0 6875 6875"/>
                            <a:gd name="T13" fmla="*/ T12 w 182"/>
                            <a:gd name="T14" fmla="+- 0 10585 10585"/>
                            <a:gd name="T15" fmla="*/ 10585 h 276"/>
                            <a:gd name="T16" fmla="+- 0 6875 6875"/>
                            <a:gd name="T17" fmla="*/ T16 w 182"/>
                            <a:gd name="T18" fmla="+- 0 10861 10585"/>
                            <a:gd name="T19" fmla="*/ 10861 h 276"/>
                          </a:gdLst>
                          <a:ahLst/>
                          <a:cxnLst>
                            <a:cxn ang="0">
                              <a:pos x="T1" y="T3"/>
                            </a:cxn>
                            <a:cxn ang="0">
                              <a:pos x="T5" y="T7"/>
                            </a:cxn>
                            <a:cxn ang="0">
                              <a:pos x="T9" y="T11"/>
                            </a:cxn>
                            <a:cxn ang="0">
                              <a:pos x="T13" y="T15"/>
                            </a:cxn>
                            <a:cxn ang="0">
                              <a:pos x="T17" y="T19"/>
                            </a:cxn>
                          </a:cxnLst>
                          <a:rect l="0" t="0" r="r" b="b"/>
                          <a:pathLst>
                            <a:path w="182" h="276">
                              <a:moveTo>
                                <a:pt x="0" y="276"/>
                              </a:moveTo>
                              <a:lnTo>
                                <a:pt x="182" y="276"/>
                              </a:lnTo>
                              <a:lnTo>
                                <a:pt x="182" y="0"/>
                              </a:lnTo>
                              <a:lnTo>
                                <a:pt x="0" y="0"/>
                              </a:lnTo>
                              <a:lnTo>
                                <a:pt x="0" y="276"/>
                              </a:lnTo>
                              <a:close/>
                            </a:path>
                          </a:pathLst>
                        </a:custGeom>
                        <a:solidFill>
                          <a:srgbClr val="00AF5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98E2F3" id="Freeform: Shape 326" o:spid="_x0000_s1026" style="position:absolute;margin-left:260.2pt;margin-top:8.25pt;width:9.1pt;height:13.8pt;z-index:-25152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82,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" path="m,276r182,l182,,,,,276xe" fillcolor="#00af50" stroked="f">
                <v:path arrowok="t" o:connecttype="custom" o:connectlocs="0,6896735;115570,6896735;115570,6721475;0,6721475;0,6896735" o:connectangles="0,0,0,0,0"/>
              </v:shape>
            </w:pict>
          </mc:Fallback>
        </mc:AlternateContent>
      </w:r>
      <w:r>
        <w:rPr>
          <w:noProof/>
          <w:position w:val="-1"/>
          <w:sz w:val="24"/>
          <w:szCs w:val="24"/>
        </w:rPr>
        <mc:AlternateContent>
          <mc:Choice Requires="wps">
            <w:drawing>
              <wp:anchor distT="0" distB="0" distL="114300" distR="114300" simplePos="0" relativeHeight="251794432" behindDoc="1" locked="0" layoutInCell="1" allowOverlap="1" wp14:anchorId="41975F2A" wp14:editId="4F032430">
                <wp:simplePos x="0" y="0"/>
                <wp:positionH relativeFrom="column">
                  <wp:posOffset>3091180</wp:posOffset>
                </wp:positionH>
                <wp:positionV relativeFrom="paragraph">
                  <wp:posOffset>104775</wp:posOffset>
                </wp:positionV>
                <wp:extent cx="76200" cy="175260"/>
                <wp:effectExtent l="0" t="0" r="4445" b="0"/>
                <wp:wrapNone/>
                <wp:docPr id="117702732" name="Freeform: Shape 3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 cy="175260"/>
                        </a:xfrm>
                        <a:custGeom>
                          <a:avLst/>
                          <a:gdLst>
                            <a:gd name="T0" fmla="+- 0 6539 6539"/>
                            <a:gd name="T1" fmla="*/ T0 w 120"/>
                            <a:gd name="T2" fmla="+- 0 10861 10585"/>
                            <a:gd name="T3" fmla="*/ 10861 h 276"/>
                            <a:gd name="T4" fmla="+- 0 6659 6539"/>
                            <a:gd name="T5" fmla="*/ T4 w 120"/>
                            <a:gd name="T6" fmla="+- 0 10861 10585"/>
                            <a:gd name="T7" fmla="*/ 10861 h 276"/>
                            <a:gd name="T8" fmla="+- 0 6659 6539"/>
                            <a:gd name="T9" fmla="*/ T8 w 120"/>
                            <a:gd name="T10" fmla="+- 0 10585 10585"/>
                            <a:gd name="T11" fmla="*/ 10585 h 276"/>
                            <a:gd name="T12" fmla="+- 0 6539 6539"/>
                            <a:gd name="T13" fmla="*/ T12 w 120"/>
                            <a:gd name="T14" fmla="+- 0 10585 10585"/>
                            <a:gd name="T15" fmla="*/ 10585 h 276"/>
                            <a:gd name="T16" fmla="+- 0 6539 6539"/>
                            <a:gd name="T17" fmla="*/ T16 w 120"/>
                            <a:gd name="T18" fmla="+- 0 10861 10585"/>
                            <a:gd name="T19" fmla="*/ 10861 h 276"/>
                          </a:gdLst>
                          <a:ahLst/>
                          <a:cxnLst>
                            <a:cxn ang="0">
                              <a:pos x="T1" y="T3"/>
                            </a:cxn>
                            <a:cxn ang="0">
                              <a:pos x="T5" y="T7"/>
                            </a:cxn>
                            <a:cxn ang="0">
                              <a:pos x="T9" y="T11"/>
                            </a:cxn>
                            <a:cxn ang="0">
                              <a:pos x="T13" y="T15"/>
                            </a:cxn>
                            <a:cxn ang="0">
                              <a:pos x="T17" y="T19"/>
                            </a:cxn>
                          </a:cxnLst>
                          <a:rect l="0" t="0" r="r" b="b"/>
                          <a:pathLst>
                            <a:path w="120" h="276">
                              <a:moveTo>
                                <a:pt x="0" y="276"/>
                              </a:moveTo>
                              <a:lnTo>
                                <a:pt x="120" y="276"/>
                              </a:lnTo>
                              <a:lnTo>
                                <a:pt x="120" y="0"/>
                              </a:lnTo>
                              <a:lnTo>
                                <a:pt x="0" y="0"/>
                              </a:lnTo>
                              <a:lnTo>
                                <a:pt x="0" y="276"/>
                              </a:lnTo>
                              <a:close/>
                            </a:path>
                          </a:pathLst>
                        </a:custGeom>
                        <a:solidFill>
                          <a:srgbClr val="00AF5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E6AEED" id="Freeform: Shape 325" o:spid="_x0000_s1026" style="position:absolute;margin-left:243.4pt;margin-top:8.25pt;width:6pt;height:13.8pt;z-index:-25152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0,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" path="m,276r120,l120,,,,,276xe" fillcolor="#00af50" stroked="f">
                <v:path arrowok="t" o:connecttype="custom" o:connectlocs="0,6896735;76200,6896735;76200,6721475;0,6721475;0,6896735" o:connectangles="0,0,0,0,0"/>
              </v:shape>
            </w:pict>
          </mc:Fallback>
        </mc:AlternateContent>
      </w:r>
      <w:r>
        <w:rPr>
          <w:position w:val="-1"/>
          <w:sz w:val="24"/>
          <w:szCs w:val="24"/>
        </w:rPr>
        <w:t>Formation</w:t>
      </w:r>
    </w:p>
    <w:p w14:paraId="185A8B7B" w14:textId="47FA2F82" w:rsidR="004E630C" w:rsidRDefault="004E630C" w:rsidP="004E630C">
      <w:pPr>
        <w:spacing w:line="240" w:lineRule="exact"/>
        <w:rPr>
          <w:sz w:val="24"/>
          <w:szCs w:val="24"/>
        </w:rPr>
      </w:pPr>
      <w:r>
        <w:rPr>
          <w:noProof/>
          <w:sz w:val="24"/>
          <w:szCs w:val="24"/>
        </w:rPr>
        <mc:AlternateContent>
          <mc:Choice Requires="wps">
            <w:drawing>
              <wp:anchor distT="0" distB="0" distL="114300" distR="114300" simplePos="0" relativeHeight="251795456" behindDoc="1" locked="0" layoutInCell="1" allowOverlap="1" wp14:anchorId="672A9D4E" wp14:editId="2B21BA70">
                <wp:simplePos x="0" y="0"/>
                <wp:positionH relativeFrom="column">
                  <wp:posOffset>5592445</wp:posOffset>
                </wp:positionH>
                <wp:positionV relativeFrom="paragraph">
                  <wp:posOffset>118110</wp:posOffset>
                </wp:positionV>
                <wp:extent cx="210185" cy="0"/>
                <wp:effectExtent l="10795" t="6350" r="7620" b="12700"/>
                <wp:wrapNone/>
                <wp:docPr id="166489758" name="Freeform: Shape 3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0185" cy="0"/>
                        </a:xfrm>
                        <a:custGeom>
                          <a:avLst/>
                          <a:gdLst>
                            <a:gd name="T0" fmla="+- 0 10478 10478"/>
                            <a:gd name="T1" fmla="*/ T0 w 331"/>
                            <a:gd name="T2" fmla="+- 0 10809 10478"/>
                            <a:gd name="T3" fmla="*/ T2 w 331"/>
                          </a:gdLst>
                          <a:ahLst/>
                          <a:cxnLst>
                            <a:cxn ang="0">
                              <a:pos x="T1" y="0"/>
                            </a:cxn>
                            <a:cxn ang="0">
                              <a:pos x="T3" y="0"/>
                            </a:cxn>
                          </a:cxnLst>
                          <a:rect l="0" t="0" r="r" b="b"/>
                          <a:pathLst>
                            <a:path w="331">
                              <a:moveTo>
                                <a:pt x="0" y="0"/>
                              </a:moveTo>
                              <a:lnTo>
                                <a:pt x="331"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AABCFA8" id="Freeform: Shape 324" o:spid="_x0000_s1026" style="position:absolute;z-index:-25152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440.35pt,9.3pt,456.9pt,9.3pt" coordsize="3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" filled="f" strokeweight=".58pt">
                <v:path arrowok="t" o:connecttype="custom" o:connectlocs="0,0;210185,0" o:connectangles="0,0"/>
              </v:polyline>
            </w:pict>
          </mc:Fallback>
        </mc:AlternateContent>
      </w:r>
      <w:r>
        <w:rPr>
          <w:noProof/>
          <w:sz w:val="24"/>
          <w:szCs w:val="24"/>
        </w:rPr>
        <mc:AlternateContent>
          <mc:Choice Requires="wps">
            <w:drawing>
              <wp:anchor distT="0" distB="0" distL="114300" distR="114300" simplePos="0" relativeHeight="251796480" behindDoc="1" locked="0" layoutInCell="1" allowOverlap="1" wp14:anchorId="68E1AB60" wp14:editId="7E28722E">
                <wp:simplePos x="0" y="0"/>
                <wp:positionH relativeFrom="column">
                  <wp:posOffset>5377815</wp:posOffset>
                </wp:positionH>
                <wp:positionV relativeFrom="paragraph">
                  <wp:posOffset>118110</wp:posOffset>
                </wp:positionV>
                <wp:extent cx="208915" cy="0"/>
                <wp:effectExtent l="5715" t="6350" r="4445" b="12700"/>
                <wp:wrapNone/>
                <wp:docPr id="339322767" name="Freeform: Shape 3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8915" cy="0"/>
                        </a:xfrm>
                        <a:custGeom>
                          <a:avLst/>
                          <a:gdLst>
                            <a:gd name="T0" fmla="+- 0 10140 10140"/>
                            <a:gd name="T1" fmla="*/ T0 w 329"/>
                            <a:gd name="T2" fmla="+- 0 10468 10140"/>
                            <a:gd name="T3" fmla="*/ T2 w 329"/>
                          </a:gdLst>
                          <a:ahLst/>
                          <a:cxnLst>
                            <a:cxn ang="0">
                              <a:pos x="T1" y="0"/>
                            </a:cxn>
                            <a:cxn ang="0">
                              <a:pos x="T3" y="0"/>
                            </a:cxn>
                          </a:cxnLst>
                          <a:rect l="0" t="0" r="r" b="b"/>
                          <a:pathLst>
                            <a:path w="329">
                              <a:moveTo>
                                <a:pt x="0" y="0"/>
                              </a:moveTo>
                              <a:lnTo>
                                <a:pt x="328"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394476E" id="Freeform: Shape 323" o:spid="_x0000_s1026" style="position:absolute;z-index:-25152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423.45pt,9.3pt,439.85pt,9.3pt" coordsize="3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" filled="f" strokeweight=".58pt">
                <v:path arrowok="t" o:connecttype="custom" o:connectlocs="0,0;208280,0" o:connectangles="0,0"/>
              </v:polyline>
            </w:pict>
          </mc:Fallback>
        </mc:AlternateContent>
      </w:r>
      <w:r>
        <w:rPr>
          <w:noProof/>
          <w:sz w:val="24"/>
          <w:szCs w:val="24"/>
        </w:rPr>
        <mc:AlternateContent>
          <mc:Choice Requires="wps">
            <w:drawing>
              <wp:anchor distT="0" distB="0" distL="114300" distR="114300" simplePos="0" relativeHeight="251797504" behindDoc="1" locked="0" layoutInCell="1" allowOverlap="1" wp14:anchorId="34786D40" wp14:editId="25008074">
                <wp:simplePos x="0" y="0"/>
                <wp:positionH relativeFrom="column">
                  <wp:posOffset>5164455</wp:posOffset>
                </wp:positionH>
                <wp:positionV relativeFrom="paragraph">
                  <wp:posOffset>118110</wp:posOffset>
                </wp:positionV>
                <wp:extent cx="207010" cy="0"/>
                <wp:effectExtent l="11430" t="6350" r="10160" b="12700"/>
                <wp:wrapNone/>
                <wp:docPr id="340705922" name="Freeform: Shape 3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7010" cy="0"/>
                        </a:xfrm>
                        <a:custGeom>
                          <a:avLst/>
                          <a:gdLst>
                            <a:gd name="T0" fmla="+- 0 9804 9804"/>
                            <a:gd name="T1" fmla="*/ T0 w 326"/>
                            <a:gd name="T2" fmla="+- 0 10130 9804"/>
                            <a:gd name="T3" fmla="*/ T2 w 326"/>
                          </a:gdLst>
                          <a:ahLst/>
                          <a:cxnLst>
                            <a:cxn ang="0">
                              <a:pos x="T1" y="0"/>
                            </a:cxn>
                            <a:cxn ang="0">
                              <a:pos x="T3" y="0"/>
                            </a:cxn>
                          </a:cxnLst>
                          <a:rect l="0" t="0" r="r" b="b"/>
                          <a:pathLst>
                            <a:path w="326">
                              <a:moveTo>
                                <a:pt x="0" y="0"/>
                              </a:moveTo>
                              <a:lnTo>
                                <a:pt x="326"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19211FA" id="Freeform: Shape 322" o:spid="_x0000_s1026" style="position:absolute;z-index:-25151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406.65pt,9.3pt,422.95pt,9.3pt" coordsize="3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" filled="f" strokeweight=".58pt">
                <v:path arrowok="t" o:connecttype="custom" o:connectlocs="0,0;207010,0" o:connectangles="0,0"/>
              </v:polyline>
            </w:pict>
          </mc:Fallback>
        </mc:AlternateContent>
      </w:r>
      <w:r>
        <w:rPr>
          <w:noProof/>
          <w:sz w:val="24"/>
          <w:szCs w:val="24"/>
        </w:rPr>
        <mc:AlternateContent>
          <mc:Choice Requires="wps">
            <w:drawing>
              <wp:anchor distT="0" distB="0" distL="114300" distR="114300" simplePos="0" relativeHeight="251798528" behindDoc="1" locked="0" layoutInCell="1" allowOverlap="1" wp14:anchorId="0B03EEE5" wp14:editId="03B8021A">
                <wp:simplePos x="0" y="0"/>
                <wp:positionH relativeFrom="column">
                  <wp:posOffset>4923155</wp:posOffset>
                </wp:positionH>
                <wp:positionV relativeFrom="paragraph">
                  <wp:posOffset>118110</wp:posOffset>
                </wp:positionV>
                <wp:extent cx="234950" cy="0"/>
                <wp:effectExtent l="8255" t="6350" r="13970" b="12700"/>
                <wp:wrapNone/>
                <wp:docPr id="765467639" name="Freeform: Shape 3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4950" cy="0"/>
                        </a:xfrm>
                        <a:custGeom>
                          <a:avLst/>
                          <a:gdLst>
                            <a:gd name="T0" fmla="+- 0 9424 9424"/>
                            <a:gd name="T1" fmla="*/ T0 w 370"/>
                            <a:gd name="T2" fmla="+- 0 9794 9424"/>
                            <a:gd name="T3" fmla="*/ T2 w 370"/>
                          </a:gdLst>
                          <a:ahLst/>
                          <a:cxnLst>
                            <a:cxn ang="0">
                              <a:pos x="T1" y="0"/>
                            </a:cxn>
                            <a:cxn ang="0">
                              <a:pos x="T3" y="0"/>
                            </a:cxn>
                          </a:cxnLst>
                          <a:rect l="0" t="0" r="r" b="b"/>
                          <a:pathLst>
                            <a:path w="370">
                              <a:moveTo>
                                <a:pt x="0" y="0"/>
                              </a:moveTo>
                              <a:lnTo>
                                <a:pt x="370"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E1851EB" id="Freeform: Shape 321" o:spid="_x0000_s1026" style="position:absolute;z-index:-25151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87.65pt,9.3pt,406.15pt,9.3pt" coordsize="3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" filled="f" strokeweight=".58pt">
                <v:path arrowok="t" o:connecttype="custom" o:connectlocs="0,0;234950,0" o:connectangles="0,0"/>
              </v:polyline>
            </w:pict>
          </mc:Fallback>
        </mc:AlternateContent>
      </w:r>
      <w:r>
        <w:rPr>
          <w:noProof/>
          <w:sz w:val="24"/>
          <w:szCs w:val="24"/>
        </w:rPr>
        <mc:AlternateContent>
          <mc:Choice Requires="wps">
            <w:drawing>
              <wp:anchor distT="0" distB="0" distL="114300" distR="114300" simplePos="0" relativeHeight="251799552" behindDoc="1" locked="0" layoutInCell="1" allowOverlap="1" wp14:anchorId="30F074F9" wp14:editId="0D691F38">
                <wp:simplePos x="0" y="0"/>
                <wp:positionH relativeFrom="column">
                  <wp:posOffset>4700270</wp:posOffset>
                </wp:positionH>
                <wp:positionV relativeFrom="paragraph">
                  <wp:posOffset>118110</wp:posOffset>
                </wp:positionV>
                <wp:extent cx="216535" cy="0"/>
                <wp:effectExtent l="13970" t="6350" r="7620" b="12700"/>
                <wp:wrapNone/>
                <wp:docPr id="1905829805" name="Freeform: Shape 3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6535" cy="0"/>
                        </a:xfrm>
                        <a:custGeom>
                          <a:avLst/>
                          <a:gdLst>
                            <a:gd name="T0" fmla="+- 0 9073 9073"/>
                            <a:gd name="T1" fmla="*/ T0 w 341"/>
                            <a:gd name="T2" fmla="+- 0 9415 9073"/>
                            <a:gd name="T3" fmla="*/ T2 w 341"/>
                          </a:gdLst>
                          <a:ahLst/>
                          <a:cxnLst>
                            <a:cxn ang="0">
                              <a:pos x="T1" y="0"/>
                            </a:cxn>
                            <a:cxn ang="0">
                              <a:pos x="T3" y="0"/>
                            </a:cxn>
                          </a:cxnLst>
                          <a:rect l="0" t="0" r="r" b="b"/>
                          <a:pathLst>
                            <a:path w="341">
                              <a:moveTo>
                                <a:pt x="0" y="0"/>
                              </a:moveTo>
                              <a:lnTo>
                                <a:pt x="342"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DE6F5C7" id="Freeform: Shape 320" o:spid="_x0000_s1026" style="position:absolute;z-index:-25151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70.1pt,9.3pt,387.2pt,9.3pt" coordsize="3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" filled="f" strokeweight=".58pt">
                <v:path arrowok="t" o:connecttype="custom" o:connectlocs="0,0;217170,0" o:connectangles="0,0"/>
              </v:polyline>
            </w:pict>
          </mc:Fallback>
        </mc:AlternateContent>
      </w:r>
      <w:r>
        <w:rPr>
          <w:noProof/>
          <w:sz w:val="24"/>
          <w:szCs w:val="24"/>
        </w:rPr>
        <mc:AlternateContent>
          <mc:Choice Requires="wps">
            <w:drawing>
              <wp:anchor distT="0" distB="0" distL="114300" distR="114300" simplePos="0" relativeHeight="251800576" behindDoc="1" locked="0" layoutInCell="1" allowOverlap="1" wp14:anchorId="13C44DA0" wp14:editId="6BF48901">
                <wp:simplePos x="0" y="0"/>
                <wp:positionH relativeFrom="column">
                  <wp:posOffset>4465955</wp:posOffset>
                </wp:positionH>
                <wp:positionV relativeFrom="paragraph">
                  <wp:posOffset>118110</wp:posOffset>
                </wp:positionV>
                <wp:extent cx="228600" cy="0"/>
                <wp:effectExtent l="8255" t="6350" r="10795" b="12700"/>
                <wp:wrapNone/>
                <wp:docPr id="629059982" name="Freeform: Shape 3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8600" cy="0"/>
                        </a:xfrm>
                        <a:custGeom>
                          <a:avLst/>
                          <a:gdLst>
                            <a:gd name="T0" fmla="+- 0 8704 8704"/>
                            <a:gd name="T1" fmla="*/ T0 w 360"/>
                            <a:gd name="T2" fmla="+- 0 9064 8704"/>
                            <a:gd name="T3" fmla="*/ T2 w 360"/>
                          </a:gdLst>
                          <a:ahLst/>
                          <a:cxnLst>
                            <a:cxn ang="0">
                              <a:pos x="T1" y="0"/>
                            </a:cxn>
                            <a:cxn ang="0">
                              <a:pos x="T3" y="0"/>
                            </a:cxn>
                          </a:cxnLst>
                          <a:rect l="0" t="0" r="r" b="b"/>
                          <a:pathLst>
                            <a:path w="360">
                              <a:moveTo>
                                <a:pt x="0" y="0"/>
                              </a:moveTo>
                              <a:lnTo>
                                <a:pt x="360"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4016A2D" id="Freeform: Shape 319" o:spid="_x0000_s1026" style="position:absolute;z-index:-25151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51.65pt,9.3pt,369.65pt,9.3pt" coordsize="3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" filled="f" strokeweight=".58pt">
                <v:path arrowok="t" o:connecttype="custom" o:connectlocs="0,0;228600,0" o:connectangles="0,0"/>
              </v:polyline>
            </w:pict>
          </mc:Fallback>
        </mc:AlternateContent>
      </w:r>
      <w:r>
        <w:rPr>
          <w:noProof/>
          <w:sz w:val="24"/>
          <w:szCs w:val="24"/>
        </w:rPr>
        <mc:AlternateContent>
          <mc:Choice Requires="wps">
            <w:drawing>
              <wp:anchor distT="0" distB="0" distL="114300" distR="114300" simplePos="0" relativeHeight="251801600" behindDoc="1" locked="0" layoutInCell="1" allowOverlap="1" wp14:anchorId="6CE2AC71" wp14:editId="178AB403">
                <wp:simplePos x="0" y="0"/>
                <wp:positionH relativeFrom="column">
                  <wp:posOffset>4243070</wp:posOffset>
                </wp:positionH>
                <wp:positionV relativeFrom="paragraph">
                  <wp:posOffset>118110</wp:posOffset>
                </wp:positionV>
                <wp:extent cx="216535" cy="0"/>
                <wp:effectExtent l="13970" t="6350" r="7620" b="12700"/>
                <wp:wrapNone/>
                <wp:docPr id="1423979463" name="Freeform: Shape 3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6535" cy="0"/>
                        </a:xfrm>
                        <a:custGeom>
                          <a:avLst/>
                          <a:gdLst>
                            <a:gd name="T0" fmla="+- 0 8353 8353"/>
                            <a:gd name="T1" fmla="*/ T0 w 341"/>
                            <a:gd name="T2" fmla="+- 0 8694 8353"/>
                            <a:gd name="T3" fmla="*/ T2 w 341"/>
                          </a:gdLst>
                          <a:ahLst/>
                          <a:cxnLst>
                            <a:cxn ang="0">
                              <a:pos x="T1" y="0"/>
                            </a:cxn>
                            <a:cxn ang="0">
                              <a:pos x="T3" y="0"/>
                            </a:cxn>
                          </a:cxnLst>
                          <a:rect l="0" t="0" r="r" b="b"/>
                          <a:pathLst>
                            <a:path w="341">
                              <a:moveTo>
                                <a:pt x="0" y="0"/>
                              </a:moveTo>
                              <a:lnTo>
                                <a:pt x="341"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DAF5077" id="Freeform: Shape 318" o:spid="_x0000_s1026" style="position:absolute;z-index:-25151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34.1pt,9.3pt,351.15pt,9.3pt" coordsize="3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" filled="f" strokeweight=".58pt">
                <v:path arrowok="t" o:connecttype="custom" o:connectlocs="0,0;216535,0" o:connectangles="0,0"/>
              </v:polyline>
            </w:pict>
          </mc:Fallback>
        </mc:AlternateContent>
      </w:r>
      <w:r>
        <w:rPr>
          <w:noProof/>
          <w:sz w:val="24"/>
          <w:szCs w:val="24"/>
        </w:rPr>
        <mc:AlternateContent>
          <mc:Choice Requires="wps">
            <w:drawing>
              <wp:anchor distT="0" distB="0" distL="114300" distR="114300" simplePos="0" relativeHeight="251802624" behindDoc="1" locked="0" layoutInCell="1" allowOverlap="1" wp14:anchorId="4EFE6987" wp14:editId="283945AE">
                <wp:simplePos x="0" y="0"/>
                <wp:positionH relativeFrom="column">
                  <wp:posOffset>4016375</wp:posOffset>
                </wp:positionH>
                <wp:positionV relativeFrom="paragraph">
                  <wp:posOffset>118110</wp:posOffset>
                </wp:positionV>
                <wp:extent cx="220980" cy="0"/>
                <wp:effectExtent l="6350" t="6350" r="10795" b="12700"/>
                <wp:wrapNone/>
                <wp:docPr id="1283621568" name="Freeform: Shape 3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0980" cy="0"/>
                        </a:xfrm>
                        <a:custGeom>
                          <a:avLst/>
                          <a:gdLst>
                            <a:gd name="T0" fmla="+- 0 7996 7996"/>
                            <a:gd name="T1" fmla="*/ T0 w 348"/>
                            <a:gd name="T2" fmla="+- 0 8344 7996"/>
                            <a:gd name="T3" fmla="*/ T2 w 348"/>
                          </a:gdLst>
                          <a:ahLst/>
                          <a:cxnLst>
                            <a:cxn ang="0">
                              <a:pos x="T1" y="0"/>
                            </a:cxn>
                            <a:cxn ang="0">
                              <a:pos x="T3" y="0"/>
                            </a:cxn>
                          </a:cxnLst>
                          <a:rect l="0" t="0" r="r" b="b"/>
                          <a:pathLst>
                            <a:path w="348">
                              <a:moveTo>
                                <a:pt x="0" y="0"/>
                              </a:moveTo>
                              <a:lnTo>
                                <a:pt x="348"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F2D3C36" id="Freeform: Shape 317" o:spid="_x0000_s1026" style="position:absolute;z-index:-25151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16.25pt,9.3pt,333.65pt,9.3pt" coordsize="3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" filled="f" strokeweight=".58pt">
                <v:path arrowok="t" o:connecttype="custom" o:connectlocs="0,0;220980,0" o:connectangles="0,0"/>
              </v:polyline>
            </w:pict>
          </mc:Fallback>
        </mc:AlternateContent>
      </w:r>
      <w:r>
        <w:rPr>
          <w:noProof/>
          <w:sz w:val="24"/>
          <w:szCs w:val="24"/>
        </w:rPr>
        <mc:AlternateContent>
          <mc:Choice Requires="wps">
            <w:drawing>
              <wp:anchor distT="0" distB="0" distL="114300" distR="114300" simplePos="0" relativeHeight="251803648" behindDoc="1" locked="0" layoutInCell="1" allowOverlap="1" wp14:anchorId="11235143" wp14:editId="43FAC6D4">
                <wp:simplePos x="0" y="0"/>
                <wp:positionH relativeFrom="column">
                  <wp:posOffset>3732530</wp:posOffset>
                </wp:positionH>
                <wp:positionV relativeFrom="paragraph">
                  <wp:posOffset>118110</wp:posOffset>
                </wp:positionV>
                <wp:extent cx="277495" cy="0"/>
                <wp:effectExtent l="8255" t="6350" r="9525" b="12700"/>
                <wp:wrapNone/>
                <wp:docPr id="955703719" name="Freeform: Shape 3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7495" cy="0"/>
                        </a:xfrm>
                        <a:custGeom>
                          <a:avLst/>
                          <a:gdLst>
                            <a:gd name="T0" fmla="+- 0 7549 7549"/>
                            <a:gd name="T1" fmla="*/ T0 w 437"/>
                            <a:gd name="T2" fmla="+- 0 7986 7549"/>
                            <a:gd name="T3" fmla="*/ T2 w 437"/>
                          </a:gdLst>
                          <a:ahLst/>
                          <a:cxnLst>
                            <a:cxn ang="0">
                              <a:pos x="T1" y="0"/>
                            </a:cxn>
                            <a:cxn ang="0">
                              <a:pos x="T3" y="0"/>
                            </a:cxn>
                          </a:cxnLst>
                          <a:rect l="0" t="0" r="r" b="b"/>
                          <a:pathLst>
                            <a:path w="437">
                              <a:moveTo>
                                <a:pt x="0" y="0"/>
                              </a:moveTo>
                              <a:lnTo>
                                <a:pt x="437"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0C59DB3" id="Freeform: Shape 316" o:spid="_x0000_s1026" style="position:absolute;z-index:-25151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93.9pt,9.3pt,315.75pt,9.3pt" coordsize="43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" filled="f" strokeweight=".58pt">
                <v:path arrowok="t" o:connecttype="custom" o:connectlocs="0,0;277495,0" o:connectangles="0,0"/>
              </v:polyline>
            </w:pict>
          </mc:Fallback>
        </mc:AlternateContent>
      </w:r>
      <w:r>
        <w:rPr>
          <w:noProof/>
          <w:sz w:val="24"/>
          <w:szCs w:val="24"/>
        </w:rPr>
        <mc:AlternateContent>
          <mc:Choice Requires="wps">
            <w:drawing>
              <wp:anchor distT="0" distB="0" distL="114300" distR="114300" simplePos="0" relativeHeight="251804672" behindDoc="1" locked="0" layoutInCell="1" allowOverlap="1" wp14:anchorId="12F13C6D" wp14:editId="7120258B">
                <wp:simplePos x="0" y="0"/>
                <wp:positionH relativeFrom="column">
                  <wp:posOffset>3491865</wp:posOffset>
                </wp:positionH>
                <wp:positionV relativeFrom="paragraph">
                  <wp:posOffset>118110</wp:posOffset>
                </wp:positionV>
                <wp:extent cx="234950" cy="0"/>
                <wp:effectExtent l="5715" t="6350" r="6985" b="12700"/>
                <wp:wrapNone/>
                <wp:docPr id="1149110841" name="Freeform: Shape 3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4950" cy="0"/>
                        </a:xfrm>
                        <a:custGeom>
                          <a:avLst/>
                          <a:gdLst>
                            <a:gd name="T0" fmla="+- 0 7170 7170"/>
                            <a:gd name="T1" fmla="*/ T0 w 370"/>
                            <a:gd name="T2" fmla="+- 0 7540 7170"/>
                            <a:gd name="T3" fmla="*/ T2 w 370"/>
                          </a:gdLst>
                          <a:ahLst/>
                          <a:cxnLst>
                            <a:cxn ang="0">
                              <a:pos x="T1" y="0"/>
                            </a:cxn>
                            <a:cxn ang="0">
                              <a:pos x="T3" y="0"/>
                            </a:cxn>
                          </a:cxnLst>
                          <a:rect l="0" t="0" r="r" b="b"/>
                          <a:pathLst>
                            <a:path w="370">
                              <a:moveTo>
                                <a:pt x="0" y="0"/>
                              </a:moveTo>
                              <a:lnTo>
                                <a:pt x="370"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9493079" id="Freeform: Shape 315" o:spid="_x0000_s1026" style="position:absolute;z-index:-25151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74.95pt,9.3pt,293.45pt,9.3pt" coordsize="3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" filled="f" strokeweight=".58pt">
                <v:path arrowok="t" o:connecttype="custom" o:connectlocs="0,0;234950,0" o:connectangles="0,0"/>
              </v:polyline>
            </w:pict>
          </mc:Fallback>
        </mc:AlternateContent>
      </w:r>
      <w:r>
        <w:rPr>
          <w:noProof/>
          <w:sz w:val="24"/>
          <w:szCs w:val="24"/>
        </w:rPr>
        <mc:AlternateContent>
          <mc:Choice Requires="wps">
            <w:drawing>
              <wp:anchor distT="0" distB="0" distL="114300" distR="114300" simplePos="0" relativeHeight="251805696" behindDoc="1" locked="0" layoutInCell="1" allowOverlap="1" wp14:anchorId="4BA7E735" wp14:editId="3C29370C">
                <wp:simplePos x="0" y="0"/>
                <wp:positionH relativeFrom="column">
                  <wp:posOffset>3239135</wp:posOffset>
                </wp:positionH>
                <wp:positionV relativeFrom="paragraph">
                  <wp:posOffset>118110</wp:posOffset>
                </wp:positionV>
                <wp:extent cx="247015" cy="0"/>
                <wp:effectExtent l="10160" t="6350" r="9525" b="12700"/>
                <wp:wrapNone/>
                <wp:docPr id="1811681039" name="Freeform: Shape 3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7015" cy="0"/>
                        </a:xfrm>
                        <a:custGeom>
                          <a:avLst/>
                          <a:gdLst>
                            <a:gd name="T0" fmla="+- 0 6772 6772"/>
                            <a:gd name="T1" fmla="*/ T0 w 389"/>
                            <a:gd name="T2" fmla="+- 0 7161 6772"/>
                            <a:gd name="T3" fmla="*/ T2 w 389"/>
                          </a:gdLst>
                          <a:ahLst/>
                          <a:cxnLst>
                            <a:cxn ang="0">
                              <a:pos x="T1" y="0"/>
                            </a:cxn>
                            <a:cxn ang="0">
                              <a:pos x="T3" y="0"/>
                            </a:cxn>
                          </a:cxnLst>
                          <a:rect l="0" t="0" r="r" b="b"/>
                          <a:pathLst>
                            <a:path w="389">
                              <a:moveTo>
                                <a:pt x="0" y="0"/>
                              </a:moveTo>
                              <a:lnTo>
                                <a:pt x="389"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DAB4E3F" id="Freeform: Shape 314" o:spid="_x0000_s1026" style="position:absolute;z-index:-25151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55.05pt,9.3pt,274.5pt,9.3pt" coordsize="3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" filled="f" strokeweight=".58pt">
                <v:path arrowok="t" o:connecttype="custom" o:connectlocs="0,0;247015,0" o:connectangles="0,0"/>
              </v:polyline>
            </w:pict>
          </mc:Fallback>
        </mc:AlternateContent>
      </w:r>
      <w:r>
        <w:rPr>
          <w:noProof/>
          <w:sz w:val="24"/>
          <w:szCs w:val="24"/>
        </w:rPr>
        <mc:AlternateContent>
          <mc:Choice Requires="wps">
            <w:drawing>
              <wp:anchor distT="0" distB="0" distL="114300" distR="114300" simplePos="0" relativeHeight="251806720" behindDoc="1" locked="0" layoutInCell="1" allowOverlap="1" wp14:anchorId="035DAC48" wp14:editId="351A69D5">
                <wp:simplePos x="0" y="0"/>
                <wp:positionH relativeFrom="column">
                  <wp:posOffset>3025140</wp:posOffset>
                </wp:positionH>
                <wp:positionV relativeFrom="paragraph">
                  <wp:posOffset>118110</wp:posOffset>
                </wp:positionV>
                <wp:extent cx="207645" cy="0"/>
                <wp:effectExtent l="5715" t="6350" r="5715" b="12700"/>
                <wp:wrapNone/>
                <wp:docPr id="1997474014" name="Freeform: Shape 3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7645" cy="0"/>
                        </a:xfrm>
                        <a:custGeom>
                          <a:avLst/>
                          <a:gdLst>
                            <a:gd name="T0" fmla="+- 0 6435 6435"/>
                            <a:gd name="T1" fmla="*/ T0 w 327"/>
                            <a:gd name="T2" fmla="+- 0 6762 6435"/>
                            <a:gd name="T3" fmla="*/ T2 w 327"/>
                          </a:gdLst>
                          <a:ahLst/>
                          <a:cxnLst>
                            <a:cxn ang="0">
                              <a:pos x="T1" y="0"/>
                            </a:cxn>
                            <a:cxn ang="0">
                              <a:pos x="T3" y="0"/>
                            </a:cxn>
                          </a:cxnLst>
                          <a:rect l="0" t="0" r="r" b="b"/>
                          <a:pathLst>
                            <a:path w="327">
                              <a:moveTo>
                                <a:pt x="0" y="0"/>
                              </a:moveTo>
                              <a:lnTo>
                                <a:pt x="327"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282C497" id="Freeform: Shape 313" o:spid="_x0000_s1026" style="position:absolute;z-index:-25150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38.2pt,9.3pt,254.55pt,9.3pt" coordsize="3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" filled="f" strokeweight=".58pt">
                <v:path arrowok="t" o:connecttype="custom" o:connectlocs="0,0;207645,0" o:connectangles="0,0"/>
              </v:polyline>
            </w:pict>
          </mc:Fallback>
        </mc:AlternateContent>
      </w:r>
      <w:r>
        <w:rPr>
          <w:noProof/>
          <w:sz w:val="24"/>
          <w:szCs w:val="24"/>
        </w:rPr>
        <mc:AlternateContent>
          <mc:Choice Requires="wps">
            <w:drawing>
              <wp:anchor distT="0" distB="0" distL="114300" distR="114300" simplePos="0" relativeHeight="251807744" behindDoc="1" locked="0" layoutInCell="1" allowOverlap="1" wp14:anchorId="3BA6F955" wp14:editId="3C7CBBF9">
                <wp:simplePos x="0" y="0"/>
                <wp:positionH relativeFrom="column">
                  <wp:posOffset>2760345</wp:posOffset>
                </wp:positionH>
                <wp:positionV relativeFrom="paragraph">
                  <wp:posOffset>118110</wp:posOffset>
                </wp:positionV>
                <wp:extent cx="259080" cy="0"/>
                <wp:effectExtent l="7620" t="6350" r="9525" b="12700"/>
                <wp:wrapNone/>
                <wp:docPr id="1454581576" name="Freeform: Shape 3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9080" cy="0"/>
                        </a:xfrm>
                        <a:custGeom>
                          <a:avLst/>
                          <a:gdLst>
                            <a:gd name="T0" fmla="+- 0 6018 6018"/>
                            <a:gd name="T1" fmla="*/ T0 w 408"/>
                            <a:gd name="T2" fmla="+- 0 6426 6018"/>
                            <a:gd name="T3" fmla="*/ T2 w 408"/>
                          </a:gdLst>
                          <a:ahLst/>
                          <a:cxnLst>
                            <a:cxn ang="0">
                              <a:pos x="T1" y="0"/>
                            </a:cxn>
                            <a:cxn ang="0">
                              <a:pos x="T3" y="0"/>
                            </a:cxn>
                          </a:cxnLst>
                          <a:rect l="0" t="0" r="r" b="b"/>
                          <a:pathLst>
                            <a:path w="408">
                              <a:moveTo>
                                <a:pt x="0" y="0"/>
                              </a:moveTo>
                              <a:lnTo>
                                <a:pt x="408"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1501231" id="Freeform: Shape 312" o:spid="_x0000_s1026" style="position:absolute;z-index:-25150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17.35pt,9.3pt,237.75pt,9.3pt" coordsize="4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" filled="f" strokeweight=".58pt">
                <v:path arrowok="t" o:connecttype="custom" o:connectlocs="0,0;259080,0" o:connectangles="0,0"/>
              </v:polyline>
            </w:pict>
          </mc:Fallback>
        </mc:AlternateContent>
      </w:r>
      <w:r>
        <w:rPr>
          <w:noProof/>
          <w:sz w:val="24"/>
          <w:szCs w:val="24"/>
        </w:rPr>
        <mc:AlternateContent>
          <mc:Choice Requires="wps">
            <w:drawing>
              <wp:anchor distT="0" distB="0" distL="114300" distR="114300" simplePos="0" relativeHeight="251808768" behindDoc="1" locked="0" layoutInCell="1" allowOverlap="1" wp14:anchorId="0FB80E0B" wp14:editId="74CDAC02">
                <wp:simplePos x="0" y="0"/>
                <wp:positionH relativeFrom="column">
                  <wp:posOffset>2546985</wp:posOffset>
                </wp:positionH>
                <wp:positionV relativeFrom="paragraph">
                  <wp:posOffset>118110</wp:posOffset>
                </wp:positionV>
                <wp:extent cx="207010" cy="0"/>
                <wp:effectExtent l="13335" t="6350" r="8255" b="12700"/>
                <wp:wrapNone/>
                <wp:docPr id="830962542" name="Freeform: Shape 3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7010" cy="0"/>
                        </a:xfrm>
                        <a:custGeom>
                          <a:avLst/>
                          <a:gdLst>
                            <a:gd name="T0" fmla="+- 0 5682 5682"/>
                            <a:gd name="T1" fmla="*/ T0 w 326"/>
                            <a:gd name="T2" fmla="+- 0 6008 5682"/>
                            <a:gd name="T3" fmla="*/ T2 w 326"/>
                          </a:gdLst>
                          <a:ahLst/>
                          <a:cxnLst>
                            <a:cxn ang="0">
                              <a:pos x="T1" y="0"/>
                            </a:cxn>
                            <a:cxn ang="0">
                              <a:pos x="T3" y="0"/>
                            </a:cxn>
                          </a:cxnLst>
                          <a:rect l="0" t="0" r="r" b="b"/>
                          <a:pathLst>
                            <a:path w="326">
                              <a:moveTo>
                                <a:pt x="0" y="0"/>
                              </a:moveTo>
                              <a:lnTo>
                                <a:pt x="326"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34E5E6C" id="Freeform: Shape 311" o:spid="_x0000_s1026" style="position:absolute;z-index:-25150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00.55pt,9.3pt,216.85pt,9.3pt" coordsize="3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" filled="f" strokeweight=".58pt">
                <v:path arrowok="t" o:connecttype="custom" o:connectlocs="0,0;207010,0" o:connectangles="0,0"/>
              </v:polyline>
            </w:pict>
          </mc:Fallback>
        </mc:AlternateContent>
      </w:r>
      <w:r>
        <w:rPr>
          <w:noProof/>
          <w:sz w:val="24"/>
          <w:szCs w:val="24"/>
        </w:rPr>
        <mc:AlternateContent>
          <mc:Choice Requires="wps">
            <w:drawing>
              <wp:anchor distT="0" distB="0" distL="114300" distR="114300" simplePos="0" relativeHeight="251809792" behindDoc="1" locked="0" layoutInCell="1" allowOverlap="1" wp14:anchorId="22FF7F82" wp14:editId="7967E877">
                <wp:simplePos x="0" y="0"/>
                <wp:positionH relativeFrom="column">
                  <wp:posOffset>2319655</wp:posOffset>
                </wp:positionH>
                <wp:positionV relativeFrom="paragraph">
                  <wp:posOffset>118110</wp:posOffset>
                </wp:positionV>
                <wp:extent cx="220980" cy="0"/>
                <wp:effectExtent l="5080" t="6350" r="12065" b="12700"/>
                <wp:wrapNone/>
                <wp:docPr id="471839156" name="Freeform: Shape 3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0980" cy="0"/>
                        </a:xfrm>
                        <a:custGeom>
                          <a:avLst/>
                          <a:gdLst>
                            <a:gd name="T0" fmla="+- 0 5324 5324"/>
                            <a:gd name="T1" fmla="*/ T0 w 348"/>
                            <a:gd name="T2" fmla="+- 0 5672 5324"/>
                            <a:gd name="T3" fmla="*/ T2 w 348"/>
                          </a:gdLst>
                          <a:ahLst/>
                          <a:cxnLst>
                            <a:cxn ang="0">
                              <a:pos x="T1" y="0"/>
                            </a:cxn>
                            <a:cxn ang="0">
                              <a:pos x="T3" y="0"/>
                            </a:cxn>
                          </a:cxnLst>
                          <a:rect l="0" t="0" r="r" b="b"/>
                          <a:pathLst>
                            <a:path w="348">
                              <a:moveTo>
                                <a:pt x="0" y="0"/>
                              </a:moveTo>
                              <a:lnTo>
                                <a:pt x="348"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F7D5568" id="Freeform: Shape 310" o:spid="_x0000_s1026" style="position:absolute;z-index:-25150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82.65pt,9.3pt,200.05pt,9.3pt" coordsize="3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" filled="f" strokeweight=".58pt">
                <v:path arrowok="t" o:connecttype="custom" o:connectlocs="0,0;220980,0" o:connectangles="0,0"/>
              </v:polyline>
            </w:pict>
          </mc:Fallback>
        </mc:AlternateContent>
      </w:r>
      <w:r>
        <w:rPr>
          <w:noProof/>
          <w:sz w:val="24"/>
          <w:szCs w:val="24"/>
        </w:rPr>
        <mc:AlternateContent>
          <mc:Choice Requires="wps">
            <w:drawing>
              <wp:anchor distT="0" distB="0" distL="114300" distR="114300" simplePos="0" relativeHeight="251810816" behindDoc="1" locked="0" layoutInCell="1" allowOverlap="1" wp14:anchorId="3ECB6AF4" wp14:editId="709F01D9">
                <wp:simplePos x="0" y="0"/>
                <wp:positionH relativeFrom="column">
                  <wp:posOffset>2066925</wp:posOffset>
                </wp:positionH>
                <wp:positionV relativeFrom="paragraph">
                  <wp:posOffset>118110</wp:posOffset>
                </wp:positionV>
                <wp:extent cx="247015" cy="0"/>
                <wp:effectExtent l="9525" t="6350" r="10160" b="12700"/>
                <wp:wrapNone/>
                <wp:docPr id="40558315" name="Freeform: Shape 3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7015" cy="0"/>
                        </a:xfrm>
                        <a:custGeom>
                          <a:avLst/>
                          <a:gdLst>
                            <a:gd name="T0" fmla="+- 0 4926 4926"/>
                            <a:gd name="T1" fmla="*/ T0 w 389"/>
                            <a:gd name="T2" fmla="+- 0 5315 4926"/>
                            <a:gd name="T3" fmla="*/ T2 w 389"/>
                          </a:gdLst>
                          <a:ahLst/>
                          <a:cxnLst>
                            <a:cxn ang="0">
                              <a:pos x="T1" y="0"/>
                            </a:cxn>
                            <a:cxn ang="0">
                              <a:pos x="T3" y="0"/>
                            </a:cxn>
                          </a:cxnLst>
                          <a:rect l="0" t="0" r="r" b="b"/>
                          <a:pathLst>
                            <a:path w="389">
                              <a:moveTo>
                                <a:pt x="0" y="0"/>
                              </a:moveTo>
                              <a:lnTo>
                                <a:pt x="389"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FEF0E92" id="Freeform: Shape 309" o:spid="_x0000_s1026" style="position:absolute;z-index:-25150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62.75pt,9.3pt,182.2pt,9.3pt" coordsize="3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" filled="f" strokeweight=".58pt">
                <v:path arrowok="t" o:connecttype="custom" o:connectlocs="0,0;247015,0" o:connectangles="0,0"/>
              </v:polyline>
            </w:pict>
          </mc:Fallback>
        </mc:AlternateContent>
      </w:r>
      <w:r>
        <w:rPr>
          <w:noProof/>
          <w:sz w:val="24"/>
          <w:szCs w:val="24"/>
        </w:rPr>
        <mc:AlternateContent>
          <mc:Choice Requires="wps">
            <w:drawing>
              <wp:anchor distT="0" distB="0" distL="114300" distR="114300" simplePos="0" relativeHeight="251811840" behindDoc="1" locked="0" layoutInCell="1" allowOverlap="1" wp14:anchorId="1CD2EC7B" wp14:editId="7BA148E4">
                <wp:simplePos x="0" y="0"/>
                <wp:positionH relativeFrom="column">
                  <wp:posOffset>245110</wp:posOffset>
                </wp:positionH>
                <wp:positionV relativeFrom="paragraph">
                  <wp:posOffset>118110</wp:posOffset>
                </wp:positionV>
                <wp:extent cx="1815465" cy="0"/>
                <wp:effectExtent l="6985" t="6350" r="6350" b="12700"/>
                <wp:wrapNone/>
                <wp:docPr id="1144057266" name="Freeform: Shape 3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15465" cy="0"/>
                        </a:xfrm>
                        <a:custGeom>
                          <a:avLst/>
                          <a:gdLst>
                            <a:gd name="T0" fmla="+- 0 2057 2057"/>
                            <a:gd name="T1" fmla="*/ T0 w 2859"/>
                            <a:gd name="T2" fmla="+- 0 4916 2057"/>
                            <a:gd name="T3" fmla="*/ T2 w 2859"/>
                          </a:gdLst>
                          <a:ahLst/>
                          <a:cxnLst>
                            <a:cxn ang="0">
                              <a:pos x="T1" y="0"/>
                            </a:cxn>
                            <a:cxn ang="0">
                              <a:pos x="T3" y="0"/>
                            </a:cxn>
                          </a:cxnLst>
                          <a:rect l="0" t="0" r="r" b="b"/>
                          <a:pathLst>
                            <a:path w="2859">
                              <a:moveTo>
                                <a:pt x="0" y="0"/>
                              </a:moveTo>
                              <a:lnTo>
                                <a:pt x="2859"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7FAC292" id="Freeform: Shape 308" o:spid="_x0000_s1026" style="position:absolute;z-index:-25150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9.3pt,9.3pt,162.25pt,9.3pt" coordsize="28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" filled="f" strokeweight=".58pt">
                <v:path arrowok="t" o:connecttype="custom" o:connectlocs="0,0;1815465,0" o:connectangles="0,0"/>
              </v:polyline>
            </w:pict>
          </mc:Fallback>
        </mc:AlternateContent>
      </w:r>
      <w:r>
        <w:rPr>
          <w:noProof/>
          <w:sz w:val="24"/>
          <w:szCs w:val="24"/>
        </w:rPr>
        <mc:AlternateContent>
          <mc:Choice Requires="wps">
            <w:drawing>
              <wp:anchor distT="0" distB="0" distL="114300" distR="114300" simplePos="0" relativeHeight="251812864" behindDoc="1" locked="0" layoutInCell="1" allowOverlap="1" wp14:anchorId="62C6FC5B" wp14:editId="0020BDFA">
                <wp:simplePos x="0" y="0"/>
                <wp:positionH relativeFrom="column">
                  <wp:posOffset>4243070</wp:posOffset>
                </wp:positionH>
                <wp:positionV relativeFrom="paragraph">
                  <wp:posOffset>121285</wp:posOffset>
                </wp:positionV>
                <wp:extent cx="216535" cy="74930"/>
                <wp:effectExtent l="4445" t="0" r="0" b="1270"/>
                <wp:wrapNone/>
                <wp:docPr id="1038459120" name="Freeform: Shape 3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6535" cy="74930"/>
                        </a:xfrm>
                        <a:custGeom>
                          <a:avLst/>
                          <a:gdLst>
                            <a:gd name="T0" fmla="+- 0 8353 8353"/>
                            <a:gd name="T1" fmla="*/ T0 w 341"/>
                            <a:gd name="T2" fmla="+- 0 10989 10871"/>
                            <a:gd name="T3" fmla="*/ 10989 h 118"/>
                            <a:gd name="T4" fmla="+- 0 8694 8353"/>
                            <a:gd name="T5" fmla="*/ T4 w 341"/>
                            <a:gd name="T6" fmla="+- 0 10989 10871"/>
                            <a:gd name="T7" fmla="*/ 10989 h 118"/>
                            <a:gd name="T8" fmla="+- 0 8694 8353"/>
                            <a:gd name="T9" fmla="*/ T8 w 341"/>
                            <a:gd name="T10" fmla="+- 0 10871 10871"/>
                            <a:gd name="T11" fmla="*/ 10871 h 118"/>
                            <a:gd name="T12" fmla="+- 0 8353 8353"/>
                            <a:gd name="T13" fmla="*/ T12 w 341"/>
                            <a:gd name="T14" fmla="+- 0 10871 10871"/>
                            <a:gd name="T15" fmla="*/ 10871 h 118"/>
                            <a:gd name="T16" fmla="+- 0 8353 8353"/>
                            <a:gd name="T17" fmla="*/ T16 w 341"/>
                            <a:gd name="T18" fmla="+- 0 10989 10871"/>
                            <a:gd name="T19" fmla="*/ 10989 h 118"/>
                          </a:gdLst>
                          <a:ahLst/>
                          <a:cxnLst>
                            <a:cxn ang="0">
                              <a:pos x="T1" y="T3"/>
                            </a:cxn>
                            <a:cxn ang="0">
                              <a:pos x="T5" y="T7"/>
                            </a:cxn>
                            <a:cxn ang="0">
                              <a:pos x="T9" y="T11"/>
                            </a:cxn>
                            <a:cxn ang="0">
                              <a:pos x="T13" y="T15"/>
                            </a:cxn>
                            <a:cxn ang="0">
                              <a:pos x="T17" y="T19"/>
                            </a:cxn>
                          </a:cxnLst>
                          <a:rect l="0" t="0" r="r" b="b"/>
                          <a:pathLst>
                            <a:path w="341" h="118">
                              <a:moveTo>
                                <a:pt x="0" y="118"/>
                              </a:moveTo>
                              <a:lnTo>
                                <a:pt x="341" y="118"/>
                              </a:lnTo>
                              <a:lnTo>
                                <a:pt x="341" y="0"/>
                              </a:lnTo>
                              <a:lnTo>
                                <a:pt x="0" y="0"/>
                              </a:lnTo>
                              <a:lnTo>
                                <a:pt x="0" y="118"/>
                              </a:lnTo>
                              <a:close/>
                            </a:path>
                          </a:pathLst>
                        </a:custGeom>
                        <a:solidFill>
                          <a:srgbClr val="006F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C4A5D4" id="Freeform: Shape 307" o:spid="_x0000_s1026" style="position:absolute;margin-left:334.1pt;margin-top:9.55pt;width:17.05pt;height:5.9pt;z-index:-25150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41,1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" path="m,118r341,l341,,,,,118xe" fillcolor="#006fc0" stroked="f">
                <v:path arrowok="t" o:connecttype="custom" o:connectlocs="0,6978015;216535,6978015;216535,6903085;0,6903085;0,6978015" o:connectangles="0,0,0,0,0"/>
              </v:shape>
            </w:pict>
          </mc:Fallback>
        </mc:AlternateContent>
      </w:r>
      <w:r>
        <w:rPr>
          <w:noProof/>
          <w:sz w:val="24"/>
          <w:szCs w:val="24"/>
        </w:rPr>
        <mc:AlternateContent>
          <mc:Choice Requires="wps">
            <w:drawing>
              <wp:anchor distT="0" distB="0" distL="114300" distR="114300" simplePos="0" relativeHeight="251813888" behindDoc="1" locked="0" layoutInCell="1" allowOverlap="1" wp14:anchorId="06CC0874" wp14:editId="266FF253">
                <wp:simplePos x="0" y="0"/>
                <wp:positionH relativeFrom="column">
                  <wp:posOffset>4016375</wp:posOffset>
                </wp:positionH>
                <wp:positionV relativeFrom="paragraph">
                  <wp:posOffset>121285</wp:posOffset>
                </wp:positionV>
                <wp:extent cx="220980" cy="74930"/>
                <wp:effectExtent l="0" t="0" r="1270" b="1270"/>
                <wp:wrapNone/>
                <wp:docPr id="1000508533" name="Freeform: Shape 3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0980" cy="74930"/>
                        </a:xfrm>
                        <a:custGeom>
                          <a:avLst/>
                          <a:gdLst>
                            <a:gd name="T0" fmla="+- 0 7996 7996"/>
                            <a:gd name="T1" fmla="*/ T0 w 348"/>
                            <a:gd name="T2" fmla="+- 0 10989 10871"/>
                            <a:gd name="T3" fmla="*/ 10989 h 118"/>
                            <a:gd name="T4" fmla="+- 0 8344 7996"/>
                            <a:gd name="T5" fmla="*/ T4 w 348"/>
                            <a:gd name="T6" fmla="+- 0 10989 10871"/>
                            <a:gd name="T7" fmla="*/ 10989 h 118"/>
                            <a:gd name="T8" fmla="+- 0 8344 7996"/>
                            <a:gd name="T9" fmla="*/ T8 w 348"/>
                            <a:gd name="T10" fmla="+- 0 10871 10871"/>
                            <a:gd name="T11" fmla="*/ 10871 h 118"/>
                            <a:gd name="T12" fmla="+- 0 7996 7996"/>
                            <a:gd name="T13" fmla="*/ T12 w 348"/>
                            <a:gd name="T14" fmla="+- 0 10871 10871"/>
                            <a:gd name="T15" fmla="*/ 10871 h 118"/>
                            <a:gd name="T16" fmla="+- 0 7996 7996"/>
                            <a:gd name="T17" fmla="*/ T16 w 348"/>
                            <a:gd name="T18" fmla="+- 0 10989 10871"/>
                            <a:gd name="T19" fmla="*/ 10989 h 118"/>
                          </a:gdLst>
                          <a:ahLst/>
                          <a:cxnLst>
                            <a:cxn ang="0">
                              <a:pos x="T1" y="T3"/>
                            </a:cxn>
                            <a:cxn ang="0">
                              <a:pos x="T5" y="T7"/>
                            </a:cxn>
                            <a:cxn ang="0">
                              <a:pos x="T9" y="T11"/>
                            </a:cxn>
                            <a:cxn ang="0">
                              <a:pos x="T13" y="T15"/>
                            </a:cxn>
                            <a:cxn ang="0">
                              <a:pos x="T17" y="T19"/>
                            </a:cxn>
                          </a:cxnLst>
                          <a:rect l="0" t="0" r="r" b="b"/>
                          <a:pathLst>
                            <a:path w="348" h="118">
                              <a:moveTo>
                                <a:pt x="0" y="118"/>
                              </a:moveTo>
                              <a:lnTo>
                                <a:pt x="348" y="118"/>
                              </a:lnTo>
                              <a:lnTo>
                                <a:pt x="348" y="0"/>
                              </a:lnTo>
                              <a:lnTo>
                                <a:pt x="0" y="0"/>
                              </a:lnTo>
                              <a:lnTo>
                                <a:pt x="0" y="118"/>
                              </a:lnTo>
                              <a:close/>
                            </a:path>
                          </a:pathLst>
                        </a:custGeom>
                        <a:solidFill>
                          <a:srgbClr val="006F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D2F50B" id="Freeform: Shape 306" o:spid="_x0000_s1026" style="position:absolute;margin-left:316.25pt;margin-top:9.55pt;width:17.4pt;height:5.9pt;z-index:-25150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48,1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" path="m,118r348,l348,,,,,118xe" fillcolor="#006fc0" stroked="f">
                <v:path arrowok="t" o:connecttype="custom" o:connectlocs="0,6978015;220980,6978015;220980,6903085;0,6903085;0,6978015" o:connectangles="0,0,0,0,0"/>
              </v:shape>
            </w:pict>
          </mc:Fallback>
        </mc:AlternateContent>
      </w:r>
      <w:r>
        <w:rPr>
          <w:noProof/>
          <w:sz w:val="24"/>
          <w:szCs w:val="24"/>
        </w:rPr>
        <mc:AlternateContent>
          <mc:Choice Requires="wps">
            <w:drawing>
              <wp:anchor distT="0" distB="0" distL="114300" distR="114300" simplePos="0" relativeHeight="251814912" behindDoc="1" locked="0" layoutInCell="1" allowOverlap="1" wp14:anchorId="5C6CF200" wp14:editId="5BACB511">
                <wp:simplePos x="0" y="0"/>
                <wp:positionH relativeFrom="column">
                  <wp:posOffset>3732530</wp:posOffset>
                </wp:positionH>
                <wp:positionV relativeFrom="paragraph">
                  <wp:posOffset>121285</wp:posOffset>
                </wp:positionV>
                <wp:extent cx="277495" cy="74930"/>
                <wp:effectExtent l="0" t="0" r="0" b="1270"/>
                <wp:wrapNone/>
                <wp:docPr id="608051114" name="Freeform: Shape 3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7495" cy="74930"/>
                        </a:xfrm>
                        <a:custGeom>
                          <a:avLst/>
                          <a:gdLst>
                            <a:gd name="T0" fmla="+- 0 7549 7549"/>
                            <a:gd name="T1" fmla="*/ T0 w 437"/>
                            <a:gd name="T2" fmla="+- 0 10989 10871"/>
                            <a:gd name="T3" fmla="*/ 10989 h 118"/>
                            <a:gd name="T4" fmla="+- 0 7986 7549"/>
                            <a:gd name="T5" fmla="*/ T4 w 437"/>
                            <a:gd name="T6" fmla="+- 0 10989 10871"/>
                            <a:gd name="T7" fmla="*/ 10989 h 118"/>
                            <a:gd name="T8" fmla="+- 0 7986 7549"/>
                            <a:gd name="T9" fmla="*/ T8 w 437"/>
                            <a:gd name="T10" fmla="+- 0 10871 10871"/>
                            <a:gd name="T11" fmla="*/ 10871 h 118"/>
                            <a:gd name="T12" fmla="+- 0 7549 7549"/>
                            <a:gd name="T13" fmla="*/ T12 w 437"/>
                            <a:gd name="T14" fmla="+- 0 10871 10871"/>
                            <a:gd name="T15" fmla="*/ 10871 h 118"/>
                            <a:gd name="T16" fmla="+- 0 7549 7549"/>
                            <a:gd name="T17" fmla="*/ T16 w 437"/>
                            <a:gd name="T18" fmla="+- 0 10989 10871"/>
                            <a:gd name="T19" fmla="*/ 10989 h 118"/>
                          </a:gdLst>
                          <a:ahLst/>
                          <a:cxnLst>
                            <a:cxn ang="0">
                              <a:pos x="T1" y="T3"/>
                            </a:cxn>
                            <a:cxn ang="0">
                              <a:pos x="T5" y="T7"/>
                            </a:cxn>
                            <a:cxn ang="0">
                              <a:pos x="T9" y="T11"/>
                            </a:cxn>
                            <a:cxn ang="0">
                              <a:pos x="T13" y="T15"/>
                            </a:cxn>
                            <a:cxn ang="0">
                              <a:pos x="T17" y="T19"/>
                            </a:cxn>
                          </a:cxnLst>
                          <a:rect l="0" t="0" r="r" b="b"/>
                          <a:pathLst>
                            <a:path w="437" h="118">
                              <a:moveTo>
                                <a:pt x="0" y="118"/>
                              </a:moveTo>
                              <a:lnTo>
                                <a:pt x="437" y="118"/>
                              </a:lnTo>
                              <a:lnTo>
                                <a:pt x="437" y="0"/>
                              </a:lnTo>
                              <a:lnTo>
                                <a:pt x="0" y="0"/>
                              </a:lnTo>
                              <a:lnTo>
                                <a:pt x="0" y="118"/>
                              </a:lnTo>
                              <a:close/>
                            </a:path>
                          </a:pathLst>
                        </a:custGeom>
                        <a:solidFill>
                          <a:srgbClr val="006F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F1ED49" id="Freeform: Shape 305" o:spid="_x0000_s1026" style="position:absolute;margin-left:293.9pt;margin-top:9.55pt;width:21.85pt;height:5.9pt;z-index:-25150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37,1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" path="m,118r437,l437,,,,,118xe" fillcolor="#006fc0" stroked="f">
                <v:path arrowok="t" o:connecttype="custom" o:connectlocs="0,6978015;277495,6978015;277495,6903085;0,6903085;0,6978015" o:connectangles="0,0,0,0,0"/>
              </v:shape>
            </w:pict>
          </mc:Fallback>
        </mc:AlternateContent>
      </w:r>
    </w:p>
    <w:p w14:paraId="64A5BC95" w14:textId="58CAF2C8" w:rsidR="004E630C" w:rsidRDefault="004E630C" w:rsidP="004E630C">
      <w:pPr>
        <w:spacing w:before="29" w:line="260" w:lineRule="exact"/>
        <w:ind w:left="480"/>
        <w:rPr>
          <w:sz w:val="24"/>
          <w:szCs w:val="24"/>
        </w:rPr>
      </w:pPr>
      <w:r>
        <w:rPr>
          <w:noProof/>
          <w:position w:val="-1"/>
          <w:sz w:val="24"/>
          <w:szCs w:val="24"/>
        </w:rPr>
        <mc:AlternateContent>
          <mc:Choice Requires="wps">
            <w:drawing>
              <wp:anchor distT="0" distB="0" distL="114300" distR="114300" simplePos="0" relativeHeight="251815936" behindDoc="1" locked="0" layoutInCell="1" allowOverlap="1" wp14:anchorId="5A8CDC1D" wp14:editId="49979F66">
                <wp:simplePos x="0" y="0"/>
                <wp:positionH relativeFrom="column">
                  <wp:posOffset>4309110</wp:posOffset>
                </wp:positionH>
                <wp:positionV relativeFrom="paragraph">
                  <wp:posOffset>43815</wp:posOffset>
                </wp:positionV>
                <wp:extent cx="85090" cy="175260"/>
                <wp:effectExtent l="3810" t="0" r="0" b="0"/>
                <wp:wrapNone/>
                <wp:docPr id="285208532" name="Freeform: Shape 3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5090" cy="175260"/>
                        </a:xfrm>
                        <a:custGeom>
                          <a:avLst/>
                          <a:gdLst>
                            <a:gd name="T0" fmla="+- 0 8457 8457"/>
                            <a:gd name="T1" fmla="*/ T0 w 134"/>
                            <a:gd name="T2" fmla="+- 0 11265 10989"/>
                            <a:gd name="T3" fmla="*/ 11265 h 276"/>
                            <a:gd name="T4" fmla="+- 0 8591 8457"/>
                            <a:gd name="T5" fmla="*/ T4 w 134"/>
                            <a:gd name="T6" fmla="+- 0 11265 10989"/>
                            <a:gd name="T7" fmla="*/ 11265 h 276"/>
                            <a:gd name="T8" fmla="+- 0 8591 8457"/>
                            <a:gd name="T9" fmla="*/ T8 w 134"/>
                            <a:gd name="T10" fmla="+- 0 10989 10989"/>
                            <a:gd name="T11" fmla="*/ 10989 h 276"/>
                            <a:gd name="T12" fmla="+- 0 8457 8457"/>
                            <a:gd name="T13" fmla="*/ T12 w 134"/>
                            <a:gd name="T14" fmla="+- 0 10989 10989"/>
                            <a:gd name="T15" fmla="*/ 10989 h 276"/>
                            <a:gd name="T16" fmla="+- 0 8457 8457"/>
                            <a:gd name="T17" fmla="*/ T16 w 134"/>
                            <a:gd name="T18" fmla="+- 0 11265 10989"/>
                            <a:gd name="T19" fmla="*/ 11265 h 276"/>
                          </a:gdLst>
                          <a:ahLst/>
                          <a:cxnLst>
                            <a:cxn ang="0">
                              <a:pos x="T1" y="T3"/>
                            </a:cxn>
                            <a:cxn ang="0">
                              <a:pos x="T5" y="T7"/>
                            </a:cxn>
                            <a:cxn ang="0">
                              <a:pos x="T9" y="T11"/>
                            </a:cxn>
                            <a:cxn ang="0">
                              <a:pos x="T13" y="T15"/>
                            </a:cxn>
                            <a:cxn ang="0">
                              <a:pos x="T17" y="T19"/>
                            </a:cxn>
                          </a:cxnLst>
                          <a:rect l="0" t="0" r="r" b="b"/>
                          <a:pathLst>
                            <a:path w="134" h="276">
                              <a:moveTo>
                                <a:pt x="0" y="276"/>
                              </a:moveTo>
                              <a:lnTo>
                                <a:pt x="134" y="276"/>
                              </a:lnTo>
                              <a:lnTo>
                                <a:pt x="134" y="0"/>
                              </a:lnTo>
                              <a:lnTo>
                                <a:pt x="0" y="0"/>
                              </a:lnTo>
                              <a:lnTo>
                                <a:pt x="0" y="276"/>
                              </a:lnTo>
                              <a:close/>
                            </a:path>
                          </a:pathLst>
                        </a:custGeom>
                        <a:solidFill>
                          <a:srgbClr val="006F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B310FB" id="Freeform: Shape 304" o:spid="_x0000_s1026" style="position:absolute;margin-left:339.3pt;margin-top:3.45pt;width:6.7pt;height:13.8pt;z-index:-25150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34,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" path="m,276r134,l134,,,,,276xe" fillcolor="#006fc0" stroked="f">
                <v:path arrowok="t" o:connecttype="custom" o:connectlocs="0,7153275;85090,7153275;85090,6978015;0,6978015;0,7153275" o:connectangles="0,0,0,0,0"/>
              </v:shape>
            </w:pict>
          </mc:Fallback>
        </mc:AlternateContent>
      </w:r>
      <w:r>
        <w:rPr>
          <w:noProof/>
          <w:position w:val="-1"/>
          <w:sz w:val="24"/>
          <w:szCs w:val="24"/>
        </w:rPr>
        <mc:AlternateContent>
          <mc:Choice Requires="wps">
            <w:drawing>
              <wp:anchor distT="0" distB="0" distL="114300" distR="114300" simplePos="0" relativeHeight="251816960" behindDoc="1" locked="0" layoutInCell="1" allowOverlap="1" wp14:anchorId="68E536E0" wp14:editId="2CAFB123">
                <wp:simplePos x="0" y="0"/>
                <wp:positionH relativeFrom="column">
                  <wp:posOffset>4394200</wp:posOffset>
                </wp:positionH>
                <wp:positionV relativeFrom="paragraph">
                  <wp:posOffset>43815</wp:posOffset>
                </wp:positionV>
                <wp:extent cx="65405" cy="175260"/>
                <wp:effectExtent l="3175" t="0" r="0" b="0"/>
                <wp:wrapNone/>
                <wp:docPr id="376221902" name="Freeform: Shape 3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05" cy="175260"/>
                        </a:xfrm>
                        <a:custGeom>
                          <a:avLst/>
                          <a:gdLst>
                            <a:gd name="T0" fmla="+- 0 8591 8591"/>
                            <a:gd name="T1" fmla="*/ T0 w 103"/>
                            <a:gd name="T2" fmla="+- 0 11265 10989"/>
                            <a:gd name="T3" fmla="*/ 11265 h 276"/>
                            <a:gd name="T4" fmla="+- 0 8694 8591"/>
                            <a:gd name="T5" fmla="*/ T4 w 103"/>
                            <a:gd name="T6" fmla="+- 0 11265 10989"/>
                            <a:gd name="T7" fmla="*/ 11265 h 276"/>
                            <a:gd name="T8" fmla="+- 0 8694 8591"/>
                            <a:gd name="T9" fmla="*/ T8 w 103"/>
                            <a:gd name="T10" fmla="+- 0 10989 10989"/>
                            <a:gd name="T11" fmla="*/ 10989 h 276"/>
                            <a:gd name="T12" fmla="+- 0 8591 8591"/>
                            <a:gd name="T13" fmla="*/ T12 w 103"/>
                            <a:gd name="T14" fmla="+- 0 10989 10989"/>
                            <a:gd name="T15" fmla="*/ 10989 h 276"/>
                            <a:gd name="T16" fmla="+- 0 8591 8591"/>
                            <a:gd name="T17" fmla="*/ T16 w 103"/>
                            <a:gd name="T18" fmla="+- 0 11265 10989"/>
                            <a:gd name="T19" fmla="*/ 11265 h 276"/>
                          </a:gdLst>
                          <a:ahLst/>
                          <a:cxnLst>
                            <a:cxn ang="0">
                              <a:pos x="T1" y="T3"/>
                            </a:cxn>
                            <a:cxn ang="0">
                              <a:pos x="T5" y="T7"/>
                            </a:cxn>
                            <a:cxn ang="0">
                              <a:pos x="T9" y="T11"/>
                            </a:cxn>
                            <a:cxn ang="0">
                              <a:pos x="T13" y="T15"/>
                            </a:cxn>
                            <a:cxn ang="0">
                              <a:pos x="T17" y="T19"/>
                            </a:cxn>
                          </a:cxnLst>
                          <a:rect l="0" t="0" r="r" b="b"/>
                          <a:pathLst>
                            <a:path w="103" h="276">
                              <a:moveTo>
                                <a:pt x="0" y="276"/>
                              </a:moveTo>
                              <a:lnTo>
                                <a:pt x="103" y="276"/>
                              </a:lnTo>
                              <a:lnTo>
                                <a:pt x="103" y="0"/>
                              </a:lnTo>
                              <a:lnTo>
                                <a:pt x="0" y="0"/>
                              </a:lnTo>
                              <a:lnTo>
                                <a:pt x="0" y="276"/>
                              </a:lnTo>
                              <a:close/>
                            </a:path>
                          </a:pathLst>
                        </a:custGeom>
                        <a:solidFill>
                          <a:srgbClr val="006F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DFAF18" id="Freeform: Shape 303" o:spid="_x0000_s1026" style="position:absolute;margin-left:346pt;margin-top:3.45pt;width:5.15pt;height:13.8pt;z-index:-25149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03,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" path="m,276r103,l103,,,,,276xe" fillcolor="#006fc0" stroked="f">
                <v:path arrowok="t" o:connecttype="custom" o:connectlocs="0,7153275;65405,7153275;65405,6978015;0,6978015;0,7153275" o:connectangles="0,0,0,0,0"/>
              </v:shape>
            </w:pict>
          </mc:Fallback>
        </mc:AlternateContent>
      </w:r>
      <w:r>
        <w:rPr>
          <w:noProof/>
          <w:position w:val="-1"/>
          <w:sz w:val="24"/>
          <w:szCs w:val="24"/>
        </w:rPr>
        <mc:AlternateContent>
          <mc:Choice Requires="wps">
            <w:drawing>
              <wp:anchor distT="0" distB="0" distL="114300" distR="114300" simplePos="0" relativeHeight="251817984" behindDoc="1" locked="0" layoutInCell="1" allowOverlap="1" wp14:anchorId="3C771042" wp14:editId="64B6D6C8">
                <wp:simplePos x="0" y="0"/>
                <wp:positionH relativeFrom="column">
                  <wp:posOffset>4243070</wp:posOffset>
                </wp:positionH>
                <wp:positionV relativeFrom="paragraph">
                  <wp:posOffset>43815</wp:posOffset>
                </wp:positionV>
                <wp:extent cx="65405" cy="175260"/>
                <wp:effectExtent l="4445" t="0" r="0" b="0"/>
                <wp:wrapNone/>
                <wp:docPr id="1589061022" name="Freeform: Shape 3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05" cy="175260"/>
                        </a:xfrm>
                        <a:custGeom>
                          <a:avLst/>
                          <a:gdLst>
                            <a:gd name="T0" fmla="+- 0 8353 8353"/>
                            <a:gd name="T1" fmla="*/ T0 w 103"/>
                            <a:gd name="T2" fmla="+- 0 11265 10989"/>
                            <a:gd name="T3" fmla="*/ 11265 h 276"/>
                            <a:gd name="T4" fmla="+- 0 8457 8353"/>
                            <a:gd name="T5" fmla="*/ T4 w 103"/>
                            <a:gd name="T6" fmla="+- 0 11265 10989"/>
                            <a:gd name="T7" fmla="*/ 11265 h 276"/>
                            <a:gd name="T8" fmla="+- 0 8457 8353"/>
                            <a:gd name="T9" fmla="*/ T8 w 103"/>
                            <a:gd name="T10" fmla="+- 0 10989 10989"/>
                            <a:gd name="T11" fmla="*/ 10989 h 276"/>
                            <a:gd name="T12" fmla="+- 0 8353 8353"/>
                            <a:gd name="T13" fmla="*/ T12 w 103"/>
                            <a:gd name="T14" fmla="+- 0 10989 10989"/>
                            <a:gd name="T15" fmla="*/ 10989 h 276"/>
                            <a:gd name="T16" fmla="+- 0 8353 8353"/>
                            <a:gd name="T17" fmla="*/ T16 w 103"/>
                            <a:gd name="T18" fmla="+- 0 11265 10989"/>
                            <a:gd name="T19" fmla="*/ 11265 h 276"/>
                          </a:gdLst>
                          <a:ahLst/>
                          <a:cxnLst>
                            <a:cxn ang="0">
                              <a:pos x="T1" y="T3"/>
                            </a:cxn>
                            <a:cxn ang="0">
                              <a:pos x="T5" y="T7"/>
                            </a:cxn>
                            <a:cxn ang="0">
                              <a:pos x="T9" y="T11"/>
                            </a:cxn>
                            <a:cxn ang="0">
                              <a:pos x="T13" y="T15"/>
                            </a:cxn>
                            <a:cxn ang="0">
                              <a:pos x="T17" y="T19"/>
                            </a:cxn>
                          </a:cxnLst>
                          <a:rect l="0" t="0" r="r" b="b"/>
                          <a:pathLst>
                            <a:path w="103" h="276">
                              <a:moveTo>
                                <a:pt x="0" y="276"/>
                              </a:moveTo>
                              <a:lnTo>
                                <a:pt x="104" y="276"/>
                              </a:lnTo>
                              <a:lnTo>
                                <a:pt x="104" y="0"/>
                              </a:lnTo>
                              <a:lnTo>
                                <a:pt x="0" y="0"/>
                              </a:lnTo>
                              <a:lnTo>
                                <a:pt x="0" y="276"/>
                              </a:lnTo>
                              <a:close/>
                            </a:path>
                          </a:pathLst>
                        </a:custGeom>
                        <a:solidFill>
                          <a:srgbClr val="006F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BDAC1B" id="Freeform: Shape 302" o:spid="_x0000_s1026" style="position:absolute;margin-left:334.1pt;margin-top:3.45pt;width:5.15pt;height:13.8pt;z-index:-25149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03,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" path="m,276r104,l104,,,,,276xe" fillcolor="#006fc0" stroked="f">
                <v:path arrowok="t" o:connecttype="custom" o:connectlocs="0,7153275;66040,7153275;66040,6978015;0,6978015;0,7153275" o:connectangles="0,0,0,0,0"/>
              </v:shape>
            </w:pict>
          </mc:Fallback>
        </mc:AlternateContent>
      </w:r>
      <w:r>
        <w:rPr>
          <w:noProof/>
          <w:position w:val="-1"/>
          <w:sz w:val="24"/>
          <w:szCs w:val="24"/>
        </w:rPr>
        <mc:AlternateContent>
          <mc:Choice Requires="wps">
            <w:drawing>
              <wp:anchor distT="0" distB="0" distL="114300" distR="114300" simplePos="0" relativeHeight="251819008" behindDoc="1" locked="0" layoutInCell="1" allowOverlap="1" wp14:anchorId="3EB7887F" wp14:editId="778FF20F">
                <wp:simplePos x="0" y="0"/>
                <wp:positionH relativeFrom="column">
                  <wp:posOffset>4081780</wp:posOffset>
                </wp:positionH>
                <wp:positionV relativeFrom="paragraph">
                  <wp:posOffset>43815</wp:posOffset>
                </wp:positionV>
                <wp:extent cx="90170" cy="175260"/>
                <wp:effectExtent l="0" t="0" r="0" b="0"/>
                <wp:wrapNone/>
                <wp:docPr id="646624117" name="Freeform: Shape 3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170" cy="175260"/>
                        </a:xfrm>
                        <a:custGeom>
                          <a:avLst/>
                          <a:gdLst>
                            <a:gd name="T0" fmla="+- 0 8099 8099"/>
                            <a:gd name="T1" fmla="*/ T0 w 142"/>
                            <a:gd name="T2" fmla="+- 0 11265 10989"/>
                            <a:gd name="T3" fmla="*/ 11265 h 276"/>
                            <a:gd name="T4" fmla="+- 0 8241 8099"/>
                            <a:gd name="T5" fmla="*/ T4 w 142"/>
                            <a:gd name="T6" fmla="+- 0 11265 10989"/>
                            <a:gd name="T7" fmla="*/ 11265 h 276"/>
                            <a:gd name="T8" fmla="+- 0 8241 8099"/>
                            <a:gd name="T9" fmla="*/ T8 w 142"/>
                            <a:gd name="T10" fmla="+- 0 10989 10989"/>
                            <a:gd name="T11" fmla="*/ 10989 h 276"/>
                            <a:gd name="T12" fmla="+- 0 8099 8099"/>
                            <a:gd name="T13" fmla="*/ T12 w 142"/>
                            <a:gd name="T14" fmla="+- 0 10989 10989"/>
                            <a:gd name="T15" fmla="*/ 10989 h 276"/>
                            <a:gd name="T16" fmla="+- 0 8099 8099"/>
                            <a:gd name="T17" fmla="*/ T16 w 142"/>
                            <a:gd name="T18" fmla="+- 0 11265 10989"/>
                            <a:gd name="T19" fmla="*/ 11265 h 276"/>
                          </a:gdLst>
                          <a:ahLst/>
                          <a:cxnLst>
                            <a:cxn ang="0">
                              <a:pos x="T1" y="T3"/>
                            </a:cxn>
                            <a:cxn ang="0">
                              <a:pos x="T5" y="T7"/>
                            </a:cxn>
                            <a:cxn ang="0">
                              <a:pos x="T9" y="T11"/>
                            </a:cxn>
                            <a:cxn ang="0">
                              <a:pos x="T13" y="T15"/>
                            </a:cxn>
                            <a:cxn ang="0">
                              <a:pos x="T17" y="T19"/>
                            </a:cxn>
                          </a:cxnLst>
                          <a:rect l="0" t="0" r="r" b="b"/>
                          <a:pathLst>
                            <a:path w="142" h="276">
                              <a:moveTo>
                                <a:pt x="0" y="276"/>
                              </a:moveTo>
                              <a:lnTo>
                                <a:pt x="142" y="276"/>
                              </a:lnTo>
                              <a:lnTo>
                                <a:pt x="142" y="0"/>
                              </a:lnTo>
                              <a:lnTo>
                                <a:pt x="0" y="0"/>
                              </a:lnTo>
                              <a:lnTo>
                                <a:pt x="0" y="276"/>
                              </a:lnTo>
                              <a:close/>
                            </a:path>
                          </a:pathLst>
                        </a:custGeom>
                        <a:solidFill>
                          <a:srgbClr val="006F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36A303" id="Freeform: Shape 301" o:spid="_x0000_s1026" style="position:absolute;margin-left:321.4pt;margin-top:3.45pt;width:7.1pt;height:13.8pt;z-index:-25149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42,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" path="m,276r142,l142,,,,,276xe" fillcolor="#006fc0" stroked="f">
                <v:path arrowok="t" o:connecttype="custom" o:connectlocs="0,7153275;90170,7153275;90170,6978015;0,6978015;0,7153275" o:connectangles="0,0,0,0,0"/>
              </v:shape>
            </w:pict>
          </mc:Fallback>
        </mc:AlternateContent>
      </w:r>
      <w:r>
        <w:rPr>
          <w:noProof/>
          <w:position w:val="-1"/>
          <w:sz w:val="24"/>
          <w:szCs w:val="24"/>
        </w:rPr>
        <mc:AlternateContent>
          <mc:Choice Requires="wps">
            <w:drawing>
              <wp:anchor distT="0" distB="0" distL="114300" distR="114300" simplePos="0" relativeHeight="251820032" behindDoc="1" locked="0" layoutInCell="1" allowOverlap="1" wp14:anchorId="21FC45C8" wp14:editId="7D97CE68">
                <wp:simplePos x="0" y="0"/>
                <wp:positionH relativeFrom="column">
                  <wp:posOffset>4171950</wp:posOffset>
                </wp:positionH>
                <wp:positionV relativeFrom="paragraph">
                  <wp:posOffset>43815</wp:posOffset>
                </wp:positionV>
                <wp:extent cx="65405" cy="175260"/>
                <wp:effectExtent l="0" t="0" r="1270" b="0"/>
                <wp:wrapNone/>
                <wp:docPr id="1966265779" name="Freeform: Shape 3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05" cy="175260"/>
                        </a:xfrm>
                        <a:custGeom>
                          <a:avLst/>
                          <a:gdLst>
                            <a:gd name="T0" fmla="+- 0 8241 8241"/>
                            <a:gd name="T1" fmla="*/ T0 w 103"/>
                            <a:gd name="T2" fmla="+- 0 11265 10989"/>
                            <a:gd name="T3" fmla="*/ 11265 h 276"/>
                            <a:gd name="T4" fmla="+- 0 8344 8241"/>
                            <a:gd name="T5" fmla="*/ T4 w 103"/>
                            <a:gd name="T6" fmla="+- 0 11265 10989"/>
                            <a:gd name="T7" fmla="*/ 11265 h 276"/>
                            <a:gd name="T8" fmla="+- 0 8344 8241"/>
                            <a:gd name="T9" fmla="*/ T8 w 103"/>
                            <a:gd name="T10" fmla="+- 0 10989 10989"/>
                            <a:gd name="T11" fmla="*/ 10989 h 276"/>
                            <a:gd name="T12" fmla="+- 0 8241 8241"/>
                            <a:gd name="T13" fmla="*/ T12 w 103"/>
                            <a:gd name="T14" fmla="+- 0 10989 10989"/>
                            <a:gd name="T15" fmla="*/ 10989 h 276"/>
                            <a:gd name="T16" fmla="+- 0 8241 8241"/>
                            <a:gd name="T17" fmla="*/ T16 w 103"/>
                            <a:gd name="T18" fmla="+- 0 11265 10989"/>
                            <a:gd name="T19" fmla="*/ 11265 h 276"/>
                          </a:gdLst>
                          <a:ahLst/>
                          <a:cxnLst>
                            <a:cxn ang="0">
                              <a:pos x="T1" y="T3"/>
                            </a:cxn>
                            <a:cxn ang="0">
                              <a:pos x="T5" y="T7"/>
                            </a:cxn>
                            <a:cxn ang="0">
                              <a:pos x="T9" y="T11"/>
                            </a:cxn>
                            <a:cxn ang="0">
                              <a:pos x="T13" y="T15"/>
                            </a:cxn>
                            <a:cxn ang="0">
                              <a:pos x="T17" y="T19"/>
                            </a:cxn>
                          </a:cxnLst>
                          <a:rect l="0" t="0" r="r" b="b"/>
                          <a:pathLst>
                            <a:path w="103" h="276">
                              <a:moveTo>
                                <a:pt x="0" y="276"/>
                              </a:moveTo>
                              <a:lnTo>
                                <a:pt x="103" y="276"/>
                              </a:lnTo>
                              <a:lnTo>
                                <a:pt x="103" y="0"/>
                              </a:lnTo>
                              <a:lnTo>
                                <a:pt x="0" y="0"/>
                              </a:lnTo>
                              <a:lnTo>
                                <a:pt x="0" y="276"/>
                              </a:lnTo>
                              <a:close/>
                            </a:path>
                          </a:pathLst>
                        </a:custGeom>
                        <a:solidFill>
                          <a:srgbClr val="006F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BCA767" id="Freeform: Shape 300" o:spid="_x0000_s1026" style="position:absolute;margin-left:328.5pt;margin-top:3.45pt;width:5.15pt;height:13.8pt;z-index:-25149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03,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" path="m,276r103,l103,,,,,276xe" fillcolor="#006fc0" stroked="f">
                <v:path arrowok="t" o:connecttype="custom" o:connectlocs="0,7153275;65405,7153275;65405,6978015;0,6978015;0,7153275" o:connectangles="0,0,0,0,0"/>
              </v:shape>
            </w:pict>
          </mc:Fallback>
        </mc:AlternateContent>
      </w:r>
      <w:r>
        <w:rPr>
          <w:noProof/>
          <w:position w:val="-1"/>
          <w:sz w:val="24"/>
          <w:szCs w:val="24"/>
        </w:rPr>
        <mc:AlternateContent>
          <mc:Choice Requires="wps">
            <w:drawing>
              <wp:anchor distT="0" distB="0" distL="114300" distR="114300" simplePos="0" relativeHeight="251821056" behindDoc="1" locked="0" layoutInCell="1" allowOverlap="1" wp14:anchorId="660DD4BB" wp14:editId="34F8FC81">
                <wp:simplePos x="0" y="0"/>
                <wp:positionH relativeFrom="column">
                  <wp:posOffset>4016375</wp:posOffset>
                </wp:positionH>
                <wp:positionV relativeFrom="paragraph">
                  <wp:posOffset>43815</wp:posOffset>
                </wp:positionV>
                <wp:extent cx="65405" cy="175260"/>
                <wp:effectExtent l="0" t="0" r="4445" b="0"/>
                <wp:wrapNone/>
                <wp:docPr id="1044685053" name="Freeform: Shape 2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05" cy="175260"/>
                        </a:xfrm>
                        <a:custGeom>
                          <a:avLst/>
                          <a:gdLst>
                            <a:gd name="T0" fmla="+- 0 7996 7996"/>
                            <a:gd name="T1" fmla="*/ T0 w 103"/>
                            <a:gd name="T2" fmla="+- 0 11265 10989"/>
                            <a:gd name="T3" fmla="*/ 11265 h 276"/>
                            <a:gd name="T4" fmla="+- 0 8099 7996"/>
                            <a:gd name="T5" fmla="*/ T4 w 103"/>
                            <a:gd name="T6" fmla="+- 0 11265 10989"/>
                            <a:gd name="T7" fmla="*/ 11265 h 276"/>
                            <a:gd name="T8" fmla="+- 0 8099 7996"/>
                            <a:gd name="T9" fmla="*/ T8 w 103"/>
                            <a:gd name="T10" fmla="+- 0 10989 10989"/>
                            <a:gd name="T11" fmla="*/ 10989 h 276"/>
                            <a:gd name="T12" fmla="+- 0 7996 7996"/>
                            <a:gd name="T13" fmla="*/ T12 w 103"/>
                            <a:gd name="T14" fmla="+- 0 10989 10989"/>
                            <a:gd name="T15" fmla="*/ 10989 h 276"/>
                            <a:gd name="T16" fmla="+- 0 7996 7996"/>
                            <a:gd name="T17" fmla="*/ T16 w 103"/>
                            <a:gd name="T18" fmla="+- 0 11265 10989"/>
                            <a:gd name="T19" fmla="*/ 11265 h 276"/>
                          </a:gdLst>
                          <a:ahLst/>
                          <a:cxnLst>
                            <a:cxn ang="0">
                              <a:pos x="T1" y="T3"/>
                            </a:cxn>
                            <a:cxn ang="0">
                              <a:pos x="T5" y="T7"/>
                            </a:cxn>
                            <a:cxn ang="0">
                              <a:pos x="T9" y="T11"/>
                            </a:cxn>
                            <a:cxn ang="0">
                              <a:pos x="T13" y="T15"/>
                            </a:cxn>
                            <a:cxn ang="0">
                              <a:pos x="T17" y="T19"/>
                            </a:cxn>
                          </a:cxnLst>
                          <a:rect l="0" t="0" r="r" b="b"/>
                          <a:pathLst>
                            <a:path w="103" h="276">
                              <a:moveTo>
                                <a:pt x="0" y="276"/>
                              </a:moveTo>
                              <a:lnTo>
                                <a:pt x="103" y="276"/>
                              </a:lnTo>
                              <a:lnTo>
                                <a:pt x="103" y="0"/>
                              </a:lnTo>
                              <a:lnTo>
                                <a:pt x="0" y="0"/>
                              </a:lnTo>
                              <a:lnTo>
                                <a:pt x="0" y="276"/>
                              </a:lnTo>
                              <a:close/>
                            </a:path>
                          </a:pathLst>
                        </a:custGeom>
                        <a:solidFill>
                          <a:srgbClr val="006F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4D26CE" id="Freeform: Shape 299" o:spid="_x0000_s1026" style="position:absolute;margin-left:316.25pt;margin-top:3.45pt;width:5.15pt;height:13.8pt;z-index:-25149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03,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" path="m,276r103,l103,,,,,276xe" fillcolor="#006fc0" stroked="f">
                <v:path arrowok="t" o:connecttype="custom" o:connectlocs="0,7153275;65405,7153275;65405,6978015;0,6978015;0,7153275" o:connectangles="0,0,0,0,0"/>
              </v:shape>
            </w:pict>
          </mc:Fallback>
        </mc:AlternateContent>
      </w:r>
      <w:r>
        <w:rPr>
          <w:noProof/>
          <w:position w:val="-1"/>
          <w:sz w:val="24"/>
          <w:szCs w:val="24"/>
        </w:rPr>
        <mc:AlternateContent>
          <mc:Choice Requires="wps">
            <w:drawing>
              <wp:anchor distT="0" distB="0" distL="114300" distR="114300" simplePos="0" relativeHeight="251822080" behindDoc="1" locked="0" layoutInCell="1" allowOverlap="1" wp14:anchorId="3BA70A49" wp14:editId="2FD2BE68">
                <wp:simplePos x="0" y="0"/>
                <wp:positionH relativeFrom="column">
                  <wp:posOffset>3798570</wp:posOffset>
                </wp:positionH>
                <wp:positionV relativeFrom="paragraph">
                  <wp:posOffset>43815</wp:posOffset>
                </wp:positionV>
                <wp:extent cx="146050" cy="175260"/>
                <wp:effectExtent l="0" t="0" r="0" b="0"/>
                <wp:wrapNone/>
                <wp:docPr id="841823932" name="Freeform: Shape 2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6050" cy="175260"/>
                        </a:xfrm>
                        <a:custGeom>
                          <a:avLst/>
                          <a:gdLst>
                            <a:gd name="T0" fmla="+- 0 7653 7653"/>
                            <a:gd name="T1" fmla="*/ T0 w 230"/>
                            <a:gd name="T2" fmla="+- 0 11265 10989"/>
                            <a:gd name="T3" fmla="*/ 11265 h 276"/>
                            <a:gd name="T4" fmla="+- 0 7883 7653"/>
                            <a:gd name="T5" fmla="*/ T4 w 230"/>
                            <a:gd name="T6" fmla="+- 0 11265 10989"/>
                            <a:gd name="T7" fmla="*/ 11265 h 276"/>
                            <a:gd name="T8" fmla="+- 0 7883 7653"/>
                            <a:gd name="T9" fmla="*/ T8 w 230"/>
                            <a:gd name="T10" fmla="+- 0 10989 10989"/>
                            <a:gd name="T11" fmla="*/ 10989 h 276"/>
                            <a:gd name="T12" fmla="+- 0 7653 7653"/>
                            <a:gd name="T13" fmla="*/ T12 w 230"/>
                            <a:gd name="T14" fmla="+- 0 10989 10989"/>
                            <a:gd name="T15" fmla="*/ 10989 h 276"/>
                            <a:gd name="T16" fmla="+- 0 7653 7653"/>
                            <a:gd name="T17" fmla="*/ T16 w 230"/>
                            <a:gd name="T18" fmla="+- 0 11265 10989"/>
                            <a:gd name="T19" fmla="*/ 11265 h 276"/>
                          </a:gdLst>
                          <a:ahLst/>
                          <a:cxnLst>
                            <a:cxn ang="0">
                              <a:pos x="T1" y="T3"/>
                            </a:cxn>
                            <a:cxn ang="0">
                              <a:pos x="T5" y="T7"/>
                            </a:cxn>
                            <a:cxn ang="0">
                              <a:pos x="T9" y="T11"/>
                            </a:cxn>
                            <a:cxn ang="0">
                              <a:pos x="T13" y="T15"/>
                            </a:cxn>
                            <a:cxn ang="0">
                              <a:pos x="T17" y="T19"/>
                            </a:cxn>
                          </a:cxnLst>
                          <a:rect l="0" t="0" r="r" b="b"/>
                          <a:pathLst>
                            <a:path w="230" h="276">
                              <a:moveTo>
                                <a:pt x="0" y="276"/>
                              </a:moveTo>
                              <a:lnTo>
                                <a:pt x="230" y="276"/>
                              </a:lnTo>
                              <a:lnTo>
                                <a:pt x="230" y="0"/>
                              </a:lnTo>
                              <a:lnTo>
                                <a:pt x="0" y="0"/>
                              </a:lnTo>
                              <a:lnTo>
                                <a:pt x="0" y="276"/>
                              </a:lnTo>
                              <a:close/>
                            </a:path>
                          </a:pathLst>
                        </a:custGeom>
                        <a:solidFill>
                          <a:srgbClr val="006F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356840" id="Freeform: Shape 298" o:spid="_x0000_s1026" style="position:absolute;margin-left:299.1pt;margin-top:3.45pt;width:11.5pt;height:13.8pt;z-index:-25149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30,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" path="m,276r230,l230,,,,,276xe" fillcolor="#006fc0" stroked="f">
                <v:path arrowok="t" o:connecttype="custom" o:connectlocs="0,7153275;146050,7153275;146050,6978015;0,6978015;0,7153275" o:connectangles="0,0,0,0,0"/>
              </v:shape>
            </w:pict>
          </mc:Fallback>
        </mc:AlternateContent>
      </w:r>
      <w:r>
        <w:rPr>
          <w:noProof/>
          <w:position w:val="-1"/>
          <w:sz w:val="24"/>
          <w:szCs w:val="24"/>
        </w:rPr>
        <mc:AlternateContent>
          <mc:Choice Requires="wps">
            <w:drawing>
              <wp:anchor distT="0" distB="0" distL="114300" distR="114300" simplePos="0" relativeHeight="251823104" behindDoc="1" locked="0" layoutInCell="1" allowOverlap="1" wp14:anchorId="12427222" wp14:editId="3FCC8225">
                <wp:simplePos x="0" y="0"/>
                <wp:positionH relativeFrom="column">
                  <wp:posOffset>3944620</wp:posOffset>
                </wp:positionH>
                <wp:positionV relativeFrom="paragraph">
                  <wp:posOffset>43815</wp:posOffset>
                </wp:positionV>
                <wp:extent cx="65405" cy="175260"/>
                <wp:effectExtent l="1270" t="0" r="0" b="0"/>
                <wp:wrapNone/>
                <wp:docPr id="212610439" name="Freeform: Shape 2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05" cy="175260"/>
                        </a:xfrm>
                        <a:custGeom>
                          <a:avLst/>
                          <a:gdLst>
                            <a:gd name="T0" fmla="+- 0 7883 7883"/>
                            <a:gd name="T1" fmla="*/ T0 w 103"/>
                            <a:gd name="T2" fmla="+- 0 11265 10989"/>
                            <a:gd name="T3" fmla="*/ 11265 h 276"/>
                            <a:gd name="T4" fmla="+- 0 7986 7883"/>
                            <a:gd name="T5" fmla="*/ T4 w 103"/>
                            <a:gd name="T6" fmla="+- 0 11265 10989"/>
                            <a:gd name="T7" fmla="*/ 11265 h 276"/>
                            <a:gd name="T8" fmla="+- 0 7986 7883"/>
                            <a:gd name="T9" fmla="*/ T8 w 103"/>
                            <a:gd name="T10" fmla="+- 0 10989 10989"/>
                            <a:gd name="T11" fmla="*/ 10989 h 276"/>
                            <a:gd name="T12" fmla="+- 0 7883 7883"/>
                            <a:gd name="T13" fmla="*/ T12 w 103"/>
                            <a:gd name="T14" fmla="+- 0 10989 10989"/>
                            <a:gd name="T15" fmla="*/ 10989 h 276"/>
                            <a:gd name="T16" fmla="+- 0 7883 7883"/>
                            <a:gd name="T17" fmla="*/ T16 w 103"/>
                            <a:gd name="T18" fmla="+- 0 11265 10989"/>
                            <a:gd name="T19" fmla="*/ 11265 h 276"/>
                          </a:gdLst>
                          <a:ahLst/>
                          <a:cxnLst>
                            <a:cxn ang="0">
                              <a:pos x="T1" y="T3"/>
                            </a:cxn>
                            <a:cxn ang="0">
                              <a:pos x="T5" y="T7"/>
                            </a:cxn>
                            <a:cxn ang="0">
                              <a:pos x="T9" y="T11"/>
                            </a:cxn>
                            <a:cxn ang="0">
                              <a:pos x="T13" y="T15"/>
                            </a:cxn>
                            <a:cxn ang="0">
                              <a:pos x="T17" y="T19"/>
                            </a:cxn>
                          </a:cxnLst>
                          <a:rect l="0" t="0" r="r" b="b"/>
                          <a:pathLst>
                            <a:path w="103" h="276">
                              <a:moveTo>
                                <a:pt x="0" y="276"/>
                              </a:moveTo>
                              <a:lnTo>
                                <a:pt x="103" y="276"/>
                              </a:lnTo>
                              <a:lnTo>
                                <a:pt x="103" y="0"/>
                              </a:lnTo>
                              <a:lnTo>
                                <a:pt x="0" y="0"/>
                              </a:lnTo>
                              <a:lnTo>
                                <a:pt x="0" y="276"/>
                              </a:lnTo>
                              <a:close/>
                            </a:path>
                          </a:pathLst>
                        </a:custGeom>
                        <a:solidFill>
                          <a:srgbClr val="006F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DDB80A" id="Freeform: Shape 297" o:spid="_x0000_s1026" style="position:absolute;margin-left:310.6pt;margin-top:3.45pt;width:5.15pt;height:13.8pt;z-index:-25149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03,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" path="m,276r103,l103,,,,,276xe" fillcolor="#006fc0" stroked="f">
                <v:path arrowok="t" o:connecttype="custom" o:connectlocs="0,7153275;65405,7153275;65405,6978015;0,6978015;0,7153275" o:connectangles="0,0,0,0,0"/>
              </v:shape>
            </w:pict>
          </mc:Fallback>
        </mc:AlternateContent>
      </w:r>
      <w:r>
        <w:rPr>
          <w:noProof/>
          <w:position w:val="-1"/>
          <w:sz w:val="24"/>
          <w:szCs w:val="24"/>
        </w:rPr>
        <mc:AlternateContent>
          <mc:Choice Requires="wps">
            <w:drawing>
              <wp:anchor distT="0" distB="0" distL="114300" distR="114300" simplePos="0" relativeHeight="251824128" behindDoc="1" locked="0" layoutInCell="1" allowOverlap="1" wp14:anchorId="1A212D23" wp14:editId="660B9D21">
                <wp:simplePos x="0" y="0"/>
                <wp:positionH relativeFrom="column">
                  <wp:posOffset>3732530</wp:posOffset>
                </wp:positionH>
                <wp:positionV relativeFrom="paragraph">
                  <wp:posOffset>43815</wp:posOffset>
                </wp:positionV>
                <wp:extent cx="65405" cy="175260"/>
                <wp:effectExtent l="0" t="0" r="2540" b="0"/>
                <wp:wrapNone/>
                <wp:docPr id="821601571" name="Freeform: Shape 2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05" cy="175260"/>
                        </a:xfrm>
                        <a:custGeom>
                          <a:avLst/>
                          <a:gdLst>
                            <a:gd name="T0" fmla="+- 0 7549 7549"/>
                            <a:gd name="T1" fmla="*/ T0 w 103"/>
                            <a:gd name="T2" fmla="+- 0 11265 10989"/>
                            <a:gd name="T3" fmla="*/ 11265 h 276"/>
                            <a:gd name="T4" fmla="+- 0 7653 7549"/>
                            <a:gd name="T5" fmla="*/ T4 w 103"/>
                            <a:gd name="T6" fmla="+- 0 11265 10989"/>
                            <a:gd name="T7" fmla="*/ 11265 h 276"/>
                            <a:gd name="T8" fmla="+- 0 7653 7549"/>
                            <a:gd name="T9" fmla="*/ T8 w 103"/>
                            <a:gd name="T10" fmla="+- 0 10989 10989"/>
                            <a:gd name="T11" fmla="*/ 10989 h 276"/>
                            <a:gd name="T12" fmla="+- 0 7549 7549"/>
                            <a:gd name="T13" fmla="*/ T12 w 103"/>
                            <a:gd name="T14" fmla="+- 0 10989 10989"/>
                            <a:gd name="T15" fmla="*/ 10989 h 276"/>
                            <a:gd name="T16" fmla="+- 0 7549 7549"/>
                            <a:gd name="T17" fmla="*/ T16 w 103"/>
                            <a:gd name="T18" fmla="+- 0 11265 10989"/>
                            <a:gd name="T19" fmla="*/ 11265 h 276"/>
                          </a:gdLst>
                          <a:ahLst/>
                          <a:cxnLst>
                            <a:cxn ang="0">
                              <a:pos x="T1" y="T3"/>
                            </a:cxn>
                            <a:cxn ang="0">
                              <a:pos x="T5" y="T7"/>
                            </a:cxn>
                            <a:cxn ang="0">
                              <a:pos x="T9" y="T11"/>
                            </a:cxn>
                            <a:cxn ang="0">
                              <a:pos x="T13" y="T15"/>
                            </a:cxn>
                            <a:cxn ang="0">
                              <a:pos x="T17" y="T19"/>
                            </a:cxn>
                          </a:cxnLst>
                          <a:rect l="0" t="0" r="r" b="b"/>
                          <a:pathLst>
                            <a:path w="103" h="276">
                              <a:moveTo>
                                <a:pt x="0" y="276"/>
                              </a:moveTo>
                              <a:lnTo>
                                <a:pt x="104" y="276"/>
                              </a:lnTo>
                              <a:lnTo>
                                <a:pt x="104" y="0"/>
                              </a:lnTo>
                              <a:lnTo>
                                <a:pt x="0" y="0"/>
                              </a:lnTo>
                              <a:lnTo>
                                <a:pt x="0" y="276"/>
                              </a:lnTo>
                              <a:close/>
                            </a:path>
                          </a:pathLst>
                        </a:custGeom>
                        <a:solidFill>
                          <a:srgbClr val="006F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B001B8" id="Freeform: Shape 296" o:spid="_x0000_s1026" style="position:absolute;margin-left:293.9pt;margin-top:3.45pt;width:5.15pt;height:13.8pt;z-index:-25149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03,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" path="m,276r104,l104,,,,,276xe" fillcolor="#006fc0" stroked="f">
                <v:path arrowok="t" o:connecttype="custom" o:connectlocs="0,7153275;66040,7153275;66040,6978015;0,6978015;0,7153275" o:connectangles="0,0,0,0,0"/>
              </v:shape>
            </w:pict>
          </mc:Fallback>
        </mc:AlternateContent>
      </w:r>
      <w:r>
        <w:rPr>
          <w:position w:val="-1"/>
          <w:sz w:val="24"/>
          <w:szCs w:val="24"/>
        </w:rPr>
        <w:t>Coding</w:t>
      </w:r>
    </w:p>
    <w:p w14:paraId="4540843C" w14:textId="2688DC4C" w:rsidR="004E630C" w:rsidRDefault="004E630C" w:rsidP="004E630C">
      <w:pPr>
        <w:spacing w:before="1" w:line="220" w:lineRule="exact"/>
        <w:rPr>
          <w:sz w:val="22"/>
          <w:szCs w:val="22"/>
        </w:rPr>
      </w:pPr>
      <w:r>
        <w:rPr>
          <w:noProof/>
          <w:sz w:val="22"/>
          <w:szCs w:val="22"/>
        </w:rPr>
        <mc:AlternateContent>
          <mc:Choice Requires="wps">
            <w:drawing>
              <wp:anchor distT="0" distB="0" distL="114300" distR="114300" simplePos="0" relativeHeight="251825152" behindDoc="1" locked="0" layoutInCell="1" allowOverlap="1" wp14:anchorId="05CD66B1" wp14:editId="283F7C1B">
                <wp:simplePos x="0" y="0"/>
                <wp:positionH relativeFrom="column">
                  <wp:posOffset>5592445</wp:posOffset>
                </wp:positionH>
                <wp:positionV relativeFrom="paragraph">
                  <wp:posOffset>113030</wp:posOffset>
                </wp:positionV>
                <wp:extent cx="210185" cy="0"/>
                <wp:effectExtent l="10795" t="13335" r="7620" b="5715"/>
                <wp:wrapNone/>
                <wp:docPr id="1585831794" name="Freeform: Shape 2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0185" cy="0"/>
                        </a:xfrm>
                        <a:custGeom>
                          <a:avLst/>
                          <a:gdLst>
                            <a:gd name="T0" fmla="+- 0 10478 10478"/>
                            <a:gd name="T1" fmla="*/ T0 w 331"/>
                            <a:gd name="T2" fmla="+- 0 10809 10478"/>
                            <a:gd name="T3" fmla="*/ T2 w 331"/>
                          </a:gdLst>
                          <a:ahLst/>
                          <a:cxnLst>
                            <a:cxn ang="0">
                              <a:pos x="T1" y="0"/>
                            </a:cxn>
                            <a:cxn ang="0">
                              <a:pos x="T3" y="0"/>
                            </a:cxn>
                          </a:cxnLst>
                          <a:rect l="0" t="0" r="r" b="b"/>
                          <a:pathLst>
                            <a:path w="331">
                              <a:moveTo>
                                <a:pt x="0" y="0"/>
                              </a:moveTo>
                              <a:lnTo>
                                <a:pt x="331"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6EDF5EF" id="Freeform: Shape 295" o:spid="_x0000_s1026" style="position:absolute;z-index:-25149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440.35pt,8.9pt,456.9pt,8.9pt" coordsize="3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" filled="f" strokeweight=".58pt">
                <v:path arrowok="t" o:connecttype="custom" o:connectlocs="0,0;210185,0" o:connectangles="0,0"/>
              </v:polyline>
            </w:pict>
          </mc:Fallback>
        </mc:AlternateContent>
      </w:r>
      <w:r>
        <w:rPr>
          <w:noProof/>
          <w:sz w:val="22"/>
          <w:szCs w:val="22"/>
        </w:rPr>
        <mc:AlternateContent>
          <mc:Choice Requires="wps">
            <w:drawing>
              <wp:anchor distT="0" distB="0" distL="114300" distR="114300" simplePos="0" relativeHeight="251826176" behindDoc="1" locked="0" layoutInCell="1" allowOverlap="1" wp14:anchorId="33E95903" wp14:editId="0FD9D3BB">
                <wp:simplePos x="0" y="0"/>
                <wp:positionH relativeFrom="column">
                  <wp:posOffset>5377815</wp:posOffset>
                </wp:positionH>
                <wp:positionV relativeFrom="paragraph">
                  <wp:posOffset>113030</wp:posOffset>
                </wp:positionV>
                <wp:extent cx="208915" cy="0"/>
                <wp:effectExtent l="5715" t="13335" r="4445" b="5715"/>
                <wp:wrapNone/>
                <wp:docPr id="1049750636" name="Freeform: Shape 2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8915" cy="0"/>
                        </a:xfrm>
                        <a:custGeom>
                          <a:avLst/>
                          <a:gdLst>
                            <a:gd name="T0" fmla="+- 0 10140 10140"/>
                            <a:gd name="T1" fmla="*/ T0 w 329"/>
                            <a:gd name="T2" fmla="+- 0 10468 10140"/>
                            <a:gd name="T3" fmla="*/ T2 w 329"/>
                          </a:gdLst>
                          <a:ahLst/>
                          <a:cxnLst>
                            <a:cxn ang="0">
                              <a:pos x="T1" y="0"/>
                            </a:cxn>
                            <a:cxn ang="0">
                              <a:pos x="T3" y="0"/>
                            </a:cxn>
                          </a:cxnLst>
                          <a:rect l="0" t="0" r="r" b="b"/>
                          <a:pathLst>
                            <a:path w="329">
                              <a:moveTo>
                                <a:pt x="0" y="0"/>
                              </a:moveTo>
                              <a:lnTo>
                                <a:pt x="328"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8322242" id="Freeform: Shape 294" o:spid="_x0000_s1026" style="position:absolute;z-index:-25149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423.45pt,8.9pt,439.85pt,8.9pt" coordsize="3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" filled="f" strokeweight=".58pt">
                <v:path arrowok="t" o:connecttype="custom" o:connectlocs="0,0;208280,0" o:connectangles="0,0"/>
              </v:polyline>
            </w:pict>
          </mc:Fallback>
        </mc:AlternateContent>
      </w:r>
      <w:r>
        <w:rPr>
          <w:noProof/>
          <w:sz w:val="22"/>
          <w:szCs w:val="22"/>
        </w:rPr>
        <mc:AlternateContent>
          <mc:Choice Requires="wps">
            <w:drawing>
              <wp:anchor distT="0" distB="0" distL="114300" distR="114300" simplePos="0" relativeHeight="251827200" behindDoc="1" locked="0" layoutInCell="1" allowOverlap="1" wp14:anchorId="1A089139" wp14:editId="5FA84107">
                <wp:simplePos x="0" y="0"/>
                <wp:positionH relativeFrom="column">
                  <wp:posOffset>5164455</wp:posOffset>
                </wp:positionH>
                <wp:positionV relativeFrom="paragraph">
                  <wp:posOffset>113030</wp:posOffset>
                </wp:positionV>
                <wp:extent cx="207010" cy="0"/>
                <wp:effectExtent l="11430" t="13335" r="10160" b="5715"/>
                <wp:wrapNone/>
                <wp:docPr id="545085301" name="Freeform: Shape 2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7010" cy="0"/>
                        </a:xfrm>
                        <a:custGeom>
                          <a:avLst/>
                          <a:gdLst>
                            <a:gd name="T0" fmla="+- 0 9804 9804"/>
                            <a:gd name="T1" fmla="*/ T0 w 326"/>
                            <a:gd name="T2" fmla="+- 0 10130 9804"/>
                            <a:gd name="T3" fmla="*/ T2 w 326"/>
                          </a:gdLst>
                          <a:ahLst/>
                          <a:cxnLst>
                            <a:cxn ang="0">
                              <a:pos x="T1" y="0"/>
                            </a:cxn>
                            <a:cxn ang="0">
                              <a:pos x="T3" y="0"/>
                            </a:cxn>
                          </a:cxnLst>
                          <a:rect l="0" t="0" r="r" b="b"/>
                          <a:pathLst>
                            <a:path w="326">
                              <a:moveTo>
                                <a:pt x="0" y="0"/>
                              </a:moveTo>
                              <a:lnTo>
                                <a:pt x="326"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DF43D74" id="Freeform: Shape 293" o:spid="_x0000_s1026" style="position:absolute;z-index:-25148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406.65pt,8.9pt,422.95pt,8.9pt" coordsize="3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" filled="f" strokeweight=".58pt">
                <v:path arrowok="t" o:connecttype="custom" o:connectlocs="0,0;207010,0" o:connectangles="0,0"/>
              </v:polyline>
            </w:pict>
          </mc:Fallback>
        </mc:AlternateContent>
      </w:r>
      <w:r>
        <w:rPr>
          <w:noProof/>
          <w:sz w:val="22"/>
          <w:szCs w:val="22"/>
        </w:rPr>
        <mc:AlternateContent>
          <mc:Choice Requires="wps">
            <w:drawing>
              <wp:anchor distT="0" distB="0" distL="114300" distR="114300" simplePos="0" relativeHeight="251828224" behindDoc="1" locked="0" layoutInCell="1" allowOverlap="1" wp14:anchorId="55B7F5F9" wp14:editId="42608293">
                <wp:simplePos x="0" y="0"/>
                <wp:positionH relativeFrom="column">
                  <wp:posOffset>4923155</wp:posOffset>
                </wp:positionH>
                <wp:positionV relativeFrom="paragraph">
                  <wp:posOffset>113030</wp:posOffset>
                </wp:positionV>
                <wp:extent cx="234950" cy="0"/>
                <wp:effectExtent l="8255" t="13335" r="13970" b="5715"/>
                <wp:wrapNone/>
                <wp:docPr id="553744270" name="Freeform: Shape 2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4950" cy="0"/>
                        </a:xfrm>
                        <a:custGeom>
                          <a:avLst/>
                          <a:gdLst>
                            <a:gd name="T0" fmla="+- 0 9424 9424"/>
                            <a:gd name="T1" fmla="*/ T0 w 370"/>
                            <a:gd name="T2" fmla="+- 0 9794 9424"/>
                            <a:gd name="T3" fmla="*/ T2 w 370"/>
                          </a:gdLst>
                          <a:ahLst/>
                          <a:cxnLst>
                            <a:cxn ang="0">
                              <a:pos x="T1" y="0"/>
                            </a:cxn>
                            <a:cxn ang="0">
                              <a:pos x="T3" y="0"/>
                            </a:cxn>
                          </a:cxnLst>
                          <a:rect l="0" t="0" r="r" b="b"/>
                          <a:pathLst>
                            <a:path w="370">
                              <a:moveTo>
                                <a:pt x="0" y="0"/>
                              </a:moveTo>
                              <a:lnTo>
                                <a:pt x="370"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5C3C6F7" id="Freeform: Shape 292" o:spid="_x0000_s1026" style="position:absolute;z-index:-25148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87.65pt,8.9pt,406.15pt,8.9pt" coordsize="3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" filled="f" strokeweight=".58pt">
                <v:path arrowok="t" o:connecttype="custom" o:connectlocs="0,0;234950,0" o:connectangles="0,0"/>
              </v:polyline>
            </w:pict>
          </mc:Fallback>
        </mc:AlternateContent>
      </w:r>
      <w:r>
        <w:rPr>
          <w:noProof/>
          <w:sz w:val="22"/>
          <w:szCs w:val="22"/>
        </w:rPr>
        <mc:AlternateContent>
          <mc:Choice Requires="wps">
            <w:drawing>
              <wp:anchor distT="0" distB="0" distL="114300" distR="114300" simplePos="0" relativeHeight="251829248" behindDoc="1" locked="0" layoutInCell="1" allowOverlap="1" wp14:anchorId="0D642920" wp14:editId="08458BB2">
                <wp:simplePos x="0" y="0"/>
                <wp:positionH relativeFrom="column">
                  <wp:posOffset>4700270</wp:posOffset>
                </wp:positionH>
                <wp:positionV relativeFrom="paragraph">
                  <wp:posOffset>113030</wp:posOffset>
                </wp:positionV>
                <wp:extent cx="216535" cy="0"/>
                <wp:effectExtent l="13970" t="13335" r="7620" b="5715"/>
                <wp:wrapNone/>
                <wp:docPr id="1535670926" name="Freeform: Shape 2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6535" cy="0"/>
                        </a:xfrm>
                        <a:custGeom>
                          <a:avLst/>
                          <a:gdLst>
                            <a:gd name="T0" fmla="+- 0 9073 9073"/>
                            <a:gd name="T1" fmla="*/ T0 w 341"/>
                            <a:gd name="T2" fmla="+- 0 9415 9073"/>
                            <a:gd name="T3" fmla="*/ T2 w 341"/>
                          </a:gdLst>
                          <a:ahLst/>
                          <a:cxnLst>
                            <a:cxn ang="0">
                              <a:pos x="T1" y="0"/>
                            </a:cxn>
                            <a:cxn ang="0">
                              <a:pos x="T3" y="0"/>
                            </a:cxn>
                          </a:cxnLst>
                          <a:rect l="0" t="0" r="r" b="b"/>
                          <a:pathLst>
                            <a:path w="341">
                              <a:moveTo>
                                <a:pt x="0" y="0"/>
                              </a:moveTo>
                              <a:lnTo>
                                <a:pt x="342"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1CDDF1F" id="Freeform: Shape 291" o:spid="_x0000_s1026" style="position:absolute;z-index:-25148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70.1pt,8.9pt,387.2pt,8.9pt" coordsize="3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" filled="f" strokeweight=".58pt">
                <v:path arrowok="t" o:connecttype="custom" o:connectlocs="0,0;217170,0" o:connectangles="0,0"/>
              </v:polyline>
            </w:pict>
          </mc:Fallback>
        </mc:AlternateContent>
      </w:r>
      <w:r>
        <w:rPr>
          <w:noProof/>
          <w:sz w:val="22"/>
          <w:szCs w:val="22"/>
        </w:rPr>
        <mc:AlternateContent>
          <mc:Choice Requires="wps">
            <w:drawing>
              <wp:anchor distT="0" distB="0" distL="114300" distR="114300" simplePos="0" relativeHeight="251830272" behindDoc="1" locked="0" layoutInCell="1" allowOverlap="1" wp14:anchorId="568A7808" wp14:editId="5F4DEBC4">
                <wp:simplePos x="0" y="0"/>
                <wp:positionH relativeFrom="column">
                  <wp:posOffset>4465955</wp:posOffset>
                </wp:positionH>
                <wp:positionV relativeFrom="paragraph">
                  <wp:posOffset>113030</wp:posOffset>
                </wp:positionV>
                <wp:extent cx="228600" cy="0"/>
                <wp:effectExtent l="8255" t="13335" r="10795" b="5715"/>
                <wp:wrapNone/>
                <wp:docPr id="419950913" name="Freeform: Shape 2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8600" cy="0"/>
                        </a:xfrm>
                        <a:custGeom>
                          <a:avLst/>
                          <a:gdLst>
                            <a:gd name="T0" fmla="+- 0 8704 8704"/>
                            <a:gd name="T1" fmla="*/ T0 w 360"/>
                            <a:gd name="T2" fmla="+- 0 9064 8704"/>
                            <a:gd name="T3" fmla="*/ T2 w 360"/>
                          </a:gdLst>
                          <a:ahLst/>
                          <a:cxnLst>
                            <a:cxn ang="0">
                              <a:pos x="T1" y="0"/>
                            </a:cxn>
                            <a:cxn ang="0">
                              <a:pos x="T3" y="0"/>
                            </a:cxn>
                          </a:cxnLst>
                          <a:rect l="0" t="0" r="r" b="b"/>
                          <a:pathLst>
                            <a:path w="360">
                              <a:moveTo>
                                <a:pt x="0" y="0"/>
                              </a:moveTo>
                              <a:lnTo>
                                <a:pt x="360"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13679D3" id="Freeform: Shape 290" o:spid="_x0000_s1026" style="position:absolute;z-index:-25148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51.65pt,8.9pt,369.65pt,8.9pt" coordsize="3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" filled="f" strokeweight=".58pt">
                <v:path arrowok="t" o:connecttype="custom" o:connectlocs="0,0;228600,0" o:connectangles="0,0"/>
              </v:polyline>
            </w:pict>
          </mc:Fallback>
        </mc:AlternateContent>
      </w:r>
      <w:r>
        <w:rPr>
          <w:noProof/>
          <w:sz w:val="22"/>
          <w:szCs w:val="22"/>
        </w:rPr>
        <mc:AlternateContent>
          <mc:Choice Requires="wps">
            <w:drawing>
              <wp:anchor distT="0" distB="0" distL="114300" distR="114300" simplePos="0" relativeHeight="251831296" behindDoc="1" locked="0" layoutInCell="1" allowOverlap="1" wp14:anchorId="192BA8B8" wp14:editId="676CD039">
                <wp:simplePos x="0" y="0"/>
                <wp:positionH relativeFrom="column">
                  <wp:posOffset>4243070</wp:posOffset>
                </wp:positionH>
                <wp:positionV relativeFrom="paragraph">
                  <wp:posOffset>113030</wp:posOffset>
                </wp:positionV>
                <wp:extent cx="216535" cy="0"/>
                <wp:effectExtent l="13970" t="13335" r="7620" b="5715"/>
                <wp:wrapNone/>
                <wp:docPr id="656788759" name="Freeform: Shape 2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6535" cy="0"/>
                        </a:xfrm>
                        <a:custGeom>
                          <a:avLst/>
                          <a:gdLst>
                            <a:gd name="T0" fmla="+- 0 8353 8353"/>
                            <a:gd name="T1" fmla="*/ T0 w 341"/>
                            <a:gd name="T2" fmla="+- 0 8694 8353"/>
                            <a:gd name="T3" fmla="*/ T2 w 341"/>
                          </a:gdLst>
                          <a:ahLst/>
                          <a:cxnLst>
                            <a:cxn ang="0">
                              <a:pos x="T1" y="0"/>
                            </a:cxn>
                            <a:cxn ang="0">
                              <a:pos x="T3" y="0"/>
                            </a:cxn>
                          </a:cxnLst>
                          <a:rect l="0" t="0" r="r" b="b"/>
                          <a:pathLst>
                            <a:path w="341">
                              <a:moveTo>
                                <a:pt x="0" y="0"/>
                              </a:moveTo>
                              <a:lnTo>
                                <a:pt x="341"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015FC7E" id="Freeform: Shape 289" o:spid="_x0000_s1026" style="position:absolute;z-index:-25148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34.1pt,8.9pt,351.15pt,8.9pt" coordsize="3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" filled="f" strokeweight=".58pt">
                <v:path arrowok="t" o:connecttype="custom" o:connectlocs="0,0;216535,0" o:connectangles="0,0"/>
              </v:polyline>
            </w:pict>
          </mc:Fallback>
        </mc:AlternateContent>
      </w:r>
      <w:r>
        <w:rPr>
          <w:noProof/>
          <w:sz w:val="22"/>
          <w:szCs w:val="22"/>
        </w:rPr>
        <mc:AlternateContent>
          <mc:Choice Requires="wps">
            <w:drawing>
              <wp:anchor distT="0" distB="0" distL="114300" distR="114300" simplePos="0" relativeHeight="251832320" behindDoc="1" locked="0" layoutInCell="1" allowOverlap="1" wp14:anchorId="3AF45E34" wp14:editId="4FC84988">
                <wp:simplePos x="0" y="0"/>
                <wp:positionH relativeFrom="column">
                  <wp:posOffset>4016375</wp:posOffset>
                </wp:positionH>
                <wp:positionV relativeFrom="paragraph">
                  <wp:posOffset>113030</wp:posOffset>
                </wp:positionV>
                <wp:extent cx="220980" cy="0"/>
                <wp:effectExtent l="6350" t="13335" r="10795" b="5715"/>
                <wp:wrapNone/>
                <wp:docPr id="168373652" name="Freeform: Shape 2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0980" cy="0"/>
                        </a:xfrm>
                        <a:custGeom>
                          <a:avLst/>
                          <a:gdLst>
                            <a:gd name="T0" fmla="+- 0 7996 7996"/>
                            <a:gd name="T1" fmla="*/ T0 w 348"/>
                            <a:gd name="T2" fmla="+- 0 8344 7996"/>
                            <a:gd name="T3" fmla="*/ T2 w 348"/>
                          </a:gdLst>
                          <a:ahLst/>
                          <a:cxnLst>
                            <a:cxn ang="0">
                              <a:pos x="T1" y="0"/>
                            </a:cxn>
                            <a:cxn ang="0">
                              <a:pos x="T3" y="0"/>
                            </a:cxn>
                          </a:cxnLst>
                          <a:rect l="0" t="0" r="r" b="b"/>
                          <a:pathLst>
                            <a:path w="348">
                              <a:moveTo>
                                <a:pt x="0" y="0"/>
                              </a:moveTo>
                              <a:lnTo>
                                <a:pt x="348"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DC542EB" id="Freeform: Shape 288" o:spid="_x0000_s1026" style="position:absolute;z-index:-25148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16.25pt,8.9pt,333.65pt,8.9pt" coordsize="3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" filled="f" strokeweight=".58pt">
                <v:path arrowok="t" o:connecttype="custom" o:connectlocs="0,0;220980,0" o:connectangles="0,0"/>
              </v:polyline>
            </w:pict>
          </mc:Fallback>
        </mc:AlternateContent>
      </w:r>
      <w:r>
        <w:rPr>
          <w:noProof/>
          <w:sz w:val="22"/>
          <w:szCs w:val="22"/>
        </w:rPr>
        <mc:AlternateContent>
          <mc:Choice Requires="wps">
            <w:drawing>
              <wp:anchor distT="0" distB="0" distL="114300" distR="114300" simplePos="0" relativeHeight="251833344" behindDoc="1" locked="0" layoutInCell="1" allowOverlap="1" wp14:anchorId="4BCED60B" wp14:editId="79B24BB6">
                <wp:simplePos x="0" y="0"/>
                <wp:positionH relativeFrom="column">
                  <wp:posOffset>3732530</wp:posOffset>
                </wp:positionH>
                <wp:positionV relativeFrom="paragraph">
                  <wp:posOffset>113030</wp:posOffset>
                </wp:positionV>
                <wp:extent cx="277495" cy="0"/>
                <wp:effectExtent l="8255" t="13335" r="9525" b="5715"/>
                <wp:wrapNone/>
                <wp:docPr id="1765072945" name="Freeform: Shape 2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7495" cy="0"/>
                        </a:xfrm>
                        <a:custGeom>
                          <a:avLst/>
                          <a:gdLst>
                            <a:gd name="T0" fmla="+- 0 7549 7549"/>
                            <a:gd name="T1" fmla="*/ T0 w 437"/>
                            <a:gd name="T2" fmla="+- 0 7986 7549"/>
                            <a:gd name="T3" fmla="*/ T2 w 437"/>
                          </a:gdLst>
                          <a:ahLst/>
                          <a:cxnLst>
                            <a:cxn ang="0">
                              <a:pos x="T1" y="0"/>
                            </a:cxn>
                            <a:cxn ang="0">
                              <a:pos x="T3" y="0"/>
                            </a:cxn>
                          </a:cxnLst>
                          <a:rect l="0" t="0" r="r" b="b"/>
                          <a:pathLst>
                            <a:path w="437">
                              <a:moveTo>
                                <a:pt x="0" y="0"/>
                              </a:moveTo>
                              <a:lnTo>
                                <a:pt x="437"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604FE67" id="Freeform: Shape 287" o:spid="_x0000_s1026" style="position:absolute;z-index:-25148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93.9pt,8.9pt,315.75pt,8.9pt" coordsize="43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" filled="f" strokeweight=".58pt">
                <v:path arrowok="t" o:connecttype="custom" o:connectlocs="0,0;277495,0" o:connectangles="0,0"/>
              </v:polyline>
            </w:pict>
          </mc:Fallback>
        </mc:AlternateContent>
      </w:r>
      <w:r>
        <w:rPr>
          <w:noProof/>
          <w:sz w:val="22"/>
          <w:szCs w:val="22"/>
        </w:rPr>
        <mc:AlternateContent>
          <mc:Choice Requires="wps">
            <w:drawing>
              <wp:anchor distT="0" distB="0" distL="114300" distR="114300" simplePos="0" relativeHeight="251834368" behindDoc="1" locked="0" layoutInCell="1" allowOverlap="1" wp14:anchorId="58F64613" wp14:editId="1CA56849">
                <wp:simplePos x="0" y="0"/>
                <wp:positionH relativeFrom="column">
                  <wp:posOffset>3491865</wp:posOffset>
                </wp:positionH>
                <wp:positionV relativeFrom="paragraph">
                  <wp:posOffset>113030</wp:posOffset>
                </wp:positionV>
                <wp:extent cx="234950" cy="0"/>
                <wp:effectExtent l="5715" t="13335" r="6985" b="5715"/>
                <wp:wrapNone/>
                <wp:docPr id="458870311" name="Freeform: Shape 2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4950" cy="0"/>
                        </a:xfrm>
                        <a:custGeom>
                          <a:avLst/>
                          <a:gdLst>
                            <a:gd name="T0" fmla="+- 0 7170 7170"/>
                            <a:gd name="T1" fmla="*/ T0 w 370"/>
                            <a:gd name="T2" fmla="+- 0 7540 7170"/>
                            <a:gd name="T3" fmla="*/ T2 w 370"/>
                          </a:gdLst>
                          <a:ahLst/>
                          <a:cxnLst>
                            <a:cxn ang="0">
                              <a:pos x="T1" y="0"/>
                            </a:cxn>
                            <a:cxn ang="0">
                              <a:pos x="T3" y="0"/>
                            </a:cxn>
                          </a:cxnLst>
                          <a:rect l="0" t="0" r="r" b="b"/>
                          <a:pathLst>
                            <a:path w="370">
                              <a:moveTo>
                                <a:pt x="0" y="0"/>
                              </a:moveTo>
                              <a:lnTo>
                                <a:pt x="370"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6A4F7F9" id="Freeform: Shape 286" o:spid="_x0000_s1026" style="position:absolute;z-index:-25148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74.95pt,8.9pt,293.45pt,8.9pt" coordsize="3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" filled="f" strokeweight=".58pt">
                <v:path arrowok="t" o:connecttype="custom" o:connectlocs="0,0;234950,0" o:connectangles="0,0"/>
              </v:polyline>
            </w:pict>
          </mc:Fallback>
        </mc:AlternateContent>
      </w:r>
      <w:r>
        <w:rPr>
          <w:noProof/>
          <w:sz w:val="22"/>
          <w:szCs w:val="22"/>
        </w:rPr>
        <mc:AlternateContent>
          <mc:Choice Requires="wps">
            <w:drawing>
              <wp:anchor distT="0" distB="0" distL="114300" distR="114300" simplePos="0" relativeHeight="251835392" behindDoc="1" locked="0" layoutInCell="1" allowOverlap="1" wp14:anchorId="7AEB3E2F" wp14:editId="71D33F63">
                <wp:simplePos x="0" y="0"/>
                <wp:positionH relativeFrom="column">
                  <wp:posOffset>3239135</wp:posOffset>
                </wp:positionH>
                <wp:positionV relativeFrom="paragraph">
                  <wp:posOffset>113030</wp:posOffset>
                </wp:positionV>
                <wp:extent cx="247015" cy="0"/>
                <wp:effectExtent l="10160" t="13335" r="9525" b="5715"/>
                <wp:wrapNone/>
                <wp:docPr id="1770056587" name="Freeform: Shape 2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7015" cy="0"/>
                        </a:xfrm>
                        <a:custGeom>
                          <a:avLst/>
                          <a:gdLst>
                            <a:gd name="T0" fmla="+- 0 6772 6772"/>
                            <a:gd name="T1" fmla="*/ T0 w 389"/>
                            <a:gd name="T2" fmla="+- 0 7161 6772"/>
                            <a:gd name="T3" fmla="*/ T2 w 389"/>
                          </a:gdLst>
                          <a:ahLst/>
                          <a:cxnLst>
                            <a:cxn ang="0">
                              <a:pos x="T1" y="0"/>
                            </a:cxn>
                            <a:cxn ang="0">
                              <a:pos x="T3" y="0"/>
                            </a:cxn>
                          </a:cxnLst>
                          <a:rect l="0" t="0" r="r" b="b"/>
                          <a:pathLst>
                            <a:path w="389">
                              <a:moveTo>
                                <a:pt x="0" y="0"/>
                              </a:moveTo>
                              <a:lnTo>
                                <a:pt x="389"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CE7C001" id="Freeform: Shape 285" o:spid="_x0000_s1026" style="position:absolute;z-index:-25148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55.05pt,8.9pt,274.5pt,8.9pt" coordsize="3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" filled="f" strokeweight=".58pt">
                <v:path arrowok="t" o:connecttype="custom" o:connectlocs="0,0;247015,0" o:connectangles="0,0"/>
              </v:polyline>
            </w:pict>
          </mc:Fallback>
        </mc:AlternateContent>
      </w:r>
      <w:r>
        <w:rPr>
          <w:noProof/>
          <w:sz w:val="22"/>
          <w:szCs w:val="22"/>
        </w:rPr>
        <mc:AlternateContent>
          <mc:Choice Requires="wps">
            <w:drawing>
              <wp:anchor distT="0" distB="0" distL="114300" distR="114300" simplePos="0" relativeHeight="251836416" behindDoc="1" locked="0" layoutInCell="1" allowOverlap="1" wp14:anchorId="2DBD97DF" wp14:editId="6F888CA1">
                <wp:simplePos x="0" y="0"/>
                <wp:positionH relativeFrom="column">
                  <wp:posOffset>3025140</wp:posOffset>
                </wp:positionH>
                <wp:positionV relativeFrom="paragraph">
                  <wp:posOffset>113030</wp:posOffset>
                </wp:positionV>
                <wp:extent cx="207645" cy="0"/>
                <wp:effectExtent l="5715" t="13335" r="5715" b="5715"/>
                <wp:wrapNone/>
                <wp:docPr id="1658546475" name="Freeform: Shape 2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7645" cy="0"/>
                        </a:xfrm>
                        <a:custGeom>
                          <a:avLst/>
                          <a:gdLst>
                            <a:gd name="T0" fmla="+- 0 6435 6435"/>
                            <a:gd name="T1" fmla="*/ T0 w 327"/>
                            <a:gd name="T2" fmla="+- 0 6762 6435"/>
                            <a:gd name="T3" fmla="*/ T2 w 327"/>
                          </a:gdLst>
                          <a:ahLst/>
                          <a:cxnLst>
                            <a:cxn ang="0">
                              <a:pos x="T1" y="0"/>
                            </a:cxn>
                            <a:cxn ang="0">
                              <a:pos x="T3" y="0"/>
                            </a:cxn>
                          </a:cxnLst>
                          <a:rect l="0" t="0" r="r" b="b"/>
                          <a:pathLst>
                            <a:path w="327">
                              <a:moveTo>
                                <a:pt x="0" y="0"/>
                              </a:moveTo>
                              <a:lnTo>
                                <a:pt x="327"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A6F6B11" id="Freeform: Shape 284" o:spid="_x0000_s1026" style="position:absolute;z-index:-25148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38.2pt,8.9pt,254.55pt,8.9pt" coordsize="3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" filled="f" strokeweight=".58pt">
                <v:path arrowok="t" o:connecttype="custom" o:connectlocs="0,0;207645,0" o:connectangles="0,0"/>
              </v:polyline>
            </w:pict>
          </mc:Fallback>
        </mc:AlternateContent>
      </w:r>
      <w:r>
        <w:rPr>
          <w:noProof/>
          <w:sz w:val="22"/>
          <w:szCs w:val="22"/>
        </w:rPr>
        <mc:AlternateContent>
          <mc:Choice Requires="wps">
            <w:drawing>
              <wp:anchor distT="0" distB="0" distL="114300" distR="114300" simplePos="0" relativeHeight="251837440" behindDoc="1" locked="0" layoutInCell="1" allowOverlap="1" wp14:anchorId="5D781728" wp14:editId="3AC09E1F">
                <wp:simplePos x="0" y="0"/>
                <wp:positionH relativeFrom="column">
                  <wp:posOffset>2760345</wp:posOffset>
                </wp:positionH>
                <wp:positionV relativeFrom="paragraph">
                  <wp:posOffset>113030</wp:posOffset>
                </wp:positionV>
                <wp:extent cx="259080" cy="0"/>
                <wp:effectExtent l="7620" t="13335" r="9525" b="5715"/>
                <wp:wrapNone/>
                <wp:docPr id="600296172" name="Freeform: Shape 2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9080" cy="0"/>
                        </a:xfrm>
                        <a:custGeom>
                          <a:avLst/>
                          <a:gdLst>
                            <a:gd name="T0" fmla="+- 0 6018 6018"/>
                            <a:gd name="T1" fmla="*/ T0 w 408"/>
                            <a:gd name="T2" fmla="+- 0 6426 6018"/>
                            <a:gd name="T3" fmla="*/ T2 w 408"/>
                          </a:gdLst>
                          <a:ahLst/>
                          <a:cxnLst>
                            <a:cxn ang="0">
                              <a:pos x="T1" y="0"/>
                            </a:cxn>
                            <a:cxn ang="0">
                              <a:pos x="T3" y="0"/>
                            </a:cxn>
                          </a:cxnLst>
                          <a:rect l="0" t="0" r="r" b="b"/>
                          <a:pathLst>
                            <a:path w="408">
                              <a:moveTo>
                                <a:pt x="0" y="0"/>
                              </a:moveTo>
                              <a:lnTo>
                                <a:pt x="408"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EE7660A" id="Freeform: Shape 283" o:spid="_x0000_s1026" style="position:absolute;z-index:-25147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17.35pt,8.9pt,237.75pt,8.9pt" coordsize="4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" filled="f" strokeweight=".58pt">
                <v:path arrowok="t" o:connecttype="custom" o:connectlocs="0,0;259080,0" o:connectangles="0,0"/>
              </v:polyline>
            </w:pict>
          </mc:Fallback>
        </mc:AlternateContent>
      </w:r>
      <w:r>
        <w:rPr>
          <w:noProof/>
          <w:sz w:val="22"/>
          <w:szCs w:val="22"/>
        </w:rPr>
        <mc:AlternateContent>
          <mc:Choice Requires="wps">
            <w:drawing>
              <wp:anchor distT="0" distB="0" distL="114300" distR="114300" simplePos="0" relativeHeight="251838464" behindDoc="1" locked="0" layoutInCell="1" allowOverlap="1" wp14:anchorId="631D4EDE" wp14:editId="01DC62D1">
                <wp:simplePos x="0" y="0"/>
                <wp:positionH relativeFrom="column">
                  <wp:posOffset>2546985</wp:posOffset>
                </wp:positionH>
                <wp:positionV relativeFrom="paragraph">
                  <wp:posOffset>113030</wp:posOffset>
                </wp:positionV>
                <wp:extent cx="207010" cy="0"/>
                <wp:effectExtent l="13335" t="13335" r="8255" b="5715"/>
                <wp:wrapNone/>
                <wp:docPr id="1609451957" name="Freeform: Shape 2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7010" cy="0"/>
                        </a:xfrm>
                        <a:custGeom>
                          <a:avLst/>
                          <a:gdLst>
                            <a:gd name="T0" fmla="+- 0 5682 5682"/>
                            <a:gd name="T1" fmla="*/ T0 w 326"/>
                            <a:gd name="T2" fmla="+- 0 6008 5682"/>
                            <a:gd name="T3" fmla="*/ T2 w 326"/>
                          </a:gdLst>
                          <a:ahLst/>
                          <a:cxnLst>
                            <a:cxn ang="0">
                              <a:pos x="T1" y="0"/>
                            </a:cxn>
                            <a:cxn ang="0">
                              <a:pos x="T3" y="0"/>
                            </a:cxn>
                          </a:cxnLst>
                          <a:rect l="0" t="0" r="r" b="b"/>
                          <a:pathLst>
                            <a:path w="326">
                              <a:moveTo>
                                <a:pt x="0" y="0"/>
                              </a:moveTo>
                              <a:lnTo>
                                <a:pt x="326"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12152E4" id="Freeform: Shape 282" o:spid="_x0000_s1026" style="position:absolute;z-index:-25147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00.55pt,8.9pt,216.85pt,8.9pt" coordsize="3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" filled="f" strokeweight=".58pt">
                <v:path arrowok="t" o:connecttype="custom" o:connectlocs="0,0;207010,0" o:connectangles="0,0"/>
              </v:polyline>
            </w:pict>
          </mc:Fallback>
        </mc:AlternateContent>
      </w:r>
      <w:r>
        <w:rPr>
          <w:noProof/>
          <w:sz w:val="22"/>
          <w:szCs w:val="22"/>
        </w:rPr>
        <mc:AlternateContent>
          <mc:Choice Requires="wps">
            <w:drawing>
              <wp:anchor distT="0" distB="0" distL="114300" distR="114300" simplePos="0" relativeHeight="251839488" behindDoc="1" locked="0" layoutInCell="1" allowOverlap="1" wp14:anchorId="766785B8" wp14:editId="3A9D8BF9">
                <wp:simplePos x="0" y="0"/>
                <wp:positionH relativeFrom="column">
                  <wp:posOffset>2319655</wp:posOffset>
                </wp:positionH>
                <wp:positionV relativeFrom="paragraph">
                  <wp:posOffset>113030</wp:posOffset>
                </wp:positionV>
                <wp:extent cx="220980" cy="0"/>
                <wp:effectExtent l="5080" t="13335" r="12065" b="5715"/>
                <wp:wrapNone/>
                <wp:docPr id="1044493776" name="Freeform: Shape 2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0980" cy="0"/>
                        </a:xfrm>
                        <a:custGeom>
                          <a:avLst/>
                          <a:gdLst>
                            <a:gd name="T0" fmla="+- 0 5324 5324"/>
                            <a:gd name="T1" fmla="*/ T0 w 348"/>
                            <a:gd name="T2" fmla="+- 0 5672 5324"/>
                            <a:gd name="T3" fmla="*/ T2 w 348"/>
                          </a:gdLst>
                          <a:ahLst/>
                          <a:cxnLst>
                            <a:cxn ang="0">
                              <a:pos x="T1" y="0"/>
                            </a:cxn>
                            <a:cxn ang="0">
                              <a:pos x="T3" y="0"/>
                            </a:cxn>
                          </a:cxnLst>
                          <a:rect l="0" t="0" r="r" b="b"/>
                          <a:pathLst>
                            <a:path w="348">
                              <a:moveTo>
                                <a:pt x="0" y="0"/>
                              </a:moveTo>
                              <a:lnTo>
                                <a:pt x="348"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4E5F057" id="Freeform: Shape 281" o:spid="_x0000_s1026" style="position:absolute;z-index:-25147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82.65pt,8.9pt,200.05pt,8.9pt" coordsize="3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" filled="f" strokeweight=".58pt">
                <v:path arrowok="t" o:connecttype="custom" o:connectlocs="0,0;220980,0" o:connectangles="0,0"/>
              </v:polyline>
            </w:pict>
          </mc:Fallback>
        </mc:AlternateContent>
      </w:r>
      <w:r>
        <w:rPr>
          <w:noProof/>
          <w:sz w:val="22"/>
          <w:szCs w:val="22"/>
        </w:rPr>
        <mc:AlternateContent>
          <mc:Choice Requires="wps">
            <w:drawing>
              <wp:anchor distT="0" distB="0" distL="114300" distR="114300" simplePos="0" relativeHeight="251840512" behindDoc="1" locked="0" layoutInCell="1" allowOverlap="1" wp14:anchorId="7C81D355" wp14:editId="766EE889">
                <wp:simplePos x="0" y="0"/>
                <wp:positionH relativeFrom="column">
                  <wp:posOffset>2066925</wp:posOffset>
                </wp:positionH>
                <wp:positionV relativeFrom="paragraph">
                  <wp:posOffset>113030</wp:posOffset>
                </wp:positionV>
                <wp:extent cx="247015" cy="0"/>
                <wp:effectExtent l="9525" t="13335" r="10160" b="5715"/>
                <wp:wrapNone/>
                <wp:docPr id="1378181580" name="Freeform: Shape 2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7015" cy="0"/>
                        </a:xfrm>
                        <a:custGeom>
                          <a:avLst/>
                          <a:gdLst>
                            <a:gd name="T0" fmla="+- 0 4926 4926"/>
                            <a:gd name="T1" fmla="*/ T0 w 389"/>
                            <a:gd name="T2" fmla="+- 0 5315 4926"/>
                            <a:gd name="T3" fmla="*/ T2 w 389"/>
                          </a:gdLst>
                          <a:ahLst/>
                          <a:cxnLst>
                            <a:cxn ang="0">
                              <a:pos x="T1" y="0"/>
                            </a:cxn>
                            <a:cxn ang="0">
                              <a:pos x="T3" y="0"/>
                            </a:cxn>
                          </a:cxnLst>
                          <a:rect l="0" t="0" r="r" b="b"/>
                          <a:pathLst>
                            <a:path w="389">
                              <a:moveTo>
                                <a:pt x="0" y="0"/>
                              </a:moveTo>
                              <a:lnTo>
                                <a:pt x="389"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39600B5" id="Freeform: Shape 280" o:spid="_x0000_s1026" style="position:absolute;z-index:-25147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62.75pt,8.9pt,182.2pt,8.9pt" coordsize="3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" filled="f" strokeweight=".58pt">
                <v:path arrowok="t" o:connecttype="custom" o:connectlocs="0,0;247015,0" o:connectangles="0,0"/>
              </v:polyline>
            </w:pict>
          </mc:Fallback>
        </mc:AlternateContent>
      </w:r>
      <w:r>
        <w:rPr>
          <w:noProof/>
          <w:sz w:val="22"/>
          <w:szCs w:val="22"/>
        </w:rPr>
        <mc:AlternateContent>
          <mc:Choice Requires="wps">
            <w:drawing>
              <wp:anchor distT="0" distB="0" distL="114300" distR="114300" simplePos="0" relativeHeight="251841536" behindDoc="1" locked="0" layoutInCell="1" allowOverlap="1" wp14:anchorId="1B956EE0" wp14:editId="68783F60">
                <wp:simplePos x="0" y="0"/>
                <wp:positionH relativeFrom="column">
                  <wp:posOffset>245110</wp:posOffset>
                </wp:positionH>
                <wp:positionV relativeFrom="paragraph">
                  <wp:posOffset>113030</wp:posOffset>
                </wp:positionV>
                <wp:extent cx="1815465" cy="0"/>
                <wp:effectExtent l="6985" t="13335" r="6350" b="5715"/>
                <wp:wrapNone/>
                <wp:docPr id="1609059956" name="Freeform: Shape 2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15465" cy="0"/>
                        </a:xfrm>
                        <a:custGeom>
                          <a:avLst/>
                          <a:gdLst>
                            <a:gd name="T0" fmla="+- 0 2057 2057"/>
                            <a:gd name="T1" fmla="*/ T0 w 2859"/>
                            <a:gd name="T2" fmla="+- 0 4916 2057"/>
                            <a:gd name="T3" fmla="*/ T2 w 2859"/>
                          </a:gdLst>
                          <a:ahLst/>
                          <a:cxnLst>
                            <a:cxn ang="0">
                              <a:pos x="T1" y="0"/>
                            </a:cxn>
                            <a:cxn ang="0">
                              <a:pos x="T3" y="0"/>
                            </a:cxn>
                          </a:cxnLst>
                          <a:rect l="0" t="0" r="r" b="b"/>
                          <a:pathLst>
                            <a:path w="2859">
                              <a:moveTo>
                                <a:pt x="0" y="0"/>
                              </a:moveTo>
                              <a:lnTo>
                                <a:pt x="2859"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879EB9B" id="Freeform: Shape 279" o:spid="_x0000_s1026" style="position:absolute;z-index:-25147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9.3pt,8.9pt,162.25pt,8.9pt" coordsize="28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" filled="f" strokeweight=".58pt">
                <v:path arrowok="t" o:connecttype="custom" o:connectlocs="0,0;1815465,0" o:connectangles="0,0"/>
              </v:polyline>
            </w:pict>
          </mc:Fallback>
        </mc:AlternateContent>
      </w:r>
      <w:r>
        <w:rPr>
          <w:noProof/>
          <w:sz w:val="22"/>
          <w:szCs w:val="22"/>
        </w:rPr>
        <mc:AlternateContent>
          <mc:Choice Requires="wps">
            <w:drawing>
              <wp:anchor distT="0" distB="0" distL="114300" distR="114300" simplePos="0" relativeHeight="251842560" behindDoc="1" locked="0" layoutInCell="1" allowOverlap="1" wp14:anchorId="4ECB38C1" wp14:editId="17588FB7">
                <wp:simplePos x="0" y="0"/>
                <wp:positionH relativeFrom="column">
                  <wp:posOffset>4700270</wp:posOffset>
                </wp:positionH>
                <wp:positionV relativeFrom="paragraph">
                  <wp:posOffset>116205</wp:posOffset>
                </wp:positionV>
                <wp:extent cx="216535" cy="74930"/>
                <wp:effectExtent l="4445" t="0" r="0" b="3810"/>
                <wp:wrapNone/>
                <wp:docPr id="1547568632" name="Freeform: Shape 2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6535" cy="74930"/>
                        </a:xfrm>
                        <a:custGeom>
                          <a:avLst/>
                          <a:gdLst>
                            <a:gd name="T0" fmla="+- 0 9073 9073"/>
                            <a:gd name="T1" fmla="*/ T0 w 341"/>
                            <a:gd name="T2" fmla="+- 0 11509 11392"/>
                            <a:gd name="T3" fmla="*/ 11509 h 118"/>
                            <a:gd name="T4" fmla="+- 0 9415 9073"/>
                            <a:gd name="T5" fmla="*/ T4 w 341"/>
                            <a:gd name="T6" fmla="+- 0 11509 11392"/>
                            <a:gd name="T7" fmla="*/ 11509 h 118"/>
                            <a:gd name="T8" fmla="+- 0 9415 9073"/>
                            <a:gd name="T9" fmla="*/ T8 w 341"/>
                            <a:gd name="T10" fmla="+- 0 11392 11392"/>
                            <a:gd name="T11" fmla="*/ 11392 h 118"/>
                            <a:gd name="T12" fmla="+- 0 9073 9073"/>
                            <a:gd name="T13" fmla="*/ T12 w 341"/>
                            <a:gd name="T14" fmla="+- 0 11392 11392"/>
                            <a:gd name="T15" fmla="*/ 11392 h 118"/>
                            <a:gd name="T16" fmla="+- 0 9073 9073"/>
                            <a:gd name="T17" fmla="*/ T16 w 341"/>
                            <a:gd name="T18" fmla="+- 0 11509 11392"/>
                            <a:gd name="T19" fmla="*/ 11509 h 118"/>
                          </a:gdLst>
                          <a:ahLst/>
                          <a:cxnLst>
                            <a:cxn ang="0">
                              <a:pos x="T1" y="T3"/>
                            </a:cxn>
                            <a:cxn ang="0">
                              <a:pos x="T5" y="T7"/>
                            </a:cxn>
                            <a:cxn ang="0">
                              <a:pos x="T9" y="T11"/>
                            </a:cxn>
                            <a:cxn ang="0">
                              <a:pos x="T13" y="T15"/>
                            </a:cxn>
                            <a:cxn ang="0">
                              <a:pos x="T17" y="T19"/>
                            </a:cxn>
                          </a:cxnLst>
                          <a:rect l="0" t="0" r="r" b="b"/>
                          <a:pathLst>
                            <a:path w="341" h="118">
                              <a:moveTo>
                                <a:pt x="0" y="117"/>
                              </a:moveTo>
                              <a:lnTo>
                                <a:pt x="342" y="117"/>
                              </a:lnTo>
                              <a:lnTo>
                                <a:pt x="342" y="0"/>
                              </a:lnTo>
                              <a:lnTo>
                                <a:pt x="0" y="0"/>
                              </a:lnTo>
                              <a:lnTo>
                                <a:pt x="0" y="117"/>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B8B747" id="Freeform: Shape 278" o:spid="_x0000_s1026" style="position:absolute;margin-left:370.1pt;margin-top:9.15pt;width:17.05pt;height:5.9pt;z-index:-25147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41,1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" path="m,117r342,l342,,,,,117xe" fillcolor="#ffc000" stroked="f">
                <v:path arrowok="t" o:connecttype="custom" o:connectlocs="0,7308215;217170,7308215;217170,7233920;0,7233920;0,7308215" o:connectangles="0,0,0,0,0"/>
              </v:shape>
            </w:pict>
          </mc:Fallback>
        </mc:AlternateContent>
      </w:r>
      <w:r>
        <w:rPr>
          <w:noProof/>
          <w:sz w:val="22"/>
          <w:szCs w:val="22"/>
        </w:rPr>
        <mc:AlternateContent>
          <mc:Choice Requires="wps">
            <w:drawing>
              <wp:anchor distT="0" distB="0" distL="114300" distR="114300" simplePos="0" relativeHeight="251843584" behindDoc="1" locked="0" layoutInCell="1" allowOverlap="1" wp14:anchorId="654D127C" wp14:editId="3E814524">
                <wp:simplePos x="0" y="0"/>
                <wp:positionH relativeFrom="column">
                  <wp:posOffset>4465955</wp:posOffset>
                </wp:positionH>
                <wp:positionV relativeFrom="paragraph">
                  <wp:posOffset>116205</wp:posOffset>
                </wp:positionV>
                <wp:extent cx="228600" cy="74930"/>
                <wp:effectExtent l="0" t="0" r="1270" b="3810"/>
                <wp:wrapNone/>
                <wp:docPr id="2070548387" name="Freeform: Shape 2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8600" cy="74930"/>
                        </a:xfrm>
                        <a:custGeom>
                          <a:avLst/>
                          <a:gdLst>
                            <a:gd name="T0" fmla="+- 0 8704 8704"/>
                            <a:gd name="T1" fmla="*/ T0 w 360"/>
                            <a:gd name="T2" fmla="+- 0 11509 11392"/>
                            <a:gd name="T3" fmla="*/ 11509 h 118"/>
                            <a:gd name="T4" fmla="+- 0 9064 8704"/>
                            <a:gd name="T5" fmla="*/ T4 w 360"/>
                            <a:gd name="T6" fmla="+- 0 11509 11392"/>
                            <a:gd name="T7" fmla="*/ 11509 h 118"/>
                            <a:gd name="T8" fmla="+- 0 9064 8704"/>
                            <a:gd name="T9" fmla="*/ T8 w 360"/>
                            <a:gd name="T10" fmla="+- 0 11392 11392"/>
                            <a:gd name="T11" fmla="*/ 11392 h 118"/>
                            <a:gd name="T12" fmla="+- 0 8704 8704"/>
                            <a:gd name="T13" fmla="*/ T12 w 360"/>
                            <a:gd name="T14" fmla="+- 0 11392 11392"/>
                            <a:gd name="T15" fmla="*/ 11392 h 118"/>
                            <a:gd name="T16" fmla="+- 0 8704 8704"/>
                            <a:gd name="T17" fmla="*/ T16 w 360"/>
                            <a:gd name="T18" fmla="+- 0 11509 11392"/>
                            <a:gd name="T19" fmla="*/ 11509 h 118"/>
                          </a:gdLst>
                          <a:ahLst/>
                          <a:cxnLst>
                            <a:cxn ang="0">
                              <a:pos x="T1" y="T3"/>
                            </a:cxn>
                            <a:cxn ang="0">
                              <a:pos x="T5" y="T7"/>
                            </a:cxn>
                            <a:cxn ang="0">
                              <a:pos x="T9" y="T11"/>
                            </a:cxn>
                            <a:cxn ang="0">
                              <a:pos x="T13" y="T15"/>
                            </a:cxn>
                            <a:cxn ang="0">
                              <a:pos x="T17" y="T19"/>
                            </a:cxn>
                          </a:cxnLst>
                          <a:rect l="0" t="0" r="r" b="b"/>
                          <a:pathLst>
                            <a:path w="360" h="118">
                              <a:moveTo>
                                <a:pt x="0" y="117"/>
                              </a:moveTo>
                              <a:lnTo>
                                <a:pt x="360" y="117"/>
                              </a:lnTo>
                              <a:lnTo>
                                <a:pt x="360" y="0"/>
                              </a:lnTo>
                              <a:lnTo>
                                <a:pt x="0" y="0"/>
                              </a:lnTo>
                              <a:lnTo>
                                <a:pt x="0" y="117"/>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AABDE2" id="Freeform: Shape 277" o:spid="_x0000_s1026" style="position:absolute;margin-left:351.65pt;margin-top:9.15pt;width:18pt;height:5.9pt;z-index:-25147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60,1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" path="m,117r360,l360,,,,,117xe" fillcolor="#ffc000" stroked="f">
                <v:path arrowok="t" o:connecttype="custom" o:connectlocs="0,7308215;228600,7308215;228600,7233920;0,7233920;0,7308215" o:connectangles="0,0,0,0,0"/>
              </v:shape>
            </w:pict>
          </mc:Fallback>
        </mc:AlternateContent>
      </w:r>
      <w:r>
        <w:rPr>
          <w:noProof/>
          <w:sz w:val="22"/>
          <w:szCs w:val="22"/>
        </w:rPr>
        <mc:AlternateContent>
          <mc:Choice Requires="wps">
            <w:drawing>
              <wp:anchor distT="0" distB="0" distL="114300" distR="114300" simplePos="0" relativeHeight="251844608" behindDoc="1" locked="0" layoutInCell="1" allowOverlap="1" wp14:anchorId="58CB1F19" wp14:editId="565FCEF9">
                <wp:simplePos x="0" y="0"/>
                <wp:positionH relativeFrom="column">
                  <wp:posOffset>4243070</wp:posOffset>
                </wp:positionH>
                <wp:positionV relativeFrom="paragraph">
                  <wp:posOffset>35560</wp:posOffset>
                </wp:positionV>
                <wp:extent cx="216535" cy="74930"/>
                <wp:effectExtent l="4445" t="2540" r="0" b="0"/>
                <wp:wrapNone/>
                <wp:docPr id="856357738" name="Freeform: Shape 2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6535" cy="74930"/>
                        </a:xfrm>
                        <a:custGeom>
                          <a:avLst/>
                          <a:gdLst>
                            <a:gd name="T0" fmla="+- 0 8353 8353"/>
                            <a:gd name="T1" fmla="*/ T0 w 341"/>
                            <a:gd name="T2" fmla="+- 0 11382 11265"/>
                            <a:gd name="T3" fmla="*/ 11382 h 118"/>
                            <a:gd name="T4" fmla="+- 0 8694 8353"/>
                            <a:gd name="T5" fmla="*/ T4 w 341"/>
                            <a:gd name="T6" fmla="+- 0 11382 11265"/>
                            <a:gd name="T7" fmla="*/ 11382 h 118"/>
                            <a:gd name="T8" fmla="+- 0 8694 8353"/>
                            <a:gd name="T9" fmla="*/ T8 w 341"/>
                            <a:gd name="T10" fmla="+- 0 11265 11265"/>
                            <a:gd name="T11" fmla="*/ 11265 h 118"/>
                            <a:gd name="T12" fmla="+- 0 8353 8353"/>
                            <a:gd name="T13" fmla="*/ T12 w 341"/>
                            <a:gd name="T14" fmla="+- 0 11265 11265"/>
                            <a:gd name="T15" fmla="*/ 11265 h 118"/>
                            <a:gd name="T16" fmla="+- 0 8353 8353"/>
                            <a:gd name="T17" fmla="*/ T16 w 341"/>
                            <a:gd name="T18" fmla="+- 0 11382 11265"/>
                            <a:gd name="T19" fmla="*/ 11382 h 118"/>
                          </a:gdLst>
                          <a:ahLst/>
                          <a:cxnLst>
                            <a:cxn ang="0">
                              <a:pos x="T1" y="T3"/>
                            </a:cxn>
                            <a:cxn ang="0">
                              <a:pos x="T5" y="T7"/>
                            </a:cxn>
                            <a:cxn ang="0">
                              <a:pos x="T9" y="T11"/>
                            </a:cxn>
                            <a:cxn ang="0">
                              <a:pos x="T13" y="T15"/>
                            </a:cxn>
                            <a:cxn ang="0">
                              <a:pos x="T17" y="T19"/>
                            </a:cxn>
                          </a:cxnLst>
                          <a:rect l="0" t="0" r="r" b="b"/>
                          <a:pathLst>
                            <a:path w="341" h="118">
                              <a:moveTo>
                                <a:pt x="0" y="117"/>
                              </a:moveTo>
                              <a:lnTo>
                                <a:pt x="341" y="117"/>
                              </a:lnTo>
                              <a:lnTo>
                                <a:pt x="341" y="0"/>
                              </a:lnTo>
                              <a:lnTo>
                                <a:pt x="0" y="0"/>
                              </a:lnTo>
                              <a:lnTo>
                                <a:pt x="0" y="117"/>
                              </a:lnTo>
                              <a:close/>
                            </a:path>
                          </a:pathLst>
                        </a:custGeom>
                        <a:solidFill>
                          <a:srgbClr val="006F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57085D" id="Freeform: Shape 276" o:spid="_x0000_s1026" style="position:absolute;margin-left:334.1pt;margin-top:2.8pt;width:17.05pt;height:5.9pt;z-index:-25147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41,1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" path="m,117r341,l341,,,,,117xe" fillcolor="#006fc0" stroked="f">
                <v:path arrowok="t" o:connecttype="custom" o:connectlocs="0,7227570;216535,7227570;216535,7153275;0,7153275;0,7227570" o:connectangles="0,0,0,0,0"/>
              </v:shape>
            </w:pict>
          </mc:Fallback>
        </mc:AlternateContent>
      </w:r>
      <w:r>
        <w:rPr>
          <w:noProof/>
          <w:sz w:val="22"/>
          <w:szCs w:val="22"/>
        </w:rPr>
        <mc:AlternateContent>
          <mc:Choice Requires="wps">
            <w:drawing>
              <wp:anchor distT="0" distB="0" distL="114300" distR="114300" simplePos="0" relativeHeight="251845632" behindDoc="1" locked="0" layoutInCell="1" allowOverlap="1" wp14:anchorId="0374EC2F" wp14:editId="4FB2E4F5">
                <wp:simplePos x="0" y="0"/>
                <wp:positionH relativeFrom="column">
                  <wp:posOffset>4016375</wp:posOffset>
                </wp:positionH>
                <wp:positionV relativeFrom="paragraph">
                  <wp:posOffset>35560</wp:posOffset>
                </wp:positionV>
                <wp:extent cx="220980" cy="74930"/>
                <wp:effectExtent l="0" t="2540" r="1270" b="0"/>
                <wp:wrapNone/>
                <wp:docPr id="585868784" name="Freeform: Shape 2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0980" cy="74930"/>
                        </a:xfrm>
                        <a:custGeom>
                          <a:avLst/>
                          <a:gdLst>
                            <a:gd name="T0" fmla="+- 0 7996 7996"/>
                            <a:gd name="T1" fmla="*/ T0 w 348"/>
                            <a:gd name="T2" fmla="+- 0 11382 11265"/>
                            <a:gd name="T3" fmla="*/ 11382 h 118"/>
                            <a:gd name="T4" fmla="+- 0 8344 7996"/>
                            <a:gd name="T5" fmla="*/ T4 w 348"/>
                            <a:gd name="T6" fmla="+- 0 11382 11265"/>
                            <a:gd name="T7" fmla="*/ 11382 h 118"/>
                            <a:gd name="T8" fmla="+- 0 8344 7996"/>
                            <a:gd name="T9" fmla="*/ T8 w 348"/>
                            <a:gd name="T10" fmla="+- 0 11265 11265"/>
                            <a:gd name="T11" fmla="*/ 11265 h 118"/>
                            <a:gd name="T12" fmla="+- 0 7996 7996"/>
                            <a:gd name="T13" fmla="*/ T12 w 348"/>
                            <a:gd name="T14" fmla="+- 0 11265 11265"/>
                            <a:gd name="T15" fmla="*/ 11265 h 118"/>
                            <a:gd name="T16" fmla="+- 0 7996 7996"/>
                            <a:gd name="T17" fmla="*/ T16 w 348"/>
                            <a:gd name="T18" fmla="+- 0 11382 11265"/>
                            <a:gd name="T19" fmla="*/ 11382 h 118"/>
                          </a:gdLst>
                          <a:ahLst/>
                          <a:cxnLst>
                            <a:cxn ang="0">
                              <a:pos x="T1" y="T3"/>
                            </a:cxn>
                            <a:cxn ang="0">
                              <a:pos x="T5" y="T7"/>
                            </a:cxn>
                            <a:cxn ang="0">
                              <a:pos x="T9" y="T11"/>
                            </a:cxn>
                            <a:cxn ang="0">
                              <a:pos x="T13" y="T15"/>
                            </a:cxn>
                            <a:cxn ang="0">
                              <a:pos x="T17" y="T19"/>
                            </a:cxn>
                          </a:cxnLst>
                          <a:rect l="0" t="0" r="r" b="b"/>
                          <a:pathLst>
                            <a:path w="348" h="118">
                              <a:moveTo>
                                <a:pt x="0" y="117"/>
                              </a:moveTo>
                              <a:lnTo>
                                <a:pt x="348" y="117"/>
                              </a:lnTo>
                              <a:lnTo>
                                <a:pt x="348" y="0"/>
                              </a:lnTo>
                              <a:lnTo>
                                <a:pt x="0" y="0"/>
                              </a:lnTo>
                              <a:lnTo>
                                <a:pt x="0" y="117"/>
                              </a:lnTo>
                              <a:close/>
                            </a:path>
                          </a:pathLst>
                        </a:custGeom>
                        <a:solidFill>
                          <a:srgbClr val="006F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E7FA50" id="Freeform: Shape 275" o:spid="_x0000_s1026" style="position:absolute;margin-left:316.25pt;margin-top:2.8pt;width:17.4pt;height:5.9pt;z-index:-25147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48,1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" path="m,117r348,l348,,,,,117xe" fillcolor="#006fc0" stroked="f">
                <v:path arrowok="t" o:connecttype="custom" o:connectlocs="0,7227570;220980,7227570;220980,7153275;0,7153275;0,7227570" o:connectangles="0,0,0,0,0"/>
              </v:shape>
            </w:pict>
          </mc:Fallback>
        </mc:AlternateContent>
      </w:r>
      <w:r>
        <w:rPr>
          <w:noProof/>
          <w:sz w:val="22"/>
          <w:szCs w:val="22"/>
        </w:rPr>
        <mc:AlternateContent>
          <mc:Choice Requires="wps">
            <w:drawing>
              <wp:anchor distT="0" distB="0" distL="114300" distR="114300" simplePos="0" relativeHeight="251846656" behindDoc="1" locked="0" layoutInCell="1" allowOverlap="1" wp14:anchorId="37958258" wp14:editId="69B6A257">
                <wp:simplePos x="0" y="0"/>
                <wp:positionH relativeFrom="column">
                  <wp:posOffset>3732530</wp:posOffset>
                </wp:positionH>
                <wp:positionV relativeFrom="paragraph">
                  <wp:posOffset>35560</wp:posOffset>
                </wp:positionV>
                <wp:extent cx="277495" cy="74930"/>
                <wp:effectExtent l="0" t="2540" r="0" b="0"/>
                <wp:wrapNone/>
                <wp:docPr id="44302865" name="Freeform: Shape 2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7495" cy="74930"/>
                        </a:xfrm>
                        <a:custGeom>
                          <a:avLst/>
                          <a:gdLst>
                            <a:gd name="T0" fmla="+- 0 7549 7549"/>
                            <a:gd name="T1" fmla="*/ T0 w 437"/>
                            <a:gd name="T2" fmla="+- 0 11382 11265"/>
                            <a:gd name="T3" fmla="*/ 11382 h 118"/>
                            <a:gd name="T4" fmla="+- 0 7986 7549"/>
                            <a:gd name="T5" fmla="*/ T4 w 437"/>
                            <a:gd name="T6" fmla="+- 0 11382 11265"/>
                            <a:gd name="T7" fmla="*/ 11382 h 118"/>
                            <a:gd name="T8" fmla="+- 0 7986 7549"/>
                            <a:gd name="T9" fmla="*/ T8 w 437"/>
                            <a:gd name="T10" fmla="+- 0 11265 11265"/>
                            <a:gd name="T11" fmla="*/ 11265 h 118"/>
                            <a:gd name="T12" fmla="+- 0 7549 7549"/>
                            <a:gd name="T13" fmla="*/ T12 w 437"/>
                            <a:gd name="T14" fmla="+- 0 11265 11265"/>
                            <a:gd name="T15" fmla="*/ 11265 h 118"/>
                            <a:gd name="T16" fmla="+- 0 7549 7549"/>
                            <a:gd name="T17" fmla="*/ T16 w 437"/>
                            <a:gd name="T18" fmla="+- 0 11382 11265"/>
                            <a:gd name="T19" fmla="*/ 11382 h 118"/>
                          </a:gdLst>
                          <a:ahLst/>
                          <a:cxnLst>
                            <a:cxn ang="0">
                              <a:pos x="T1" y="T3"/>
                            </a:cxn>
                            <a:cxn ang="0">
                              <a:pos x="T5" y="T7"/>
                            </a:cxn>
                            <a:cxn ang="0">
                              <a:pos x="T9" y="T11"/>
                            </a:cxn>
                            <a:cxn ang="0">
                              <a:pos x="T13" y="T15"/>
                            </a:cxn>
                            <a:cxn ang="0">
                              <a:pos x="T17" y="T19"/>
                            </a:cxn>
                          </a:cxnLst>
                          <a:rect l="0" t="0" r="r" b="b"/>
                          <a:pathLst>
                            <a:path w="437" h="118">
                              <a:moveTo>
                                <a:pt x="0" y="117"/>
                              </a:moveTo>
                              <a:lnTo>
                                <a:pt x="437" y="117"/>
                              </a:lnTo>
                              <a:lnTo>
                                <a:pt x="437" y="0"/>
                              </a:lnTo>
                              <a:lnTo>
                                <a:pt x="0" y="0"/>
                              </a:lnTo>
                              <a:lnTo>
                                <a:pt x="0" y="117"/>
                              </a:lnTo>
                              <a:close/>
                            </a:path>
                          </a:pathLst>
                        </a:custGeom>
                        <a:solidFill>
                          <a:srgbClr val="006F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A02D2A" id="Freeform: Shape 274" o:spid="_x0000_s1026" style="position:absolute;margin-left:293.9pt;margin-top:2.8pt;width:21.85pt;height:5.9pt;z-index:-25146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37,1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" path="m,117r437,l437,,,,,117xe" fillcolor="#006fc0" stroked="f">
                <v:path arrowok="t" o:connecttype="custom" o:connectlocs="0,7227570;277495,7227570;277495,7153275;0,7153275;0,7227570" o:connectangles="0,0,0,0,0"/>
              </v:shape>
            </w:pict>
          </mc:Fallback>
        </mc:AlternateContent>
      </w:r>
    </w:p>
    <w:p w14:paraId="571DBF0C" w14:textId="6B946571" w:rsidR="004E630C" w:rsidRDefault="004E630C" w:rsidP="004E630C">
      <w:pPr>
        <w:spacing w:before="29"/>
        <w:ind w:left="480"/>
        <w:rPr>
          <w:sz w:val="24"/>
          <w:szCs w:val="24"/>
        </w:rPr>
      </w:pPr>
      <w:r>
        <w:rPr>
          <w:noProof/>
          <w:sz w:val="24"/>
          <w:szCs w:val="24"/>
        </w:rPr>
        <mc:AlternateContent>
          <mc:Choice Requires="wps">
            <w:drawing>
              <wp:anchor distT="0" distB="0" distL="114300" distR="114300" simplePos="0" relativeHeight="251847680" behindDoc="1" locked="0" layoutInCell="1" allowOverlap="1" wp14:anchorId="7DB63771" wp14:editId="1AA5F428">
                <wp:simplePos x="0" y="0"/>
                <wp:positionH relativeFrom="column">
                  <wp:posOffset>4766310</wp:posOffset>
                </wp:positionH>
                <wp:positionV relativeFrom="paragraph">
                  <wp:posOffset>50165</wp:posOffset>
                </wp:positionV>
                <wp:extent cx="85725" cy="175260"/>
                <wp:effectExtent l="3810" t="0" r="0" b="635"/>
                <wp:wrapNone/>
                <wp:docPr id="1349132147" name="Freeform: Shape 2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5725" cy="175260"/>
                        </a:xfrm>
                        <a:custGeom>
                          <a:avLst/>
                          <a:gdLst>
                            <a:gd name="T0" fmla="+- 0 9177 9177"/>
                            <a:gd name="T1" fmla="*/ T0 w 135"/>
                            <a:gd name="T2" fmla="+- 0 11785 11509"/>
                            <a:gd name="T3" fmla="*/ 11785 h 276"/>
                            <a:gd name="T4" fmla="+- 0 9311 9177"/>
                            <a:gd name="T5" fmla="*/ T4 w 135"/>
                            <a:gd name="T6" fmla="+- 0 11785 11509"/>
                            <a:gd name="T7" fmla="*/ 11785 h 276"/>
                            <a:gd name="T8" fmla="+- 0 9311 9177"/>
                            <a:gd name="T9" fmla="*/ T8 w 135"/>
                            <a:gd name="T10" fmla="+- 0 11509 11509"/>
                            <a:gd name="T11" fmla="*/ 11509 h 276"/>
                            <a:gd name="T12" fmla="+- 0 9177 9177"/>
                            <a:gd name="T13" fmla="*/ T12 w 135"/>
                            <a:gd name="T14" fmla="+- 0 11509 11509"/>
                            <a:gd name="T15" fmla="*/ 11509 h 276"/>
                            <a:gd name="T16" fmla="+- 0 9177 9177"/>
                            <a:gd name="T17" fmla="*/ T16 w 135"/>
                            <a:gd name="T18" fmla="+- 0 11785 11509"/>
                            <a:gd name="T19" fmla="*/ 11785 h 276"/>
                          </a:gdLst>
                          <a:ahLst/>
                          <a:cxnLst>
                            <a:cxn ang="0">
                              <a:pos x="T1" y="T3"/>
                            </a:cxn>
                            <a:cxn ang="0">
                              <a:pos x="T5" y="T7"/>
                            </a:cxn>
                            <a:cxn ang="0">
                              <a:pos x="T9" y="T11"/>
                            </a:cxn>
                            <a:cxn ang="0">
                              <a:pos x="T13" y="T15"/>
                            </a:cxn>
                            <a:cxn ang="0">
                              <a:pos x="T17" y="T19"/>
                            </a:cxn>
                          </a:cxnLst>
                          <a:rect l="0" t="0" r="r" b="b"/>
                          <a:pathLst>
                            <a:path w="135" h="276">
                              <a:moveTo>
                                <a:pt x="0" y="276"/>
                              </a:moveTo>
                              <a:lnTo>
                                <a:pt x="134" y="276"/>
                              </a:lnTo>
                              <a:lnTo>
                                <a:pt x="134" y="0"/>
                              </a:lnTo>
                              <a:lnTo>
                                <a:pt x="0" y="0"/>
                              </a:lnTo>
                              <a:lnTo>
                                <a:pt x="0" y="276"/>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20789B" id="Freeform: Shape 273" o:spid="_x0000_s1026" style="position:absolute;margin-left:375.3pt;margin-top:3.95pt;width:6.75pt;height:13.8pt;z-index:-25146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35,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" path="m,276r134,l134,,,,,276xe" fillcolor="#ffc000" stroked="f">
                <v:path arrowok="t" o:connecttype="custom" o:connectlocs="0,7483475;85090,7483475;85090,7308215;0,7308215;0,7483475" o:connectangles="0,0,0,0,0"/>
              </v:shape>
            </w:pict>
          </mc:Fallback>
        </mc:AlternateContent>
      </w:r>
      <w:r>
        <w:rPr>
          <w:noProof/>
          <w:sz w:val="24"/>
          <w:szCs w:val="24"/>
        </w:rPr>
        <mc:AlternateContent>
          <mc:Choice Requires="wps">
            <w:drawing>
              <wp:anchor distT="0" distB="0" distL="114300" distR="114300" simplePos="0" relativeHeight="251848704" behindDoc="1" locked="0" layoutInCell="1" allowOverlap="1" wp14:anchorId="5279E336" wp14:editId="01F10F84">
                <wp:simplePos x="0" y="0"/>
                <wp:positionH relativeFrom="column">
                  <wp:posOffset>4852035</wp:posOffset>
                </wp:positionH>
                <wp:positionV relativeFrom="paragraph">
                  <wp:posOffset>50165</wp:posOffset>
                </wp:positionV>
                <wp:extent cx="65405" cy="175260"/>
                <wp:effectExtent l="3810" t="0" r="0" b="635"/>
                <wp:wrapNone/>
                <wp:docPr id="106160205" name="Freeform: Shape 2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05" cy="175260"/>
                        </a:xfrm>
                        <a:custGeom>
                          <a:avLst/>
                          <a:gdLst>
                            <a:gd name="T0" fmla="+- 0 9312 9312"/>
                            <a:gd name="T1" fmla="*/ T0 w 103"/>
                            <a:gd name="T2" fmla="+- 0 11785 11509"/>
                            <a:gd name="T3" fmla="*/ 11785 h 276"/>
                            <a:gd name="T4" fmla="+- 0 9415 9312"/>
                            <a:gd name="T5" fmla="*/ T4 w 103"/>
                            <a:gd name="T6" fmla="+- 0 11785 11509"/>
                            <a:gd name="T7" fmla="*/ 11785 h 276"/>
                            <a:gd name="T8" fmla="+- 0 9415 9312"/>
                            <a:gd name="T9" fmla="*/ T8 w 103"/>
                            <a:gd name="T10" fmla="+- 0 11509 11509"/>
                            <a:gd name="T11" fmla="*/ 11509 h 276"/>
                            <a:gd name="T12" fmla="+- 0 9312 9312"/>
                            <a:gd name="T13" fmla="*/ T12 w 103"/>
                            <a:gd name="T14" fmla="+- 0 11509 11509"/>
                            <a:gd name="T15" fmla="*/ 11509 h 276"/>
                            <a:gd name="T16" fmla="+- 0 9312 9312"/>
                            <a:gd name="T17" fmla="*/ T16 w 103"/>
                            <a:gd name="T18" fmla="+- 0 11785 11509"/>
                            <a:gd name="T19" fmla="*/ 11785 h 276"/>
                          </a:gdLst>
                          <a:ahLst/>
                          <a:cxnLst>
                            <a:cxn ang="0">
                              <a:pos x="T1" y="T3"/>
                            </a:cxn>
                            <a:cxn ang="0">
                              <a:pos x="T5" y="T7"/>
                            </a:cxn>
                            <a:cxn ang="0">
                              <a:pos x="T9" y="T11"/>
                            </a:cxn>
                            <a:cxn ang="0">
                              <a:pos x="T13" y="T15"/>
                            </a:cxn>
                            <a:cxn ang="0">
                              <a:pos x="T17" y="T19"/>
                            </a:cxn>
                          </a:cxnLst>
                          <a:rect l="0" t="0" r="r" b="b"/>
                          <a:pathLst>
                            <a:path w="103" h="276">
                              <a:moveTo>
                                <a:pt x="0" y="276"/>
                              </a:moveTo>
                              <a:lnTo>
                                <a:pt x="103" y="276"/>
                              </a:lnTo>
                              <a:lnTo>
                                <a:pt x="103" y="0"/>
                              </a:lnTo>
                              <a:lnTo>
                                <a:pt x="0" y="0"/>
                              </a:lnTo>
                              <a:lnTo>
                                <a:pt x="0" y="276"/>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141991" id="Freeform: Shape 272" o:spid="_x0000_s1026" style="position:absolute;margin-left:382.05pt;margin-top:3.95pt;width:5.15pt;height:13.8pt;z-index:-25146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03,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" path="m,276r103,l103,,,,,276xe" fillcolor="#ffc000" stroked="f">
                <v:path arrowok="t" o:connecttype="custom" o:connectlocs="0,7483475;65405,7483475;65405,7308215;0,7308215;0,7483475" o:connectangles="0,0,0,0,0"/>
              </v:shape>
            </w:pict>
          </mc:Fallback>
        </mc:AlternateContent>
      </w:r>
      <w:r>
        <w:rPr>
          <w:noProof/>
          <w:sz w:val="24"/>
          <w:szCs w:val="24"/>
        </w:rPr>
        <mc:AlternateContent>
          <mc:Choice Requires="wps">
            <w:drawing>
              <wp:anchor distT="0" distB="0" distL="114300" distR="114300" simplePos="0" relativeHeight="251849728" behindDoc="1" locked="0" layoutInCell="1" allowOverlap="1" wp14:anchorId="290E5D85" wp14:editId="0773691A">
                <wp:simplePos x="0" y="0"/>
                <wp:positionH relativeFrom="column">
                  <wp:posOffset>4700270</wp:posOffset>
                </wp:positionH>
                <wp:positionV relativeFrom="paragraph">
                  <wp:posOffset>50165</wp:posOffset>
                </wp:positionV>
                <wp:extent cx="65405" cy="175260"/>
                <wp:effectExtent l="4445" t="0" r="0" b="635"/>
                <wp:wrapNone/>
                <wp:docPr id="691139448" name="Freeform: Shape 2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05" cy="175260"/>
                        </a:xfrm>
                        <a:custGeom>
                          <a:avLst/>
                          <a:gdLst>
                            <a:gd name="T0" fmla="+- 0 9073 9073"/>
                            <a:gd name="T1" fmla="*/ T0 w 103"/>
                            <a:gd name="T2" fmla="+- 0 11785 11509"/>
                            <a:gd name="T3" fmla="*/ 11785 h 276"/>
                            <a:gd name="T4" fmla="+- 0 9177 9073"/>
                            <a:gd name="T5" fmla="*/ T4 w 103"/>
                            <a:gd name="T6" fmla="+- 0 11785 11509"/>
                            <a:gd name="T7" fmla="*/ 11785 h 276"/>
                            <a:gd name="T8" fmla="+- 0 9177 9073"/>
                            <a:gd name="T9" fmla="*/ T8 w 103"/>
                            <a:gd name="T10" fmla="+- 0 11509 11509"/>
                            <a:gd name="T11" fmla="*/ 11509 h 276"/>
                            <a:gd name="T12" fmla="+- 0 9073 9073"/>
                            <a:gd name="T13" fmla="*/ T12 w 103"/>
                            <a:gd name="T14" fmla="+- 0 11509 11509"/>
                            <a:gd name="T15" fmla="*/ 11509 h 276"/>
                            <a:gd name="T16" fmla="+- 0 9073 9073"/>
                            <a:gd name="T17" fmla="*/ T16 w 103"/>
                            <a:gd name="T18" fmla="+- 0 11785 11509"/>
                            <a:gd name="T19" fmla="*/ 11785 h 276"/>
                          </a:gdLst>
                          <a:ahLst/>
                          <a:cxnLst>
                            <a:cxn ang="0">
                              <a:pos x="T1" y="T3"/>
                            </a:cxn>
                            <a:cxn ang="0">
                              <a:pos x="T5" y="T7"/>
                            </a:cxn>
                            <a:cxn ang="0">
                              <a:pos x="T9" y="T11"/>
                            </a:cxn>
                            <a:cxn ang="0">
                              <a:pos x="T13" y="T15"/>
                            </a:cxn>
                            <a:cxn ang="0">
                              <a:pos x="T17" y="T19"/>
                            </a:cxn>
                          </a:cxnLst>
                          <a:rect l="0" t="0" r="r" b="b"/>
                          <a:pathLst>
                            <a:path w="103" h="276">
                              <a:moveTo>
                                <a:pt x="0" y="276"/>
                              </a:moveTo>
                              <a:lnTo>
                                <a:pt x="104" y="276"/>
                              </a:lnTo>
                              <a:lnTo>
                                <a:pt x="104" y="0"/>
                              </a:lnTo>
                              <a:lnTo>
                                <a:pt x="0" y="0"/>
                              </a:lnTo>
                              <a:lnTo>
                                <a:pt x="0" y="276"/>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8A840E" id="Freeform: Shape 271" o:spid="_x0000_s1026" style="position:absolute;margin-left:370.1pt;margin-top:3.95pt;width:5.15pt;height:13.8pt;z-index:-25146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03,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" path="m,276r104,l104,,,,,276xe" fillcolor="#ffc000" stroked="f">
                <v:path arrowok="t" o:connecttype="custom" o:connectlocs="0,7483475;66040,7483475;66040,7308215;0,7308215;0,7483475" o:connectangles="0,0,0,0,0"/>
              </v:shape>
            </w:pict>
          </mc:Fallback>
        </mc:AlternateContent>
      </w:r>
      <w:r>
        <w:rPr>
          <w:noProof/>
          <w:sz w:val="24"/>
          <w:szCs w:val="24"/>
        </w:rPr>
        <mc:AlternateContent>
          <mc:Choice Requires="wps">
            <w:drawing>
              <wp:anchor distT="0" distB="0" distL="114300" distR="114300" simplePos="0" relativeHeight="251850752" behindDoc="1" locked="0" layoutInCell="1" allowOverlap="1" wp14:anchorId="2726750F" wp14:editId="0CE1C1C5">
                <wp:simplePos x="0" y="0"/>
                <wp:positionH relativeFrom="column">
                  <wp:posOffset>4531360</wp:posOffset>
                </wp:positionH>
                <wp:positionV relativeFrom="paragraph">
                  <wp:posOffset>50165</wp:posOffset>
                </wp:positionV>
                <wp:extent cx="97790" cy="175260"/>
                <wp:effectExtent l="0" t="0" r="0" b="635"/>
                <wp:wrapNone/>
                <wp:docPr id="1513811986" name="Freeform: Shape 2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7790" cy="175260"/>
                        </a:xfrm>
                        <a:custGeom>
                          <a:avLst/>
                          <a:gdLst>
                            <a:gd name="T0" fmla="+- 0 8807 8807"/>
                            <a:gd name="T1" fmla="*/ T0 w 154"/>
                            <a:gd name="T2" fmla="+- 0 11785 11509"/>
                            <a:gd name="T3" fmla="*/ 11785 h 276"/>
                            <a:gd name="T4" fmla="+- 0 8961 8807"/>
                            <a:gd name="T5" fmla="*/ T4 w 154"/>
                            <a:gd name="T6" fmla="+- 0 11785 11509"/>
                            <a:gd name="T7" fmla="*/ 11785 h 276"/>
                            <a:gd name="T8" fmla="+- 0 8961 8807"/>
                            <a:gd name="T9" fmla="*/ T8 w 154"/>
                            <a:gd name="T10" fmla="+- 0 11509 11509"/>
                            <a:gd name="T11" fmla="*/ 11509 h 276"/>
                            <a:gd name="T12" fmla="+- 0 8807 8807"/>
                            <a:gd name="T13" fmla="*/ T12 w 154"/>
                            <a:gd name="T14" fmla="+- 0 11509 11509"/>
                            <a:gd name="T15" fmla="*/ 11509 h 276"/>
                            <a:gd name="T16" fmla="+- 0 8807 8807"/>
                            <a:gd name="T17" fmla="*/ T16 w 154"/>
                            <a:gd name="T18" fmla="+- 0 11785 11509"/>
                            <a:gd name="T19" fmla="*/ 11785 h 276"/>
                          </a:gdLst>
                          <a:ahLst/>
                          <a:cxnLst>
                            <a:cxn ang="0">
                              <a:pos x="T1" y="T3"/>
                            </a:cxn>
                            <a:cxn ang="0">
                              <a:pos x="T5" y="T7"/>
                            </a:cxn>
                            <a:cxn ang="0">
                              <a:pos x="T9" y="T11"/>
                            </a:cxn>
                            <a:cxn ang="0">
                              <a:pos x="T13" y="T15"/>
                            </a:cxn>
                            <a:cxn ang="0">
                              <a:pos x="T17" y="T19"/>
                            </a:cxn>
                          </a:cxnLst>
                          <a:rect l="0" t="0" r="r" b="b"/>
                          <a:pathLst>
                            <a:path w="154" h="276">
                              <a:moveTo>
                                <a:pt x="0" y="276"/>
                              </a:moveTo>
                              <a:lnTo>
                                <a:pt x="154" y="276"/>
                              </a:lnTo>
                              <a:lnTo>
                                <a:pt x="154" y="0"/>
                              </a:lnTo>
                              <a:lnTo>
                                <a:pt x="0" y="0"/>
                              </a:lnTo>
                              <a:lnTo>
                                <a:pt x="0" y="276"/>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BF48D8" id="Freeform: Shape 270" o:spid="_x0000_s1026" style="position:absolute;margin-left:356.8pt;margin-top:3.95pt;width:7.7pt;height:13.8pt;z-index:-25146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54,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" path="m,276r154,l154,,,,,276xe" fillcolor="#ffc000" stroked="f">
                <v:path arrowok="t" o:connecttype="custom" o:connectlocs="0,7483475;97790,7483475;97790,7308215;0,7308215;0,7483475" o:connectangles="0,0,0,0,0"/>
              </v:shape>
            </w:pict>
          </mc:Fallback>
        </mc:AlternateContent>
      </w:r>
      <w:r>
        <w:rPr>
          <w:noProof/>
          <w:sz w:val="24"/>
          <w:szCs w:val="24"/>
        </w:rPr>
        <mc:AlternateContent>
          <mc:Choice Requires="wps">
            <w:drawing>
              <wp:anchor distT="0" distB="0" distL="114300" distR="114300" simplePos="0" relativeHeight="251851776" behindDoc="1" locked="0" layoutInCell="1" allowOverlap="1" wp14:anchorId="09658DB4" wp14:editId="614F4714">
                <wp:simplePos x="0" y="0"/>
                <wp:positionH relativeFrom="column">
                  <wp:posOffset>4629150</wp:posOffset>
                </wp:positionH>
                <wp:positionV relativeFrom="paragraph">
                  <wp:posOffset>50165</wp:posOffset>
                </wp:positionV>
                <wp:extent cx="65405" cy="175260"/>
                <wp:effectExtent l="0" t="0" r="1270" b="635"/>
                <wp:wrapNone/>
                <wp:docPr id="1760357031" name="Freeform: Shape 2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05" cy="175260"/>
                        </a:xfrm>
                        <a:custGeom>
                          <a:avLst/>
                          <a:gdLst>
                            <a:gd name="T0" fmla="+- 0 8961 8961"/>
                            <a:gd name="T1" fmla="*/ T0 w 103"/>
                            <a:gd name="T2" fmla="+- 0 11785 11509"/>
                            <a:gd name="T3" fmla="*/ 11785 h 276"/>
                            <a:gd name="T4" fmla="+- 0 9064 8961"/>
                            <a:gd name="T5" fmla="*/ T4 w 103"/>
                            <a:gd name="T6" fmla="+- 0 11785 11509"/>
                            <a:gd name="T7" fmla="*/ 11785 h 276"/>
                            <a:gd name="T8" fmla="+- 0 9064 8961"/>
                            <a:gd name="T9" fmla="*/ T8 w 103"/>
                            <a:gd name="T10" fmla="+- 0 11509 11509"/>
                            <a:gd name="T11" fmla="*/ 11509 h 276"/>
                            <a:gd name="T12" fmla="+- 0 8961 8961"/>
                            <a:gd name="T13" fmla="*/ T12 w 103"/>
                            <a:gd name="T14" fmla="+- 0 11509 11509"/>
                            <a:gd name="T15" fmla="*/ 11509 h 276"/>
                            <a:gd name="T16" fmla="+- 0 8961 8961"/>
                            <a:gd name="T17" fmla="*/ T16 w 103"/>
                            <a:gd name="T18" fmla="+- 0 11785 11509"/>
                            <a:gd name="T19" fmla="*/ 11785 h 276"/>
                          </a:gdLst>
                          <a:ahLst/>
                          <a:cxnLst>
                            <a:cxn ang="0">
                              <a:pos x="T1" y="T3"/>
                            </a:cxn>
                            <a:cxn ang="0">
                              <a:pos x="T5" y="T7"/>
                            </a:cxn>
                            <a:cxn ang="0">
                              <a:pos x="T9" y="T11"/>
                            </a:cxn>
                            <a:cxn ang="0">
                              <a:pos x="T13" y="T15"/>
                            </a:cxn>
                            <a:cxn ang="0">
                              <a:pos x="T17" y="T19"/>
                            </a:cxn>
                          </a:cxnLst>
                          <a:rect l="0" t="0" r="r" b="b"/>
                          <a:pathLst>
                            <a:path w="103" h="276">
                              <a:moveTo>
                                <a:pt x="0" y="276"/>
                              </a:moveTo>
                              <a:lnTo>
                                <a:pt x="103" y="276"/>
                              </a:lnTo>
                              <a:lnTo>
                                <a:pt x="103" y="0"/>
                              </a:lnTo>
                              <a:lnTo>
                                <a:pt x="0" y="0"/>
                              </a:lnTo>
                              <a:lnTo>
                                <a:pt x="0" y="276"/>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E19ED4" id="Freeform: Shape 269" o:spid="_x0000_s1026" style="position:absolute;margin-left:364.5pt;margin-top:3.95pt;width:5.15pt;height:13.8pt;z-index:-25146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03,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" path="m,276r103,l103,,,,,276xe" fillcolor="#ffc000" stroked="f">
                <v:path arrowok="t" o:connecttype="custom" o:connectlocs="0,7483475;65405,7483475;65405,7308215;0,7308215;0,7483475" o:connectangles="0,0,0,0,0"/>
              </v:shape>
            </w:pict>
          </mc:Fallback>
        </mc:AlternateContent>
      </w:r>
      <w:r>
        <w:rPr>
          <w:noProof/>
          <w:sz w:val="24"/>
          <w:szCs w:val="24"/>
        </w:rPr>
        <mc:AlternateContent>
          <mc:Choice Requires="wps">
            <w:drawing>
              <wp:anchor distT="0" distB="0" distL="114300" distR="114300" simplePos="0" relativeHeight="251852800" behindDoc="1" locked="0" layoutInCell="1" allowOverlap="1" wp14:anchorId="17F9F049" wp14:editId="7A4454AE">
                <wp:simplePos x="0" y="0"/>
                <wp:positionH relativeFrom="column">
                  <wp:posOffset>4465955</wp:posOffset>
                </wp:positionH>
                <wp:positionV relativeFrom="paragraph">
                  <wp:posOffset>50165</wp:posOffset>
                </wp:positionV>
                <wp:extent cx="65405" cy="175260"/>
                <wp:effectExtent l="0" t="0" r="2540" b="635"/>
                <wp:wrapNone/>
                <wp:docPr id="2108125823" name="Freeform: Shape 2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05" cy="175260"/>
                        </a:xfrm>
                        <a:custGeom>
                          <a:avLst/>
                          <a:gdLst>
                            <a:gd name="T0" fmla="+- 0 8704 8704"/>
                            <a:gd name="T1" fmla="*/ T0 w 103"/>
                            <a:gd name="T2" fmla="+- 0 11785 11509"/>
                            <a:gd name="T3" fmla="*/ 11785 h 276"/>
                            <a:gd name="T4" fmla="+- 0 8807 8704"/>
                            <a:gd name="T5" fmla="*/ T4 w 103"/>
                            <a:gd name="T6" fmla="+- 0 11785 11509"/>
                            <a:gd name="T7" fmla="*/ 11785 h 276"/>
                            <a:gd name="T8" fmla="+- 0 8807 8704"/>
                            <a:gd name="T9" fmla="*/ T8 w 103"/>
                            <a:gd name="T10" fmla="+- 0 11509 11509"/>
                            <a:gd name="T11" fmla="*/ 11509 h 276"/>
                            <a:gd name="T12" fmla="+- 0 8704 8704"/>
                            <a:gd name="T13" fmla="*/ T12 w 103"/>
                            <a:gd name="T14" fmla="+- 0 11509 11509"/>
                            <a:gd name="T15" fmla="*/ 11509 h 276"/>
                            <a:gd name="T16" fmla="+- 0 8704 8704"/>
                            <a:gd name="T17" fmla="*/ T16 w 103"/>
                            <a:gd name="T18" fmla="+- 0 11785 11509"/>
                            <a:gd name="T19" fmla="*/ 11785 h 276"/>
                          </a:gdLst>
                          <a:ahLst/>
                          <a:cxnLst>
                            <a:cxn ang="0">
                              <a:pos x="T1" y="T3"/>
                            </a:cxn>
                            <a:cxn ang="0">
                              <a:pos x="T5" y="T7"/>
                            </a:cxn>
                            <a:cxn ang="0">
                              <a:pos x="T9" y="T11"/>
                            </a:cxn>
                            <a:cxn ang="0">
                              <a:pos x="T13" y="T15"/>
                            </a:cxn>
                            <a:cxn ang="0">
                              <a:pos x="T17" y="T19"/>
                            </a:cxn>
                          </a:cxnLst>
                          <a:rect l="0" t="0" r="r" b="b"/>
                          <a:pathLst>
                            <a:path w="103" h="276">
                              <a:moveTo>
                                <a:pt x="0" y="276"/>
                              </a:moveTo>
                              <a:lnTo>
                                <a:pt x="103" y="276"/>
                              </a:lnTo>
                              <a:lnTo>
                                <a:pt x="103" y="0"/>
                              </a:lnTo>
                              <a:lnTo>
                                <a:pt x="0" y="0"/>
                              </a:lnTo>
                              <a:lnTo>
                                <a:pt x="0" y="276"/>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52373D" id="Freeform: Shape 268" o:spid="_x0000_s1026" style="position:absolute;margin-left:351.65pt;margin-top:3.95pt;width:5.15pt;height:13.8pt;z-index:-25146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03,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" path="m,276r103,l103,,,,,276xe" fillcolor="#ffc000" stroked="f">
                <v:path arrowok="t" o:connecttype="custom" o:connectlocs="0,7483475;65405,7483475;65405,7308215;0,7308215;0,7483475" o:connectangles="0,0,0,0,0"/>
              </v:shape>
            </w:pict>
          </mc:Fallback>
        </mc:AlternateContent>
      </w:r>
      <w:r>
        <w:rPr>
          <w:sz w:val="24"/>
          <w:szCs w:val="24"/>
        </w:rPr>
        <w:t>Testing</w:t>
      </w:r>
    </w:p>
    <w:p w14:paraId="2B37139D" w14:textId="4337477C" w:rsidR="004E630C" w:rsidRDefault="004E630C" w:rsidP="004E630C">
      <w:pPr>
        <w:spacing w:before="7" w:line="120" w:lineRule="exact"/>
        <w:rPr>
          <w:sz w:val="12"/>
          <w:szCs w:val="12"/>
        </w:rPr>
      </w:pPr>
      <w:r>
        <w:rPr>
          <w:noProof/>
          <w:sz w:val="12"/>
          <w:szCs w:val="12"/>
        </w:rPr>
        <mc:AlternateContent>
          <mc:Choice Requires="wps">
            <w:drawing>
              <wp:anchor distT="0" distB="0" distL="114300" distR="114300" simplePos="0" relativeHeight="251853824" behindDoc="1" locked="0" layoutInCell="1" allowOverlap="1" wp14:anchorId="6A83D557" wp14:editId="2EA3210A">
                <wp:simplePos x="0" y="0"/>
                <wp:positionH relativeFrom="column">
                  <wp:posOffset>4700270</wp:posOffset>
                </wp:positionH>
                <wp:positionV relativeFrom="paragraph">
                  <wp:posOffset>31750</wp:posOffset>
                </wp:positionV>
                <wp:extent cx="216535" cy="74930"/>
                <wp:effectExtent l="4445" t="0" r="0" b="1905"/>
                <wp:wrapNone/>
                <wp:docPr id="494719423" name="Freeform: Shape 2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6535" cy="74930"/>
                        </a:xfrm>
                        <a:custGeom>
                          <a:avLst/>
                          <a:gdLst>
                            <a:gd name="T0" fmla="+- 0 9073 9073"/>
                            <a:gd name="T1" fmla="*/ T0 w 341"/>
                            <a:gd name="T2" fmla="+- 0 11903 11785"/>
                            <a:gd name="T3" fmla="*/ 11903 h 118"/>
                            <a:gd name="T4" fmla="+- 0 9415 9073"/>
                            <a:gd name="T5" fmla="*/ T4 w 341"/>
                            <a:gd name="T6" fmla="+- 0 11903 11785"/>
                            <a:gd name="T7" fmla="*/ 11903 h 118"/>
                            <a:gd name="T8" fmla="+- 0 9415 9073"/>
                            <a:gd name="T9" fmla="*/ T8 w 341"/>
                            <a:gd name="T10" fmla="+- 0 11785 11785"/>
                            <a:gd name="T11" fmla="*/ 11785 h 118"/>
                            <a:gd name="T12" fmla="+- 0 9073 9073"/>
                            <a:gd name="T13" fmla="*/ T12 w 341"/>
                            <a:gd name="T14" fmla="+- 0 11785 11785"/>
                            <a:gd name="T15" fmla="*/ 11785 h 118"/>
                            <a:gd name="T16" fmla="+- 0 9073 9073"/>
                            <a:gd name="T17" fmla="*/ T16 w 341"/>
                            <a:gd name="T18" fmla="+- 0 11903 11785"/>
                            <a:gd name="T19" fmla="*/ 11903 h 118"/>
                          </a:gdLst>
                          <a:ahLst/>
                          <a:cxnLst>
                            <a:cxn ang="0">
                              <a:pos x="T1" y="T3"/>
                            </a:cxn>
                            <a:cxn ang="0">
                              <a:pos x="T5" y="T7"/>
                            </a:cxn>
                            <a:cxn ang="0">
                              <a:pos x="T9" y="T11"/>
                            </a:cxn>
                            <a:cxn ang="0">
                              <a:pos x="T13" y="T15"/>
                            </a:cxn>
                            <a:cxn ang="0">
                              <a:pos x="T17" y="T19"/>
                            </a:cxn>
                          </a:cxnLst>
                          <a:rect l="0" t="0" r="r" b="b"/>
                          <a:pathLst>
                            <a:path w="341" h="118">
                              <a:moveTo>
                                <a:pt x="0" y="118"/>
                              </a:moveTo>
                              <a:lnTo>
                                <a:pt x="342" y="118"/>
                              </a:lnTo>
                              <a:lnTo>
                                <a:pt x="342" y="0"/>
                              </a:lnTo>
                              <a:lnTo>
                                <a:pt x="0" y="0"/>
                              </a:lnTo>
                              <a:lnTo>
                                <a:pt x="0" y="118"/>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426F6F" id="Freeform: Shape 267" o:spid="_x0000_s1026" style="position:absolute;margin-left:370.1pt;margin-top:2.5pt;width:17.05pt;height:5.9pt;z-index:-25146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41,1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" path="m,118r342,l342,,,,,118xe" fillcolor="#ffc000" stroked="f">
                <v:path arrowok="t" o:connecttype="custom" o:connectlocs="0,7558405;217170,7558405;217170,7483475;0,7483475;0,7558405" o:connectangles="0,0,0,0,0"/>
              </v:shape>
            </w:pict>
          </mc:Fallback>
        </mc:AlternateContent>
      </w:r>
      <w:r>
        <w:rPr>
          <w:noProof/>
          <w:sz w:val="12"/>
          <w:szCs w:val="12"/>
        </w:rPr>
        <mc:AlternateContent>
          <mc:Choice Requires="wps">
            <w:drawing>
              <wp:anchor distT="0" distB="0" distL="114300" distR="114300" simplePos="0" relativeHeight="251854848" behindDoc="1" locked="0" layoutInCell="1" allowOverlap="1" wp14:anchorId="5E9C6CFB" wp14:editId="40706A09">
                <wp:simplePos x="0" y="0"/>
                <wp:positionH relativeFrom="column">
                  <wp:posOffset>4465955</wp:posOffset>
                </wp:positionH>
                <wp:positionV relativeFrom="paragraph">
                  <wp:posOffset>31750</wp:posOffset>
                </wp:positionV>
                <wp:extent cx="228600" cy="74930"/>
                <wp:effectExtent l="0" t="0" r="1270" b="1905"/>
                <wp:wrapNone/>
                <wp:docPr id="1989867712" name="Freeform: Shape 2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8600" cy="74930"/>
                        </a:xfrm>
                        <a:custGeom>
                          <a:avLst/>
                          <a:gdLst>
                            <a:gd name="T0" fmla="+- 0 8704 8704"/>
                            <a:gd name="T1" fmla="*/ T0 w 360"/>
                            <a:gd name="T2" fmla="+- 0 11903 11785"/>
                            <a:gd name="T3" fmla="*/ 11903 h 118"/>
                            <a:gd name="T4" fmla="+- 0 9064 8704"/>
                            <a:gd name="T5" fmla="*/ T4 w 360"/>
                            <a:gd name="T6" fmla="+- 0 11903 11785"/>
                            <a:gd name="T7" fmla="*/ 11903 h 118"/>
                            <a:gd name="T8" fmla="+- 0 9064 8704"/>
                            <a:gd name="T9" fmla="*/ T8 w 360"/>
                            <a:gd name="T10" fmla="+- 0 11785 11785"/>
                            <a:gd name="T11" fmla="*/ 11785 h 118"/>
                            <a:gd name="T12" fmla="+- 0 8704 8704"/>
                            <a:gd name="T13" fmla="*/ T12 w 360"/>
                            <a:gd name="T14" fmla="+- 0 11785 11785"/>
                            <a:gd name="T15" fmla="*/ 11785 h 118"/>
                            <a:gd name="T16" fmla="+- 0 8704 8704"/>
                            <a:gd name="T17" fmla="*/ T16 w 360"/>
                            <a:gd name="T18" fmla="+- 0 11903 11785"/>
                            <a:gd name="T19" fmla="*/ 11903 h 118"/>
                          </a:gdLst>
                          <a:ahLst/>
                          <a:cxnLst>
                            <a:cxn ang="0">
                              <a:pos x="T1" y="T3"/>
                            </a:cxn>
                            <a:cxn ang="0">
                              <a:pos x="T5" y="T7"/>
                            </a:cxn>
                            <a:cxn ang="0">
                              <a:pos x="T9" y="T11"/>
                            </a:cxn>
                            <a:cxn ang="0">
                              <a:pos x="T13" y="T15"/>
                            </a:cxn>
                            <a:cxn ang="0">
                              <a:pos x="T17" y="T19"/>
                            </a:cxn>
                          </a:cxnLst>
                          <a:rect l="0" t="0" r="r" b="b"/>
                          <a:pathLst>
                            <a:path w="360" h="118">
                              <a:moveTo>
                                <a:pt x="0" y="118"/>
                              </a:moveTo>
                              <a:lnTo>
                                <a:pt x="360" y="118"/>
                              </a:lnTo>
                              <a:lnTo>
                                <a:pt x="360" y="0"/>
                              </a:lnTo>
                              <a:lnTo>
                                <a:pt x="0" y="0"/>
                              </a:lnTo>
                              <a:lnTo>
                                <a:pt x="0" y="118"/>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A1C895" id="Freeform: Shape 266" o:spid="_x0000_s1026" style="position:absolute;margin-left:351.65pt;margin-top:2.5pt;width:18pt;height:5.9pt;z-index:-25146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60,1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" path="m,118r360,l360,,,,,118xe" fillcolor="#ffc000" stroked="f">
                <v:path arrowok="t" o:connecttype="custom" o:connectlocs="0,7558405;228600,7558405;228600,7483475;0,7483475;0,7558405" o:connectangles="0,0,0,0,0"/>
              </v:shape>
            </w:pict>
          </mc:Fallback>
        </mc:AlternateContent>
      </w:r>
    </w:p>
    <w:p w14:paraId="7AF84938" w14:textId="32BE9F9D" w:rsidR="004E630C" w:rsidRDefault="004E630C" w:rsidP="004E630C">
      <w:pPr>
        <w:ind w:left="480" w:right="6354"/>
        <w:rPr>
          <w:sz w:val="24"/>
          <w:szCs w:val="24"/>
        </w:rPr>
        <w:sectPr w:rsidR="004E630C">
          <w:type w:val="continuous"/>
          <w:pgSz w:w="11920" w:h="16840"/>
          <w:pgMar w:top="740" w:right="1100" w:bottom="280" w:left="1680" w:header="720" w:footer="720" w:gutter="0"/>
          <w:cols w:space="720"/>
        </w:sectPr>
      </w:pPr>
      <w:r>
        <w:rPr>
          <w:noProof/>
          <w:sz w:val="24"/>
          <w:szCs w:val="24"/>
        </w:rPr>
        <mc:AlternateContent>
          <mc:Choice Requires="wps">
            <w:drawing>
              <wp:anchor distT="0" distB="0" distL="114300" distR="114300" simplePos="0" relativeHeight="251855872" behindDoc="1" locked="0" layoutInCell="1" allowOverlap="1" wp14:anchorId="320DB51F" wp14:editId="6F0BCCD9">
                <wp:simplePos x="0" y="0"/>
                <wp:positionH relativeFrom="column">
                  <wp:posOffset>5592445</wp:posOffset>
                </wp:positionH>
                <wp:positionV relativeFrom="paragraph">
                  <wp:posOffset>385445</wp:posOffset>
                </wp:positionV>
                <wp:extent cx="210185" cy="0"/>
                <wp:effectExtent l="10795" t="5080" r="7620" b="13970"/>
                <wp:wrapNone/>
                <wp:docPr id="1909576425" name="Freeform: Shape 2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0185" cy="0"/>
                        </a:xfrm>
                        <a:custGeom>
                          <a:avLst/>
                          <a:gdLst>
                            <a:gd name="T0" fmla="+- 0 10478 10478"/>
                            <a:gd name="T1" fmla="*/ T0 w 331"/>
                            <a:gd name="T2" fmla="+- 0 10809 10478"/>
                            <a:gd name="T3" fmla="*/ T2 w 331"/>
                          </a:gdLst>
                          <a:ahLst/>
                          <a:cxnLst>
                            <a:cxn ang="0">
                              <a:pos x="T1" y="0"/>
                            </a:cxn>
                            <a:cxn ang="0">
                              <a:pos x="T3" y="0"/>
                            </a:cxn>
                          </a:cxnLst>
                          <a:rect l="0" t="0" r="r" b="b"/>
                          <a:pathLst>
                            <a:path w="331">
                              <a:moveTo>
                                <a:pt x="0" y="0"/>
                              </a:moveTo>
                              <a:lnTo>
                                <a:pt x="331"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E3BB55C" id="Freeform: Shape 265" o:spid="_x0000_s1026" style="position:absolute;z-index:-25146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440.35pt,30.35pt,456.9pt,30.35pt" coordsize="3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" filled="f" strokeweight=".58pt">
                <v:path arrowok="t" o:connecttype="custom" o:connectlocs="0,0;210185,0" o:connectangles="0,0"/>
              </v:polyline>
            </w:pict>
          </mc:Fallback>
        </mc:AlternateContent>
      </w:r>
      <w:r>
        <w:rPr>
          <w:noProof/>
          <w:sz w:val="24"/>
          <w:szCs w:val="24"/>
        </w:rPr>
        <mc:AlternateContent>
          <mc:Choice Requires="wps">
            <w:drawing>
              <wp:anchor distT="0" distB="0" distL="114300" distR="114300" simplePos="0" relativeHeight="251856896" behindDoc="1" locked="0" layoutInCell="1" allowOverlap="1" wp14:anchorId="52EA3B3B" wp14:editId="1C5C526B">
                <wp:simplePos x="0" y="0"/>
                <wp:positionH relativeFrom="column">
                  <wp:posOffset>5377815</wp:posOffset>
                </wp:positionH>
                <wp:positionV relativeFrom="paragraph">
                  <wp:posOffset>385445</wp:posOffset>
                </wp:positionV>
                <wp:extent cx="208915" cy="0"/>
                <wp:effectExtent l="5715" t="5080" r="4445" b="13970"/>
                <wp:wrapNone/>
                <wp:docPr id="713394296" name="Freeform: Shape 2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8915" cy="0"/>
                        </a:xfrm>
                        <a:custGeom>
                          <a:avLst/>
                          <a:gdLst>
                            <a:gd name="T0" fmla="+- 0 10140 10140"/>
                            <a:gd name="T1" fmla="*/ T0 w 329"/>
                            <a:gd name="T2" fmla="+- 0 10468 10140"/>
                            <a:gd name="T3" fmla="*/ T2 w 329"/>
                          </a:gdLst>
                          <a:ahLst/>
                          <a:cxnLst>
                            <a:cxn ang="0">
                              <a:pos x="T1" y="0"/>
                            </a:cxn>
                            <a:cxn ang="0">
                              <a:pos x="T3" y="0"/>
                            </a:cxn>
                          </a:cxnLst>
                          <a:rect l="0" t="0" r="r" b="b"/>
                          <a:pathLst>
                            <a:path w="329">
                              <a:moveTo>
                                <a:pt x="0" y="0"/>
                              </a:moveTo>
                              <a:lnTo>
                                <a:pt x="328"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4BD05E1" id="Freeform: Shape 264" o:spid="_x0000_s1026" style="position:absolute;z-index:-25145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423.45pt,30.35pt,439.85pt,30.35pt" coordsize="3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" filled="f" strokeweight=".58pt">
                <v:path arrowok="t" o:connecttype="custom" o:connectlocs="0,0;208280,0" o:connectangles="0,0"/>
              </v:polyline>
            </w:pict>
          </mc:Fallback>
        </mc:AlternateContent>
      </w:r>
      <w:r>
        <w:rPr>
          <w:noProof/>
          <w:sz w:val="24"/>
          <w:szCs w:val="24"/>
        </w:rPr>
        <mc:AlternateContent>
          <mc:Choice Requires="wps">
            <w:drawing>
              <wp:anchor distT="0" distB="0" distL="114300" distR="114300" simplePos="0" relativeHeight="251857920" behindDoc="1" locked="0" layoutInCell="1" allowOverlap="1" wp14:anchorId="7EEF1F85" wp14:editId="2475DEFC">
                <wp:simplePos x="0" y="0"/>
                <wp:positionH relativeFrom="column">
                  <wp:posOffset>5164455</wp:posOffset>
                </wp:positionH>
                <wp:positionV relativeFrom="paragraph">
                  <wp:posOffset>385445</wp:posOffset>
                </wp:positionV>
                <wp:extent cx="207010" cy="0"/>
                <wp:effectExtent l="11430" t="5080" r="10160" b="13970"/>
                <wp:wrapNone/>
                <wp:docPr id="27902591" name="Freeform: Shape 2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7010" cy="0"/>
                        </a:xfrm>
                        <a:custGeom>
                          <a:avLst/>
                          <a:gdLst>
                            <a:gd name="T0" fmla="+- 0 9804 9804"/>
                            <a:gd name="T1" fmla="*/ T0 w 326"/>
                            <a:gd name="T2" fmla="+- 0 10130 9804"/>
                            <a:gd name="T3" fmla="*/ T2 w 326"/>
                          </a:gdLst>
                          <a:ahLst/>
                          <a:cxnLst>
                            <a:cxn ang="0">
                              <a:pos x="T1" y="0"/>
                            </a:cxn>
                            <a:cxn ang="0">
                              <a:pos x="T3" y="0"/>
                            </a:cxn>
                          </a:cxnLst>
                          <a:rect l="0" t="0" r="r" b="b"/>
                          <a:pathLst>
                            <a:path w="326">
                              <a:moveTo>
                                <a:pt x="0" y="0"/>
                              </a:moveTo>
                              <a:lnTo>
                                <a:pt x="326"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4539F03" id="Freeform: Shape 263" o:spid="_x0000_s1026" style="position:absolute;z-index:-25145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406.65pt,30.35pt,422.95pt,30.35pt" coordsize="3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" filled="f" strokeweight=".58pt">
                <v:path arrowok="t" o:connecttype="custom" o:connectlocs="0,0;207010,0" o:connectangles="0,0"/>
              </v:polyline>
            </w:pict>
          </mc:Fallback>
        </mc:AlternateContent>
      </w:r>
      <w:r>
        <w:rPr>
          <w:noProof/>
          <w:sz w:val="24"/>
          <w:szCs w:val="24"/>
        </w:rPr>
        <mc:AlternateContent>
          <mc:Choice Requires="wps">
            <w:drawing>
              <wp:anchor distT="0" distB="0" distL="114300" distR="114300" simplePos="0" relativeHeight="251858944" behindDoc="1" locked="0" layoutInCell="1" allowOverlap="1" wp14:anchorId="36993065" wp14:editId="32FB290F">
                <wp:simplePos x="0" y="0"/>
                <wp:positionH relativeFrom="column">
                  <wp:posOffset>4923155</wp:posOffset>
                </wp:positionH>
                <wp:positionV relativeFrom="paragraph">
                  <wp:posOffset>385445</wp:posOffset>
                </wp:positionV>
                <wp:extent cx="234950" cy="0"/>
                <wp:effectExtent l="8255" t="5080" r="13970" b="13970"/>
                <wp:wrapNone/>
                <wp:docPr id="1622377019" name="Freeform: Shape 2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4950" cy="0"/>
                        </a:xfrm>
                        <a:custGeom>
                          <a:avLst/>
                          <a:gdLst>
                            <a:gd name="T0" fmla="+- 0 9424 9424"/>
                            <a:gd name="T1" fmla="*/ T0 w 370"/>
                            <a:gd name="T2" fmla="+- 0 9794 9424"/>
                            <a:gd name="T3" fmla="*/ T2 w 370"/>
                          </a:gdLst>
                          <a:ahLst/>
                          <a:cxnLst>
                            <a:cxn ang="0">
                              <a:pos x="T1" y="0"/>
                            </a:cxn>
                            <a:cxn ang="0">
                              <a:pos x="T3" y="0"/>
                            </a:cxn>
                          </a:cxnLst>
                          <a:rect l="0" t="0" r="r" b="b"/>
                          <a:pathLst>
                            <a:path w="370">
                              <a:moveTo>
                                <a:pt x="0" y="0"/>
                              </a:moveTo>
                              <a:lnTo>
                                <a:pt x="370"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A141F8C" id="Freeform: Shape 262" o:spid="_x0000_s1026" style="position:absolute;z-index:-25145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87.65pt,30.35pt,406.15pt,30.35pt" coordsize="3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" filled="f" strokeweight=".58pt">
                <v:path arrowok="t" o:connecttype="custom" o:connectlocs="0,0;234950,0" o:connectangles="0,0"/>
              </v:polyline>
            </w:pict>
          </mc:Fallback>
        </mc:AlternateContent>
      </w:r>
      <w:r>
        <w:rPr>
          <w:noProof/>
          <w:sz w:val="24"/>
          <w:szCs w:val="24"/>
        </w:rPr>
        <mc:AlternateContent>
          <mc:Choice Requires="wps">
            <w:drawing>
              <wp:anchor distT="0" distB="0" distL="114300" distR="114300" simplePos="0" relativeHeight="251859968" behindDoc="1" locked="0" layoutInCell="1" allowOverlap="1" wp14:anchorId="2DE26EEE" wp14:editId="0EE2724E">
                <wp:simplePos x="0" y="0"/>
                <wp:positionH relativeFrom="column">
                  <wp:posOffset>4700270</wp:posOffset>
                </wp:positionH>
                <wp:positionV relativeFrom="paragraph">
                  <wp:posOffset>385445</wp:posOffset>
                </wp:positionV>
                <wp:extent cx="216535" cy="0"/>
                <wp:effectExtent l="13970" t="5080" r="7620" b="13970"/>
                <wp:wrapNone/>
                <wp:docPr id="1086909589" name="Freeform: Shape 2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6535" cy="0"/>
                        </a:xfrm>
                        <a:custGeom>
                          <a:avLst/>
                          <a:gdLst>
                            <a:gd name="T0" fmla="+- 0 9073 9073"/>
                            <a:gd name="T1" fmla="*/ T0 w 341"/>
                            <a:gd name="T2" fmla="+- 0 9415 9073"/>
                            <a:gd name="T3" fmla="*/ T2 w 341"/>
                          </a:gdLst>
                          <a:ahLst/>
                          <a:cxnLst>
                            <a:cxn ang="0">
                              <a:pos x="T1" y="0"/>
                            </a:cxn>
                            <a:cxn ang="0">
                              <a:pos x="T3" y="0"/>
                            </a:cxn>
                          </a:cxnLst>
                          <a:rect l="0" t="0" r="r" b="b"/>
                          <a:pathLst>
                            <a:path w="341">
                              <a:moveTo>
                                <a:pt x="0" y="0"/>
                              </a:moveTo>
                              <a:lnTo>
                                <a:pt x="342"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2FF15E0" id="Freeform: Shape 261" o:spid="_x0000_s1026" style="position:absolute;z-index:-25145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70.1pt,30.35pt,387.2pt,30.35pt" coordsize="3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" filled="f" strokeweight=".58pt">
                <v:path arrowok="t" o:connecttype="custom" o:connectlocs="0,0;217170,0" o:connectangles="0,0"/>
              </v:polyline>
            </w:pict>
          </mc:Fallback>
        </mc:AlternateContent>
      </w:r>
      <w:r>
        <w:rPr>
          <w:noProof/>
          <w:sz w:val="24"/>
          <w:szCs w:val="24"/>
        </w:rPr>
        <mc:AlternateContent>
          <mc:Choice Requires="wps">
            <w:drawing>
              <wp:anchor distT="0" distB="0" distL="114300" distR="114300" simplePos="0" relativeHeight="251860992" behindDoc="1" locked="0" layoutInCell="1" allowOverlap="1" wp14:anchorId="62C66AF0" wp14:editId="6B8B0034">
                <wp:simplePos x="0" y="0"/>
                <wp:positionH relativeFrom="column">
                  <wp:posOffset>4465955</wp:posOffset>
                </wp:positionH>
                <wp:positionV relativeFrom="paragraph">
                  <wp:posOffset>385445</wp:posOffset>
                </wp:positionV>
                <wp:extent cx="228600" cy="0"/>
                <wp:effectExtent l="8255" t="5080" r="10795" b="13970"/>
                <wp:wrapNone/>
                <wp:docPr id="1517825864" name="Freeform: Shape 2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8600" cy="0"/>
                        </a:xfrm>
                        <a:custGeom>
                          <a:avLst/>
                          <a:gdLst>
                            <a:gd name="T0" fmla="+- 0 8704 8704"/>
                            <a:gd name="T1" fmla="*/ T0 w 360"/>
                            <a:gd name="T2" fmla="+- 0 9064 8704"/>
                            <a:gd name="T3" fmla="*/ T2 w 360"/>
                          </a:gdLst>
                          <a:ahLst/>
                          <a:cxnLst>
                            <a:cxn ang="0">
                              <a:pos x="T1" y="0"/>
                            </a:cxn>
                            <a:cxn ang="0">
                              <a:pos x="T3" y="0"/>
                            </a:cxn>
                          </a:cxnLst>
                          <a:rect l="0" t="0" r="r" b="b"/>
                          <a:pathLst>
                            <a:path w="360">
                              <a:moveTo>
                                <a:pt x="0" y="0"/>
                              </a:moveTo>
                              <a:lnTo>
                                <a:pt x="360"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A05CEA2" id="Freeform: Shape 260" o:spid="_x0000_s1026" style="position:absolute;z-index:-25145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51.65pt,30.35pt,369.65pt,30.35pt" coordsize="3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" filled="f" strokeweight=".58pt">
                <v:path arrowok="t" o:connecttype="custom" o:connectlocs="0,0;228600,0" o:connectangles="0,0"/>
              </v:polyline>
            </w:pict>
          </mc:Fallback>
        </mc:AlternateContent>
      </w:r>
      <w:r>
        <w:rPr>
          <w:noProof/>
          <w:sz w:val="24"/>
          <w:szCs w:val="24"/>
        </w:rPr>
        <mc:AlternateContent>
          <mc:Choice Requires="wps">
            <w:drawing>
              <wp:anchor distT="0" distB="0" distL="114300" distR="114300" simplePos="0" relativeHeight="251862016" behindDoc="1" locked="0" layoutInCell="1" allowOverlap="1" wp14:anchorId="71016827" wp14:editId="484AFA9F">
                <wp:simplePos x="0" y="0"/>
                <wp:positionH relativeFrom="column">
                  <wp:posOffset>4243070</wp:posOffset>
                </wp:positionH>
                <wp:positionV relativeFrom="paragraph">
                  <wp:posOffset>385445</wp:posOffset>
                </wp:positionV>
                <wp:extent cx="216535" cy="0"/>
                <wp:effectExtent l="13970" t="5080" r="7620" b="13970"/>
                <wp:wrapNone/>
                <wp:docPr id="1122645592" name="Freeform: Shape 2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6535" cy="0"/>
                        </a:xfrm>
                        <a:custGeom>
                          <a:avLst/>
                          <a:gdLst>
                            <a:gd name="T0" fmla="+- 0 8353 8353"/>
                            <a:gd name="T1" fmla="*/ T0 w 341"/>
                            <a:gd name="T2" fmla="+- 0 8694 8353"/>
                            <a:gd name="T3" fmla="*/ T2 w 341"/>
                          </a:gdLst>
                          <a:ahLst/>
                          <a:cxnLst>
                            <a:cxn ang="0">
                              <a:pos x="T1" y="0"/>
                            </a:cxn>
                            <a:cxn ang="0">
                              <a:pos x="T3" y="0"/>
                            </a:cxn>
                          </a:cxnLst>
                          <a:rect l="0" t="0" r="r" b="b"/>
                          <a:pathLst>
                            <a:path w="341">
                              <a:moveTo>
                                <a:pt x="0" y="0"/>
                              </a:moveTo>
                              <a:lnTo>
                                <a:pt x="341"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6909F17" id="Freeform: Shape 259" o:spid="_x0000_s1026" style="position:absolute;z-index:-25145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34.1pt,30.35pt,351.15pt,30.35pt" coordsize="3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" filled="f" strokeweight=".58pt">
                <v:path arrowok="t" o:connecttype="custom" o:connectlocs="0,0;216535,0" o:connectangles="0,0"/>
              </v:polyline>
            </w:pict>
          </mc:Fallback>
        </mc:AlternateContent>
      </w:r>
      <w:r>
        <w:rPr>
          <w:noProof/>
          <w:sz w:val="24"/>
          <w:szCs w:val="24"/>
        </w:rPr>
        <mc:AlternateContent>
          <mc:Choice Requires="wps">
            <w:drawing>
              <wp:anchor distT="0" distB="0" distL="114300" distR="114300" simplePos="0" relativeHeight="251863040" behindDoc="1" locked="0" layoutInCell="1" allowOverlap="1" wp14:anchorId="5E05A0BE" wp14:editId="1E41DDD1">
                <wp:simplePos x="0" y="0"/>
                <wp:positionH relativeFrom="column">
                  <wp:posOffset>4016375</wp:posOffset>
                </wp:positionH>
                <wp:positionV relativeFrom="paragraph">
                  <wp:posOffset>385445</wp:posOffset>
                </wp:positionV>
                <wp:extent cx="220980" cy="0"/>
                <wp:effectExtent l="6350" t="5080" r="10795" b="13970"/>
                <wp:wrapNone/>
                <wp:docPr id="1460096718" name="Freeform: Shape 2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0980" cy="0"/>
                        </a:xfrm>
                        <a:custGeom>
                          <a:avLst/>
                          <a:gdLst>
                            <a:gd name="T0" fmla="+- 0 7996 7996"/>
                            <a:gd name="T1" fmla="*/ T0 w 348"/>
                            <a:gd name="T2" fmla="+- 0 8344 7996"/>
                            <a:gd name="T3" fmla="*/ T2 w 348"/>
                          </a:gdLst>
                          <a:ahLst/>
                          <a:cxnLst>
                            <a:cxn ang="0">
                              <a:pos x="T1" y="0"/>
                            </a:cxn>
                            <a:cxn ang="0">
                              <a:pos x="T3" y="0"/>
                            </a:cxn>
                          </a:cxnLst>
                          <a:rect l="0" t="0" r="r" b="b"/>
                          <a:pathLst>
                            <a:path w="348">
                              <a:moveTo>
                                <a:pt x="0" y="0"/>
                              </a:moveTo>
                              <a:lnTo>
                                <a:pt x="348"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0A540EB" id="Freeform: Shape 258" o:spid="_x0000_s1026" style="position:absolute;z-index:-25145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16.25pt,30.35pt,333.65pt,30.35pt" coordsize="3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" filled="f" strokeweight=".58pt">
                <v:path arrowok="t" o:connecttype="custom" o:connectlocs="0,0;220980,0" o:connectangles="0,0"/>
              </v:polyline>
            </w:pict>
          </mc:Fallback>
        </mc:AlternateContent>
      </w:r>
      <w:r>
        <w:rPr>
          <w:noProof/>
          <w:sz w:val="24"/>
          <w:szCs w:val="24"/>
        </w:rPr>
        <mc:AlternateContent>
          <mc:Choice Requires="wps">
            <w:drawing>
              <wp:anchor distT="0" distB="0" distL="114300" distR="114300" simplePos="0" relativeHeight="251864064" behindDoc="1" locked="0" layoutInCell="1" allowOverlap="1" wp14:anchorId="18F48D8A" wp14:editId="2C1A52FB">
                <wp:simplePos x="0" y="0"/>
                <wp:positionH relativeFrom="column">
                  <wp:posOffset>3732530</wp:posOffset>
                </wp:positionH>
                <wp:positionV relativeFrom="paragraph">
                  <wp:posOffset>385445</wp:posOffset>
                </wp:positionV>
                <wp:extent cx="277495" cy="0"/>
                <wp:effectExtent l="8255" t="5080" r="9525" b="13970"/>
                <wp:wrapNone/>
                <wp:docPr id="702675001" name="Freeform: Shape 2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7495" cy="0"/>
                        </a:xfrm>
                        <a:custGeom>
                          <a:avLst/>
                          <a:gdLst>
                            <a:gd name="T0" fmla="+- 0 7549 7549"/>
                            <a:gd name="T1" fmla="*/ T0 w 437"/>
                            <a:gd name="T2" fmla="+- 0 7986 7549"/>
                            <a:gd name="T3" fmla="*/ T2 w 437"/>
                          </a:gdLst>
                          <a:ahLst/>
                          <a:cxnLst>
                            <a:cxn ang="0">
                              <a:pos x="T1" y="0"/>
                            </a:cxn>
                            <a:cxn ang="0">
                              <a:pos x="T3" y="0"/>
                            </a:cxn>
                          </a:cxnLst>
                          <a:rect l="0" t="0" r="r" b="b"/>
                          <a:pathLst>
                            <a:path w="437">
                              <a:moveTo>
                                <a:pt x="0" y="0"/>
                              </a:moveTo>
                              <a:lnTo>
                                <a:pt x="437"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BF22B4A" id="Freeform: Shape 257" o:spid="_x0000_s1026" style="position:absolute;z-index:-25145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93.9pt,30.35pt,315.75pt,30.35pt" coordsize="43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" filled="f" strokeweight=".58pt">
                <v:path arrowok="t" o:connecttype="custom" o:connectlocs="0,0;277495,0" o:connectangles="0,0"/>
              </v:polyline>
            </w:pict>
          </mc:Fallback>
        </mc:AlternateContent>
      </w:r>
      <w:r>
        <w:rPr>
          <w:noProof/>
          <w:sz w:val="24"/>
          <w:szCs w:val="24"/>
        </w:rPr>
        <mc:AlternateContent>
          <mc:Choice Requires="wps">
            <w:drawing>
              <wp:anchor distT="0" distB="0" distL="114300" distR="114300" simplePos="0" relativeHeight="251865088" behindDoc="1" locked="0" layoutInCell="1" allowOverlap="1" wp14:anchorId="78E6ABEA" wp14:editId="0327D1B8">
                <wp:simplePos x="0" y="0"/>
                <wp:positionH relativeFrom="column">
                  <wp:posOffset>3491865</wp:posOffset>
                </wp:positionH>
                <wp:positionV relativeFrom="paragraph">
                  <wp:posOffset>385445</wp:posOffset>
                </wp:positionV>
                <wp:extent cx="234950" cy="0"/>
                <wp:effectExtent l="5715" t="5080" r="6985" b="13970"/>
                <wp:wrapNone/>
                <wp:docPr id="1402683644" name="Freeform: Shape 2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4950" cy="0"/>
                        </a:xfrm>
                        <a:custGeom>
                          <a:avLst/>
                          <a:gdLst>
                            <a:gd name="T0" fmla="+- 0 7170 7170"/>
                            <a:gd name="T1" fmla="*/ T0 w 370"/>
                            <a:gd name="T2" fmla="+- 0 7540 7170"/>
                            <a:gd name="T3" fmla="*/ T2 w 370"/>
                          </a:gdLst>
                          <a:ahLst/>
                          <a:cxnLst>
                            <a:cxn ang="0">
                              <a:pos x="T1" y="0"/>
                            </a:cxn>
                            <a:cxn ang="0">
                              <a:pos x="T3" y="0"/>
                            </a:cxn>
                          </a:cxnLst>
                          <a:rect l="0" t="0" r="r" b="b"/>
                          <a:pathLst>
                            <a:path w="370">
                              <a:moveTo>
                                <a:pt x="0" y="0"/>
                              </a:moveTo>
                              <a:lnTo>
                                <a:pt x="370"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91FD27D" id="Freeform: Shape 256" o:spid="_x0000_s1026" style="position:absolute;z-index:-25145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74.95pt,30.35pt,293.45pt,30.35pt" coordsize="3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" filled="f" strokeweight=".58pt">
                <v:path arrowok="t" o:connecttype="custom" o:connectlocs="0,0;234950,0" o:connectangles="0,0"/>
              </v:polyline>
            </w:pict>
          </mc:Fallback>
        </mc:AlternateContent>
      </w:r>
      <w:r>
        <w:rPr>
          <w:noProof/>
          <w:sz w:val="24"/>
          <w:szCs w:val="24"/>
        </w:rPr>
        <mc:AlternateContent>
          <mc:Choice Requires="wps">
            <w:drawing>
              <wp:anchor distT="0" distB="0" distL="114300" distR="114300" simplePos="0" relativeHeight="251866112" behindDoc="1" locked="0" layoutInCell="1" allowOverlap="1" wp14:anchorId="445E2678" wp14:editId="68C46FD7">
                <wp:simplePos x="0" y="0"/>
                <wp:positionH relativeFrom="column">
                  <wp:posOffset>3239135</wp:posOffset>
                </wp:positionH>
                <wp:positionV relativeFrom="paragraph">
                  <wp:posOffset>385445</wp:posOffset>
                </wp:positionV>
                <wp:extent cx="247015" cy="0"/>
                <wp:effectExtent l="10160" t="5080" r="9525" b="13970"/>
                <wp:wrapNone/>
                <wp:docPr id="844201061" name="Freeform: Shape 2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7015" cy="0"/>
                        </a:xfrm>
                        <a:custGeom>
                          <a:avLst/>
                          <a:gdLst>
                            <a:gd name="T0" fmla="+- 0 6772 6772"/>
                            <a:gd name="T1" fmla="*/ T0 w 389"/>
                            <a:gd name="T2" fmla="+- 0 7161 6772"/>
                            <a:gd name="T3" fmla="*/ T2 w 389"/>
                          </a:gdLst>
                          <a:ahLst/>
                          <a:cxnLst>
                            <a:cxn ang="0">
                              <a:pos x="T1" y="0"/>
                            </a:cxn>
                            <a:cxn ang="0">
                              <a:pos x="T3" y="0"/>
                            </a:cxn>
                          </a:cxnLst>
                          <a:rect l="0" t="0" r="r" b="b"/>
                          <a:pathLst>
                            <a:path w="389">
                              <a:moveTo>
                                <a:pt x="0" y="0"/>
                              </a:moveTo>
                              <a:lnTo>
                                <a:pt x="389"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BD36292" id="Freeform: Shape 255" o:spid="_x0000_s1026" style="position:absolute;z-index:-25145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55.05pt,30.35pt,274.5pt,30.35pt" coordsize="3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" filled="f" strokeweight=".58pt">
                <v:path arrowok="t" o:connecttype="custom" o:connectlocs="0,0;247015,0" o:connectangles="0,0"/>
              </v:polyline>
            </w:pict>
          </mc:Fallback>
        </mc:AlternateContent>
      </w:r>
      <w:r>
        <w:rPr>
          <w:noProof/>
          <w:sz w:val="24"/>
          <w:szCs w:val="24"/>
        </w:rPr>
        <mc:AlternateContent>
          <mc:Choice Requires="wps">
            <w:drawing>
              <wp:anchor distT="0" distB="0" distL="114300" distR="114300" simplePos="0" relativeHeight="251867136" behindDoc="1" locked="0" layoutInCell="1" allowOverlap="1" wp14:anchorId="6AF6AA2D" wp14:editId="6C1452CB">
                <wp:simplePos x="0" y="0"/>
                <wp:positionH relativeFrom="column">
                  <wp:posOffset>3025140</wp:posOffset>
                </wp:positionH>
                <wp:positionV relativeFrom="paragraph">
                  <wp:posOffset>385445</wp:posOffset>
                </wp:positionV>
                <wp:extent cx="207645" cy="0"/>
                <wp:effectExtent l="5715" t="5080" r="5715" b="13970"/>
                <wp:wrapNone/>
                <wp:docPr id="1845064963" name="Freeform: Shape 2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7645" cy="0"/>
                        </a:xfrm>
                        <a:custGeom>
                          <a:avLst/>
                          <a:gdLst>
                            <a:gd name="T0" fmla="+- 0 6435 6435"/>
                            <a:gd name="T1" fmla="*/ T0 w 327"/>
                            <a:gd name="T2" fmla="+- 0 6762 6435"/>
                            <a:gd name="T3" fmla="*/ T2 w 327"/>
                          </a:gdLst>
                          <a:ahLst/>
                          <a:cxnLst>
                            <a:cxn ang="0">
                              <a:pos x="T1" y="0"/>
                            </a:cxn>
                            <a:cxn ang="0">
                              <a:pos x="T3" y="0"/>
                            </a:cxn>
                          </a:cxnLst>
                          <a:rect l="0" t="0" r="r" b="b"/>
                          <a:pathLst>
                            <a:path w="327">
                              <a:moveTo>
                                <a:pt x="0" y="0"/>
                              </a:moveTo>
                              <a:lnTo>
                                <a:pt x="327"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F8D3E26" id="Freeform: Shape 254" o:spid="_x0000_s1026" style="position:absolute;z-index:-25144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38.2pt,30.35pt,254.55pt,30.35pt" coordsize="3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" filled="f" strokeweight=".58pt">
                <v:path arrowok="t" o:connecttype="custom" o:connectlocs="0,0;207645,0" o:connectangles="0,0"/>
              </v:polyline>
            </w:pict>
          </mc:Fallback>
        </mc:AlternateContent>
      </w:r>
      <w:r>
        <w:rPr>
          <w:noProof/>
          <w:sz w:val="24"/>
          <w:szCs w:val="24"/>
        </w:rPr>
        <mc:AlternateContent>
          <mc:Choice Requires="wps">
            <w:drawing>
              <wp:anchor distT="0" distB="0" distL="114300" distR="114300" simplePos="0" relativeHeight="251868160" behindDoc="1" locked="0" layoutInCell="1" allowOverlap="1" wp14:anchorId="13EB5F5C" wp14:editId="277BFD2D">
                <wp:simplePos x="0" y="0"/>
                <wp:positionH relativeFrom="column">
                  <wp:posOffset>2760345</wp:posOffset>
                </wp:positionH>
                <wp:positionV relativeFrom="paragraph">
                  <wp:posOffset>385445</wp:posOffset>
                </wp:positionV>
                <wp:extent cx="259080" cy="0"/>
                <wp:effectExtent l="7620" t="5080" r="9525" b="13970"/>
                <wp:wrapNone/>
                <wp:docPr id="1483929664" name="Freeform: Shape 2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9080" cy="0"/>
                        </a:xfrm>
                        <a:custGeom>
                          <a:avLst/>
                          <a:gdLst>
                            <a:gd name="T0" fmla="+- 0 6018 6018"/>
                            <a:gd name="T1" fmla="*/ T0 w 408"/>
                            <a:gd name="T2" fmla="+- 0 6426 6018"/>
                            <a:gd name="T3" fmla="*/ T2 w 408"/>
                          </a:gdLst>
                          <a:ahLst/>
                          <a:cxnLst>
                            <a:cxn ang="0">
                              <a:pos x="T1" y="0"/>
                            </a:cxn>
                            <a:cxn ang="0">
                              <a:pos x="T3" y="0"/>
                            </a:cxn>
                          </a:cxnLst>
                          <a:rect l="0" t="0" r="r" b="b"/>
                          <a:pathLst>
                            <a:path w="408">
                              <a:moveTo>
                                <a:pt x="0" y="0"/>
                              </a:moveTo>
                              <a:lnTo>
                                <a:pt x="408"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03062A9" id="Freeform: Shape 253" o:spid="_x0000_s1026" style="position:absolute;z-index:-25144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17.35pt,30.35pt,237.75pt,30.35pt" coordsize="4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" filled="f" strokeweight=".58pt">
                <v:path arrowok="t" o:connecttype="custom" o:connectlocs="0,0;259080,0" o:connectangles="0,0"/>
              </v:polyline>
            </w:pict>
          </mc:Fallback>
        </mc:AlternateContent>
      </w:r>
      <w:r>
        <w:rPr>
          <w:noProof/>
          <w:sz w:val="24"/>
          <w:szCs w:val="24"/>
        </w:rPr>
        <mc:AlternateContent>
          <mc:Choice Requires="wps">
            <w:drawing>
              <wp:anchor distT="0" distB="0" distL="114300" distR="114300" simplePos="0" relativeHeight="251869184" behindDoc="1" locked="0" layoutInCell="1" allowOverlap="1" wp14:anchorId="47B60C30" wp14:editId="20B66333">
                <wp:simplePos x="0" y="0"/>
                <wp:positionH relativeFrom="column">
                  <wp:posOffset>2546985</wp:posOffset>
                </wp:positionH>
                <wp:positionV relativeFrom="paragraph">
                  <wp:posOffset>385445</wp:posOffset>
                </wp:positionV>
                <wp:extent cx="207010" cy="0"/>
                <wp:effectExtent l="13335" t="5080" r="8255" b="13970"/>
                <wp:wrapNone/>
                <wp:docPr id="1213718987" name="Freeform: Shape 2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7010" cy="0"/>
                        </a:xfrm>
                        <a:custGeom>
                          <a:avLst/>
                          <a:gdLst>
                            <a:gd name="T0" fmla="+- 0 5682 5682"/>
                            <a:gd name="T1" fmla="*/ T0 w 326"/>
                            <a:gd name="T2" fmla="+- 0 6008 5682"/>
                            <a:gd name="T3" fmla="*/ T2 w 326"/>
                          </a:gdLst>
                          <a:ahLst/>
                          <a:cxnLst>
                            <a:cxn ang="0">
                              <a:pos x="T1" y="0"/>
                            </a:cxn>
                            <a:cxn ang="0">
                              <a:pos x="T3" y="0"/>
                            </a:cxn>
                          </a:cxnLst>
                          <a:rect l="0" t="0" r="r" b="b"/>
                          <a:pathLst>
                            <a:path w="326">
                              <a:moveTo>
                                <a:pt x="0" y="0"/>
                              </a:moveTo>
                              <a:lnTo>
                                <a:pt x="326"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7B52EDC" id="Freeform: Shape 252" o:spid="_x0000_s1026" style="position:absolute;z-index:-25144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00.55pt,30.35pt,216.85pt,30.35pt" coordsize="3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" filled="f" strokeweight=".58pt">
                <v:path arrowok="t" o:connecttype="custom" o:connectlocs="0,0;207010,0" o:connectangles="0,0"/>
              </v:polyline>
            </w:pict>
          </mc:Fallback>
        </mc:AlternateContent>
      </w:r>
      <w:r>
        <w:rPr>
          <w:noProof/>
          <w:sz w:val="24"/>
          <w:szCs w:val="24"/>
        </w:rPr>
        <mc:AlternateContent>
          <mc:Choice Requires="wps">
            <w:drawing>
              <wp:anchor distT="0" distB="0" distL="114300" distR="114300" simplePos="0" relativeHeight="251870208" behindDoc="1" locked="0" layoutInCell="1" allowOverlap="1" wp14:anchorId="2DFE5705" wp14:editId="12FD34EA">
                <wp:simplePos x="0" y="0"/>
                <wp:positionH relativeFrom="column">
                  <wp:posOffset>2319655</wp:posOffset>
                </wp:positionH>
                <wp:positionV relativeFrom="paragraph">
                  <wp:posOffset>385445</wp:posOffset>
                </wp:positionV>
                <wp:extent cx="220980" cy="0"/>
                <wp:effectExtent l="5080" t="5080" r="12065" b="13970"/>
                <wp:wrapNone/>
                <wp:docPr id="2022892682" name="Freeform: Shape 2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0980" cy="0"/>
                        </a:xfrm>
                        <a:custGeom>
                          <a:avLst/>
                          <a:gdLst>
                            <a:gd name="T0" fmla="+- 0 5324 5324"/>
                            <a:gd name="T1" fmla="*/ T0 w 348"/>
                            <a:gd name="T2" fmla="+- 0 5672 5324"/>
                            <a:gd name="T3" fmla="*/ T2 w 348"/>
                          </a:gdLst>
                          <a:ahLst/>
                          <a:cxnLst>
                            <a:cxn ang="0">
                              <a:pos x="T1" y="0"/>
                            </a:cxn>
                            <a:cxn ang="0">
                              <a:pos x="T3" y="0"/>
                            </a:cxn>
                          </a:cxnLst>
                          <a:rect l="0" t="0" r="r" b="b"/>
                          <a:pathLst>
                            <a:path w="348">
                              <a:moveTo>
                                <a:pt x="0" y="0"/>
                              </a:moveTo>
                              <a:lnTo>
                                <a:pt x="348"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CAE7CC8" id="Freeform: Shape 251" o:spid="_x0000_s1026" style="position:absolute;z-index:-25144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82.65pt,30.35pt,200.05pt,30.35pt" coordsize="3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" filled="f" strokeweight=".58pt">
                <v:path arrowok="t" o:connecttype="custom" o:connectlocs="0,0;220980,0" o:connectangles="0,0"/>
              </v:polyline>
            </w:pict>
          </mc:Fallback>
        </mc:AlternateContent>
      </w:r>
      <w:r>
        <w:rPr>
          <w:noProof/>
          <w:sz w:val="24"/>
          <w:szCs w:val="24"/>
        </w:rPr>
        <mc:AlternateContent>
          <mc:Choice Requires="wps">
            <w:drawing>
              <wp:anchor distT="0" distB="0" distL="114300" distR="114300" simplePos="0" relativeHeight="251871232" behindDoc="1" locked="0" layoutInCell="1" allowOverlap="1" wp14:anchorId="115D1C88" wp14:editId="71FFB8BA">
                <wp:simplePos x="0" y="0"/>
                <wp:positionH relativeFrom="column">
                  <wp:posOffset>2066925</wp:posOffset>
                </wp:positionH>
                <wp:positionV relativeFrom="paragraph">
                  <wp:posOffset>385445</wp:posOffset>
                </wp:positionV>
                <wp:extent cx="247015" cy="0"/>
                <wp:effectExtent l="9525" t="5080" r="10160" b="13970"/>
                <wp:wrapNone/>
                <wp:docPr id="1378422119" name="Freeform: Shape 2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7015" cy="0"/>
                        </a:xfrm>
                        <a:custGeom>
                          <a:avLst/>
                          <a:gdLst>
                            <a:gd name="T0" fmla="+- 0 4926 4926"/>
                            <a:gd name="T1" fmla="*/ T0 w 389"/>
                            <a:gd name="T2" fmla="+- 0 5315 4926"/>
                            <a:gd name="T3" fmla="*/ T2 w 389"/>
                          </a:gdLst>
                          <a:ahLst/>
                          <a:cxnLst>
                            <a:cxn ang="0">
                              <a:pos x="T1" y="0"/>
                            </a:cxn>
                            <a:cxn ang="0">
                              <a:pos x="T3" y="0"/>
                            </a:cxn>
                          </a:cxnLst>
                          <a:rect l="0" t="0" r="r" b="b"/>
                          <a:pathLst>
                            <a:path w="389">
                              <a:moveTo>
                                <a:pt x="0" y="0"/>
                              </a:moveTo>
                              <a:lnTo>
                                <a:pt x="389"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307101A" id="Freeform: Shape 250" o:spid="_x0000_s1026" style="position:absolute;z-index:-25144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62.75pt,30.35pt,182.2pt,30.35pt" coordsize="3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" filled="f" strokeweight=".58pt">
                <v:path arrowok="t" o:connecttype="custom" o:connectlocs="0,0;247015,0" o:connectangles="0,0"/>
              </v:polyline>
            </w:pict>
          </mc:Fallback>
        </mc:AlternateContent>
      </w:r>
      <w:r>
        <w:rPr>
          <w:noProof/>
          <w:sz w:val="24"/>
          <w:szCs w:val="24"/>
        </w:rPr>
        <mc:AlternateContent>
          <mc:Choice Requires="wps">
            <w:drawing>
              <wp:anchor distT="0" distB="0" distL="114300" distR="114300" simplePos="0" relativeHeight="251872256" behindDoc="1" locked="0" layoutInCell="1" allowOverlap="1" wp14:anchorId="3C1C4C59" wp14:editId="70175985">
                <wp:simplePos x="0" y="0"/>
                <wp:positionH relativeFrom="column">
                  <wp:posOffset>245110</wp:posOffset>
                </wp:positionH>
                <wp:positionV relativeFrom="paragraph">
                  <wp:posOffset>385445</wp:posOffset>
                </wp:positionV>
                <wp:extent cx="1815465" cy="0"/>
                <wp:effectExtent l="6985" t="5080" r="6350" b="13970"/>
                <wp:wrapNone/>
                <wp:docPr id="760178545" name="Freeform: Shape 2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15465" cy="0"/>
                        </a:xfrm>
                        <a:custGeom>
                          <a:avLst/>
                          <a:gdLst>
                            <a:gd name="T0" fmla="+- 0 2057 2057"/>
                            <a:gd name="T1" fmla="*/ T0 w 2859"/>
                            <a:gd name="T2" fmla="+- 0 4916 2057"/>
                            <a:gd name="T3" fmla="*/ T2 w 2859"/>
                          </a:gdLst>
                          <a:ahLst/>
                          <a:cxnLst>
                            <a:cxn ang="0">
                              <a:pos x="T1" y="0"/>
                            </a:cxn>
                            <a:cxn ang="0">
                              <a:pos x="T3" y="0"/>
                            </a:cxn>
                          </a:cxnLst>
                          <a:rect l="0" t="0" r="r" b="b"/>
                          <a:pathLst>
                            <a:path w="2859">
                              <a:moveTo>
                                <a:pt x="0" y="0"/>
                              </a:moveTo>
                              <a:lnTo>
                                <a:pt x="2859"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3A19A65" id="Freeform: Shape 249" o:spid="_x0000_s1026" style="position:absolute;z-index:-25144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9.3pt,30.35pt,162.25pt,30.35pt" coordsize="28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" filled="f" strokeweight=".58pt">
                <v:path arrowok="t" o:connecttype="custom" o:connectlocs="0,0;1815465,0" o:connectangles="0,0"/>
              </v:polyline>
            </w:pict>
          </mc:Fallback>
        </mc:AlternateContent>
      </w:r>
      <w:r>
        <w:rPr>
          <w:noProof/>
          <w:sz w:val="24"/>
          <w:szCs w:val="24"/>
        </w:rPr>
        <mc:AlternateContent>
          <mc:Choice Requires="wps">
            <w:drawing>
              <wp:anchor distT="0" distB="0" distL="114300" distR="114300" simplePos="0" relativeHeight="251873280" behindDoc="1" locked="0" layoutInCell="1" allowOverlap="1" wp14:anchorId="24A9BBFD" wp14:editId="3388C371">
                <wp:simplePos x="0" y="0"/>
                <wp:positionH relativeFrom="column">
                  <wp:posOffset>5592445</wp:posOffset>
                </wp:positionH>
                <wp:positionV relativeFrom="paragraph">
                  <wp:posOffset>29210</wp:posOffset>
                </wp:positionV>
                <wp:extent cx="210185" cy="0"/>
                <wp:effectExtent l="10795" t="10795" r="7620" b="8255"/>
                <wp:wrapNone/>
                <wp:docPr id="753239568" name="Freeform: Shape 2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0185" cy="0"/>
                        </a:xfrm>
                        <a:custGeom>
                          <a:avLst/>
                          <a:gdLst>
                            <a:gd name="T0" fmla="+- 0 10478 10478"/>
                            <a:gd name="T1" fmla="*/ T0 w 331"/>
                            <a:gd name="T2" fmla="+- 0 10809 10478"/>
                            <a:gd name="T3" fmla="*/ T2 w 331"/>
                          </a:gdLst>
                          <a:ahLst/>
                          <a:cxnLst>
                            <a:cxn ang="0">
                              <a:pos x="T1" y="0"/>
                            </a:cxn>
                            <a:cxn ang="0">
                              <a:pos x="T3" y="0"/>
                            </a:cxn>
                          </a:cxnLst>
                          <a:rect l="0" t="0" r="r" b="b"/>
                          <a:pathLst>
                            <a:path w="331">
                              <a:moveTo>
                                <a:pt x="0" y="0"/>
                              </a:moveTo>
                              <a:lnTo>
                                <a:pt x="331" y="0"/>
                              </a:lnTo>
                            </a:path>
                          </a:pathLst>
                        </a:custGeom>
                        <a:noFill/>
                        <a:ln w="736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7988D4E" id="Freeform: Shape 248" o:spid="_x0000_s1026" style="position:absolute;z-index:-25144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440.35pt,2.3pt,456.9pt,2.3pt" coordsize="3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" filled="f" strokeweight=".20464mm">
                <v:path arrowok="t" o:connecttype="custom" o:connectlocs="0,0;210185,0" o:connectangles="0,0"/>
              </v:polyline>
            </w:pict>
          </mc:Fallback>
        </mc:AlternateContent>
      </w:r>
      <w:r>
        <w:rPr>
          <w:noProof/>
          <w:sz w:val="24"/>
          <w:szCs w:val="24"/>
        </w:rPr>
        <mc:AlternateContent>
          <mc:Choice Requires="wps">
            <w:drawing>
              <wp:anchor distT="0" distB="0" distL="114300" distR="114300" simplePos="0" relativeHeight="251874304" behindDoc="1" locked="0" layoutInCell="1" allowOverlap="1" wp14:anchorId="1E9DA198" wp14:editId="618A75E2">
                <wp:simplePos x="0" y="0"/>
                <wp:positionH relativeFrom="column">
                  <wp:posOffset>5377815</wp:posOffset>
                </wp:positionH>
                <wp:positionV relativeFrom="paragraph">
                  <wp:posOffset>29210</wp:posOffset>
                </wp:positionV>
                <wp:extent cx="208915" cy="0"/>
                <wp:effectExtent l="5715" t="10795" r="4445" b="8255"/>
                <wp:wrapNone/>
                <wp:docPr id="272213106" name="Freeform: Shape 2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8915" cy="0"/>
                        </a:xfrm>
                        <a:custGeom>
                          <a:avLst/>
                          <a:gdLst>
                            <a:gd name="T0" fmla="+- 0 10140 10140"/>
                            <a:gd name="T1" fmla="*/ T0 w 329"/>
                            <a:gd name="T2" fmla="+- 0 10468 10140"/>
                            <a:gd name="T3" fmla="*/ T2 w 329"/>
                          </a:gdLst>
                          <a:ahLst/>
                          <a:cxnLst>
                            <a:cxn ang="0">
                              <a:pos x="T1" y="0"/>
                            </a:cxn>
                            <a:cxn ang="0">
                              <a:pos x="T3" y="0"/>
                            </a:cxn>
                          </a:cxnLst>
                          <a:rect l="0" t="0" r="r" b="b"/>
                          <a:pathLst>
                            <a:path w="329">
                              <a:moveTo>
                                <a:pt x="0" y="0"/>
                              </a:moveTo>
                              <a:lnTo>
                                <a:pt x="328" y="0"/>
                              </a:lnTo>
                            </a:path>
                          </a:pathLst>
                        </a:custGeom>
                        <a:noFill/>
                        <a:ln w="736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A5F6F20" id="Freeform: Shape 247" o:spid="_x0000_s1026" style="position:absolute;z-index:-25144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423.45pt,2.3pt,439.85pt,2.3pt" coordsize="3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" filled="f" strokeweight=".20464mm">
                <v:path arrowok="t" o:connecttype="custom" o:connectlocs="0,0;208280,0" o:connectangles="0,0"/>
              </v:polyline>
            </w:pict>
          </mc:Fallback>
        </mc:AlternateContent>
      </w:r>
      <w:r>
        <w:rPr>
          <w:noProof/>
          <w:sz w:val="24"/>
          <w:szCs w:val="24"/>
        </w:rPr>
        <mc:AlternateContent>
          <mc:Choice Requires="wps">
            <w:drawing>
              <wp:anchor distT="0" distB="0" distL="114300" distR="114300" simplePos="0" relativeHeight="251875328" behindDoc="1" locked="0" layoutInCell="1" allowOverlap="1" wp14:anchorId="204CFF0A" wp14:editId="12920EA9">
                <wp:simplePos x="0" y="0"/>
                <wp:positionH relativeFrom="column">
                  <wp:posOffset>5164455</wp:posOffset>
                </wp:positionH>
                <wp:positionV relativeFrom="paragraph">
                  <wp:posOffset>29210</wp:posOffset>
                </wp:positionV>
                <wp:extent cx="207010" cy="0"/>
                <wp:effectExtent l="11430" t="10795" r="10160" b="8255"/>
                <wp:wrapNone/>
                <wp:docPr id="567551380" name="Freeform: Shape 2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7010" cy="0"/>
                        </a:xfrm>
                        <a:custGeom>
                          <a:avLst/>
                          <a:gdLst>
                            <a:gd name="T0" fmla="+- 0 9804 9804"/>
                            <a:gd name="T1" fmla="*/ T0 w 326"/>
                            <a:gd name="T2" fmla="+- 0 10130 9804"/>
                            <a:gd name="T3" fmla="*/ T2 w 326"/>
                          </a:gdLst>
                          <a:ahLst/>
                          <a:cxnLst>
                            <a:cxn ang="0">
                              <a:pos x="T1" y="0"/>
                            </a:cxn>
                            <a:cxn ang="0">
                              <a:pos x="T3" y="0"/>
                            </a:cxn>
                          </a:cxnLst>
                          <a:rect l="0" t="0" r="r" b="b"/>
                          <a:pathLst>
                            <a:path w="326">
                              <a:moveTo>
                                <a:pt x="0" y="0"/>
                              </a:moveTo>
                              <a:lnTo>
                                <a:pt x="326" y="0"/>
                              </a:lnTo>
                            </a:path>
                          </a:pathLst>
                        </a:custGeom>
                        <a:noFill/>
                        <a:ln w="736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DFFECD5" id="Freeform: Shape 246" o:spid="_x0000_s1026" style="position:absolute;z-index:-25144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406.65pt,2.3pt,422.95pt,2.3pt" coordsize="3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" filled="f" strokeweight=".20464mm">
                <v:path arrowok="t" o:connecttype="custom" o:connectlocs="0,0;207010,0" o:connectangles="0,0"/>
              </v:polyline>
            </w:pict>
          </mc:Fallback>
        </mc:AlternateContent>
      </w:r>
      <w:r>
        <w:rPr>
          <w:noProof/>
          <w:sz w:val="24"/>
          <w:szCs w:val="24"/>
        </w:rPr>
        <mc:AlternateContent>
          <mc:Choice Requires="wps">
            <w:drawing>
              <wp:anchor distT="0" distB="0" distL="114300" distR="114300" simplePos="0" relativeHeight="251876352" behindDoc="1" locked="0" layoutInCell="1" allowOverlap="1" wp14:anchorId="44E0ECA9" wp14:editId="035DF45E">
                <wp:simplePos x="0" y="0"/>
                <wp:positionH relativeFrom="column">
                  <wp:posOffset>4923155</wp:posOffset>
                </wp:positionH>
                <wp:positionV relativeFrom="paragraph">
                  <wp:posOffset>29210</wp:posOffset>
                </wp:positionV>
                <wp:extent cx="234950" cy="0"/>
                <wp:effectExtent l="8255" t="10795" r="13970" b="8255"/>
                <wp:wrapNone/>
                <wp:docPr id="293884426" name="Freeform: Shape 2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4950" cy="0"/>
                        </a:xfrm>
                        <a:custGeom>
                          <a:avLst/>
                          <a:gdLst>
                            <a:gd name="T0" fmla="+- 0 9424 9424"/>
                            <a:gd name="T1" fmla="*/ T0 w 370"/>
                            <a:gd name="T2" fmla="+- 0 9794 9424"/>
                            <a:gd name="T3" fmla="*/ T2 w 370"/>
                          </a:gdLst>
                          <a:ahLst/>
                          <a:cxnLst>
                            <a:cxn ang="0">
                              <a:pos x="T1" y="0"/>
                            </a:cxn>
                            <a:cxn ang="0">
                              <a:pos x="T3" y="0"/>
                            </a:cxn>
                          </a:cxnLst>
                          <a:rect l="0" t="0" r="r" b="b"/>
                          <a:pathLst>
                            <a:path w="370">
                              <a:moveTo>
                                <a:pt x="0" y="0"/>
                              </a:moveTo>
                              <a:lnTo>
                                <a:pt x="370" y="0"/>
                              </a:lnTo>
                            </a:path>
                          </a:pathLst>
                        </a:custGeom>
                        <a:noFill/>
                        <a:ln w="736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2F5A3F0" id="Freeform: Shape 245" o:spid="_x0000_s1026" style="position:absolute;z-index:-25144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87.65pt,2.3pt,406.15pt,2.3pt" coordsize="3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" filled="f" strokeweight=".20464mm">
                <v:path arrowok="t" o:connecttype="custom" o:connectlocs="0,0;234950,0" o:connectangles="0,0"/>
              </v:polyline>
            </w:pict>
          </mc:Fallback>
        </mc:AlternateContent>
      </w:r>
      <w:r>
        <w:rPr>
          <w:noProof/>
          <w:sz w:val="24"/>
          <w:szCs w:val="24"/>
        </w:rPr>
        <mc:AlternateContent>
          <mc:Choice Requires="wps">
            <w:drawing>
              <wp:anchor distT="0" distB="0" distL="114300" distR="114300" simplePos="0" relativeHeight="251877376" behindDoc="1" locked="0" layoutInCell="1" allowOverlap="1" wp14:anchorId="03E3FAEC" wp14:editId="6CA76311">
                <wp:simplePos x="0" y="0"/>
                <wp:positionH relativeFrom="column">
                  <wp:posOffset>4700270</wp:posOffset>
                </wp:positionH>
                <wp:positionV relativeFrom="paragraph">
                  <wp:posOffset>29210</wp:posOffset>
                </wp:positionV>
                <wp:extent cx="216535" cy="0"/>
                <wp:effectExtent l="13970" t="10795" r="7620" b="8255"/>
                <wp:wrapNone/>
                <wp:docPr id="1640711658" name="Freeform: Shape 2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6535" cy="0"/>
                        </a:xfrm>
                        <a:custGeom>
                          <a:avLst/>
                          <a:gdLst>
                            <a:gd name="T0" fmla="+- 0 9073 9073"/>
                            <a:gd name="T1" fmla="*/ T0 w 341"/>
                            <a:gd name="T2" fmla="+- 0 9415 9073"/>
                            <a:gd name="T3" fmla="*/ T2 w 341"/>
                          </a:gdLst>
                          <a:ahLst/>
                          <a:cxnLst>
                            <a:cxn ang="0">
                              <a:pos x="T1" y="0"/>
                            </a:cxn>
                            <a:cxn ang="0">
                              <a:pos x="T3" y="0"/>
                            </a:cxn>
                          </a:cxnLst>
                          <a:rect l="0" t="0" r="r" b="b"/>
                          <a:pathLst>
                            <a:path w="341">
                              <a:moveTo>
                                <a:pt x="0" y="0"/>
                              </a:moveTo>
                              <a:lnTo>
                                <a:pt x="342" y="0"/>
                              </a:lnTo>
                            </a:path>
                          </a:pathLst>
                        </a:custGeom>
                        <a:noFill/>
                        <a:ln w="736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8E5D16E" id="Freeform: Shape 244" o:spid="_x0000_s1026" style="position:absolute;z-index:-25143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70.1pt,2.3pt,387.2pt,2.3pt" coordsize="3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" filled="f" strokeweight=".20464mm">
                <v:path arrowok="t" o:connecttype="custom" o:connectlocs="0,0;217170,0" o:connectangles="0,0"/>
              </v:polyline>
            </w:pict>
          </mc:Fallback>
        </mc:AlternateContent>
      </w:r>
      <w:r>
        <w:rPr>
          <w:noProof/>
          <w:sz w:val="24"/>
          <w:szCs w:val="24"/>
        </w:rPr>
        <mc:AlternateContent>
          <mc:Choice Requires="wps">
            <w:drawing>
              <wp:anchor distT="0" distB="0" distL="114300" distR="114300" simplePos="0" relativeHeight="251878400" behindDoc="1" locked="0" layoutInCell="1" allowOverlap="1" wp14:anchorId="5C1DD5F2" wp14:editId="1730F3C6">
                <wp:simplePos x="0" y="0"/>
                <wp:positionH relativeFrom="column">
                  <wp:posOffset>4465955</wp:posOffset>
                </wp:positionH>
                <wp:positionV relativeFrom="paragraph">
                  <wp:posOffset>29210</wp:posOffset>
                </wp:positionV>
                <wp:extent cx="228600" cy="0"/>
                <wp:effectExtent l="8255" t="10795" r="10795" b="8255"/>
                <wp:wrapNone/>
                <wp:docPr id="558836612" name="Freeform: Shape 2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8600" cy="0"/>
                        </a:xfrm>
                        <a:custGeom>
                          <a:avLst/>
                          <a:gdLst>
                            <a:gd name="T0" fmla="+- 0 8704 8704"/>
                            <a:gd name="T1" fmla="*/ T0 w 360"/>
                            <a:gd name="T2" fmla="+- 0 9064 8704"/>
                            <a:gd name="T3" fmla="*/ T2 w 360"/>
                          </a:gdLst>
                          <a:ahLst/>
                          <a:cxnLst>
                            <a:cxn ang="0">
                              <a:pos x="T1" y="0"/>
                            </a:cxn>
                            <a:cxn ang="0">
                              <a:pos x="T3" y="0"/>
                            </a:cxn>
                          </a:cxnLst>
                          <a:rect l="0" t="0" r="r" b="b"/>
                          <a:pathLst>
                            <a:path w="360">
                              <a:moveTo>
                                <a:pt x="0" y="0"/>
                              </a:moveTo>
                              <a:lnTo>
                                <a:pt x="360" y="0"/>
                              </a:lnTo>
                            </a:path>
                          </a:pathLst>
                        </a:custGeom>
                        <a:noFill/>
                        <a:ln w="736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541C1DB" id="Freeform: Shape 243" o:spid="_x0000_s1026" style="position:absolute;z-index:-25143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51.65pt,2.3pt,369.65pt,2.3pt" coordsize="3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" filled="f" strokeweight=".20464mm">
                <v:path arrowok="t" o:connecttype="custom" o:connectlocs="0,0;228600,0" o:connectangles="0,0"/>
              </v:polyline>
            </w:pict>
          </mc:Fallback>
        </mc:AlternateContent>
      </w:r>
      <w:r>
        <w:rPr>
          <w:noProof/>
          <w:sz w:val="24"/>
          <w:szCs w:val="24"/>
        </w:rPr>
        <mc:AlternateContent>
          <mc:Choice Requires="wps">
            <w:drawing>
              <wp:anchor distT="0" distB="0" distL="114300" distR="114300" simplePos="0" relativeHeight="251879424" behindDoc="1" locked="0" layoutInCell="1" allowOverlap="1" wp14:anchorId="7FA5972D" wp14:editId="17643F2E">
                <wp:simplePos x="0" y="0"/>
                <wp:positionH relativeFrom="column">
                  <wp:posOffset>4243070</wp:posOffset>
                </wp:positionH>
                <wp:positionV relativeFrom="paragraph">
                  <wp:posOffset>29210</wp:posOffset>
                </wp:positionV>
                <wp:extent cx="216535" cy="0"/>
                <wp:effectExtent l="13970" t="10795" r="7620" b="8255"/>
                <wp:wrapNone/>
                <wp:docPr id="22408497" name="Freeform: Shape 2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6535" cy="0"/>
                        </a:xfrm>
                        <a:custGeom>
                          <a:avLst/>
                          <a:gdLst>
                            <a:gd name="T0" fmla="+- 0 8353 8353"/>
                            <a:gd name="T1" fmla="*/ T0 w 341"/>
                            <a:gd name="T2" fmla="+- 0 8694 8353"/>
                            <a:gd name="T3" fmla="*/ T2 w 341"/>
                          </a:gdLst>
                          <a:ahLst/>
                          <a:cxnLst>
                            <a:cxn ang="0">
                              <a:pos x="T1" y="0"/>
                            </a:cxn>
                            <a:cxn ang="0">
                              <a:pos x="T3" y="0"/>
                            </a:cxn>
                          </a:cxnLst>
                          <a:rect l="0" t="0" r="r" b="b"/>
                          <a:pathLst>
                            <a:path w="341">
                              <a:moveTo>
                                <a:pt x="0" y="0"/>
                              </a:moveTo>
                              <a:lnTo>
                                <a:pt x="341" y="0"/>
                              </a:lnTo>
                            </a:path>
                          </a:pathLst>
                        </a:custGeom>
                        <a:noFill/>
                        <a:ln w="736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8C43A4F" id="Freeform: Shape 242" o:spid="_x0000_s1026" style="position:absolute;z-index:-25143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34.1pt,2.3pt,351.15pt,2.3pt" coordsize="3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" filled="f" strokeweight=".20464mm">
                <v:path arrowok="t" o:connecttype="custom" o:connectlocs="0,0;216535,0" o:connectangles="0,0"/>
              </v:polyline>
            </w:pict>
          </mc:Fallback>
        </mc:AlternateContent>
      </w:r>
      <w:r>
        <w:rPr>
          <w:noProof/>
          <w:sz w:val="24"/>
          <w:szCs w:val="24"/>
        </w:rPr>
        <mc:AlternateContent>
          <mc:Choice Requires="wps">
            <w:drawing>
              <wp:anchor distT="0" distB="0" distL="114300" distR="114300" simplePos="0" relativeHeight="251880448" behindDoc="1" locked="0" layoutInCell="1" allowOverlap="1" wp14:anchorId="0EA599A1" wp14:editId="17B3A484">
                <wp:simplePos x="0" y="0"/>
                <wp:positionH relativeFrom="column">
                  <wp:posOffset>4016375</wp:posOffset>
                </wp:positionH>
                <wp:positionV relativeFrom="paragraph">
                  <wp:posOffset>29210</wp:posOffset>
                </wp:positionV>
                <wp:extent cx="220980" cy="0"/>
                <wp:effectExtent l="6350" t="10795" r="10795" b="8255"/>
                <wp:wrapNone/>
                <wp:docPr id="737983398" name="Freeform: Shape 2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0980" cy="0"/>
                        </a:xfrm>
                        <a:custGeom>
                          <a:avLst/>
                          <a:gdLst>
                            <a:gd name="T0" fmla="+- 0 7996 7996"/>
                            <a:gd name="T1" fmla="*/ T0 w 348"/>
                            <a:gd name="T2" fmla="+- 0 8344 7996"/>
                            <a:gd name="T3" fmla="*/ T2 w 348"/>
                          </a:gdLst>
                          <a:ahLst/>
                          <a:cxnLst>
                            <a:cxn ang="0">
                              <a:pos x="T1" y="0"/>
                            </a:cxn>
                            <a:cxn ang="0">
                              <a:pos x="T3" y="0"/>
                            </a:cxn>
                          </a:cxnLst>
                          <a:rect l="0" t="0" r="r" b="b"/>
                          <a:pathLst>
                            <a:path w="348">
                              <a:moveTo>
                                <a:pt x="0" y="0"/>
                              </a:moveTo>
                              <a:lnTo>
                                <a:pt x="348" y="0"/>
                              </a:lnTo>
                            </a:path>
                          </a:pathLst>
                        </a:custGeom>
                        <a:noFill/>
                        <a:ln w="736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472ED86" id="Freeform: Shape 241" o:spid="_x0000_s1026" style="position:absolute;z-index:-25143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16.25pt,2.3pt,333.65pt,2.3pt" coordsize="3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" filled="f" strokeweight=".20464mm">
                <v:path arrowok="t" o:connecttype="custom" o:connectlocs="0,0;220980,0" o:connectangles="0,0"/>
              </v:polyline>
            </w:pict>
          </mc:Fallback>
        </mc:AlternateContent>
      </w:r>
      <w:r>
        <w:rPr>
          <w:noProof/>
          <w:sz w:val="24"/>
          <w:szCs w:val="24"/>
        </w:rPr>
        <mc:AlternateContent>
          <mc:Choice Requires="wps">
            <w:drawing>
              <wp:anchor distT="0" distB="0" distL="114300" distR="114300" simplePos="0" relativeHeight="251881472" behindDoc="1" locked="0" layoutInCell="1" allowOverlap="1" wp14:anchorId="020367C5" wp14:editId="469BD5BA">
                <wp:simplePos x="0" y="0"/>
                <wp:positionH relativeFrom="column">
                  <wp:posOffset>3732530</wp:posOffset>
                </wp:positionH>
                <wp:positionV relativeFrom="paragraph">
                  <wp:posOffset>29210</wp:posOffset>
                </wp:positionV>
                <wp:extent cx="277495" cy="0"/>
                <wp:effectExtent l="8255" t="10795" r="9525" b="8255"/>
                <wp:wrapNone/>
                <wp:docPr id="1916659115" name="Freeform: Shape 2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7495" cy="0"/>
                        </a:xfrm>
                        <a:custGeom>
                          <a:avLst/>
                          <a:gdLst>
                            <a:gd name="T0" fmla="+- 0 7549 7549"/>
                            <a:gd name="T1" fmla="*/ T0 w 437"/>
                            <a:gd name="T2" fmla="+- 0 7986 7549"/>
                            <a:gd name="T3" fmla="*/ T2 w 437"/>
                          </a:gdLst>
                          <a:ahLst/>
                          <a:cxnLst>
                            <a:cxn ang="0">
                              <a:pos x="T1" y="0"/>
                            </a:cxn>
                            <a:cxn ang="0">
                              <a:pos x="T3" y="0"/>
                            </a:cxn>
                          </a:cxnLst>
                          <a:rect l="0" t="0" r="r" b="b"/>
                          <a:pathLst>
                            <a:path w="437">
                              <a:moveTo>
                                <a:pt x="0" y="0"/>
                              </a:moveTo>
                              <a:lnTo>
                                <a:pt x="437" y="0"/>
                              </a:lnTo>
                            </a:path>
                          </a:pathLst>
                        </a:custGeom>
                        <a:noFill/>
                        <a:ln w="736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9DC3C18" id="Freeform: Shape 240" o:spid="_x0000_s1026" style="position:absolute;z-index:-25143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93.9pt,2.3pt,315.75pt,2.3pt" coordsize="43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" filled="f" strokeweight=".20464mm">
                <v:path arrowok="t" o:connecttype="custom" o:connectlocs="0,0;277495,0" o:connectangles="0,0"/>
              </v:polyline>
            </w:pict>
          </mc:Fallback>
        </mc:AlternateContent>
      </w:r>
      <w:r>
        <w:rPr>
          <w:noProof/>
          <w:sz w:val="24"/>
          <w:szCs w:val="24"/>
        </w:rPr>
        <mc:AlternateContent>
          <mc:Choice Requires="wps">
            <w:drawing>
              <wp:anchor distT="0" distB="0" distL="114300" distR="114300" simplePos="0" relativeHeight="251882496" behindDoc="1" locked="0" layoutInCell="1" allowOverlap="1" wp14:anchorId="57B09F78" wp14:editId="6AE841DF">
                <wp:simplePos x="0" y="0"/>
                <wp:positionH relativeFrom="column">
                  <wp:posOffset>3491865</wp:posOffset>
                </wp:positionH>
                <wp:positionV relativeFrom="paragraph">
                  <wp:posOffset>29210</wp:posOffset>
                </wp:positionV>
                <wp:extent cx="234950" cy="0"/>
                <wp:effectExtent l="5715" t="10795" r="6985" b="8255"/>
                <wp:wrapNone/>
                <wp:docPr id="752110602" name="Freeform: Shape 2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4950" cy="0"/>
                        </a:xfrm>
                        <a:custGeom>
                          <a:avLst/>
                          <a:gdLst>
                            <a:gd name="T0" fmla="+- 0 7170 7170"/>
                            <a:gd name="T1" fmla="*/ T0 w 370"/>
                            <a:gd name="T2" fmla="+- 0 7540 7170"/>
                            <a:gd name="T3" fmla="*/ T2 w 370"/>
                          </a:gdLst>
                          <a:ahLst/>
                          <a:cxnLst>
                            <a:cxn ang="0">
                              <a:pos x="T1" y="0"/>
                            </a:cxn>
                            <a:cxn ang="0">
                              <a:pos x="T3" y="0"/>
                            </a:cxn>
                          </a:cxnLst>
                          <a:rect l="0" t="0" r="r" b="b"/>
                          <a:pathLst>
                            <a:path w="370">
                              <a:moveTo>
                                <a:pt x="0" y="0"/>
                              </a:moveTo>
                              <a:lnTo>
                                <a:pt x="370" y="0"/>
                              </a:lnTo>
                            </a:path>
                          </a:pathLst>
                        </a:custGeom>
                        <a:noFill/>
                        <a:ln w="736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937D4ED" id="Freeform: Shape 239" o:spid="_x0000_s1026" style="position:absolute;z-index:-25143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74.95pt,2.3pt,293.45pt,2.3pt" coordsize="3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" filled="f" strokeweight=".20464mm">
                <v:path arrowok="t" o:connecttype="custom" o:connectlocs="0,0;234950,0" o:connectangles="0,0"/>
              </v:polyline>
            </w:pict>
          </mc:Fallback>
        </mc:AlternateContent>
      </w:r>
      <w:r>
        <w:rPr>
          <w:noProof/>
          <w:sz w:val="24"/>
          <w:szCs w:val="24"/>
        </w:rPr>
        <mc:AlternateContent>
          <mc:Choice Requires="wps">
            <w:drawing>
              <wp:anchor distT="0" distB="0" distL="114300" distR="114300" simplePos="0" relativeHeight="251883520" behindDoc="1" locked="0" layoutInCell="1" allowOverlap="1" wp14:anchorId="2DE2B390" wp14:editId="62FC3884">
                <wp:simplePos x="0" y="0"/>
                <wp:positionH relativeFrom="column">
                  <wp:posOffset>3239135</wp:posOffset>
                </wp:positionH>
                <wp:positionV relativeFrom="paragraph">
                  <wp:posOffset>29210</wp:posOffset>
                </wp:positionV>
                <wp:extent cx="247015" cy="0"/>
                <wp:effectExtent l="10160" t="10795" r="9525" b="8255"/>
                <wp:wrapNone/>
                <wp:docPr id="1228616938" name="Freeform: Shape 2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7015" cy="0"/>
                        </a:xfrm>
                        <a:custGeom>
                          <a:avLst/>
                          <a:gdLst>
                            <a:gd name="T0" fmla="+- 0 6772 6772"/>
                            <a:gd name="T1" fmla="*/ T0 w 389"/>
                            <a:gd name="T2" fmla="+- 0 7161 6772"/>
                            <a:gd name="T3" fmla="*/ T2 w 389"/>
                          </a:gdLst>
                          <a:ahLst/>
                          <a:cxnLst>
                            <a:cxn ang="0">
                              <a:pos x="T1" y="0"/>
                            </a:cxn>
                            <a:cxn ang="0">
                              <a:pos x="T3" y="0"/>
                            </a:cxn>
                          </a:cxnLst>
                          <a:rect l="0" t="0" r="r" b="b"/>
                          <a:pathLst>
                            <a:path w="389">
                              <a:moveTo>
                                <a:pt x="0" y="0"/>
                              </a:moveTo>
                              <a:lnTo>
                                <a:pt x="389" y="0"/>
                              </a:lnTo>
                            </a:path>
                          </a:pathLst>
                        </a:custGeom>
                        <a:noFill/>
                        <a:ln w="736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A4BA3D8" id="Freeform: Shape 238" o:spid="_x0000_s1026" style="position:absolute;z-index:-25143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55.05pt,2.3pt,274.5pt,2.3pt" coordsize="3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" filled="f" strokeweight=".20464mm">
                <v:path arrowok="t" o:connecttype="custom" o:connectlocs="0,0;247015,0" o:connectangles="0,0"/>
              </v:polyline>
            </w:pict>
          </mc:Fallback>
        </mc:AlternateContent>
      </w:r>
      <w:r>
        <w:rPr>
          <w:noProof/>
          <w:sz w:val="24"/>
          <w:szCs w:val="24"/>
        </w:rPr>
        <mc:AlternateContent>
          <mc:Choice Requires="wps">
            <w:drawing>
              <wp:anchor distT="0" distB="0" distL="114300" distR="114300" simplePos="0" relativeHeight="251884544" behindDoc="1" locked="0" layoutInCell="1" allowOverlap="1" wp14:anchorId="6D0F542E" wp14:editId="7C63D225">
                <wp:simplePos x="0" y="0"/>
                <wp:positionH relativeFrom="column">
                  <wp:posOffset>3025140</wp:posOffset>
                </wp:positionH>
                <wp:positionV relativeFrom="paragraph">
                  <wp:posOffset>29210</wp:posOffset>
                </wp:positionV>
                <wp:extent cx="207645" cy="0"/>
                <wp:effectExtent l="5715" t="10795" r="5715" b="8255"/>
                <wp:wrapNone/>
                <wp:docPr id="1157433851" name="Freeform: Shape 2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7645" cy="0"/>
                        </a:xfrm>
                        <a:custGeom>
                          <a:avLst/>
                          <a:gdLst>
                            <a:gd name="T0" fmla="+- 0 6435 6435"/>
                            <a:gd name="T1" fmla="*/ T0 w 327"/>
                            <a:gd name="T2" fmla="+- 0 6762 6435"/>
                            <a:gd name="T3" fmla="*/ T2 w 327"/>
                          </a:gdLst>
                          <a:ahLst/>
                          <a:cxnLst>
                            <a:cxn ang="0">
                              <a:pos x="T1" y="0"/>
                            </a:cxn>
                            <a:cxn ang="0">
                              <a:pos x="T3" y="0"/>
                            </a:cxn>
                          </a:cxnLst>
                          <a:rect l="0" t="0" r="r" b="b"/>
                          <a:pathLst>
                            <a:path w="327">
                              <a:moveTo>
                                <a:pt x="0" y="0"/>
                              </a:moveTo>
                              <a:lnTo>
                                <a:pt x="327" y="0"/>
                              </a:lnTo>
                            </a:path>
                          </a:pathLst>
                        </a:custGeom>
                        <a:noFill/>
                        <a:ln w="736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5236EB7" id="Freeform: Shape 237" o:spid="_x0000_s1026" style="position:absolute;z-index:-25143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38.2pt,2.3pt,254.55pt,2.3pt" coordsize="3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" filled="f" strokeweight=".20464mm">
                <v:path arrowok="t" o:connecttype="custom" o:connectlocs="0,0;207645,0" o:connectangles="0,0"/>
              </v:polyline>
            </w:pict>
          </mc:Fallback>
        </mc:AlternateContent>
      </w:r>
      <w:r>
        <w:rPr>
          <w:noProof/>
          <w:sz w:val="24"/>
          <w:szCs w:val="24"/>
        </w:rPr>
        <mc:AlternateContent>
          <mc:Choice Requires="wps">
            <w:drawing>
              <wp:anchor distT="0" distB="0" distL="114300" distR="114300" simplePos="0" relativeHeight="251885568" behindDoc="1" locked="0" layoutInCell="1" allowOverlap="1" wp14:anchorId="001D63BF" wp14:editId="563D284E">
                <wp:simplePos x="0" y="0"/>
                <wp:positionH relativeFrom="column">
                  <wp:posOffset>2760345</wp:posOffset>
                </wp:positionH>
                <wp:positionV relativeFrom="paragraph">
                  <wp:posOffset>29210</wp:posOffset>
                </wp:positionV>
                <wp:extent cx="259080" cy="0"/>
                <wp:effectExtent l="7620" t="10795" r="9525" b="8255"/>
                <wp:wrapNone/>
                <wp:docPr id="1999407803" name="Freeform: Shape 2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9080" cy="0"/>
                        </a:xfrm>
                        <a:custGeom>
                          <a:avLst/>
                          <a:gdLst>
                            <a:gd name="T0" fmla="+- 0 6018 6018"/>
                            <a:gd name="T1" fmla="*/ T0 w 408"/>
                            <a:gd name="T2" fmla="+- 0 6426 6018"/>
                            <a:gd name="T3" fmla="*/ T2 w 408"/>
                          </a:gdLst>
                          <a:ahLst/>
                          <a:cxnLst>
                            <a:cxn ang="0">
                              <a:pos x="T1" y="0"/>
                            </a:cxn>
                            <a:cxn ang="0">
                              <a:pos x="T3" y="0"/>
                            </a:cxn>
                          </a:cxnLst>
                          <a:rect l="0" t="0" r="r" b="b"/>
                          <a:pathLst>
                            <a:path w="408">
                              <a:moveTo>
                                <a:pt x="0" y="0"/>
                              </a:moveTo>
                              <a:lnTo>
                                <a:pt x="408" y="0"/>
                              </a:lnTo>
                            </a:path>
                          </a:pathLst>
                        </a:custGeom>
                        <a:noFill/>
                        <a:ln w="736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1E5390F" id="Freeform: Shape 236" o:spid="_x0000_s1026" style="position:absolute;z-index:-25143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17.35pt,2.3pt,237.75pt,2.3pt" coordsize="4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" filled="f" strokeweight=".20464mm">
                <v:path arrowok="t" o:connecttype="custom" o:connectlocs="0,0;259080,0" o:connectangles="0,0"/>
              </v:polyline>
            </w:pict>
          </mc:Fallback>
        </mc:AlternateContent>
      </w:r>
      <w:r>
        <w:rPr>
          <w:noProof/>
          <w:sz w:val="24"/>
          <w:szCs w:val="24"/>
        </w:rPr>
        <mc:AlternateContent>
          <mc:Choice Requires="wps">
            <w:drawing>
              <wp:anchor distT="0" distB="0" distL="114300" distR="114300" simplePos="0" relativeHeight="251886592" behindDoc="1" locked="0" layoutInCell="1" allowOverlap="1" wp14:anchorId="028853C2" wp14:editId="0838EF5C">
                <wp:simplePos x="0" y="0"/>
                <wp:positionH relativeFrom="column">
                  <wp:posOffset>2546985</wp:posOffset>
                </wp:positionH>
                <wp:positionV relativeFrom="paragraph">
                  <wp:posOffset>29210</wp:posOffset>
                </wp:positionV>
                <wp:extent cx="207010" cy="0"/>
                <wp:effectExtent l="13335" t="10795" r="8255" b="8255"/>
                <wp:wrapNone/>
                <wp:docPr id="1662625" name="Freeform: Shape 2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7010" cy="0"/>
                        </a:xfrm>
                        <a:custGeom>
                          <a:avLst/>
                          <a:gdLst>
                            <a:gd name="T0" fmla="+- 0 5682 5682"/>
                            <a:gd name="T1" fmla="*/ T0 w 326"/>
                            <a:gd name="T2" fmla="+- 0 6008 5682"/>
                            <a:gd name="T3" fmla="*/ T2 w 326"/>
                          </a:gdLst>
                          <a:ahLst/>
                          <a:cxnLst>
                            <a:cxn ang="0">
                              <a:pos x="T1" y="0"/>
                            </a:cxn>
                            <a:cxn ang="0">
                              <a:pos x="T3" y="0"/>
                            </a:cxn>
                          </a:cxnLst>
                          <a:rect l="0" t="0" r="r" b="b"/>
                          <a:pathLst>
                            <a:path w="326">
                              <a:moveTo>
                                <a:pt x="0" y="0"/>
                              </a:moveTo>
                              <a:lnTo>
                                <a:pt x="326" y="0"/>
                              </a:lnTo>
                            </a:path>
                          </a:pathLst>
                        </a:custGeom>
                        <a:noFill/>
                        <a:ln w="736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95BF651" id="Freeform: Shape 235" o:spid="_x0000_s1026" style="position:absolute;z-index:-25142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00.55pt,2.3pt,216.85pt,2.3pt" coordsize="3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" filled="f" strokeweight=".20464mm">
                <v:path arrowok="t" o:connecttype="custom" o:connectlocs="0,0;207010,0" o:connectangles="0,0"/>
              </v:polyline>
            </w:pict>
          </mc:Fallback>
        </mc:AlternateContent>
      </w:r>
      <w:r>
        <w:rPr>
          <w:noProof/>
          <w:sz w:val="24"/>
          <w:szCs w:val="24"/>
        </w:rPr>
        <mc:AlternateContent>
          <mc:Choice Requires="wps">
            <w:drawing>
              <wp:anchor distT="0" distB="0" distL="114300" distR="114300" simplePos="0" relativeHeight="251887616" behindDoc="1" locked="0" layoutInCell="1" allowOverlap="1" wp14:anchorId="4301E3E3" wp14:editId="4EA03A8B">
                <wp:simplePos x="0" y="0"/>
                <wp:positionH relativeFrom="column">
                  <wp:posOffset>2319655</wp:posOffset>
                </wp:positionH>
                <wp:positionV relativeFrom="paragraph">
                  <wp:posOffset>29210</wp:posOffset>
                </wp:positionV>
                <wp:extent cx="220980" cy="0"/>
                <wp:effectExtent l="5080" t="10795" r="12065" b="8255"/>
                <wp:wrapNone/>
                <wp:docPr id="394685346" name="Freeform: Shape 2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0980" cy="0"/>
                        </a:xfrm>
                        <a:custGeom>
                          <a:avLst/>
                          <a:gdLst>
                            <a:gd name="T0" fmla="+- 0 5324 5324"/>
                            <a:gd name="T1" fmla="*/ T0 w 348"/>
                            <a:gd name="T2" fmla="+- 0 5672 5324"/>
                            <a:gd name="T3" fmla="*/ T2 w 348"/>
                          </a:gdLst>
                          <a:ahLst/>
                          <a:cxnLst>
                            <a:cxn ang="0">
                              <a:pos x="T1" y="0"/>
                            </a:cxn>
                            <a:cxn ang="0">
                              <a:pos x="T3" y="0"/>
                            </a:cxn>
                          </a:cxnLst>
                          <a:rect l="0" t="0" r="r" b="b"/>
                          <a:pathLst>
                            <a:path w="348">
                              <a:moveTo>
                                <a:pt x="0" y="0"/>
                              </a:moveTo>
                              <a:lnTo>
                                <a:pt x="348" y="0"/>
                              </a:lnTo>
                            </a:path>
                          </a:pathLst>
                        </a:custGeom>
                        <a:noFill/>
                        <a:ln w="736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3E2D14B" id="Freeform: Shape 234" o:spid="_x0000_s1026" style="position:absolute;z-index:-25142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82.65pt,2.3pt,200.05pt,2.3pt" coordsize="3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" filled="f" strokeweight=".20464mm">
                <v:path arrowok="t" o:connecttype="custom" o:connectlocs="0,0;220980,0" o:connectangles="0,0"/>
              </v:polyline>
            </w:pict>
          </mc:Fallback>
        </mc:AlternateContent>
      </w:r>
      <w:r>
        <w:rPr>
          <w:noProof/>
          <w:sz w:val="24"/>
          <w:szCs w:val="24"/>
        </w:rPr>
        <mc:AlternateContent>
          <mc:Choice Requires="wps">
            <w:drawing>
              <wp:anchor distT="0" distB="0" distL="114300" distR="114300" simplePos="0" relativeHeight="251888640" behindDoc="1" locked="0" layoutInCell="1" allowOverlap="1" wp14:anchorId="3A905C56" wp14:editId="42C365DF">
                <wp:simplePos x="0" y="0"/>
                <wp:positionH relativeFrom="column">
                  <wp:posOffset>2066925</wp:posOffset>
                </wp:positionH>
                <wp:positionV relativeFrom="paragraph">
                  <wp:posOffset>29210</wp:posOffset>
                </wp:positionV>
                <wp:extent cx="247015" cy="0"/>
                <wp:effectExtent l="9525" t="10795" r="10160" b="8255"/>
                <wp:wrapNone/>
                <wp:docPr id="1943223359" name="Freeform: Shape 2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7015" cy="0"/>
                        </a:xfrm>
                        <a:custGeom>
                          <a:avLst/>
                          <a:gdLst>
                            <a:gd name="T0" fmla="+- 0 4926 4926"/>
                            <a:gd name="T1" fmla="*/ T0 w 389"/>
                            <a:gd name="T2" fmla="+- 0 5315 4926"/>
                            <a:gd name="T3" fmla="*/ T2 w 389"/>
                          </a:gdLst>
                          <a:ahLst/>
                          <a:cxnLst>
                            <a:cxn ang="0">
                              <a:pos x="T1" y="0"/>
                            </a:cxn>
                            <a:cxn ang="0">
                              <a:pos x="T3" y="0"/>
                            </a:cxn>
                          </a:cxnLst>
                          <a:rect l="0" t="0" r="r" b="b"/>
                          <a:pathLst>
                            <a:path w="389">
                              <a:moveTo>
                                <a:pt x="0" y="0"/>
                              </a:moveTo>
                              <a:lnTo>
                                <a:pt x="389" y="0"/>
                              </a:lnTo>
                            </a:path>
                          </a:pathLst>
                        </a:custGeom>
                        <a:noFill/>
                        <a:ln w="736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A1A0F86" id="Freeform: Shape 233" o:spid="_x0000_s1026" style="position:absolute;z-index:-25142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62.75pt,2.3pt,182.2pt,2.3pt" coordsize="3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" filled="f" strokeweight=".20464mm">
                <v:path arrowok="t" o:connecttype="custom" o:connectlocs="0,0;247015,0" o:connectangles="0,0"/>
              </v:polyline>
            </w:pict>
          </mc:Fallback>
        </mc:AlternateContent>
      </w:r>
      <w:r>
        <w:rPr>
          <w:noProof/>
          <w:sz w:val="24"/>
          <w:szCs w:val="24"/>
        </w:rPr>
        <mc:AlternateContent>
          <mc:Choice Requires="wps">
            <w:drawing>
              <wp:anchor distT="0" distB="0" distL="114300" distR="114300" simplePos="0" relativeHeight="251889664" behindDoc="1" locked="0" layoutInCell="1" allowOverlap="1" wp14:anchorId="4F3323D6" wp14:editId="6D7A99E3">
                <wp:simplePos x="0" y="0"/>
                <wp:positionH relativeFrom="column">
                  <wp:posOffset>245110</wp:posOffset>
                </wp:positionH>
                <wp:positionV relativeFrom="paragraph">
                  <wp:posOffset>29210</wp:posOffset>
                </wp:positionV>
                <wp:extent cx="1815465" cy="0"/>
                <wp:effectExtent l="6985" t="10795" r="6350" b="8255"/>
                <wp:wrapNone/>
                <wp:docPr id="1973877473" name="Freeform: Shape 2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15465" cy="0"/>
                        </a:xfrm>
                        <a:custGeom>
                          <a:avLst/>
                          <a:gdLst>
                            <a:gd name="T0" fmla="+- 0 2057 2057"/>
                            <a:gd name="T1" fmla="*/ T0 w 2859"/>
                            <a:gd name="T2" fmla="+- 0 4916 2057"/>
                            <a:gd name="T3" fmla="*/ T2 w 2859"/>
                          </a:gdLst>
                          <a:ahLst/>
                          <a:cxnLst>
                            <a:cxn ang="0">
                              <a:pos x="T1" y="0"/>
                            </a:cxn>
                            <a:cxn ang="0">
                              <a:pos x="T3" y="0"/>
                            </a:cxn>
                          </a:cxnLst>
                          <a:rect l="0" t="0" r="r" b="b"/>
                          <a:pathLst>
                            <a:path w="2859">
                              <a:moveTo>
                                <a:pt x="0" y="0"/>
                              </a:moveTo>
                              <a:lnTo>
                                <a:pt x="2859" y="0"/>
                              </a:lnTo>
                            </a:path>
                          </a:pathLst>
                        </a:custGeom>
                        <a:noFill/>
                        <a:ln w="736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57BB5D7" id="Freeform: Shape 232" o:spid="_x0000_s1026" style="position:absolute;z-index:-25142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9.3pt,2.3pt,162.25pt,2.3pt" coordsize="28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" filled="f" strokeweight=".20464mm">
                <v:path arrowok="t" o:connecttype="custom" o:connectlocs="0,0;1815465,0" o:connectangles="0,0"/>
              </v:polyline>
            </w:pict>
          </mc:Fallback>
        </mc:AlternateContent>
      </w:r>
      <w:r>
        <w:rPr>
          <w:noProof/>
          <w:sz w:val="24"/>
          <w:szCs w:val="24"/>
        </w:rPr>
        <mc:AlternateContent>
          <mc:Choice Requires="wps">
            <w:drawing>
              <wp:anchor distT="0" distB="0" distL="114300" distR="114300" simplePos="0" relativeHeight="251890688" behindDoc="1" locked="0" layoutInCell="1" allowOverlap="1" wp14:anchorId="77F2A55A" wp14:editId="6C8011A2">
                <wp:simplePos x="0" y="0"/>
                <wp:positionH relativeFrom="column">
                  <wp:posOffset>4989195</wp:posOffset>
                </wp:positionH>
                <wp:positionV relativeFrom="paragraph">
                  <wp:posOffset>118745</wp:posOffset>
                </wp:positionV>
                <wp:extent cx="103505" cy="175260"/>
                <wp:effectExtent l="0" t="0" r="3175" b="635"/>
                <wp:wrapNone/>
                <wp:docPr id="1952386021" name="Freeform: Shape 2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3505" cy="175260"/>
                        </a:xfrm>
                        <a:custGeom>
                          <a:avLst/>
                          <a:gdLst>
                            <a:gd name="T0" fmla="+- 0 9528 9528"/>
                            <a:gd name="T1" fmla="*/ T0 w 163"/>
                            <a:gd name="T2" fmla="+- 0 12325 12049"/>
                            <a:gd name="T3" fmla="*/ 12325 h 276"/>
                            <a:gd name="T4" fmla="+- 0 9691 9528"/>
                            <a:gd name="T5" fmla="*/ T4 w 163"/>
                            <a:gd name="T6" fmla="+- 0 12325 12049"/>
                            <a:gd name="T7" fmla="*/ 12325 h 276"/>
                            <a:gd name="T8" fmla="+- 0 9691 9528"/>
                            <a:gd name="T9" fmla="*/ T8 w 163"/>
                            <a:gd name="T10" fmla="+- 0 12049 12049"/>
                            <a:gd name="T11" fmla="*/ 12049 h 276"/>
                            <a:gd name="T12" fmla="+- 0 9528 9528"/>
                            <a:gd name="T13" fmla="*/ T12 w 163"/>
                            <a:gd name="T14" fmla="+- 0 12049 12049"/>
                            <a:gd name="T15" fmla="*/ 12049 h 276"/>
                            <a:gd name="T16" fmla="+- 0 9528 9528"/>
                            <a:gd name="T17" fmla="*/ T16 w 163"/>
                            <a:gd name="T18" fmla="+- 0 12325 12049"/>
                            <a:gd name="T19" fmla="*/ 12325 h 276"/>
                          </a:gdLst>
                          <a:ahLst/>
                          <a:cxnLst>
                            <a:cxn ang="0">
                              <a:pos x="T1" y="T3"/>
                            </a:cxn>
                            <a:cxn ang="0">
                              <a:pos x="T5" y="T7"/>
                            </a:cxn>
                            <a:cxn ang="0">
                              <a:pos x="T9" y="T11"/>
                            </a:cxn>
                            <a:cxn ang="0">
                              <a:pos x="T13" y="T15"/>
                            </a:cxn>
                            <a:cxn ang="0">
                              <a:pos x="T17" y="T19"/>
                            </a:cxn>
                          </a:cxnLst>
                          <a:rect l="0" t="0" r="r" b="b"/>
                          <a:pathLst>
                            <a:path w="163" h="276">
                              <a:moveTo>
                                <a:pt x="0" y="276"/>
                              </a:moveTo>
                              <a:lnTo>
                                <a:pt x="163" y="276"/>
                              </a:lnTo>
                              <a:lnTo>
                                <a:pt x="163" y="0"/>
                              </a:lnTo>
                              <a:lnTo>
                                <a:pt x="0" y="0"/>
                              </a:lnTo>
                              <a:lnTo>
                                <a:pt x="0" y="276"/>
                              </a:lnTo>
                              <a:close/>
                            </a:path>
                          </a:pathLst>
                        </a:custGeom>
                        <a:solidFill>
                          <a:srgbClr val="C0504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96D5B5" id="Freeform: Shape 231" o:spid="_x0000_s1026" style="position:absolute;margin-left:392.85pt;margin-top:9.35pt;width:8.15pt;height:13.8pt;z-index:-25142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63,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" path="m,276r163,l163,,,,,276xe" fillcolor="#c0504d" stroked="f">
                <v:path arrowok="t" o:connecttype="custom" o:connectlocs="0,7826375;103505,7826375;103505,7651115;0,7651115;0,7826375" o:connectangles="0,0,0,0,0"/>
              </v:shape>
            </w:pict>
          </mc:Fallback>
        </mc:AlternateContent>
      </w:r>
      <w:r>
        <w:rPr>
          <w:noProof/>
          <w:sz w:val="24"/>
          <w:szCs w:val="24"/>
        </w:rPr>
        <mc:AlternateContent>
          <mc:Choice Requires="wps">
            <w:drawing>
              <wp:anchor distT="0" distB="0" distL="114300" distR="114300" simplePos="0" relativeHeight="251891712" behindDoc="1" locked="0" layoutInCell="1" allowOverlap="1" wp14:anchorId="32BE5B04" wp14:editId="03628AF2">
                <wp:simplePos x="0" y="0"/>
                <wp:positionH relativeFrom="column">
                  <wp:posOffset>4923155</wp:posOffset>
                </wp:positionH>
                <wp:positionV relativeFrom="paragraph">
                  <wp:posOffset>294005</wp:posOffset>
                </wp:positionV>
                <wp:extent cx="234950" cy="88265"/>
                <wp:effectExtent l="0" t="0" r="4445" b="0"/>
                <wp:wrapNone/>
                <wp:docPr id="547416764" name="Freeform: Shape 2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4950" cy="88265"/>
                        </a:xfrm>
                        <a:custGeom>
                          <a:avLst/>
                          <a:gdLst>
                            <a:gd name="T0" fmla="+- 0 9424 9424"/>
                            <a:gd name="T1" fmla="*/ T0 w 370"/>
                            <a:gd name="T2" fmla="+- 0 12465 12325"/>
                            <a:gd name="T3" fmla="*/ 12465 h 139"/>
                            <a:gd name="T4" fmla="+- 0 9794 9424"/>
                            <a:gd name="T5" fmla="*/ T4 w 370"/>
                            <a:gd name="T6" fmla="+- 0 12465 12325"/>
                            <a:gd name="T7" fmla="*/ 12465 h 139"/>
                            <a:gd name="T8" fmla="+- 0 9794 9424"/>
                            <a:gd name="T9" fmla="*/ T8 w 370"/>
                            <a:gd name="T10" fmla="+- 0 12325 12325"/>
                            <a:gd name="T11" fmla="*/ 12325 h 139"/>
                            <a:gd name="T12" fmla="+- 0 9424 9424"/>
                            <a:gd name="T13" fmla="*/ T12 w 370"/>
                            <a:gd name="T14" fmla="+- 0 12325 12325"/>
                            <a:gd name="T15" fmla="*/ 12325 h 139"/>
                            <a:gd name="T16" fmla="+- 0 9424 9424"/>
                            <a:gd name="T17" fmla="*/ T16 w 370"/>
                            <a:gd name="T18" fmla="+- 0 12465 12325"/>
                            <a:gd name="T19" fmla="*/ 12465 h 139"/>
                          </a:gdLst>
                          <a:ahLst/>
                          <a:cxnLst>
                            <a:cxn ang="0">
                              <a:pos x="T1" y="T3"/>
                            </a:cxn>
                            <a:cxn ang="0">
                              <a:pos x="T5" y="T7"/>
                            </a:cxn>
                            <a:cxn ang="0">
                              <a:pos x="T9" y="T11"/>
                            </a:cxn>
                            <a:cxn ang="0">
                              <a:pos x="T13" y="T15"/>
                            </a:cxn>
                            <a:cxn ang="0">
                              <a:pos x="T17" y="T19"/>
                            </a:cxn>
                          </a:cxnLst>
                          <a:rect l="0" t="0" r="r" b="b"/>
                          <a:pathLst>
                            <a:path w="370" h="139">
                              <a:moveTo>
                                <a:pt x="0" y="140"/>
                              </a:moveTo>
                              <a:lnTo>
                                <a:pt x="370" y="140"/>
                              </a:lnTo>
                              <a:lnTo>
                                <a:pt x="370" y="0"/>
                              </a:lnTo>
                              <a:lnTo>
                                <a:pt x="0" y="0"/>
                              </a:lnTo>
                              <a:lnTo>
                                <a:pt x="0" y="140"/>
                              </a:lnTo>
                              <a:close/>
                            </a:path>
                          </a:pathLst>
                        </a:custGeom>
                        <a:solidFill>
                          <a:srgbClr val="C0504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1F4EFC" id="Freeform: Shape 230" o:spid="_x0000_s1026" style="position:absolute;margin-left:387.65pt;margin-top:23.15pt;width:18.5pt;height:6.95pt;z-index:-25142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70,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" path="m,140r370,l370,,,,,140xe" fillcolor="#c0504d" stroked="f">
                <v:path arrowok="t" o:connecttype="custom" o:connectlocs="0,7915275;234950,7915275;234950,7826375;0,7826375;0,7915275" o:connectangles="0,0,0,0,0"/>
              </v:shape>
            </w:pict>
          </mc:Fallback>
        </mc:AlternateContent>
      </w:r>
      <w:r>
        <w:rPr>
          <w:noProof/>
          <w:sz w:val="24"/>
          <w:szCs w:val="24"/>
        </w:rPr>
        <mc:AlternateContent>
          <mc:Choice Requires="wps">
            <w:drawing>
              <wp:anchor distT="0" distB="0" distL="114300" distR="114300" simplePos="0" relativeHeight="251892736" behindDoc="1" locked="0" layoutInCell="1" allowOverlap="1" wp14:anchorId="4BB682E4" wp14:editId="425BBECF">
                <wp:simplePos x="0" y="0"/>
                <wp:positionH relativeFrom="column">
                  <wp:posOffset>5092700</wp:posOffset>
                </wp:positionH>
                <wp:positionV relativeFrom="paragraph">
                  <wp:posOffset>118745</wp:posOffset>
                </wp:positionV>
                <wp:extent cx="65405" cy="175260"/>
                <wp:effectExtent l="0" t="0" r="4445" b="635"/>
                <wp:wrapNone/>
                <wp:docPr id="232027313" name="Freeform: Shape 2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05" cy="175260"/>
                        </a:xfrm>
                        <a:custGeom>
                          <a:avLst/>
                          <a:gdLst>
                            <a:gd name="T0" fmla="+- 0 9691 9691"/>
                            <a:gd name="T1" fmla="*/ T0 w 103"/>
                            <a:gd name="T2" fmla="+- 0 12325 12049"/>
                            <a:gd name="T3" fmla="*/ 12325 h 276"/>
                            <a:gd name="T4" fmla="+- 0 9794 9691"/>
                            <a:gd name="T5" fmla="*/ T4 w 103"/>
                            <a:gd name="T6" fmla="+- 0 12325 12049"/>
                            <a:gd name="T7" fmla="*/ 12325 h 276"/>
                            <a:gd name="T8" fmla="+- 0 9794 9691"/>
                            <a:gd name="T9" fmla="*/ T8 w 103"/>
                            <a:gd name="T10" fmla="+- 0 12049 12049"/>
                            <a:gd name="T11" fmla="*/ 12049 h 276"/>
                            <a:gd name="T12" fmla="+- 0 9691 9691"/>
                            <a:gd name="T13" fmla="*/ T12 w 103"/>
                            <a:gd name="T14" fmla="+- 0 12049 12049"/>
                            <a:gd name="T15" fmla="*/ 12049 h 276"/>
                            <a:gd name="T16" fmla="+- 0 9691 9691"/>
                            <a:gd name="T17" fmla="*/ T16 w 103"/>
                            <a:gd name="T18" fmla="+- 0 12325 12049"/>
                            <a:gd name="T19" fmla="*/ 12325 h 276"/>
                          </a:gdLst>
                          <a:ahLst/>
                          <a:cxnLst>
                            <a:cxn ang="0">
                              <a:pos x="T1" y="T3"/>
                            </a:cxn>
                            <a:cxn ang="0">
                              <a:pos x="T5" y="T7"/>
                            </a:cxn>
                            <a:cxn ang="0">
                              <a:pos x="T9" y="T11"/>
                            </a:cxn>
                            <a:cxn ang="0">
                              <a:pos x="T13" y="T15"/>
                            </a:cxn>
                            <a:cxn ang="0">
                              <a:pos x="T17" y="T19"/>
                            </a:cxn>
                          </a:cxnLst>
                          <a:rect l="0" t="0" r="r" b="b"/>
                          <a:pathLst>
                            <a:path w="103" h="276">
                              <a:moveTo>
                                <a:pt x="0" y="276"/>
                              </a:moveTo>
                              <a:lnTo>
                                <a:pt x="103" y="276"/>
                              </a:lnTo>
                              <a:lnTo>
                                <a:pt x="103" y="0"/>
                              </a:lnTo>
                              <a:lnTo>
                                <a:pt x="0" y="0"/>
                              </a:lnTo>
                              <a:lnTo>
                                <a:pt x="0" y="276"/>
                              </a:lnTo>
                              <a:close/>
                            </a:path>
                          </a:pathLst>
                        </a:custGeom>
                        <a:solidFill>
                          <a:srgbClr val="C0504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CC533B" id="Freeform: Shape 229" o:spid="_x0000_s1026" style="position:absolute;margin-left:401pt;margin-top:9.35pt;width:5.15pt;height:13.8pt;z-index:-25142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03,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" path="m,276r103,l103,,,,,276xe" fillcolor="#c0504d" stroked="f">
                <v:path arrowok="t" o:connecttype="custom" o:connectlocs="0,7826375;65405,7826375;65405,7651115;0,7651115;0,7826375" o:connectangles="0,0,0,0,0"/>
              </v:shape>
            </w:pict>
          </mc:Fallback>
        </mc:AlternateContent>
      </w:r>
      <w:r>
        <w:rPr>
          <w:noProof/>
          <w:sz w:val="24"/>
          <w:szCs w:val="24"/>
        </w:rPr>
        <mc:AlternateContent>
          <mc:Choice Requires="wps">
            <w:drawing>
              <wp:anchor distT="0" distB="0" distL="114300" distR="114300" simplePos="0" relativeHeight="251893760" behindDoc="1" locked="0" layoutInCell="1" allowOverlap="1" wp14:anchorId="33C847E2" wp14:editId="21EC0CB2">
                <wp:simplePos x="0" y="0"/>
                <wp:positionH relativeFrom="column">
                  <wp:posOffset>4923155</wp:posOffset>
                </wp:positionH>
                <wp:positionV relativeFrom="paragraph">
                  <wp:posOffset>118745</wp:posOffset>
                </wp:positionV>
                <wp:extent cx="65405" cy="175260"/>
                <wp:effectExtent l="0" t="0" r="2540" b="635"/>
                <wp:wrapNone/>
                <wp:docPr id="964921928" name="Freeform: Shape 2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05" cy="175260"/>
                        </a:xfrm>
                        <a:custGeom>
                          <a:avLst/>
                          <a:gdLst>
                            <a:gd name="T0" fmla="+- 0 9424 9424"/>
                            <a:gd name="T1" fmla="*/ T0 w 103"/>
                            <a:gd name="T2" fmla="+- 0 12325 12049"/>
                            <a:gd name="T3" fmla="*/ 12325 h 276"/>
                            <a:gd name="T4" fmla="+- 0 9528 9424"/>
                            <a:gd name="T5" fmla="*/ T4 w 103"/>
                            <a:gd name="T6" fmla="+- 0 12325 12049"/>
                            <a:gd name="T7" fmla="*/ 12325 h 276"/>
                            <a:gd name="T8" fmla="+- 0 9528 9424"/>
                            <a:gd name="T9" fmla="*/ T8 w 103"/>
                            <a:gd name="T10" fmla="+- 0 12049 12049"/>
                            <a:gd name="T11" fmla="*/ 12049 h 276"/>
                            <a:gd name="T12" fmla="+- 0 9424 9424"/>
                            <a:gd name="T13" fmla="*/ T12 w 103"/>
                            <a:gd name="T14" fmla="+- 0 12049 12049"/>
                            <a:gd name="T15" fmla="*/ 12049 h 276"/>
                            <a:gd name="T16" fmla="+- 0 9424 9424"/>
                            <a:gd name="T17" fmla="*/ T16 w 103"/>
                            <a:gd name="T18" fmla="+- 0 12325 12049"/>
                            <a:gd name="T19" fmla="*/ 12325 h 276"/>
                          </a:gdLst>
                          <a:ahLst/>
                          <a:cxnLst>
                            <a:cxn ang="0">
                              <a:pos x="T1" y="T3"/>
                            </a:cxn>
                            <a:cxn ang="0">
                              <a:pos x="T5" y="T7"/>
                            </a:cxn>
                            <a:cxn ang="0">
                              <a:pos x="T9" y="T11"/>
                            </a:cxn>
                            <a:cxn ang="0">
                              <a:pos x="T13" y="T15"/>
                            </a:cxn>
                            <a:cxn ang="0">
                              <a:pos x="T17" y="T19"/>
                            </a:cxn>
                          </a:cxnLst>
                          <a:rect l="0" t="0" r="r" b="b"/>
                          <a:pathLst>
                            <a:path w="103" h="276">
                              <a:moveTo>
                                <a:pt x="0" y="276"/>
                              </a:moveTo>
                              <a:lnTo>
                                <a:pt x="104" y="276"/>
                              </a:lnTo>
                              <a:lnTo>
                                <a:pt x="104" y="0"/>
                              </a:lnTo>
                              <a:lnTo>
                                <a:pt x="0" y="0"/>
                              </a:lnTo>
                              <a:lnTo>
                                <a:pt x="0" y="276"/>
                              </a:lnTo>
                              <a:close/>
                            </a:path>
                          </a:pathLst>
                        </a:custGeom>
                        <a:solidFill>
                          <a:srgbClr val="C0504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CCA771" id="Freeform: Shape 228" o:spid="_x0000_s1026" style="position:absolute;margin-left:387.65pt;margin-top:9.35pt;width:5.15pt;height:13.8pt;z-index:-25142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03,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" path="m,276r104,l104,,,,,276xe" fillcolor="#c0504d" stroked="f">
                <v:path arrowok="t" o:connecttype="custom" o:connectlocs="0,7826375;66040,7826375;66040,7651115;0,7651115;0,7826375" o:connectangles="0,0,0,0,0"/>
              </v:shape>
            </w:pict>
          </mc:Fallback>
        </mc:AlternateContent>
      </w:r>
      <w:r>
        <w:rPr>
          <w:noProof/>
          <w:sz w:val="24"/>
          <w:szCs w:val="24"/>
        </w:rPr>
        <mc:AlternateContent>
          <mc:Choice Requires="wps">
            <w:drawing>
              <wp:anchor distT="0" distB="0" distL="114300" distR="114300" simplePos="0" relativeHeight="251894784" behindDoc="1" locked="0" layoutInCell="1" allowOverlap="1" wp14:anchorId="257A87E3" wp14:editId="7690FFA0">
                <wp:simplePos x="0" y="0"/>
                <wp:positionH relativeFrom="column">
                  <wp:posOffset>4923155</wp:posOffset>
                </wp:positionH>
                <wp:positionV relativeFrom="paragraph">
                  <wp:posOffset>32385</wp:posOffset>
                </wp:positionV>
                <wp:extent cx="234950" cy="86995"/>
                <wp:effectExtent l="0" t="4445" r="4445" b="3810"/>
                <wp:wrapNone/>
                <wp:docPr id="915066055" name="Freeform: Shape 2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4950" cy="86995"/>
                        </a:xfrm>
                        <a:custGeom>
                          <a:avLst/>
                          <a:gdLst>
                            <a:gd name="T0" fmla="+- 0 9424 9424"/>
                            <a:gd name="T1" fmla="*/ T0 w 370"/>
                            <a:gd name="T2" fmla="+- 0 12049 11913"/>
                            <a:gd name="T3" fmla="*/ 12049 h 137"/>
                            <a:gd name="T4" fmla="+- 0 9794 9424"/>
                            <a:gd name="T5" fmla="*/ T4 w 370"/>
                            <a:gd name="T6" fmla="+- 0 12049 11913"/>
                            <a:gd name="T7" fmla="*/ 12049 h 137"/>
                            <a:gd name="T8" fmla="+- 0 9794 9424"/>
                            <a:gd name="T9" fmla="*/ T8 w 370"/>
                            <a:gd name="T10" fmla="+- 0 11913 11913"/>
                            <a:gd name="T11" fmla="*/ 11913 h 137"/>
                            <a:gd name="T12" fmla="+- 0 9424 9424"/>
                            <a:gd name="T13" fmla="*/ T12 w 370"/>
                            <a:gd name="T14" fmla="+- 0 11913 11913"/>
                            <a:gd name="T15" fmla="*/ 11913 h 137"/>
                            <a:gd name="T16" fmla="+- 0 9424 9424"/>
                            <a:gd name="T17" fmla="*/ T16 w 370"/>
                            <a:gd name="T18" fmla="+- 0 12049 11913"/>
                            <a:gd name="T19" fmla="*/ 12049 h 137"/>
                          </a:gdLst>
                          <a:ahLst/>
                          <a:cxnLst>
                            <a:cxn ang="0">
                              <a:pos x="T1" y="T3"/>
                            </a:cxn>
                            <a:cxn ang="0">
                              <a:pos x="T5" y="T7"/>
                            </a:cxn>
                            <a:cxn ang="0">
                              <a:pos x="T9" y="T11"/>
                            </a:cxn>
                            <a:cxn ang="0">
                              <a:pos x="T13" y="T15"/>
                            </a:cxn>
                            <a:cxn ang="0">
                              <a:pos x="T17" y="T19"/>
                            </a:cxn>
                          </a:cxnLst>
                          <a:rect l="0" t="0" r="r" b="b"/>
                          <a:pathLst>
                            <a:path w="370" h="137">
                              <a:moveTo>
                                <a:pt x="0" y="136"/>
                              </a:moveTo>
                              <a:lnTo>
                                <a:pt x="370" y="136"/>
                              </a:lnTo>
                              <a:lnTo>
                                <a:pt x="370" y="0"/>
                              </a:lnTo>
                              <a:lnTo>
                                <a:pt x="0" y="0"/>
                              </a:lnTo>
                              <a:lnTo>
                                <a:pt x="0" y="136"/>
                              </a:lnTo>
                              <a:close/>
                            </a:path>
                          </a:pathLst>
                        </a:custGeom>
                        <a:solidFill>
                          <a:srgbClr val="C0504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203A9F" id="Freeform: Shape 227" o:spid="_x0000_s1026" style="position:absolute;margin-left:387.65pt;margin-top:2.55pt;width:18.5pt;height:6.85pt;z-index:-25142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70,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" path="m,136r370,l370,,,,,136xe" fillcolor="#c0504d" stroked="f">
                <v:path arrowok="t" o:connecttype="custom" o:connectlocs="0,7651115;234950,7651115;234950,7564755;0,7564755;0,7651115" o:connectangles="0,0,0,0,0"/>
              </v:shape>
            </w:pict>
          </mc:Fallback>
        </mc:AlternateContent>
      </w:r>
      <w:r>
        <w:rPr>
          <w:sz w:val="24"/>
          <w:szCs w:val="24"/>
        </w:rPr>
        <w:t>Final reporting writing/ Documentation</w:t>
      </w:r>
    </w:p>
    <w:p w14:paraId="0EBC7B52" w14:textId="77777777" w:rsidR="004E630C" w:rsidRDefault="004E630C" w:rsidP="004E630C">
      <w:pPr>
        <w:ind w:left="2304" w:right="2298"/>
        <w:jc w:val="center"/>
        <w:rPr>
          <w:sz w:val="28"/>
          <w:szCs w:val="28"/>
        </w:rPr>
      </w:pPr>
    </w:p>
    <w:p w14:paraId="0DC5F2A1" w14:textId="77777777" w:rsidR="00A817A8" w:rsidRDefault="00A817A8">
      <w:pPr>
        <w:spacing w:line="120" w:lineRule="auto"/>
        <w:rPr>
          <w:sz w:val="12"/>
          <w:szCs w:val="12"/>
        </w:rPr>
      </w:pPr>
    </w:p>
    <w:p w14:paraId="7DF9B1BF" w14:textId="77777777" w:rsidR="00A817A8" w:rsidRDefault="00A817A8">
      <w:pPr>
        <w:spacing w:line="200" w:lineRule="auto"/>
      </w:pPr>
    </w:p>
    <w:p w14:paraId="7252FE28" w14:textId="77777777" w:rsidR="004E630C" w:rsidRDefault="004E630C">
      <w:pPr>
        <w:ind w:left="480" w:right="6354"/>
        <w:rPr>
          <w:sz w:val="24"/>
          <w:szCs w:val="24"/>
        </w:rPr>
      </w:pPr>
    </w:p>
    <w:p w14:paraId="4CBABA52" w14:textId="77777777" w:rsidR="004E630C" w:rsidRDefault="004E630C">
      <w:pPr>
        <w:ind w:left="480" w:right="6354"/>
        <w:rPr>
          <w:sz w:val="24"/>
          <w:szCs w:val="24"/>
        </w:rPr>
      </w:pPr>
    </w:p>
    <w:p w14:paraId="0EABB00F" w14:textId="77777777" w:rsidR="004E630C" w:rsidRDefault="004E630C">
      <w:pPr>
        <w:ind w:left="480" w:right="6354"/>
        <w:rPr>
          <w:sz w:val="24"/>
          <w:szCs w:val="24"/>
        </w:rPr>
      </w:pPr>
    </w:p>
    <w:p w14:paraId="3FA3149D" w14:textId="77777777" w:rsidR="004E630C" w:rsidRDefault="004E630C">
      <w:pPr>
        <w:ind w:left="480" w:right="6354"/>
        <w:rPr>
          <w:sz w:val="24"/>
          <w:szCs w:val="24"/>
        </w:rPr>
      </w:pPr>
    </w:p>
    <w:p w14:paraId="232C9CD0" w14:textId="77777777" w:rsidR="004E630C" w:rsidRDefault="004E630C">
      <w:pPr>
        <w:ind w:left="480" w:right="6354"/>
        <w:rPr>
          <w:sz w:val="24"/>
          <w:szCs w:val="24"/>
        </w:rPr>
      </w:pPr>
    </w:p>
    <w:p w14:paraId="705BB882" w14:textId="77777777" w:rsidR="004E630C" w:rsidRDefault="004E630C">
      <w:pPr>
        <w:ind w:left="480" w:right="6354"/>
        <w:rPr>
          <w:sz w:val="24"/>
          <w:szCs w:val="24"/>
        </w:rPr>
      </w:pPr>
    </w:p>
    <w:p w14:paraId="7A8F73B7" w14:textId="77777777" w:rsidR="004E630C" w:rsidRDefault="004E630C">
      <w:pPr>
        <w:ind w:left="480" w:right="6354"/>
        <w:rPr>
          <w:sz w:val="24"/>
          <w:szCs w:val="24"/>
        </w:rPr>
      </w:pPr>
    </w:p>
    <w:p w14:paraId="67CE3940" w14:textId="77777777" w:rsidR="004E630C" w:rsidRDefault="004E630C">
      <w:pPr>
        <w:ind w:left="480" w:right="6354"/>
        <w:rPr>
          <w:sz w:val="24"/>
          <w:szCs w:val="24"/>
        </w:rPr>
      </w:pPr>
    </w:p>
    <w:p w14:paraId="0F420EED" w14:textId="33438C98" w:rsidR="004E630C" w:rsidRDefault="004E630C">
      <w:pPr>
        <w:ind w:left="480" w:right="6354"/>
        <w:rPr>
          <w:sz w:val="24"/>
          <w:szCs w:val="24"/>
        </w:rPr>
      </w:pPr>
    </w:p>
    <w:p w14:paraId="576536A8" w14:textId="77777777" w:rsidR="004E630C" w:rsidRDefault="004E630C">
      <w:pPr>
        <w:ind w:left="480" w:right="6354"/>
        <w:rPr>
          <w:sz w:val="24"/>
          <w:szCs w:val="24"/>
        </w:rPr>
      </w:pPr>
    </w:p>
    <w:p w14:paraId="3F79C233" w14:textId="048AD46C" w:rsidR="004E630C" w:rsidRDefault="004E630C">
      <w:pPr>
        <w:ind w:left="480" w:right="6354"/>
        <w:rPr>
          <w:sz w:val="24"/>
          <w:szCs w:val="24"/>
        </w:rPr>
      </w:pPr>
    </w:p>
    <w:p w14:paraId="724DC298" w14:textId="77777777" w:rsidR="00A817A8" w:rsidRDefault="00A817A8">
      <w:pPr>
        <w:spacing w:line="200" w:lineRule="auto"/>
      </w:pPr>
    </w:p>
    <w:p w14:paraId="2C2F2E77" w14:textId="6A828A4A" w:rsidR="00A817A8" w:rsidRDefault="00B1221A">
      <w:pPr>
        <w:spacing w:line="200" w:lineRule="auto"/>
      </w:pPr>
      <w:r>
        <w:rPr>
          <w:noProof/>
        </w:rPr>
        <mc:AlternateContent>
          <mc:Choice Requires="wpg">
            <w:drawing>
              <wp:anchor distT="0" distB="0" distL="114300" distR="114300" simplePos="0" relativeHeight="251652096" behindDoc="1" locked="0" layoutInCell="1" hidden="0" allowOverlap="1" wp14:anchorId="45110C91" wp14:editId="4EDE3192">
                <wp:simplePos x="0" y="0"/>
                <wp:positionH relativeFrom="margin">
                  <wp:align>center</wp:align>
                </wp:positionH>
                <wp:positionV relativeFrom="margin">
                  <wp:align>center</wp:align>
                </wp:positionV>
                <wp:extent cx="4481830" cy="4411066"/>
                <wp:effectExtent l="0" t="0" r="0" b="0"/>
                <wp:wrapNone/>
                <wp:docPr id="66" name="Group 66"/>
                <wp:cNvGraphicFramePr/>
                <a:graphic xmlns:a="http://schemas.openxmlformats.org/drawingml/2006/main">
                  <a:graphicData uri="http://schemas.microsoft.com/office/word/2010/wordprocessingGroup">
                    <wpg:wgp>
                      <wpg:cNvGrpSpPr/>
                      <wpg:grpSpPr>
                        <a:xfrm>
                          <a:off x="0" y="0"/>
                          <a:ext cx="4481830" cy="4411066"/>
                          <a:chOff x="4171568" y="1562898"/>
                          <a:chExt cx="4482450" cy="4434200"/>
                        </a:xfrm>
                      </wpg:grpSpPr>
                      <wpg:grpSp>
                        <wpg:cNvPr id="1709785888" name="Group 1709785888"/>
                        <wpg:cNvGrpSpPr/>
                        <wpg:grpSpPr>
                          <a:xfrm>
                            <a:off x="4171568" y="1562898"/>
                            <a:ext cx="4482450" cy="4434200"/>
                            <a:chOff x="0" y="0"/>
                            <a:chExt cx="4482450" cy="4434200"/>
                          </a:xfrm>
                        </wpg:grpSpPr>
                        <wps:wsp>
                          <wps:cNvPr id="1334671652" name="Rectangle 1334671652"/>
                          <wps:cNvSpPr/>
                          <wps:spPr>
                            <a:xfrm>
                              <a:off x="0" y="0"/>
                              <a:ext cx="4482450" cy="4434200"/>
                            </a:xfrm>
                            <a:prstGeom prst="rect">
                              <a:avLst/>
                            </a:prstGeom>
                            <a:noFill/>
                            <a:ln>
                              <a:noFill/>
                            </a:ln>
                          </wps:spPr>
                          <wps:txbx>
                            <w:txbxContent>
                              <w:p w14:paraId="1EAFCFAC" w14:textId="77777777" w:rsidR="00A817A8" w:rsidRDefault="00A817A8">
                                <w:pPr>
                                  <w:textDirection w:val="btLr"/>
                                </w:pPr>
                              </w:p>
                            </w:txbxContent>
                          </wps:txbx>
                          <wps:bodyPr spcFirstLastPara="1" wrap="square" lIns="91425" tIns="91425" rIns="91425" bIns="91425" anchor="ctr" anchorCtr="0">
                            <a:noAutofit/>
                          </wps:bodyPr>
                        </wps:wsp>
                        <wps:wsp>
                          <wps:cNvPr id="343534661" name="Freeform: Shape 343534661"/>
                          <wps:cNvSpPr/>
                          <wps:spPr>
                            <a:xfrm>
                              <a:off x="12700" y="669290"/>
                              <a:ext cx="4337050" cy="2634615"/>
                            </a:xfrm>
                            <a:custGeom>
                              <a:avLst/>
                              <a:gdLst/>
                              <a:ahLst/>
                              <a:cxnLst/>
                              <a:rect l="l" t="t" r="r" b="b"/>
                              <a:pathLst>
                                <a:path w="4337050" h="2634615" extrusionOk="0">
                                  <a:moveTo>
                                    <a:pt x="4337050" y="2108200"/>
                                  </a:moveTo>
                                  <a:lnTo>
                                    <a:pt x="4337050" y="0"/>
                                  </a:lnTo>
                                  <a:lnTo>
                                    <a:pt x="4336415" y="14604"/>
                                  </a:lnTo>
                                  <a:lnTo>
                                    <a:pt x="4334510" y="29209"/>
                                  </a:lnTo>
                                  <a:lnTo>
                                    <a:pt x="4331970" y="43180"/>
                                  </a:lnTo>
                                  <a:lnTo>
                                    <a:pt x="4327525" y="56515"/>
                                  </a:lnTo>
                                  <a:lnTo>
                                    <a:pt x="4322445" y="69850"/>
                                  </a:lnTo>
                                  <a:lnTo>
                                    <a:pt x="4316730" y="82550"/>
                                  </a:lnTo>
                                  <a:lnTo>
                                    <a:pt x="4309745" y="94615"/>
                                  </a:lnTo>
                                  <a:lnTo>
                                    <a:pt x="4301490" y="105410"/>
                                  </a:lnTo>
                                  <a:lnTo>
                                    <a:pt x="4293235" y="116205"/>
                                  </a:lnTo>
                                  <a:lnTo>
                                    <a:pt x="4283710" y="126365"/>
                                  </a:lnTo>
                                  <a:lnTo>
                                    <a:pt x="4272915" y="135255"/>
                                  </a:lnTo>
                                  <a:lnTo>
                                    <a:pt x="4262120" y="144145"/>
                                  </a:lnTo>
                                  <a:lnTo>
                                    <a:pt x="4250690" y="151130"/>
                                  </a:lnTo>
                                  <a:lnTo>
                                    <a:pt x="4237990" y="158115"/>
                                  </a:lnTo>
                                  <a:lnTo>
                                    <a:pt x="4225290" y="163830"/>
                                  </a:lnTo>
                                  <a:lnTo>
                                    <a:pt x="4211955" y="168275"/>
                                  </a:lnTo>
                                  <a:lnTo>
                                    <a:pt x="4198620" y="171450"/>
                                  </a:lnTo>
                                  <a:lnTo>
                                    <a:pt x="4184015" y="173990"/>
                                  </a:lnTo>
                                  <a:lnTo>
                                    <a:pt x="4169410" y="175260"/>
                                  </a:lnTo>
                                  <a:lnTo>
                                    <a:pt x="4161155" y="175895"/>
                                  </a:lnTo>
                                  <a:lnTo>
                                    <a:pt x="4161155" y="0"/>
                                  </a:lnTo>
                                  <a:lnTo>
                                    <a:pt x="4160520" y="14604"/>
                                  </a:lnTo>
                                  <a:lnTo>
                                    <a:pt x="4156710" y="28575"/>
                                  </a:lnTo>
                                  <a:lnTo>
                                    <a:pt x="4150995" y="41275"/>
                                  </a:lnTo>
                                  <a:lnTo>
                                    <a:pt x="4144010" y="52705"/>
                                  </a:lnTo>
                                  <a:lnTo>
                                    <a:pt x="4134485" y="63500"/>
                                  </a:lnTo>
                                  <a:lnTo>
                                    <a:pt x="4123690" y="71755"/>
                                  </a:lnTo>
                                  <a:lnTo>
                                    <a:pt x="4112260" y="78740"/>
                                  </a:lnTo>
                                  <a:lnTo>
                                    <a:pt x="4098925" y="84455"/>
                                  </a:lnTo>
                                  <a:lnTo>
                                    <a:pt x="4084955" y="86995"/>
                                  </a:lnTo>
                                  <a:lnTo>
                                    <a:pt x="4073525" y="87630"/>
                                  </a:lnTo>
                                  <a:lnTo>
                                    <a:pt x="4058920" y="86995"/>
                                  </a:lnTo>
                                  <a:lnTo>
                                    <a:pt x="4044950" y="83185"/>
                                  </a:lnTo>
                                  <a:lnTo>
                                    <a:pt x="4032250" y="77470"/>
                                  </a:lnTo>
                                  <a:lnTo>
                                    <a:pt x="4020820" y="70485"/>
                                  </a:lnTo>
                                  <a:lnTo>
                                    <a:pt x="4010660" y="60960"/>
                                  </a:lnTo>
                                  <a:lnTo>
                                    <a:pt x="4001770" y="50165"/>
                                  </a:lnTo>
                                  <a:lnTo>
                                    <a:pt x="3994785" y="38735"/>
                                  </a:lnTo>
                                  <a:lnTo>
                                    <a:pt x="3989705" y="25400"/>
                                  </a:lnTo>
                                  <a:lnTo>
                                    <a:pt x="3986530" y="11430"/>
                                  </a:lnTo>
                                  <a:lnTo>
                                    <a:pt x="3985895" y="0"/>
                                  </a:lnTo>
                                  <a:lnTo>
                                    <a:pt x="3985895" y="175895"/>
                                  </a:lnTo>
                                  <a:lnTo>
                                    <a:pt x="175895" y="175895"/>
                                  </a:lnTo>
                                  <a:lnTo>
                                    <a:pt x="160655" y="176530"/>
                                  </a:lnTo>
                                  <a:lnTo>
                                    <a:pt x="118745" y="184785"/>
                                  </a:lnTo>
                                  <a:lnTo>
                                    <a:pt x="81280" y="203200"/>
                                  </a:lnTo>
                                  <a:lnTo>
                                    <a:pt x="49530" y="229234"/>
                                  </a:lnTo>
                                  <a:lnTo>
                                    <a:pt x="24130" y="262255"/>
                                  </a:lnTo>
                                  <a:lnTo>
                                    <a:pt x="7620" y="300355"/>
                                  </a:lnTo>
                                  <a:lnTo>
                                    <a:pt x="0" y="342900"/>
                                  </a:lnTo>
                                  <a:lnTo>
                                    <a:pt x="0" y="351155"/>
                                  </a:lnTo>
                                  <a:lnTo>
                                    <a:pt x="0" y="2459355"/>
                                  </a:lnTo>
                                  <a:lnTo>
                                    <a:pt x="5080" y="2502535"/>
                                  </a:lnTo>
                                  <a:lnTo>
                                    <a:pt x="20320" y="2541905"/>
                                  </a:lnTo>
                                  <a:lnTo>
                                    <a:pt x="43815" y="2575560"/>
                                  </a:lnTo>
                                  <a:lnTo>
                                    <a:pt x="74930" y="2602865"/>
                                  </a:lnTo>
                                  <a:lnTo>
                                    <a:pt x="111760" y="2622550"/>
                                  </a:lnTo>
                                  <a:lnTo>
                                    <a:pt x="153035" y="2633345"/>
                                  </a:lnTo>
                                  <a:lnTo>
                                    <a:pt x="175895" y="2634615"/>
                                  </a:lnTo>
                                  <a:lnTo>
                                    <a:pt x="175895" y="351155"/>
                                  </a:lnTo>
                                  <a:lnTo>
                                    <a:pt x="176530" y="339725"/>
                                  </a:lnTo>
                                  <a:lnTo>
                                    <a:pt x="179070" y="325755"/>
                                  </a:lnTo>
                                  <a:lnTo>
                                    <a:pt x="184785" y="313055"/>
                                  </a:lnTo>
                                  <a:lnTo>
                                    <a:pt x="191770" y="300990"/>
                                  </a:lnTo>
                                  <a:lnTo>
                                    <a:pt x="200025" y="290195"/>
                                  </a:lnTo>
                                  <a:lnTo>
                                    <a:pt x="210820" y="281305"/>
                                  </a:lnTo>
                                  <a:lnTo>
                                    <a:pt x="222250" y="273685"/>
                                  </a:lnTo>
                                  <a:lnTo>
                                    <a:pt x="234950" y="267970"/>
                                  </a:lnTo>
                                  <a:lnTo>
                                    <a:pt x="248920" y="264795"/>
                                  </a:lnTo>
                                  <a:lnTo>
                                    <a:pt x="263525" y="263525"/>
                                  </a:lnTo>
                                  <a:lnTo>
                                    <a:pt x="274955" y="264160"/>
                                  </a:lnTo>
                                  <a:lnTo>
                                    <a:pt x="288925" y="267335"/>
                                  </a:lnTo>
                                  <a:lnTo>
                                    <a:pt x="301625" y="272415"/>
                                  </a:lnTo>
                                  <a:lnTo>
                                    <a:pt x="313690" y="279400"/>
                                  </a:lnTo>
                                  <a:lnTo>
                                    <a:pt x="324485" y="288290"/>
                                  </a:lnTo>
                                  <a:lnTo>
                                    <a:pt x="333375" y="298450"/>
                                  </a:lnTo>
                                  <a:lnTo>
                                    <a:pt x="340995" y="309880"/>
                                  </a:lnTo>
                                  <a:lnTo>
                                    <a:pt x="346710" y="323215"/>
                                  </a:lnTo>
                                  <a:lnTo>
                                    <a:pt x="349885" y="336550"/>
                                  </a:lnTo>
                                  <a:lnTo>
                                    <a:pt x="351155" y="351155"/>
                                  </a:lnTo>
                                  <a:lnTo>
                                    <a:pt x="351155" y="359410"/>
                                  </a:lnTo>
                                  <a:lnTo>
                                    <a:pt x="351155" y="2467610"/>
                                  </a:lnTo>
                                  <a:lnTo>
                                    <a:pt x="351155" y="2459355"/>
                                  </a:lnTo>
                                  <a:lnTo>
                                    <a:pt x="351155" y="2283460"/>
                                  </a:lnTo>
                                  <a:lnTo>
                                    <a:pt x="4161155" y="2283460"/>
                                  </a:lnTo>
                                  <a:lnTo>
                                    <a:pt x="4176395" y="2282825"/>
                                  </a:lnTo>
                                  <a:lnTo>
                                    <a:pt x="4190365" y="2280920"/>
                                  </a:lnTo>
                                  <a:lnTo>
                                    <a:pt x="4204335" y="2278380"/>
                                  </a:lnTo>
                                  <a:lnTo>
                                    <a:pt x="4218305" y="2274570"/>
                                  </a:lnTo>
                                  <a:lnTo>
                                    <a:pt x="4231005" y="2269490"/>
                                  </a:lnTo>
                                  <a:lnTo>
                                    <a:pt x="4243705" y="2263140"/>
                                  </a:lnTo>
                                  <a:lnTo>
                                    <a:pt x="4255770" y="2256155"/>
                                  </a:lnTo>
                                  <a:lnTo>
                                    <a:pt x="4267200" y="2248535"/>
                                  </a:lnTo>
                                  <a:lnTo>
                                    <a:pt x="4277995" y="2239645"/>
                                  </a:lnTo>
                                  <a:lnTo>
                                    <a:pt x="4287520" y="2230120"/>
                                  </a:lnTo>
                                  <a:lnTo>
                                    <a:pt x="4297045" y="2219960"/>
                                  </a:lnTo>
                                  <a:lnTo>
                                    <a:pt x="4305300" y="2208530"/>
                                  </a:lnTo>
                                  <a:lnTo>
                                    <a:pt x="4312920" y="2197100"/>
                                  </a:lnTo>
                                  <a:lnTo>
                                    <a:pt x="4319270" y="2185035"/>
                                  </a:lnTo>
                                  <a:lnTo>
                                    <a:pt x="4324985" y="2172335"/>
                                  </a:lnTo>
                                  <a:lnTo>
                                    <a:pt x="4329430" y="2159000"/>
                                  </a:lnTo>
                                  <a:lnTo>
                                    <a:pt x="4333240" y="2145030"/>
                                  </a:lnTo>
                                  <a:lnTo>
                                    <a:pt x="4335780" y="2131060"/>
                                  </a:lnTo>
                                  <a:lnTo>
                                    <a:pt x="4337050" y="2116455"/>
                                  </a:lnTo>
                                  <a:lnTo>
                                    <a:pt x="4337050" y="2108200"/>
                                  </a:lnTo>
                                  <a:close/>
                                </a:path>
                              </a:pathLst>
                            </a:custGeom>
                            <a:solidFill>
                              <a:srgbClr val="FFFFFF"/>
                            </a:solidFill>
                            <a:ln>
                              <a:noFill/>
                            </a:ln>
                          </wps:spPr>
                          <wps:bodyPr spcFirstLastPara="1" wrap="square" lIns="91425" tIns="91425" rIns="91425" bIns="91425" anchor="ctr" anchorCtr="0">
                            <a:noAutofit/>
                          </wps:bodyPr>
                        </wps:wsp>
                        <wps:wsp>
                          <wps:cNvPr id="1238281095" name="Freeform: Shape 1238281095"/>
                          <wps:cNvSpPr/>
                          <wps:spPr>
                            <a:xfrm>
                              <a:off x="188595" y="1028700"/>
                              <a:ext cx="175260" cy="2275205"/>
                            </a:xfrm>
                            <a:custGeom>
                              <a:avLst/>
                              <a:gdLst/>
                              <a:ahLst/>
                              <a:cxnLst/>
                              <a:rect l="l" t="t" r="r" b="b"/>
                              <a:pathLst>
                                <a:path w="175260" h="2275205" extrusionOk="0">
                                  <a:moveTo>
                                    <a:pt x="175260" y="2108200"/>
                                  </a:moveTo>
                                  <a:lnTo>
                                    <a:pt x="175260" y="0"/>
                                  </a:lnTo>
                                  <a:lnTo>
                                    <a:pt x="173990" y="14605"/>
                                  </a:lnTo>
                                  <a:lnTo>
                                    <a:pt x="171450" y="29210"/>
                                  </a:lnTo>
                                  <a:lnTo>
                                    <a:pt x="167640" y="42545"/>
                                  </a:lnTo>
                                  <a:lnTo>
                                    <a:pt x="163195" y="55880"/>
                                  </a:lnTo>
                                  <a:lnTo>
                                    <a:pt x="157480" y="68580"/>
                                  </a:lnTo>
                                  <a:lnTo>
                                    <a:pt x="151130" y="81280"/>
                                  </a:lnTo>
                                  <a:lnTo>
                                    <a:pt x="143510" y="92710"/>
                                  </a:lnTo>
                                  <a:lnTo>
                                    <a:pt x="135255" y="103505"/>
                                  </a:lnTo>
                                  <a:lnTo>
                                    <a:pt x="126365" y="114300"/>
                                  </a:lnTo>
                                  <a:lnTo>
                                    <a:pt x="116204" y="123825"/>
                                  </a:lnTo>
                                  <a:lnTo>
                                    <a:pt x="105410" y="132080"/>
                                  </a:lnTo>
                                  <a:lnTo>
                                    <a:pt x="93980" y="140335"/>
                                  </a:lnTo>
                                  <a:lnTo>
                                    <a:pt x="81915" y="147320"/>
                                  </a:lnTo>
                                  <a:lnTo>
                                    <a:pt x="69215" y="153035"/>
                                  </a:lnTo>
                                  <a:lnTo>
                                    <a:pt x="56515" y="158115"/>
                                  </a:lnTo>
                                  <a:lnTo>
                                    <a:pt x="42545" y="162560"/>
                                  </a:lnTo>
                                  <a:lnTo>
                                    <a:pt x="28575" y="165100"/>
                                  </a:lnTo>
                                  <a:lnTo>
                                    <a:pt x="14605" y="167005"/>
                                  </a:lnTo>
                                  <a:lnTo>
                                    <a:pt x="0" y="167640"/>
                                  </a:lnTo>
                                  <a:lnTo>
                                    <a:pt x="0" y="2275205"/>
                                  </a:lnTo>
                                  <a:lnTo>
                                    <a:pt x="14605" y="2274570"/>
                                  </a:lnTo>
                                  <a:lnTo>
                                    <a:pt x="28575" y="2273300"/>
                                  </a:lnTo>
                                  <a:lnTo>
                                    <a:pt x="43180" y="2270125"/>
                                  </a:lnTo>
                                  <a:lnTo>
                                    <a:pt x="56515" y="2266315"/>
                                  </a:lnTo>
                                  <a:lnTo>
                                    <a:pt x="69850" y="2261235"/>
                                  </a:lnTo>
                                  <a:lnTo>
                                    <a:pt x="81915" y="2254885"/>
                                  </a:lnTo>
                                  <a:lnTo>
                                    <a:pt x="93980" y="2247900"/>
                                  </a:lnTo>
                                  <a:lnTo>
                                    <a:pt x="105410" y="2240280"/>
                                  </a:lnTo>
                                  <a:lnTo>
                                    <a:pt x="116204" y="2231390"/>
                                  </a:lnTo>
                                  <a:lnTo>
                                    <a:pt x="126365" y="2221865"/>
                                  </a:lnTo>
                                  <a:lnTo>
                                    <a:pt x="135255" y="2211705"/>
                                  </a:lnTo>
                                  <a:lnTo>
                                    <a:pt x="143510" y="2200910"/>
                                  </a:lnTo>
                                  <a:lnTo>
                                    <a:pt x="151130" y="2188845"/>
                                  </a:lnTo>
                                  <a:lnTo>
                                    <a:pt x="157480" y="2176780"/>
                                  </a:lnTo>
                                  <a:lnTo>
                                    <a:pt x="163195" y="2164080"/>
                                  </a:lnTo>
                                  <a:lnTo>
                                    <a:pt x="167640" y="2150745"/>
                                  </a:lnTo>
                                  <a:lnTo>
                                    <a:pt x="171450" y="2136775"/>
                                  </a:lnTo>
                                  <a:lnTo>
                                    <a:pt x="173990" y="2122805"/>
                                  </a:lnTo>
                                  <a:lnTo>
                                    <a:pt x="175260" y="2108200"/>
                                  </a:lnTo>
                                  <a:close/>
                                </a:path>
                              </a:pathLst>
                            </a:custGeom>
                            <a:solidFill>
                              <a:srgbClr val="FFFFFF"/>
                            </a:solidFill>
                            <a:ln>
                              <a:noFill/>
                            </a:ln>
                          </wps:spPr>
                          <wps:bodyPr spcFirstLastPara="1" wrap="square" lIns="91425" tIns="91425" rIns="91425" bIns="91425" anchor="ctr" anchorCtr="0">
                            <a:noAutofit/>
                          </wps:bodyPr>
                        </wps:wsp>
                        <wps:wsp>
                          <wps:cNvPr id="2033997986" name="Freeform: Shape 2033997986"/>
                          <wps:cNvSpPr/>
                          <wps:spPr>
                            <a:xfrm>
                              <a:off x="3998595" y="493395"/>
                              <a:ext cx="351154" cy="351155"/>
                            </a:xfrm>
                            <a:custGeom>
                              <a:avLst/>
                              <a:gdLst/>
                              <a:ahLst/>
                              <a:cxnLst/>
                              <a:rect l="l" t="t" r="r" b="b"/>
                              <a:pathLst>
                                <a:path w="351154" h="351155" extrusionOk="0">
                                  <a:moveTo>
                                    <a:pt x="1269" y="153035"/>
                                  </a:moveTo>
                                  <a:lnTo>
                                    <a:pt x="0" y="167640"/>
                                  </a:lnTo>
                                  <a:lnTo>
                                    <a:pt x="0" y="175895"/>
                                  </a:lnTo>
                                  <a:lnTo>
                                    <a:pt x="1269" y="190500"/>
                                  </a:lnTo>
                                  <a:lnTo>
                                    <a:pt x="4444" y="204470"/>
                                  </a:lnTo>
                                  <a:lnTo>
                                    <a:pt x="10159" y="217170"/>
                                  </a:lnTo>
                                  <a:lnTo>
                                    <a:pt x="17779" y="228600"/>
                                  </a:lnTo>
                                  <a:lnTo>
                                    <a:pt x="26669" y="239395"/>
                                  </a:lnTo>
                                  <a:lnTo>
                                    <a:pt x="37464" y="247650"/>
                                  </a:lnTo>
                                  <a:lnTo>
                                    <a:pt x="48894" y="255270"/>
                                  </a:lnTo>
                                  <a:lnTo>
                                    <a:pt x="62229" y="260350"/>
                                  </a:lnTo>
                                  <a:lnTo>
                                    <a:pt x="76199" y="262890"/>
                                  </a:lnTo>
                                  <a:lnTo>
                                    <a:pt x="87629" y="263525"/>
                                  </a:lnTo>
                                  <a:lnTo>
                                    <a:pt x="102234" y="262890"/>
                                  </a:lnTo>
                                  <a:lnTo>
                                    <a:pt x="116204" y="259080"/>
                                  </a:lnTo>
                                  <a:lnTo>
                                    <a:pt x="128904" y="253365"/>
                                  </a:lnTo>
                                  <a:lnTo>
                                    <a:pt x="140334" y="246379"/>
                                  </a:lnTo>
                                  <a:lnTo>
                                    <a:pt x="150494" y="236855"/>
                                  </a:lnTo>
                                  <a:lnTo>
                                    <a:pt x="159384" y="226059"/>
                                  </a:lnTo>
                                  <a:lnTo>
                                    <a:pt x="166369" y="214630"/>
                                  </a:lnTo>
                                  <a:lnTo>
                                    <a:pt x="171449" y="201295"/>
                                  </a:lnTo>
                                  <a:lnTo>
                                    <a:pt x="174624" y="187325"/>
                                  </a:lnTo>
                                  <a:lnTo>
                                    <a:pt x="175259" y="175895"/>
                                  </a:lnTo>
                                  <a:lnTo>
                                    <a:pt x="175259" y="351790"/>
                                  </a:lnTo>
                                  <a:lnTo>
                                    <a:pt x="190499" y="351155"/>
                                  </a:lnTo>
                                  <a:lnTo>
                                    <a:pt x="204469" y="349250"/>
                                  </a:lnTo>
                                  <a:lnTo>
                                    <a:pt x="218439" y="346075"/>
                                  </a:lnTo>
                                  <a:lnTo>
                                    <a:pt x="232409" y="342265"/>
                                  </a:lnTo>
                                  <a:lnTo>
                                    <a:pt x="245109" y="337185"/>
                                  </a:lnTo>
                                  <a:lnTo>
                                    <a:pt x="257809" y="330835"/>
                                  </a:lnTo>
                                  <a:lnTo>
                                    <a:pt x="269874" y="323850"/>
                                  </a:lnTo>
                                  <a:lnTo>
                                    <a:pt x="281304" y="316230"/>
                                  </a:lnTo>
                                  <a:lnTo>
                                    <a:pt x="292099" y="307340"/>
                                  </a:lnTo>
                                  <a:lnTo>
                                    <a:pt x="301624" y="297815"/>
                                  </a:lnTo>
                                  <a:lnTo>
                                    <a:pt x="311149" y="287655"/>
                                  </a:lnTo>
                                  <a:lnTo>
                                    <a:pt x="319404" y="276860"/>
                                  </a:lnTo>
                                  <a:lnTo>
                                    <a:pt x="327024" y="264795"/>
                                  </a:lnTo>
                                  <a:lnTo>
                                    <a:pt x="333374" y="252730"/>
                                  </a:lnTo>
                                  <a:lnTo>
                                    <a:pt x="339089" y="240030"/>
                                  </a:lnTo>
                                  <a:lnTo>
                                    <a:pt x="343534" y="226695"/>
                                  </a:lnTo>
                                  <a:lnTo>
                                    <a:pt x="347344" y="212725"/>
                                  </a:lnTo>
                                  <a:lnTo>
                                    <a:pt x="349884" y="198754"/>
                                  </a:lnTo>
                                  <a:lnTo>
                                    <a:pt x="351154" y="184150"/>
                                  </a:lnTo>
                                  <a:lnTo>
                                    <a:pt x="351154" y="175895"/>
                                  </a:lnTo>
                                  <a:lnTo>
                                    <a:pt x="350519" y="161290"/>
                                  </a:lnTo>
                                  <a:lnTo>
                                    <a:pt x="348614" y="146685"/>
                                  </a:lnTo>
                                  <a:lnTo>
                                    <a:pt x="346074" y="132715"/>
                                  </a:lnTo>
                                  <a:lnTo>
                                    <a:pt x="341629" y="119380"/>
                                  </a:lnTo>
                                  <a:lnTo>
                                    <a:pt x="336549" y="106045"/>
                                  </a:lnTo>
                                  <a:lnTo>
                                    <a:pt x="330834" y="93344"/>
                                  </a:lnTo>
                                  <a:lnTo>
                                    <a:pt x="323849" y="81280"/>
                                  </a:lnTo>
                                  <a:lnTo>
                                    <a:pt x="315594" y="70485"/>
                                  </a:lnTo>
                                  <a:lnTo>
                                    <a:pt x="307339" y="59690"/>
                                  </a:lnTo>
                                  <a:lnTo>
                                    <a:pt x="297814" y="49530"/>
                                  </a:lnTo>
                                  <a:lnTo>
                                    <a:pt x="287019" y="40640"/>
                                  </a:lnTo>
                                  <a:lnTo>
                                    <a:pt x="276224" y="31750"/>
                                  </a:lnTo>
                                  <a:lnTo>
                                    <a:pt x="264794" y="24765"/>
                                  </a:lnTo>
                                  <a:lnTo>
                                    <a:pt x="252094" y="17780"/>
                                  </a:lnTo>
                                  <a:lnTo>
                                    <a:pt x="239394" y="12065"/>
                                  </a:lnTo>
                                  <a:lnTo>
                                    <a:pt x="226059" y="7620"/>
                                  </a:lnTo>
                                  <a:lnTo>
                                    <a:pt x="212724" y="4445"/>
                                  </a:lnTo>
                                  <a:lnTo>
                                    <a:pt x="198119" y="1905"/>
                                  </a:lnTo>
                                  <a:lnTo>
                                    <a:pt x="183514" y="635"/>
                                  </a:lnTo>
                                  <a:lnTo>
                                    <a:pt x="175259" y="0"/>
                                  </a:lnTo>
                                  <a:lnTo>
                                    <a:pt x="160654" y="635"/>
                                  </a:lnTo>
                                  <a:lnTo>
                                    <a:pt x="146684" y="2540"/>
                                  </a:lnTo>
                                  <a:lnTo>
                                    <a:pt x="132079" y="5715"/>
                                  </a:lnTo>
                                  <a:lnTo>
                                    <a:pt x="118744" y="9525"/>
                                  </a:lnTo>
                                  <a:lnTo>
                                    <a:pt x="105409" y="14605"/>
                                  </a:lnTo>
                                  <a:lnTo>
                                    <a:pt x="93344" y="20955"/>
                                  </a:lnTo>
                                  <a:lnTo>
                                    <a:pt x="81279" y="27940"/>
                                  </a:lnTo>
                                  <a:lnTo>
                                    <a:pt x="69849" y="35560"/>
                                  </a:lnTo>
                                  <a:lnTo>
                                    <a:pt x="59054" y="44450"/>
                                  </a:lnTo>
                                  <a:lnTo>
                                    <a:pt x="48894" y="53975"/>
                                  </a:lnTo>
                                  <a:lnTo>
                                    <a:pt x="40004" y="64135"/>
                                  </a:lnTo>
                                  <a:lnTo>
                                    <a:pt x="31749" y="74930"/>
                                  </a:lnTo>
                                  <a:lnTo>
                                    <a:pt x="24129" y="86995"/>
                                  </a:lnTo>
                                  <a:lnTo>
                                    <a:pt x="17779" y="99060"/>
                                  </a:lnTo>
                                  <a:lnTo>
                                    <a:pt x="12064" y="111760"/>
                                  </a:lnTo>
                                  <a:lnTo>
                                    <a:pt x="7619" y="125095"/>
                                  </a:lnTo>
                                  <a:lnTo>
                                    <a:pt x="3809" y="139065"/>
                                  </a:lnTo>
                                  <a:lnTo>
                                    <a:pt x="1269" y="153035"/>
                                  </a:lnTo>
                                  <a:close/>
                                </a:path>
                              </a:pathLst>
                            </a:custGeom>
                            <a:solidFill>
                              <a:srgbClr val="CDCDCD"/>
                            </a:solidFill>
                            <a:ln>
                              <a:noFill/>
                            </a:ln>
                          </wps:spPr>
                          <wps:bodyPr spcFirstLastPara="1" wrap="square" lIns="91425" tIns="91425" rIns="91425" bIns="91425" anchor="ctr" anchorCtr="0">
                            <a:noAutofit/>
                          </wps:bodyPr>
                        </wps:wsp>
                        <wps:wsp>
                          <wps:cNvPr id="355589486" name="Freeform: Shape 355589486"/>
                          <wps:cNvSpPr/>
                          <wps:spPr>
                            <a:xfrm>
                              <a:off x="188595" y="932815"/>
                              <a:ext cx="175895" cy="263525"/>
                            </a:xfrm>
                            <a:custGeom>
                              <a:avLst/>
                              <a:gdLst/>
                              <a:ahLst/>
                              <a:cxnLst/>
                              <a:rect l="l" t="t" r="r" b="b"/>
                              <a:pathLst>
                                <a:path w="175895" h="263525" extrusionOk="0">
                                  <a:moveTo>
                                    <a:pt x="15875" y="37465"/>
                                  </a:moveTo>
                                  <a:lnTo>
                                    <a:pt x="8890" y="49530"/>
                                  </a:lnTo>
                                  <a:lnTo>
                                    <a:pt x="3175" y="62230"/>
                                  </a:lnTo>
                                  <a:lnTo>
                                    <a:pt x="635" y="76200"/>
                                  </a:lnTo>
                                  <a:lnTo>
                                    <a:pt x="0" y="87630"/>
                                  </a:lnTo>
                                  <a:lnTo>
                                    <a:pt x="0" y="263525"/>
                                  </a:lnTo>
                                  <a:lnTo>
                                    <a:pt x="14605" y="262890"/>
                                  </a:lnTo>
                                  <a:lnTo>
                                    <a:pt x="28575" y="260985"/>
                                  </a:lnTo>
                                  <a:lnTo>
                                    <a:pt x="42545" y="258445"/>
                                  </a:lnTo>
                                  <a:lnTo>
                                    <a:pt x="56515" y="254000"/>
                                  </a:lnTo>
                                  <a:lnTo>
                                    <a:pt x="69215" y="248920"/>
                                  </a:lnTo>
                                  <a:lnTo>
                                    <a:pt x="81915" y="243205"/>
                                  </a:lnTo>
                                  <a:lnTo>
                                    <a:pt x="93980" y="236220"/>
                                  </a:lnTo>
                                  <a:lnTo>
                                    <a:pt x="105410" y="227965"/>
                                  </a:lnTo>
                                  <a:lnTo>
                                    <a:pt x="116204" y="219710"/>
                                  </a:lnTo>
                                  <a:lnTo>
                                    <a:pt x="126365" y="210185"/>
                                  </a:lnTo>
                                  <a:lnTo>
                                    <a:pt x="135255" y="199390"/>
                                  </a:lnTo>
                                  <a:lnTo>
                                    <a:pt x="143510" y="188595"/>
                                  </a:lnTo>
                                  <a:lnTo>
                                    <a:pt x="151130" y="177165"/>
                                  </a:lnTo>
                                  <a:lnTo>
                                    <a:pt x="157480" y="164465"/>
                                  </a:lnTo>
                                  <a:lnTo>
                                    <a:pt x="163195" y="151765"/>
                                  </a:lnTo>
                                  <a:lnTo>
                                    <a:pt x="167640" y="138430"/>
                                  </a:lnTo>
                                  <a:lnTo>
                                    <a:pt x="171450" y="125095"/>
                                  </a:lnTo>
                                  <a:lnTo>
                                    <a:pt x="173990" y="110490"/>
                                  </a:lnTo>
                                  <a:lnTo>
                                    <a:pt x="175260" y="95885"/>
                                  </a:lnTo>
                                  <a:lnTo>
                                    <a:pt x="175260" y="87630"/>
                                  </a:lnTo>
                                  <a:lnTo>
                                    <a:pt x="173990" y="73025"/>
                                  </a:lnTo>
                                  <a:lnTo>
                                    <a:pt x="170815" y="59690"/>
                                  </a:lnTo>
                                  <a:lnTo>
                                    <a:pt x="165100" y="46355"/>
                                  </a:lnTo>
                                  <a:lnTo>
                                    <a:pt x="157480" y="34925"/>
                                  </a:lnTo>
                                  <a:lnTo>
                                    <a:pt x="148590" y="24765"/>
                                  </a:lnTo>
                                  <a:lnTo>
                                    <a:pt x="137795" y="15875"/>
                                  </a:lnTo>
                                  <a:lnTo>
                                    <a:pt x="125730" y="8890"/>
                                  </a:lnTo>
                                  <a:lnTo>
                                    <a:pt x="113030" y="3810"/>
                                  </a:lnTo>
                                  <a:lnTo>
                                    <a:pt x="99060" y="635"/>
                                  </a:lnTo>
                                  <a:lnTo>
                                    <a:pt x="87630" y="0"/>
                                  </a:lnTo>
                                  <a:lnTo>
                                    <a:pt x="73025" y="1270"/>
                                  </a:lnTo>
                                  <a:lnTo>
                                    <a:pt x="59055" y="4445"/>
                                  </a:lnTo>
                                  <a:lnTo>
                                    <a:pt x="46355" y="10160"/>
                                  </a:lnTo>
                                  <a:lnTo>
                                    <a:pt x="34925" y="17780"/>
                                  </a:lnTo>
                                  <a:lnTo>
                                    <a:pt x="24130" y="26670"/>
                                  </a:lnTo>
                                  <a:lnTo>
                                    <a:pt x="15875" y="37465"/>
                                  </a:lnTo>
                                  <a:close/>
                                </a:path>
                              </a:pathLst>
                            </a:custGeom>
                            <a:solidFill>
                              <a:srgbClr val="CDCDCD"/>
                            </a:solidFill>
                            <a:ln>
                              <a:noFill/>
                            </a:ln>
                          </wps:spPr>
                          <wps:bodyPr spcFirstLastPara="1" wrap="square" lIns="91425" tIns="91425" rIns="91425" bIns="91425" anchor="ctr" anchorCtr="0">
                            <a:noAutofit/>
                          </wps:bodyPr>
                        </wps:wsp>
                        <wps:wsp>
                          <wps:cNvPr id="808024799" name="Freeform: Shape 808024799"/>
                          <wps:cNvSpPr/>
                          <wps:spPr>
                            <a:xfrm>
                              <a:off x="12700" y="493395"/>
                              <a:ext cx="4337050" cy="2810510"/>
                            </a:xfrm>
                            <a:custGeom>
                              <a:avLst/>
                              <a:gdLst/>
                              <a:ahLst/>
                              <a:cxnLst/>
                              <a:rect l="l" t="t" r="r" b="b"/>
                              <a:pathLst>
                                <a:path w="4337050" h="2810510" extrusionOk="0">
                                  <a:moveTo>
                                    <a:pt x="0" y="527050"/>
                                  </a:moveTo>
                                  <a:lnTo>
                                    <a:pt x="5080" y="483870"/>
                                  </a:lnTo>
                                  <a:lnTo>
                                    <a:pt x="20320" y="445135"/>
                                  </a:lnTo>
                                  <a:lnTo>
                                    <a:pt x="43815" y="410845"/>
                                  </a:lnTo>
                                  <a:lnTo>
                                    <a:pt x="74930" y="383539"/>
                                  </a:lnTo>
                                  <a:lnTo>
                                    <a:pt x="111760" y="363855"/>
                                  </a:lnTo>
                                  <a:lnTo>
                                    <a:pt x="153035" y="353060"/>
                                  </a:lnTo>
                                  <a:lnTo>
                                    <a:pt x="175895" y="351790"/>
                                  </a:lnTo>
                                  <a:lnTo>
                                    <a:pt x="3985895" y="351790"/>
                                  </a:lnTo>
                                  <a:lnTo>
                                    <a:pt x="3985895" y="175895"/>
                                  </a:lnTo>
                                  <a:lnTo>
                                    <a:pt x="3990975" y="132715"/>
                                  </a:lnTo>
                                  <a:lnTo>
                                    <a:pt x="4006215" y="93345"/>
                                  </a:lnTo>
                                  <a:lnTo>
                                    <a:pt x="4029710" y="59690"/>
                                  </a:lnTo>
                                  <a:lnTo>
                                    <a:pt x="4060825" y="31750"/>
                                  </a:lnTo>
                                  <a:lnTo>
                                    <a:pt x="4097020" y="12065"/>
                                  </a:lnTo>
                                  <a:lnTo>
                                    <a:pt x="4138295" y="1905"/>
                                  </a:lnTo>
                                  <a:lnTo>
                                    <a:pt x="4161155" y="0"/>
                                  </a:lnTo>
                                  <a:lnTo>
                                    <a:pt x="4176395" y="635"/>
                                  </a:lnTo>
                                  <a:lnTo>
                                    <a:pt x="4218305" y="9525"/>
                                  </a:lnTo>
                                  <a:lnTo>
                                    <a:pt x="4255770" y="27940"/>
                                  </a:lnTo>
                                  <a:lnTo>
                                    <a:pt x="4287520" y="53975"/>
                                  </a:lnTo>
                                  <a:lnTo>
                                    <a:pt x="4312920" y="86995"/>
                                  </a:lnTo>
                                  <a:lnTo>
                                    <a:pt x="4329430" y="125095"/>
                                  </a:lnTo>
                                  <a:lnTo>
                                    <a:pt x="4337050" y="167640"/>
                                  </a:lnTo>
                                  <a:lnTo>
                                    <a:pt x="4337050" y="175895"/>
                                  </a:lnTo>
                                  <a:lnTo>
                                    <a:pt x="4337050" y="2284095"/>
                                  </a:lnTo>
                                  <a:lnTo>
                                    <a:pt x="4331970" y="2327275"/>
                                  </a:lnTo>
                                  <a:lnTo>
                                    <a:pt x="4316730" y="2366010"/>
                                  </a:lnTo>
                                  <a:lnTo>
                                    <a:pt x="4293235" y="2400300"/>
                                  </a:lnTo>
                                  <a:lnTo>
                                    <a:pt x="4262120" y="2427605"/>
                                  </a:lnTo>
                                  <a:lnTo>
                                    <a:pt x="4225290" y="2447290"/>
                                  </a:lnTo>
                                  <a:lnTo>
                                    <a:pt x="4184015" y="2458085"/>
                                  </a:lnTo>
                                  <a:lnTo>
                                    <a:pt x="4161155" y="2459355"/>
                                  </a:lnTo>
                                  <a:lnTo>
                                    <a:pt x="351155" y="2459355"/>
                                  </a:lnTo>
                                  <a:lnTo>
                                    <a:pt x="351155" y="2635250"/>
                                  </a:lnTo>
                                  <a:lnTo>
                                    <a:pt x="350520" y="2649855"/>
                                  </a:lnTo>
                                  <a:lnTo>
                                    <a:pt x="348615" y="2664460"/>
                                  </a:lnTo>
                                  <a:lnTo>
                                    <a:pt x="346075" y="2678430"/>
                                  </a:lnTo>
                                  <a:lnTo>
                                    <a:pt x="341630" y="2691765"/>
                                  </a:lnTo>
                                  <a:lnTo>
                                    <a:pt x="337185" y="2705100"/>
                                  </a:lnTo>
                                  <a:lnTo>
                                    <a:pt x="330835" y="2717800"/>
                                  </a:lnTo>
                                  <a:lnTo>
                                    <a:pt x="323850" y="2729230"/>
                                  </a:lnTo>
                                  <a:lnTo>
                                    <a:pt x="316230" y="2740660"/>
                                  </a:lnTo>
                                  <a:lnTo>
                                    <a:pt x="307340" y="2751455"/>
                                  </a:lnTo>
                                  <a:lnTo>
                                    <a:pt x="297815" y="2761615"/>
                                  </a:lnTo>
                                  <a:lnTo>
                                    <a:pt x="287655" y="2770505"/>
                                  </a:lnTo>
                                  <a:lnTo>
                                    <a:pt x="276225" y="2778760"/>
                                  </a:lnTo>
                                  <a:lnTo>
                                    <a:pt x="264795" y="2786380"/>
                                  </a:lnTo>
                                  <a:lnTo>
                                    <a:pt x="252730" y="2793365"/>
                                  </a:lnTo>
                                  <a:lnTo>
                                    <a:pt x="240030" y="2798445"/>
                                  </a:lnTo>
                                  <a:lnTo>
                                    <a:pt x="226695" y="2803525"/>
                                  </a:lnTo>
                                  <a:lnTo>
                                    <a:pt x="212725" y="2806700"/>
                                  </a:lnTo>
                                  <a:lnTo>
                                    <a:pt x="198755" y="2809240"/>
                                  </a:lnTo>
                                  <a:lnTo>
                                    <a:pt x="184150" y="2810510"/>
                                  </a:lnTo>
                                  <a:lnTo>
                                    <a:pt x="175895" y="2810510"/>
                                  </a:lnTo>
                                  <a:lnTo>
                                    <a:pt x="160655" y="2809875"/>
                                  </a:lnTo>
                                  <a:lnTo>
                                    <a:pt x="146685" y="2808605"/>
                                  </a:lnTo>
                                  <a:lnTo>
                                    <a:pt x="132715" y="2805430"/>
                                  </a:lnTo>
                                  <a:lnTo>
                                    <a:pt x="118745" y="2801620"/>
                                  </a:lnTo>
                                  <a:lnTo>
                                    <a:pt x="106045" y="2796540"/>
                                  </a:lnTo>
                                  <a:lnTo>
                                    <a:pt x="93345" y="2790190"/>
                                  </a:lnTo>
                                  <a:lnTo>
                                    <a:pt x="81280" y="2783205"/>
                                  </a:lnTo>
                                  <a:lnTo>
                                    <a:pt x="69850" y="2775585"/>
                                  </a:lnTo>
                                  <a:lnTo>
                                    <a:pt x="59055" y="2766695"/>
                                  </a:lnTo>
                                  <a:lnTo>
                                    <a:pt x="49530" y="2757170"/>
                                  </a:lnTo>
                                  <a:lnTo>
                                    <a:pt x="40005" y="2747010"/>
                                  </a:lnTo>
                                  <a:lnTo>
                                    <a:pt x="31750" y="2736215"/>
                                  </a:lnTo>
                                  <a:lnTo>
                                    <a:pt x="24130" y="2724150"/>
                                  </a:lnTo>
                                  <a:lnTo>
                                    <a:pt x="17780" y="2712085"/>
                                  </a:lnTo>
                                  <a:lnTo>
                                    <a:pt x="12065" y="2699385"/>
                                  </a:lnTo>
                                  <a:lnTo>
                                    <a:pt x="7620" y="2686050"/>
                                  </a:lnTo>
                                  <a:lnTo>
                                    <a:pt x="3810" y="2672080"/>
                                  </a:lnTo>
                                  <a:lnTo>
                                    <a:pt x="1270" y="2658110"/>
                                  </a:lnTo>
                                  <a:lnTo>
                                    <a:pt x="0" y="2643505"/>
                                  </a:lnTo>
                                  <a:lnTo>
                                    <a:pt x="0" y="2635250"/>
                                  </a:lnTo>
                                  <a:lnTo>
                                    <a:pt x="0" y="527050"/>
                                  </a:lnTo>
                                  <a:close/>
                                </a:path>
                              </a:pathLst>
                            </a:custGeom>
                            <a:noFill/>
                            <a:ln w="254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759030347" name="Freeform: Shape 759030347"/>
                          <wps:cNvSpPr/>
                          <wps:spPr>
                            <a:xfrm>
                              <a:off x="3998595" y="669290"/>
                              <a:ext cx="351154" cy="175895"/>
                            </a:xfrm>
                            <a:custGeom>
                              <a:avLst/>
                              <a:gdLst/>
                              <a:ahLst/>
                              <a:cxnLst/>
                              <a:rect l="l" t="t" r="r" b="b"/>
                              <a:pathLst>
                                <a:path w="351154" h="175895" extrusionOk="0">
                                  <a:moveTo>
                                    <a:pt x="0" y="175895"/>
                                  </a:moveTo>
                                  <a:lnTo>
                                    <a:pt x="175259" y="175895"/>
                                  </a:lnTo>
                                  <a:lnTo>
                                    <a:pt x="190499" y="175260"/>
                                  </a:lnTo>
                                  <a:lnTo>
                                    <a:pt x="204469" y="173355"/>
                                  </a:lnTo>
                                  <a:lnTo>
                                    <a:pt x="218439" y="170180"/>
                                  </a:lnTo>
                                  <a:lnTo>
                                    <a:pt x="232409" y="166370"/>
                                  </a:lnTo>
                                  <a:lnTo>
                                    <a:pt x="245109" y="161290"/>
                                  </a:lnTo>
                                  <a:lnTo>
                                    <a:pt x="257809" y="154940"/>
                                  </a:lnTo>
                                  <a:lnTo>
                                    <a:pt x="269874" y="147955"/>
                                  </a:lnTo>
                                  <a:lnTo>
                                    <a:pt x="281304" y="140335"/>
                                  </a:lnTo>
                                  <a:lnTo>
                                    <a:pt x="292099" y="131445"/>
                                  </a:lnTo>
                                  <a:lnTo>
                                    <a:pt x="301624" y="121920"/>
                                  </a:lnTo>
                                  <a:lnTo>
                                    <a:pt x="311149" y="111760"/>
                                  </a:lnTo>
                                  <a:lnTo>
                                    <a:pt x="319404" y="100965"/>
                                  </a:lnTo>
                                  <a:lnTo>
                                    <a:pt x="327024" y="88900"/>
                                  </a:lnTo>
                                  <a:lnTo>
                                    <a:pt x="333374" y="76835"/>
                                  </a:lnTo>
                                  <a:lnTo>
                                    <a:pt x="339089" y="64135"/>
                                  </a:lnTo>
                                  <a:lnTo>
                                    <a:pt x="343534" y="50800"/>
                                  </a:lnTo>
                                  <a:lnTo>
                                    <a:pt x="347344" y="36830"/>
                                  </a:lnTo>
                                  <a:lnTo>
                                    <a:pt x="349884" y="22859"/>
                                  </a:lnTo>
                                  <a:lnTo>
                                    <a:pt x="351154" y="8255"/>
                                  </a:lnTo>
                                  <a:lnTo>
                                    <a:pt x="351154" y="0"/>
                                  </a:lnTo>
                                </a:path>
                              </a:pathLst>
                            </a:custGeom>
                            <a:noFill/>
                            <a:ln w="254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7838787" name="Freeform: Shape 197838787"/>
                          <wps:cNvSpPr/>
                          <wps:spPr>
                            <a:xfrm>
                              <a:off x="3998595" y="669290"/>
                              <a:ext cx="175895" cy="175895"/>
                            </a:xfrm>
                            <a:custGeom>
                              <a:avLst/>
                              <a:gdLst/>
                              <a:ahLst/>
                              <a:cxnLst/>
                              <a:rect l="l" t="t" r="r" b="b"/>
                              <a:pathLst>
                                <a:path w="175895" h="175895" extrusionOk="0">
                                  <a:moveTo>
                                    <a:pt x="175260" y="175895"/>
                                  </a:moveTo>
                                  <a:lnTo>
                                    <a:pt x="175260" y="0"/>
                                  </a:lnTo>
                                  <a:lnTo>
                                    <a:pt x="174625" y="14605"/>
                                  </a:lnTo>
                                  <a:lnTo>
                                    <a:pt x="170815" y="28575"/>
                                  </a:lnTo>
                                  <a:lnTo>
                                    <a:pt x="165100" y="41275"/>
                                  </a:lnTo>
                                  <a:lnTo>
                                    <a:pt x="158115" y="52705"/>
                                  </a:lnTo>
                                  <a:lnTo>
                                    <a:pt x="148590" y="63500"/>
                                  </a:lnTo>
                                  <a:lnTo>
                                    <a:pt x="137795" y="71755"/>
                                  </a:lnTo>
                                  <a:lnTo>
                                    <a:pt x="126365" y="78740"/>
                                  </a:lnTo>
                                  <a:lnTo>
                                    <a:pt x="113030" y="84455"/>
                                  </a:lnTo>
                                  <a:lnTo>
                                    <a:pt x="99060" y="86995"/>
                                  </a:lnTo>
                                  <a:lnTo>
                                    <a:pt x="87630" y="87630"/>
                                  </a:lnTo>
                                  <a:lnTo>
                                    <a:pt x="73025" y="86995"/>
                                  </a:lnTo>
                                  <a:lnTo>
                                    <a:pt x="59055" y="83185"/>
                                  </a:lnTo>
                                  <a:lnTo>
                                    <a:pt x="46355" y="77470"/>
                                  </a:lnTo>
                                  <a:lnTo>
                                    <a:pt x="34925" y="70485"/>
                                  </a:lnTo>
                                  <a:lnTo>
                                    <a:pt x="24765" y="60960"/>
                                  </a:lnTo>
                                  <a:lnTo>
                                    <a:pt x="15875" y="50165"/>
                                  </a:lnTo>
                                  <a:lnTo>
                                    <a:pt x="8890" y="38735"/>
                                  </a:lnTo>
                                  <a:lnTo>
                                    <a:pt x="3810" y="25400"/>
                                  </a:lnTo>
                                  <a:lnTo>
                                    <a:pt x="635" y="11429"/>
                                  </a:lnTo>
                                  <a:lnTo>
                                    <a:pt x="0" y="0"/>
                                  </a:lnTo>
                                </a:path>
                              </a:pathLst>
                            </a:custGeom>
                            <a:noFill/>
                            <a:ln w="254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254933484" name="Freeform: Shape 1254933484"/>
                          <wps:cNvSpPr/>
                          <wps:spPr>
                            <a:xfrm>
                              <a:off x="12700" y="932815"/>
                              <a:ext cx="351154" cy="263525"/>
                            </a:xfrm>
                            <a:custGeom>
                              <a:avLst/>
                              <a:gdLst/>
                              <a:ahLst/>
                              <a:cxnLst/>
                              <a:rect l="l" t="t" r="r" b="b"/>
                              <a:pathLst>
                                <a:path w="351154" h="263525" extrusionOk="0">
                                  <a:moveTo>
                                    <a:pt x="175894" y="263525"/>
                                  </a:moveTo>
                                  <a:lnTo>
                                    <a:pt x="175894" y="87630"/>
                                  </a:lnTo>
                                  <a:lnTo>
                                    <a:pt x="176529" y="73025"/>
                                  </a:lnTo>
                                  <a:lnTo>
                                    <a:pt x="180339" y="59690"/>
                                  </a:lnTo>
                                  <a:lnTo>
                                    <a:pt x="186054" y="46355"/>
                                  </a:lnTo>
                                  <a:lnTo>
                                    <a:pt x="193039" y="34925"/>
                                  </a:lnTo>
                                  <a:lnTo>
                                    <a:pt x="202564" y="24765"/>
                                  </a:lnTo>
                                  <a:lnTo>
                                    <a:pt x="213359" y="15875"/>
                                  </a:lnTo>
                                  <a:lnTo>
                                    <a:pt x="224789" y="8890"/>
                                  </a:lnTo>
                                  <a:lnTo>
                                    <a:pt x="238124" y="3810"/>
                                  </a:lnTo>
                                  <a:lnTo>
                                    <a:pt x="252094" y="635"/>
                                  </a:lnTo>
                                  <a:lnTo>
                                    <a:pt x="263524" y="0"/>
                                  </a:lnTo>
                                  <a:lnTo>
                                    <a:pt x="278129" y="1270"/>
                                  </a:lnTo>
                                  <a:lnTo>
                                    <a:pt x="292099" y="4445"/>
                                  </a:lnTo>
                                  <a:lnTo>
                                    <a:pt x="304799" y="10160"/>
                                  </a:lnTo>
                                  <a:lnTo>
                                    <a:pt x="316229" y="17780"/>
                                  </a:lnTo>
                                  <a:lnTo>
                                    <a:pt x="326389" y="26670"/>
                                  </a:lnTo>
                                  <a:lnTo>
                                    <a:pt x="335279" y="37465"/>
                                  </a:lnTo>
                                  <a:lnTo>
                                    <a:pt x="342264" y="49530"/>
                                  </a:lnTo>
                                  <a:lnTo>
                                    <a:pt x="347344" y="62230"/>
                                  </a:lnTo>
                                  <a:lnTo>
                                    <a:pt x="350519" y="76200"/>
                                  </a:lnTo>
                                  <a:lnTo>
                                    <a:pt x="351154" y="87630"/>
                                  </a:lnTo>
                                  <a:lnTo>
                                    <a:pt x="350519" y="102235"/>
                                  </a:lnTo>
                                  <a:lnTo>
                                    <a:pt x="348614" y="116840"/>
                                  </a:lnTo>
                                  <a:lnTo>
                                    <a:pt x="346074" y="130810"/>
                                  </a:lnTo>
                                  <a:lnTo>
                                    <a:pt x="341629" y="144780"/>
                                  </a:lnTo>
                                  <a:lnTo>
                                    <a:pt x="337184" y="157480"/>
                                  </a:lnTo>
                                  <a:lnTo>
                                    <a:pt x="330834" y="170180"/>
                                  </a:lnTo>
                                  <a:lnTo>
                                    <a:pt x="323849" y="182245"/>
                                  </a:lnTo>
                                  <a:lnTo>
                                    <a:pt x="316229" y="193675"/>
                                  </a:lnTo>
                                  <a:lnTo>
                                    <a:pt x="307339" y="204470"/>
                                  </a:lnTo>
                                  <a:lnTo>
                                    <a:pt x="297814" y="213995"/>
                                  </a:lnTo>
                                  <a:lnTo>
                                    <a:pt x="287654" y="223520"/>
                                  </a:lnTo>
                                  <a:lnTo>
                                    <a:pt x="276224" y="231775"/>
                                  </a:lnTo>
                                  <a:lnTo>
                                    <a:pt x="264794" y="239395"/>
                                  </a:lnTo>
                                  <a:lnTo>
                                    <a:pt x="252729" y="245745"/>
                                  </a:lnTo>
                                  <a:lnTo>
                                    <a:pt x="240029" y="251460"/>
                                  </a:lnTo>
                                  <a:lnTo>
                                    <a:pt x="226694" y="255905"/>
                                  </a:lnTo>
                                  <a:lnTo>
                                    <a:pt x="212724" y="259715"/>
                                  </a:lnTo>
                                  <a:lnTo>
                                    <a:pt x="198754" y="262255"/>
                                  </a:lnTo>
                                  <a:lnTo>
                                    <a:pt x="184149" y="263525"/>
                                  </a:lnTo>
                                  <a:lnTo>
                                    <a:pt x="175894" y="263525"/>
                                  </a:lnTo>
                                  <a:lnTo>
                                    <a:pt x="160654" y="262890"/>
                                  </a:lnTo>
                                  <a:lnTo>
                                    <a:pt x="146684" y="260985"/>
                                  </a:lnTo>
                                  <a:lnTo>
                                    <a:pt x="132714" y="258445"/>
                                  </a:lnTo>
                                  <a:lnTo>
                                    <a:pt x="118744" y="254000"/>
                                  </a:lnTo>
                                  <a:lnTo>
                                    <a:pt x="106044" y="248920"/>
                                  </a:lnTo>
                                  <a:lnTo>
                                    <a:pt x="93344" y="243205"/>
                                  </a:lnTo>
                                  <a:lnTo>
                                    <a:pt x="81279" y="236220"/>
                                  </a:lnTo>
                                  <a:lnTo>
                                    <a:pt x="69849" y="227965"/>
                                  </a:lnTo>
                                  <a:lnTo>
                                    <a:pt x="59054" y="219710"/>
                                  </a:lnTo>
                                  <a:lnTo>
                                    <a:pt x="49529" y="210185"/>
                                  </a:lnTo>
                                  <a:lnTo>
                                    <a:pt x="40004" y="199390"/>
                                  </a:lnTo>
                                  <a:lnTo>
                                    <a:pt x="31749" y="188595"/>
                                  </a:lnTo>
                                  <a:lnTo>
                                    <a:pt x="24129" y="177165"/>
                                  </a:lnTo>
                                  <a:lnTo>
                                    <a:pt x="17779" y="164465"/>
                                  </a:lnTo>
                                  <a:lnTo>
                                    <a:pt x="12064" y="151765"/>
                                  </a:lnTo>
                                  <a:lnTo>
                                    <a:pt x="7619" y="138430"/>
                                  </a:lnTo>
                                  <a:lnTo>
                                    <a:pt x="3809" y="125095"/>
                                  </a:lnTo>
                                  <a:lnTo>
                                    <a:pt x="1269" y="110490"/>
                                  </a:lnTo>
                                  <a:lnTo>
                                    <a:pt x="0" y="95885"/>
                                  </a:lnTo>
                                  <a:lnTo>
                                    <a:pt x="0" y="87630"/>
                                  </a:lnTo>
                                </a:path>
                              </a:pathLst>
                            </a:custGeom>
                            <a:noFill/>
                            <a:ln w="254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21323182" name="Freeform: Shape 2021323182"/>
                          <wps:cNvSpPr/>
                          <wps:spPr>
                            <a:xfrm>
                              <a:off x="363855" y="1020445"/>
                              <a:ext cx="0" cy="1932305"/>
                            </a:xfrm>
                            <a:custGeom>
                              <a:avLst/>
                              <a:gdLst/>
                              <a:ahLst/>
                              <a:cxnLst/>
                              <a:rect l="l" t="t" r="r" b="b"/>
                              <a:pathLst>
                                <a:path w="1" h="1932305" extrusionOk="0">
                                  <a:moveTo>
                                    <a:pt x="0" y="0"/>
                                  </a:moveTo>
                                  <a:lnTo>
                                    <a:pt x="0" y="1932305"/>
                                  </a:lnTo>
                                </a:path>
                              </a:pathLst>
                            </a:custGeom>
                            <a:noFill/>
                            <a:ln w="254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14:sizeRelV relativeFrom="margin">
                  <wp14:pctHeight>0</wp14:pctHeight>
                </wp14:sizeRelV>
              </wp:anchor>
            </w:drawing>
          </mc:Choice>
          <mc:Fallback>
            <w:pict>
              <v:group w14:anchorId="45110C91" id="Group 66" o:spid="_x0000_s1050" style="position:absolute;margin-left:0;margin-top:0;width:352.9pt;height:347.35pt;z-index:-251664384;mso-position-horizontal:center;mso-position-horizontal-relative:margin;mso-position-vertical:center;mso-position-vertical-relative:margin;mso-height-relative:margin" coordorigin="41715,15628" coordsize="44824,44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">
                <v:group id="Group 1709785888" o:spid="_x0000_s1051" style="position:absolute;left:41715;top:15628;width:44825;height:44342" coordsize="44824,4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">
                  <v:rect id="Rectangle 1334671652" o:spid="_x0000_s1052" style="position:absolute;width:44824;height:443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" filled="f" stroked="f">
                    <v:textbox inset="2.53958mm,2.53958mm,2.53958mm,2.53958mm">
                      <w:txbxContent>
                        <w:p w14:paraId="1EAFCFAC" w14:textId="77777777" w:rsidR="00A817A8" w:rsidRDefault="00A817A8">
                          <w:pPr>
                            <w:textDirection w:val="btLr"/>
                          </w:pPr>
                        </w:p>
                      </w:txbxContent>
                    </v:textbox>
                  </v:rect>
                  <v:shape id="Freeform: Shape 343534661" o:spid="_x0000_s1053" style="position:absolute;left:127;top:6692;width:43370;height:26347;visibility:visible;mso-wrap-style:square;v-text-anchor:middle" coordsize="4337050,2634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" path="m4337050,2108200l4337050,r-635,14604l4334510,29209r-2540,13971l4327525,56515r-5080,13335l4316730,82550r-6985,12065l4301490,105410r-8255,10795l4283710,126365r-10795,8890l4262120,144145r-11430,6985l4237990,158115r-12700,5715l4211955,168275r-13335,3175l4184015,173990r-14605,1270l4161155,175895,4161155,r-635,14604l4156710,28575r-5715,12700l4144010,52705r-9525,10795l4123690,71755r-11430,6985l4098925,84455r-13970,2540l4073525,87630r-14605,-635l4044950,83185r-12700,-5715l4020820,70485r-10160,-9525l4001770,50165r-6985,-11430l3989705,25400r-3175,-13970l3985895,r,175895l175895,175895r-15240,635l118745,184785,81280,203200,49530,229234,24130,262255,7620,300355,,342900r,8255l,2459355r5080,43180l20320,2541905r23495,33655l74930,2602865r36830,19685l153035,2633345r22860,1270l175895,351155r635,-11430l179070,325755r5715,-12700l191770,300990r8255,-10795l210820,281305r11430,-7620l234950,267970r13970,-3175l263525,263525r11430,635l288925,267335r12700,5080l313690,279400r10795,8890l333375,298450r7620,11430l346710,323215r3175,13335l351155,351155r,8255l351155,2467610r,-8255l351155,2283460r3810000,l4176395,2282825r13970,-1905l4204335,2278380r13970,-3810l4231005,2269490r12700,-6350l4255770,2256155r11430,-7620l4277995,2239645r9525,-9525l4297045,2219960r8255,-11430l4312920,2197100r6350,-12065l4324985,2172335r4445,-13335l4333240,2145030r2540,-13970l4337050,2116455r,-8255xe" stroked="f">
                    <v:path arrowok="t" o:extrusionok="f"/>
                  </v:shape>
                  <v:shape id="Freeform: Shape 1238281095" o:spid="_x0000_s1054" style="position:absolute;left:1885;top:10287;width:1753;height:22752;visibility:visible;mso-wrap-style:square;v-text-anchor:middle" coordsize="175260,2275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" path="m175260,2108200l175260,r-1270,14605l171450,29210r-3810,13335l163195,55880r-5715,12700l151130,81280r-7620,11430l135255,103505r-8890,10795l116204,123825r-10794,8255l93980,140335r-12065,6985l69215,153035r-12700,5080l42545,162560r-13970,2540l14605,167005,,167640,,2275205r14605,-635l28575,2273300r14605,-3175l56515,2266315r13335,-5080l81915,2254885r12065,-6985l105410,2240280r10794,-8890l126365,2221865r8890,-10160l143510,2200910r7620,-12065l157480,2176780r5715,-12700l167640,2150745r3810,-13970l173990,2122805r1270,-14605xe" stroked="f">
                    <v:path arrowok="t" o:extrusionok="f"/>
                  </v:shape>
                  <v:shape id="Freeform: Shape 2033997986" o:spid="_x0000_s1055" style="position:absolute;left:39985;top:4933;width:3512;height:3512;visibility:visible;mso-wrap-style:square;v-text-anchor:middle" coordsize="351154,351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" path="m1269,153035l,167640r,8255l1269,190500r3175,13970l10159,217170r7620,11430l26669,239395r10795,8255l48894,255270r13335,5080l76199,262890r11430,635l102234,262890r13970,-3810l128904,253365r11430,-6986l150494,236855r8890,-10796l166369,214630r5080,-13335l174624,187325r635,-11430l175259,351790r15240,-635l204469,349250r13970,-3175l232409,342265r12700,-5080l257809,330835r12065,-6985l281304,316230r10795,-8890l301624,297815r9525,-10160l319404,276860r7620,-12065l333374,252730r5715,-12700l343534,226695r3810,-13970l349884,198754r1270,-14604l351154,175895r-635,-14605l348614,146685r-2540,-13970l341629,119380r-5080,-13335l330834,93344,323849,81280,315594,70485,307339,59690,297814,49530,287019,40640,276224,31750,264794,24765,252094,17780,239394,12065,226059,7620,212724,4445,198119,1905,183514,635,175259,,160654,635,146684,2540,132079,5715,118744,9525r-13335,5080l93344,20955,81279,27940,69849,35560,59054,44450,48894,53975,40004,64135,31749,74930,24129,86995,17779,99060r-5715,12700l7619,125095,3809,139065,1269,153035xe" fillcolor="#cdcdcd" stroked="f">
                    <v:path arrowok="t" o:extrusionok="f"/>
                  </v:shape>
                  <v:shape id="Freeform: Shape 355589486" o:spid="_x0000_s1056" style="position:absolute;left:1885;top:9328;width:1759;height:2635;visibility:visible;mso-wrap-style:square;v-text-anchor:middle" coordsize="175895,263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" path="m15875,37465l8890,49530,3175,62230,635,76200,,87630,,263525r14605,-635l28575,260985r13970,-2540l56515,254000r12700,-5080l81915,243205r12065,-6985l105410,227965r10794,-8255l126365,210185r8890,-10795l143510,188595r7620,-11430l157480,164465r5715,-12700l167640,138430r3810,-13335l173990,110490r1270,-14605l175260,87630,173990,73025,170815,59690,165100,46355,157480,34925,148590,24765,137795,15875,125730,8890,113030,3810,99060,635,87630,,73025,1270,59055,4445,46355,10160,34925,17780,24130,26670,15875,37465xe" fillcolor="#cdcdcd" stroked="f">
                    <v:path arrowok="t" o:extrusionok="f"/>
                  </v:shape>
                  <v:shape id="Freeform: Shape 808024799" o:spid="_x0000_s1057" style="position:absolute;left:127;top:4933;width:43370;height:28106;visibility:visible;mso-wrap-style:square;v-text-anchor:middle" coordsize="4337050,281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" path="m,527050l5080,483870,20320,445135,43815,410845,74930,383539r36830,-19684l153035,353060r22860,-1270l3985895,351790r,-175895l3990975,132715r15240,-39370l4029710,59690r31115,-27940l4097020,12065,4138295,1905,4161155,r15240,635l4218305,9525r37465,18415l4287520,53975r25400,33020l4329430,125095r7620,42545l4337050,175895r,2108200l4331970,2327275r-15240,38735l4293235,2400300r-31115,27305l4225290,2447290r-41275,10795l4161155,2459355r-3810000,l351155,2635250r-635,14605l348615,2664460r-2540,13970l341630,2691765r-4445,13335l330835,2717800r-6985,11430l316230,2740660r-8890,10795l297815,2761615r-10160,8890l276225,2778760r-11430,7620l252730,2793365r-12700,5080l226695,2803525r-13970,3175l198755,2809240r-14605,1270l175895,2810510r-15240,-635l146685,2808605r-13970,-3175l118745,2801620r-12700,-5080l93345,2790190r-12065,-6985l69850,2775585r-10795,-8890l49530,2757170r-9525,-10160l31750,2736215r-7620,-12065l17780,2712085r-5715,-12700l7620,2686050,3810,2672080,1270,2658110,,2643505r,-8255l,527050xe" filled="f" strokeweight="2pt">
                    <v:stroke startarrowwidth="narrow" startarrowlength="short" endarrowwidth="narrow" endarrowlength="short"/>
                    <v:path arrowok="t" o:extrusionok="f"/>
                  </v:shape>
                  <v:shape id="Freeform: Shape 759030347" o:spid="_x0000_s1058" style="position:absolute;left:39985;top:6692;width:3512;height:1759;visibility:visible;mso-wrap-style:square;v-text-anchor:middle" coordsize="351154,175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" path="m,175895r175259,l190499,175260r13970,-1905l218439,170180r13970,-3810l245109,161290r12700,-6350l269874,147955r11430,-7620l292099,131445r9525,-9525l311149,111760r8255,-10795l327024,88900r6350,-12065l339089,64135r4445,-13335l347344,36830r2540,-13971l351154,8255r,-8255e" filled="f" strokeweight="2pt">
                    <v:stroke startarrowwidth="narrow" startarrowlength="short" endarrowwidth="narrow" endarrowlength="short"/>
                    <v:path arrowok="t" o:extrusionok="f"/>
                  </v:shape>
                  <v:shape id="Freeform: Shape 197838787" o:spid="_x0000_s1059" style="position:absolute;left:39985;top:6692;width:1759;height:1759;visibility:visible;mso-wrap-style:square;v-text-anchor:middle" coordsize="175895,175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" path="m175260,175895l175260,r-635,14605l170815,28575r-5715,12700l158115,52705r-9525,10795l137795,71755r-11430,6985l113030,84455,99060,86995r-11430,635l73025,86995,59055,83185,46355,77470,34925,70485,24765,60960,15875,50165,8890,38735,3810,25400,635,11429,,e" filled="f" strokeweight="2pt">
                    <v:stroke startarrowwidth="narrow" startarrowlength="short" endarrowwidth="narrow" endarrowlength="short"/>
                    <v:path arrowok="t" o:extrusionok="f"/>
                  </v:shape>
                  <v:shape id="Freeform: Shape 1254933484" o:spid="_x0000_s1060" style="position:absolute;left:127;top:9328;width:3511;height:2635;visibility:visible;mso-wrap-style:square;v-text-anchor:middle" coordsize="351154,263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" path="m175894,263525r,-175895l176529,73025r3810,-13335l186054,46355r6985,-11430l202564,24765r10795,-8890l224789,8890,238124,3810,252094,635,263524,r14605,1270l292099,4445r12700,5715l316229,17780r10160,8890l335279,37465r6985,12065l347344,62230r3175,13970l351154,87630r-635,14605l348614,116840r-2540,13970l341629,144780r-4445,12700l330834,170180r-6985,12065l316229,193675r-8890,10795l297814,213995r-10160,9525l276224,231775r-11430,7620l252729,245745r-12700,5715l226694,255905r-13970,3810l198754,262255r-14605,1270l175894,263525r-15240,-635l146684,260985r-13970,-2540l118744,254000r-12700,-5080l93344,243205,81279,236220,69849,227965,59054,219710r-9525,-9525l40004,199390,31749,188595,24129,177165,17779,164465,12064,151765,7619,138430,3809,125095,1269,110490,,95885,,87630e" filled="f" strokeweight="2pt">
                    <v:stroke startarrowwidth="narrow" startarrowlength="short" endarrowwidth="narrow" endarrowlength="short"/>
                    <v:path arrowok="t" o:extrusionok="f"/>
                  </v:shape>
                  <v:shape id="Freeform: Shape 2021323182" o:spid="_x0000_s1061" style="position:absolute;left:3638;top:10204;width:0;height:19323;visibility:visible;mso-wrap-style:square;v-text-anchor:middle" coordsize="1,1932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" path="m,l,1932305e" filled="f" strokeweight="2pt">
                    <v:stroke startarrowwidth="narrow" startarrowlength="short" endarrowwidth="narrow" endarrowlength="short"/>
                    <v:path arrowok="t" o:extrusionok="f"/>
                  </v:shape>
                </v:group>
                <w10:wrap anchorx="margin" anchory="margin"/>
              </v:group>
            </w:pict>
          </mc:Fallback>
        </mc:AlternateContent>
      </w:r>
    </w:p>
    <w:p w14:paraId="29165EC7" w14:textId="5B484811" w:rsidR="00A817A8" w:rsidRDefault="00A817A8">
      <w:pPr>
        <w:spacing w:line="200" w:lineRule="auto"/>
      </w:pPr>
    </w:p>
    <w:p w14:paraId="5A3EC013" w14:textId="77777777" w:rsidR="00A817A8" w:rsidRDefault="00A817A8">
      <w:pPr>
        <w:spacing w:line="200" w:lineRule="auto"/>
      </w:pPr>
    </w:p>
    <w:p w14:paraId="345B7331" w14:textId="77777777" w:rsidR="00A817A8" w:rsidRDefault="00A817A8">
      <w:pPr>
        <w:spacing w:line="200" w:lineRule="auto"/>
      </w:pPr>
    </w:p>
    <w:p w14:paraId="335EF3EC" w14:textId="514456A7" w:rsidR="00A817A8" w:rsidRDefault="00A817A8">
      <w:pPr>
        <w:spacing w:line="200" w:lineRule="auto"/>
      </w:pPr>
    </w:p>
    <w:p w14:paraId="5CC06565" w14:textId="17B6F2EF" w:rsidR="00A817A8" w:rsidRDefault="00A817A8">
      <w:pPr>
        <w:spacing w:line="200" w:lineRule="auto"/>
      </w:pPr>
    </w:p>
    <w:p w14:paraId="73A964D7" w14:textId="3282B721" w:rsidR="00A817A8" w:rsidRDefault="00A817A8">
      <w:pPr>
        <w:spacing w:line="200" w:lineRule="auto"/>
      </w:pPr>
    </w:p>
    <w:p w14:paraId="448E7C0C" w14:textId="77777777" w:rsidR="00A817A8" w:rsidRDefault="00A817A8">
      <w:pPr>
        <w:spacing w:line="200" w:lineRule="auto"/>
      </w:pPr>
    </w:p>
    <w:p w14:paraId="2939C096" w14:textId="77777777" w:rsidR="00A817A8" w:rsidRDefault="00A817A8">
      <w:pPr>
        <w:spacing w:line="200" w:lineRule="auto"/>
      </w:pPr>
    </w:p>
    <w:p w14:paraId="279E075F" w14:textId="5553726D" w:rsidR="00A817A8" w:rsidRDefault="00A817A8">
      <w:pPr>
        <w:spacing w:line="200" w:lineRule="auto"/>
      </w:pPr>
    </w:p>
    <w:p w14:paraId="748D88EC" w14:textId="48CFE49F" w:rsidR="00A817A8" w:rsidRDefault="00A817A8">
      <w:pPr>
        <w:spacing w:line="200" w:lineRule="auto"/>
      </w:pPr>
    </w:p>
    <w:p w14:paraId="74CAB586" w14:textId="77777777" w:rsidR="00A817A8" w:rsidRDefault="00A817A8">
      <w:pPr>
        <w:spacing w:line="200" w:lineRule="auto"/>
      </w:pPr>
    </w:p>
    <w:p w14:paraId="1FA2D62F" w14:textId="3B56077B" w:rsidR="00A817A8" w:rsidRDefault="00A817A8">
      <w:pPr>
        <w:spacing w:line="200" w:lineRule="auto"/>
      </w:pPr>
    </w:p>
    <w:p w14:paraId="44FF9055" w14:textId="77777777" w:rsidR="00A817A8" w:rsidRDefault="00A817A8">
      <w:pPr>
        <w:spacing w:line="200" w:lineRule="auto"/>
      </w:pPr>
    </w:p>
    <w:p w14:paraId="1B50DCC1" w14:textId="77777777" w:rsidR="00A817A8" w:rsidRDefault="00A817A8">
      <w:pPr>
        <w:spacing w:line="200" w:lineRule="auto"/>
      </w:pPr>
    </w:p>
    <w:p w14:paraId="21E2365A" w14:textId="412825C7" w:rsidR="00A817A8" w:rsidRDefault="00000000">
      <w:pPr>
        <w:spacing w:before="9"/>
        <w:ind w:left="3563" w:right="3547"/>
        <w:jc w:val="center"/>
        <w:rPr>
          <w:sz w:val="40"/>
          <w:szCs w:val="40"/>
        </w:rPr>
      </w:pPr>
      <w:r>
        <w:rPr>
          <w:b/>
          <w:sz w:val="40"/>
          <w:szCs w:val="40"/>
        </w:rPr>
        <w:t>Chapter-4</w:t>
      </w:r>
    </w:p>
    <w:p w14:paraId="7E4BD669" w14:textId="77777777" w:rsidR="00A817A8" w:rsidRDefault="00000000">
      <w:pPr>
        <w:spacing w:before="5"/>
        <w:ind w:left="1921" w:right="1910"/>
        <w:jc w:val="center"/>
        <w:rPr>
          <w:sz w:val="40"/>
          <w:szCs w:val="40"/>
        </w:rPr>
        <w:sectPr w:rsidR="00A817A8">
          <w:pgSz w:w="11920" w:h="16840"/>
          <w:pgMar w:top="740" w:right="1260" w:bottom="280" w:left="1680" w:header="547" w:footer="619" w:gutter="0"/>
          <w:cols w:space="720"/>
        </w:sectPr>
      </w:pPr>
      <w:r>
        <w:rPr>
          <w:b/>
          <w:sz w:val="40"/>
          <w:szCs w:val="40"/>
        </w:rPr>
        <w:t>SYSTEM REQUIREMENTS</w:t>
      </w:r>
    </w:p>
    <w:p w14:paraId="3E6D716E" w14:textId="77777777" w:rsidR="00A817A8" w:rsidRDefault="00A817A8">
      <w:pPr>
        <w:spacing w:line="200" w:lineRule="auto"/>
      </w:pPr>
    </w:p>
    <w:p w14:paraId="07A56966" w14:textId="77777777" w:rsidR="00A817A8" w:rsidRDefault="00A817A8">
      <w:pPr>
        <w:spacing w:line="200" w:lineRule="auto"/>
      </w:pPr>
    </w:p>
    <w:p w14:paraId="6FC918C3" w14:textId="77777777" w:rsidR="00A817A8" w:rsidRDefault="00A817A8">
      <w:pPr>
        <w:spacing w:before="6" w:line="260" w:lineRule="auto"/>
        <w:rPr>
          <w:sz w:val="26"/>
          <w:szCs w:val="26"/>
        </w:rPr>
      </w:pPr>
    </w:p>
    <w:p w14:paraId="10C7DF36" w14:textId="77777777" w:rsidR="00A817A8" w:rsidRDefault="00000000" w:rsidP="00A66B71">
      <w:pPr>
        <w:spacing w:before="24"/>
        <w:jc w:val="center"/>
        <w:rPr>
          <w:sz w:val="28"/>
          <w:szCs w:val="28"/>
        </w:rPr>
      </w:pPr>
      <w:r>
        <w:rPr>
          <w:b/>
          <w:sz w:val="28"/>
          <w:szCs w:val="28"/>
        </w:rPr>
        <w:t>Chapter-4</w:t>
      </w:r>
    </w:p>
    <w:p w14:paraId="5ECAE385" w14:textId="77777777" w:rsidR="00A817A8" w:rsidRDefault="00000000" w:rsidP="00A66B71">
      <w:pPr>
        <w:jc w:val="center"/>
        <w:rPr>
          <w:sz w:val="28"/>
          <w:szCs w:val="28"/>
        </w:rPr>
      </w:pPr>
      <w:r>
        <w:rPr>
          <w:b/>
          <w:sz w:val="28"/>
          <w:szCs w:val="28"/>
        </w:rPr>
        <w:t>SYSTEM REQUIREMENTS</w:t>
      </w:r>
    </w:p>
    <w:p w14:paraId="28875B68" w14:textId="77777777" w:rsidR="00A817A8" w:rsidRDefault="00A817A8">
      <w:pPr>
        <w:spacing w:before="7" w:line="100" w:lineRule="auto"/>
        <w:rPr>
          <w:sz w:val="10"/>
          <w:szCs w:val="10"/>
        </w:rPr>
      </w:pPr>
    </w:p>
    <w:p w14:paraId="6BCA6272" w14:textId="77777777" w:rsidR="00A817A8" w:rsidRDefault="00A817A8">
      <w:pPr>
        <w:spacing w:line="200" w:lineRule="auto"/>
      </w:pPr>
    </w:p>
    <w:p w14:paraId="4E2F9C0F" w14:textId="77777777" w:rsidR="00A817A8" w:rsidRDefault="00A817A8">
      <w:pPr>
        <w:spacing w:line="200" w:lineRule="auto"/>
      </w:pPr>
    </w:p>
    <w:p w14:paraId="1382D3FA" w14:textId="77777777" w:rsidR="00A817A8" w:rsidRDefault="00000000">
      <w:pPr>
        <w:ind w:left="480"/>
        <w:rPr>
          <w:sz w:val="24"/>
          <w:szCs w:val="24"/>
        </w:rPr>
      </w:pPr>
      <w:r>
        <w:rPr>
          <w:b/>
          <w:sz w:val="24"/>
          <w:szCs w:val="24"/>
        </w:rPr>
        <w:t>4.1 Hardware Requirements-</w:t>
      </w:r>
    </w:p>
    <w:p w14:paraId="1D0AE036" w14:textId="77777777" w:rsidR="00A817A8" w:rsidRDefault="00A817A8">
      <w:pPr>
        <w:spacing w:line="200" w:lineRule="auto"/>
      </w:pPr>
    </w:p>
    <w:p w14:paraId="4548288C" w14:textId="77777777" w:rsidR="00A817A8" w:rsidRDefault="00A817A8">
      <w:pPr>
        <w:spacing w:before="6" w:line="260" w:lineRule="auto"/>
        <w:rPr>
          <w:sz w:val="26"/>
          <w:szCs w:val="26"/>
        </w:rPr>
      </w:pPr>
    </w:p>
    <w:p w14:paraId="7C484DC9" w14:textId="77777777" w:rsidR="00A817A8" w:rsidRDefault="00000000">
      <w:pPr>
        <w:spacing w:line="260" w:lineRule="auto"/>
        <w:ind w:left="2704" w:right="2403"/>
        <w:jc w:val="center"/>
        <w:rPr>
          <w:sz w:val="24"/>
          <w:szCs w:val="24"/>
        </w:rPr>
      </w:pPr>
      <w:r>
        <w:rPr>
          <w:sz w:val="24"/>
          <w:szCs w:val="24"/>
        </w:rPr>
        <w:t>Table No. 4.1: Hardware Requirements</w:t>
      </w:r>
    </w:p>
    <w:p w14:paraId="7CDD0A6F" w14:textId="026FD2B7" w:rsidR="00A817A8" w:rsidRDefault="00B1221A">
      <w:pPr>
        <w:spacing w:line="200" w:lineRule="auto"/>
      </w:pPr>
      <w:r>
        <w:rPr>
          <w:noProof/>
        </w:rPr>
        <mc:AlternateContent>
          <mc:Choice Requires="wpg">
            <w:drawing>
              <wp:anchor distT="0" distB="0" distL="114300" distR="114300" simplePos="0" relativeHeight="251653120" behindDoc="1" locked="0" layoutInCell="1" hidden="0" allowOverlap="1" wp14:anchorId="5ABEE274" wp14:editId="3D2098D0">
                <wp:simplePos x="0" y="0"/>
                <wp:positionH relativeFrom="column">
                  <wp:posOffset>389417</wp:posOffset>
                </wp:positionH>
                <wp:positionV relativeFrom="paragraph">
                  <wp:posOffset>90805</wp:posOffset>
                </wp:positionV>
                <wp:extent cx="5568677" cy="4476307"/>
                <wp:effectExtent l="0" t="0" r="13335" b="0"/>
                <wp:wrapNone/>
                <wp:docPr id="84" name="Group 84"/>
                <wp:cNvGraphicFramePr/>
                <a:graphic xmlns:a="http://schemas.openxmlformats.org/drawingml/2006/main">
                  <a:graphicData uri="http://schemas.microsoft.com/office/word/2010/wordprocessingGroup">
                    <wpg:wgp>
                      <wpg:cNvGrpSpPr/>
                      <wpg:grpSpPr>
                        <a:xfrm>
                          <a:off x="0" y="0"/>
                          <a:ext cx="5568677" cy="4476307"/>
                          <a:chOff x="3919791" y="1906433"/>
                          <a:chExt cx="4986000" cy="3841207"/>
                        </a:xfrm>
                      </wpg:grpSpPr>
                      <wpg:grpSp>
                        <wpg:cNvPr id="582910322" name="Group 582910322"/>
                        <wpg:cNvGrpSpPr/>
                        <wpg:grpSpPr>
                          <a:xfrm>
                            <a:off x="3919791" y="1906433"/>
                            <a:ext cx="4986000" cy="3841207"/>
                            <a:chOff x="0" y="0"/>
                            <a:chExt cx="4986000" cy="3841207"/>
                          </a:xfrm>
                        </wpg:grpSpPr>
                        <wps:wsp>
                          <wps:cNvPr id="1596096472" name="Rectangle 1596096472"/>
                          <wps:cNvSpPr/>
                          <wps:spPr>
                            <a:xfrm>
                              <a:off x="0" y="0"/>
                              <a:ext cx="4986000" cy="3841207"/>
                            </a:xfrm>
                            <a:prstGeom prst="rect">
                              <a:avLst/>
                            </a:prstGeom>
                            <a:noFill/>
                            <a:ln>
                              <a:noFill/>
                            </a:ln>
                          </wps:spPr>
                          <wps:txbx>
                            <w:txbxContent>
                              <w:p w14:paraId="049C186C" w14:textId="77777777" w:rsidR="00A817A8" w:rsidRDefault="00A817A8">
                                <w:pPr>
                                  <w:textDirection w:val="btLr"/>
                                </w:pPr>
                              </w:p>
                            </w:txbxContent>
                          </wps:txbx>
                          <wps:bodyPr spcFirstLastPara="1" wrap="square" lIns="91425" tIns="91425" rIns="91425" bIns="91425" anchor="ctr" anchorCtr="0">
                            <a:noAutofit/>
                          </wps:bodyPr>
                        </wps:wsp>
                        <wps:wsp>
                          <wps:cNvPr id="1988882638" name="Freeform: Shape 1988882638"/>
                          <wps:cNvSpPr/>
                          <wps:spPr>
                            <a:xfrm>
                              <a:off x="6985" y="893444"/>
                              <a:ext cx="693420" cy="0"/>
                            </a:xfrm>
                            <a:custGeom>
                              <a:avLst/>
                              <a:gdLst/>
                              <a:ahLst/>
                              <a:cxnLst/>
                              <a:rect l="l" t="t" r="r" b="b"/>
                              <a:pathLst>
                                <a:path w="693420" h="1" extrusionOk="0">
                                  <a:moveTo>
                                    <a:pt x="0" y="0"/>
                                  </a:moveTo>
                                  <a:lnTo>
                                    <a:pt x="693420"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47982222" name="Freeform: Shape 1947982222"/>
                          <wps:cNvSpPr/>
                          <wps:spPr>
                            <a:xfrm>
                              <a:off x="706120" y="893444"/>
                              <a:ext cx="1614170" cy="0"/>
                            </a:xfrm>
                            <a:custGeom>
                              <a:avLst/>
                              <a:gdLst/>
                              <a:ahLst/>
                              <a:cxnLst/>
                              <a:rect l="l" t="t" r="r" b="b"/>
                              <a:pathLst>
                                <a:path w="1614170" h="1" extrusionOk="0">
                                  <a:moveTo>
                                    <a:pt x="0" y="0"/>
                                  </a:moveTo>
                                  <a:lnTo>
                                    <a:pt x="1614170"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716245862" name="Freeform: Shape 716245862"/>
                          <wps:cNvSpPr/>
                          <wps:spPr>
                            <a:xfrm>
                              <a:off x="2326640" y="893444"/>
                              <a:ext cx="2652395" cy="0"/>
                            </a:xfrm>
                            <a:custGeom>
                              <a:avLst/>
                              <a:gdLst/>
                              <a:ahLst/>
                              <a:cxnLst/>
                              <a:rect l="l" t="t" r="r" b="b"/>
                              <a:pathLst>
                                <a:path w="2652395" h="1" extrusionOk="0">
                                  <a:moveTo>
                                    <a:pt x="0" y="0"/>
                                  </a:moveTo>
                                  <a:lnTo>
                                    <a:pt x="2652395"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45078680" name="Freeform: Shape 945078680"/>
                          <wps:cNvSpPr/>
                          <wps:spPr>
                            <a:xfrm>
                              <a:off x="6985" y="1236979"/>
                              <a:ext cx="693420" cy="0"/>
                            </a:xfrm>
                            <a:custGeom>
                              <a:avLst/>
                              <a:gdLst/>
                              <a:ahLst/>
                              <a:cxnLst/>
                              <a:rect l="l" t="t" r="r" b="b"/>
                              <a:pathLst>
                                <a:path w="693420" h="1" extrusionOk="0">
                                  <a:moveTo>
                                    <a:pt x="0" y="0"/>
                                  </a:moveTo>
                                  <a:lnTo>
                                    <a:pt x="693420"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4395734" name="Freeform: Shape 14395734"/>
                          <wps:cNvSpPr/>
                          <wps:spPr>
                            <a:xfrm>
                              <a:off x="706120" y="1236979"/>
                              <a:ext cx="1614170" cy="0"/>
                            </a:xfrm>
                            <a:custGeom>
                              <a:avLst/>
                              <a:gdLst/>
                              <a:ahLst/>
                              <a:cxnLst/>
                              <a:rect l="l" t="t" r="r" b="b"/>
                              <a:pathLst>
                                <a:path w="1614170" h="1" extrusionOk="0">
                                  <a:moveTo>
                                    <a:pt x="0" y="0"/>
                                  </a:moveTo>
                                  <a:lnTo>
                                    <a:pt x="1614170"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94810222" name="Freeform: Shape 1994810222"/>
                          <wps:cNvSpPr/>
                          <wps:spPr>
                            <a:xfrm>
                              <a:off x="2326640" y="1236979"/>
                              <a:ext cx="2652395" cy="0"/>
                            </a:xfrm>
                            <a:custGeom>
                              <a:avLst/>
                              <a:gdLst/>
                              <a:ahLst/>
                              <a:cxnLst/>
                              <a:rect l="l" t="t" r="r" b="b"/>
                              <a:pathLst>
                                <a:path w="2652395" h="1" extrusionOk="0">
                                  <a:moveTo>
                                    <a:pt x="0" y="0"/>
                                  </a:moveTo>
                                  <a:lnTo>
                                    <a:pt x="2652395"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67567180" name="Freeform: Shape 1867567180"/>
                          <wps:cNvSpPr/>
                          <wps:spPr>
                            <a:xfrm>
                              <a:off x="6985" y="1576704"/>
                              <a:ext cx="693420" cy="0"/>
                            </a:xfrm>
                            <a:custGeom>
                              <a:avLst/>
                              <a:gdLst/>
                              <a:ahLst/>
                              <a:cxnLst/>
                              <a:rect l="l" t="t" r="r" b="b"/>
                              <a:pathLst>
                                <a:path w="693420" h="1" extrusionOk="0">
                                  <a:moveTo>
                                    <a:pt x="0" y="0"/>
                                  </a:moveTo>
                                  <a:lnTo>
                                    <a:pt x="693420"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1209900" name="Freeform: Shape 21209900"/>
                          <wps:cNvSpPr/>
                          <wps:spPr>
                            <a:xfrm>
                              <a:off x="706120" y="1576704"/>
                              <a:ext cx="1614170" cy="0"/>
                            </a:xfrm>
                            <a:custGeom>
                              <a:avLst/>
                              <a:gdLst/>
                              <a:ahLst/>
                              <a:cxnLst/>
                              <a:rect l="l" t="t" r="r" b="b"/>
                              <a:pathLst>
                                <a:path w="1614170" h="1" extrusionOk="0">
                                  <a:moveTo>
                                    <a:pt x="0" y="0"/>
                                  </a:moveTo>
                                  <a:lnTo>
                                    <a:pt x="1614170"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708939168" name="Freeform: Shape 708939168"/>
                          <wps:cNvSpPr/>
                          <wps:spPr>
                            <a:xfrm>
                              <a:off x="2326640" y="1576704"/>
                              <a:ext cx="2652395" cy="0"/>
                            </a:xfrm>
                            <a:custGeom>
                              <a:avLst/>
                              <a:gdLst/>
                              <a:ahLst/>
                              <a:cxnLst/>
                              <a:rect l="l" t="t" r="r" b="b"/>
                              <a:pathLst>
                                <a:path w="2652395" h="1" extrusionOk="0">
                                  <a:moveTo>
                                    <a:pt x="0" y="0"/>
                                  </a:moveTo>
                                  <a:lnTo>
                                    <a:pt x="2652395"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07630399" name="Freeform: Shape 1807630399"/>
                          <wps:cNvSpPr/>
                          <wps:spPr>
                            <a:xfrm>
                              <a:off x="6985" y="2384424"/>
                              <a:ext cx="693420" cy="0"/>
                            </a:xfrm>
                            <a:custGeom>
                              <a:avLst/>
                              <a:gdLst/>
                              <a:ahLst/>
                              <a:cxnLst/>
                              <a:rect l="l" t="t" r="r" b="b"/>
                              <a:pathLst>
                                <a:path w="693420" h="1" extrusionOk="0">
                                  <a:moveTo>
                                    <a:pt x="0" y="0"/>
                                  </a:moveTo>
                                  <a:lnTo>
                                    <a:pt x="693420"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12496812" name="Freeform: Shape 1112496812"/>
                          <wps:cNvSpPr/>
                          <wps:spPr>
                            <a:xfrm>
                              <a:off x="706120" y="2384424"/>
                              <a:ext cx="1614170" cy="0"/>
                            </a:xfrm>
                            <a:custGeom>
                              <a:avLst/>
                              <a:gdLst/>
                              <a:ahLst/>
                              <a:cxnLst/>
                              <a:rect l="l" t="t" r="r" b="b"/>
                              <a:pathLst>
                                <a:path w="1614170" h="1" extrusionOk="0">
                                  <a:moveTo>
                                    <a:pt x="0" y="0"/>
                                  </a:moveTo>
                                  <a:lnTo>
                                    <a:pt x="1614170"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29678059" name="Freeform: Shape 129678059"/>
                          <wps:cNvSpPr/>
                          <wps:spPr>
                            <a:xfrm>
                              <a:off x="2326640" y="2384424"/>
                              <a:ext cx="2652395" cy="0"/>
                            </a:xfrm>
                            <a:custGeom>
                              <a:avLst/>
                              <a:gdLst/>
                              <a:ahLst/>
                              <a:cxnLst/>
                              <a:rect l="l" t="t" r="r" b="b"/>
                              <a:pathLst>
                                <a:path w="2652395" h="1" extrusionOk="0">
                                  <a:moveTo>
                                    <a:pt x="0" y="0"/>
                                  </a:moveTo>
                                  <a:lnTo>
                                    <a:pt x="2652395"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74061897" name="Freeform: Shape 574061897"/>
                          <wps:cNvSpPr/>
                          <wps:spPr>
                            <a:xfrm>
                              <a:off x="6985" y="6349"/>
                              <a:ext cx="693420" cy="0"/>
                            </a:xfrm>
                            <a:custGeom>
                              <a:avLst/>
                              <a:gdLst/>
                              <a:ahLst/>
                              <a:cxnLst/>
                              <a:rect l="l" t="t" r="r" b="b"/>
                              <a:pathLst>
                                <a:path w="693420" h="1" extrusionOk="0">
                                  <a:moveTo>
                                    <a:pt x="0" y="0"/>
                                  </a:moveTo>
                                  <a:lnTo>
                                    <a:pt x="693420"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48385484" name="Freeform: Shape 2048385484"/>
                          <wps:cNvSpPr/>
                          <wps:spPr>
                            <a:xfrm>
                              <a:off x="706120" y="6349"/>
                              <a:ext cx="1614170" cy="0"/>
                            </a:xfrm>
                            <a:custGeom>
                              <a:avLst/>
                              <a:gdLst/>
                              <a:ahLst/>
                              <a:cxnLst/>
                              <a:rect l="l" t="t" r="r" b="b"/>
                              <a:pathLst>
                                <a:path w="1614170" h="1" extrusionOk="0">
                                  <a:moveTo>
                                    <a:pt x="0" y="0"/>
                                  </a:moveTo>
                                  <a:lnTo>
                                    <a:pt x="1614170"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28406961" name="Freeform: Shape 328406961"/>
                          <wps:cNvSpPr/>
                          <wps:spPr>
                            <a:xfrm>
                              <a:off x="2326640" y="6349"/>
                              <a:ext cx="2652395" cy="0"/>
                            </a:xfrm>
                            <a:custGeom>
                              <a:avLst/>
                              <a:gdLst/>
                              <a:ahLst/>
                              <a:cxnLst/>
                              <a:rect l="l" t="t" r="r" b="b"/>
                              <a:pathLst>
                                <a:path w="2652395" h="1" extrusionOk="0">
                                  <a:moveTo>
                                    <a:pt x="0" y="0"/>
                                  </a:moveTo>
                                  <a:lnTo>
                                    <a:pt x="2652395"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361754191" name="Freeform: Shape 1361754191"/>
                          <wps:cNvSpPr/>
                          <wps:spPr>
                            <a:xfrm>
                              <a:off x="6985" y="349249"/>
                              <a:ext cx="693420" cy="0"/>
                            </a:xfrm>
                            <a:custGeom>
                              <a:avLst/>
                              <a:gdLst/>
                              <a:ahLst/>
                              <a:cxnLst/>
                              <a:rect l="l" t="t" r="r" b="b"/>
                              <a:pathLst>
                                <a:path w="693420" h="1" extrusionOk="0">
                                  <a:moveTo>
                                    <a:pt x="0" y="0"/>
                                  </a:moveTo>
                                  <a:lnTo>
                                    <a:pt x="693420"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360341787" name="Freeform: Shape 1360341787"/>
                          <wps:cNvSpPr/>
                          <wps:spPr>
                            <a:xfrm>
                              <a:off x="706120" y="349249"/>
                              <a:ext cx="1614170" cy="0"/>
                            </a:xfrm>
                            <a:custGeom>
                              <a:avLst/>
                              <a:gdLst/>
                              <a:ahLst/>
                              <a:cxnLst/>
                              <a:rect l="l" t="t" r="r" b="b"/>
                              <a:pathLst>
                                <a:path w="1614170" h="1" extrusionOk="0">
                                  <a:moveTo>
                                    <a:pt x="0" y="0"/>
                                  </a:moveTo>
                                  <a:lnTo>
                                    <a:pt x="1614170"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567602057" name="Freeform: Shape 1567602057"/>
                          <wps:cNvSpPr/>
                          <wps:spPr>
                            <a:xfrm>
                              <a:off x="2326640" y="349249"/>
                              <a:ext cx="2652395" cy="0"/>
                            </a:xfrm>
                            <a:custGeom>
                              <a:avLst/>
                              <a:gdLst/>
                              <a:ahLst/>
                              <a:cxnLst/>
                              <a:rect l="l" t="t" r="r" b="b"/>
                              <a:pathLst>
                                <a:path w="2652395" h="1" extrusionOk="0">
                                  <a:moveTo>
                                    <a:pt x="0" y="0"/>
                                  </a:moveTo>
                                  <a:lnTo>
                                    <a:pt x="2652395"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388894388" name="Freeform: Shape 1388894388"/>
                          <wps:cNvSpPr/>
                          <wps:spPr>
                            <a:xfrm>
                              <a:off x="3810" y="3174"/>
                              <a:ext cx="0" cy="2728594"/>
                            </a:xfrm>
                            <a:custGeom>
                              <a:avLst/>
                              <a:gdLst/>
                              <a:ahLst/>
                              <a:cxnLst/>
                              <a:rect l="l" t="t" r="r" b="b"/>
                              <a:pathLst>
                                <a:path w="1" h="2728594" extrusionOk="0">
                                  <a:moveTo>
                                    <a:pt x="0" y="0"/>
                                  </a:moveTo>
                                  <a:lnTo>
                                    <a:pt x="0" y="2728594"/>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11174167" name="Freeform: Shape 1611174167"/>
                          <wps:cNvSpPr/>
                          <wps:spPr>
                            <a:xfrm>
                              <a:off x="6985" y="2728594"/>
                              <a:ext cx="693420" cy="0"/>
                            </a:xfrm>
                            <a:custGeom>
                              <a:avLst/>
                              <a:gdLst/>
                              <a:ahLst/>
                              <a:cxnLst/>
                              <a:rect l="l" t="t" r="r" b="b"/>
                              <a:pathLst>
                                <a:path w="693420" h="1" extrusionOk="0">
                                  <a:moveTo>
                                    <a:pt x="0" y="0"/>
                                  </a:moveTo>
                                  <a:lnTo>
                                    <a:pt x="693420"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19545713" name="Freeform: Shape 1619545713"/>
                          <wps:cNvSpPr/>
                          <wps:spPr>
                            <a:xfrm>
                              <a:off x="703580" y="3174"/>
                              <a:ext cx="0" cy="2728594"/>
                            </a:xfrm>
                            <a:custGeom>
                              <a:avLst/>
                              <a:gdLst/>
                              <a:ahLst/>
                              <a:cxnLst/>
                              <a:rect l="l" t="t" r="r" b="b"/>
                              <a:pathLst>
                                <a:path w="1" h="2728594" extrusionOk="0">
                                  <a:moveTo>
                                    <a:pt x="0" y="0"/>
                                  </a:moveTo>
                                  <a:lnTo>
                                    <a:pt x="0" y="2728594"/>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554446493" name="Freeform: Shape 1554446493"/>
                          <wps:cNvSpPr/>
                          <wps:spPr>
                            <a:xfrm>
                              <a:off x="706120" y="2728594"/>
                              <a:ext cx="1614170" cy="0"/>
                            </a:xfrm>
                            <a:custGeom>
                              <a:avLst/>
                              <a:gdLst/>
                              <a:ahLst/>
                              <a:cxnLst/>
                              <a:rect l="l" t="t" r="r" b="b"/>
                              <a:pathLst>
                                <a:path w="1614170" h="1" extrusionOk="0">
                                  <a:moveTo>
                                    <a:pt x="0" y="0"/>
                                  </a:moveTo>
                                  <a:lnTo>
                                    <a:pt x="1614170"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105317700" name="Freeform: Shape 2105317700"/>
                          <wps:cNvSpPr/>
                          <wps:spPr>
                            <a:xfrm>
                              <a:off x="2323465" y="3174"/>
                              <a:ext cx="0" cy="2728594"/>
                            </a:xfrm>
                            <a:custGeom>
                              <a:avLst/>
                              <a:gdLst/>
                              <a:ahLst/>
                              <a:cxnLst/>
                              <a:rect l="l" t="t" r="r" b="b"/>
                              <a:pathLst>
                                <a:path w="1" h="2728594" extrusionOk="0">
                                  <a:moveTo>
                                    <a:pt x="0" y="0"/>
                                  </a:moveTo>
                                  <a:lnTo>
                                    <a:pt x="0" y="2728594"/>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192703" name="Freeform: Shape 3192703"/>
                          <wps:cNvSpPr/>
                          <wps:spPr>
                            <a:xfrm>
                              <a:off x="2326640" y="2728594"/>
                              <a:ext cx="2652395" cy="0"/>
                            </a:xfrm>
                            <a:custGeom>
                              <a:avLst/>
                              <a:gdLst/>
                              <a:ahLst/>
                              <a:cxnLst/>
                              <a:rect l="l" t="t" r="r" b="b"/>
                              <a:pathLst>
                                <a:path w="2652395" h="1" extrusionOk="0">
                                  <a:moveTo>
                                    <a:pt x="0" y="0"/>
                                  </a:moveTo>
                                  <a:lnTo>
                                    <a:pt x="2652395"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693349160" name="Freeform: Shape 693349160"/>
                          <wps:cNvSpPr/>
                          <wps:spPr>
                            <a:xfrm>
                              <a:off x="4982210" y="3174"/>
                              <a:ext cx="0" cy="2728594"/>
                            </a:xfrm>
                            <a:custGeom>
                              <a:avLst/>
                              <a:gdLst/>
                              <a:ahLst/>
                              <a:cxnLst/>
                              <a:rect l="l" t="t" r="r" b="b"/>
                              <a:pathLst>
                                <a:path w="1" h="2728594" extrusionOk="0">
                                  <a:moveTo>
                                    <a:pt x="0" y="0"/>
                                  </a:moveTo>
                                  <a:lnTo>
                                    <a:pt x="0" y="2728594"/>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5ABEE274" id="Group 84" o:spid="_x0000_s1062" style="position:absolute;margin-left:30.65pt;margin-top:7.15pt;width:438.5pt;height:352.45pt;z-index:-251663360;mso-width-relative:margin;mso-height-relative:margin" coordorigin="39197,19064" coordsize="49860,384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">
                <v:group id="Group 582910322" o:spid="_x0000_s1063" style="position:absolute;left:39197;top:19064;width:49860;height:38412" coordsize="49860,38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">
                  <v:rect id="Rectangle 1596096472" o:spid="_x0000_s1064" style="position:absolute;width:49860;height:384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" filled="f" stroked="f">
                    <v:textbox inset="2.53958mm,2.53958mm,2.53958mm,2.53958mm">
                      <w:txbxContent>
                        <w:p w14:paraId="049C186C" w14:textId="77777777" w:rsidR="00A817A8" w:rsidRDefault="00A817A8">
                          <w:pPr>
                            <w:textDirection w:val="btLr"/>
                          </w:pPr>
                        </w:p>
                      </w:txbxContent>
                    </v:textbox>
                  </v:rect>
                  <v:shape id="Freeform: Shape 1988882638" o:spid="_x0000_s1065" style="position:absolute;left:69;top:8934;width:6935;height:0;visibility:visible;mso-wrap-style:square;v-text-anchor:middle" coordsize="6934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" path="m,l693420,e" filled="f">
                    <v:stroke startarrowwidth="narrow" startarrowlength="short" endarrowwidth="narrow" endarrowlength="short"/>
                    <v:path arrowok="t" o:extrusionok="f"/>
                  </v:shape>
                  <v:shape id="Freeform: Shape 1947982222" o:spid="_x0000_s1066" style="position:absolute;left:7061;top:8934;width:16141;height:0;visibility:visible;mso-wrap-style:square;v-text-anchor:middle" coordsize="16141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" path="m,l1614170,e" filled="f">
                    <v:stroke startarrowwidth="narrow" startarrowlength="short" endarrowwidth="narrow" endarrowlength="short"/>
                    <v:path arrowok="t" o:extrusionok="f"/>
                  </v:shape>
                  <v:shape id="Freeform: Shape 716245862" o:spid="_x0000_s1067" style="position:absolute;left:23266;top:8934;width:26524;height:0;visibility:visible;mso-wrap-style:square;v-text-anchor:middle" coordsize="265239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" path="m,l2652395,e" filled="f">
                    <v:stroke startarrowwidth="narrow" startarrowlength="short" endarrowwidth="narrow" endarrowlength="short"/>
                    <v:path arrowok="t" o:extrusionok="f"/>
                  </v:shape>
                  <v:shape id="Freeform: Shape 945078680" o:spid="_x0000_s1068" style="position:absolute;left:69;top:12369;width:6935;height:0;visibility:visible;mso-wrap-style:square;v-text-anchor:middle" coordsize="6934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" path="m,l693420,e" filled="f">
                    <v:stroke startarrowwidth="narrow" startarrowlength="short" endarrowwidth="narrow" endarrowlength="short"/>
                    <v:path arrowok="t" o:extrusionok="f"/>
                  </v:shape>
                  <v:shape id="Freeform: Shape 14395734" o:spid="_x0000_s1069" style="position:absolute;left:7061;top:12369;width:16141;height:0;visibility:visible;mso-wrap-style:square;v-text-anchor:middle" coordsize="16141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" path="m,l1614170,e" filled="f">
                    <v:stroke startarrowwidth="narrow" startarrowlength="short" endarrowwidth="narrow" endarrowlength="short"/>
                    <v:path arrowok="t" o:extrusionok="f"/>
                  </v:shape>
                  <v:shape id="Freeform: Shape 1994810222" o:spid="_x0000_s1070" style="position:absolute;left:23266;top:12369;width:26524;height:0;visibility:visible;mso-wrap-style:square;v-text-anchor:middle" coordsize="265239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" path="m,l2652395,e" filled="f">
                    <v:stroke startarrowwidth="narrow" startarrowlength="short" endarrowwidth="narrow" endarrowlength="short"/>
                    <v:path arrowok="t" o:extrusionok="f"/>
                  </v:shape>
                  <v:shape id="Freeform: Shape 1867567180" o:spid="_x0000_s1071" style="position:absolute;left:69;top:15767;width:6935;height:0;visibility:visible;mso-wrap-style:square;v-text-anchor:middle" coordsize="6934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" path="m,l693420,e" filled="f">
                    <v:stroke startarrowwidth="narrow" startarrowlength="short" endarrowwidth="narrow" endarrowlength="short"/>
                    <v:path arrowok="t" o:extrusionok="f"/>
                  </v:shape>
                  <v:shape id="Freeform: Shape 21209900" o:spid="_x0000_s1072" style="position:absolute;left:7061;top:15767;width:16141;height:0;visibility:visible;mso-wrap-style:square;v-text-anchor:middle" coordsize="16141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" path="m,l1614170,e" filled="f">
                    <v:stroke startarrowwidth="narrow" startarrowlength="short" endarrowwidth="narrow" endarrowlength="short"/>
                    <v:path arrowok="t" o:extrusionok="f"/>
                  </v:shape>
                  <v:shape id="Freeform: Shape 708939168" o:spid="_x0000_s1073" style="position:absolute;left:23266;top:15767;width:26524;height:0;visibility:visible;mso-wrap-style:square;v-text-anchor:middle" coordsize="265239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" path="m,l2652395,e" filled="f">
                    <v:stroke startarrowwidth="narrow" startarrowlength="short" endarrowwidth="narrow" endarrowlength="short"/>
                    <v:path arrowok="t" o:extrusionok="f"/>
                  </v:shape>
                  <v:shape id="Freeform: Shape 1807630399" o:spid="_x0000_s1074" style="position:absolute;left:69;top:23844;width:6935;height:0;visibility:visible;mso-wrap-style:square;v-text-anchor:middle" coordsize="6934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" path="m,l693420,e" filled="f">
                    <v:stroke startarrowwidth="narrow" startarrowlength="short" endarrowwidth="narrow" endarrowlength="short"/>
                    <v:path arrowok="t" o:extrusionok="f"/>
                  </v:shape>
                  <v:shape id="Freeform: Shape 1112496812" o:spid="_x0000_s1075" style="position:absolute;left:7061;top:23844;width:16141;height:0;visibility:visible;mso-wrap-style:square;v-text-anchor:middle" coordsize="16141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" path="m,l1614170,e" filled="f">
                    <v:stroke startarrowwidth="narrow" startarrowlength="short" endarrowwidth="narrow" endarrowlength="short"/>
                    <v:path arrowok="t" o:extrusionok="f"/>
                  </v:shape>
                  <v:shape id="Freeform: Shape 129678059" o:spid="_x0000_s1076" style="position:absolute;left:23266;top:23844;width:26524;height:0;visibility:visible;mso-wrap-style:square;v-text-anchor:middle" coordsize="265239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" path="m,l2652395,e" filled="f">
                    <v:stroke startarrowwidth="narrow" startarrowlength="short" endarrowwidth="narrow" endarrowlength="short"/>
                    <v:path arrowok="t" o:extrusionok="f"/>
                  </v:shape>
                  <v:shape id="Freeform: Shape 574061897" o:spid="_x0000_s1077" style="position:absolute;left:69;top:63;width:6935;height:0;visibility:visible;mso-wrap-style:square;v-text-anchor:middle" coordsize="6934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" path="m,l693420,e" filled="f">
                    <v:stroke startarrowwidth="narrow" startarrowlength="short" endarrowwidth="narrow" endarrowlength="short"/>
                    <v:path arrowok="t" o:extrusionok="f"/>
                  </v:shape>
                  <v:shape id="Freeform: Shape 2048385484" o:spid="_x0000_s1078" style="position:absolute;left:7061;top:63;width:16141;height:0;visibility:visible;mso-wrap-style:square;v-text-anchor:middle" coordsize="16141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" path="m,l1614170,e" filled="f">
                    <v:stroke startarrowwidth="narrow" startarrowlength="short" endarrowwidth="narrow" endarrowlength="short"/>
                    <v:path arrowok="t" o:extrusionok="f"/>
                  </v:shape>
                  <v:shape id="Freeform: Shape 328406961" o:spid="_x0000_s1079" style="position:absolute;left:23266;top:63;width:26524;height:0;visibility:visible;mso-wrap-style:square;v-text-anchor:middle" coordsize="265239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" path="m,l2652395,e" filled="f">
                    <v:stroke startarrowwidth="narrow" startarrowlength="short" endarrowwidth="narrow" endarrowlength="short"/>
                    <v:path arrowok="t" o:extrusionok="f"/>
                  </v:shape>
                  <v:shape id="Freeform: Shape 1361754191" o:spid="_x0000_s1080" style="position:absolute;left:69;top:3492;width:6935;height:0;visibility:visible;mso-wrap-style:square;v-text-anchor:middle" coordsize="6934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" path="m,l693420,e" filled="f">
                    <v:stroke startarrowwidth="narrow" startarrowlength="short" endarrowwidth="narrow" endarrowlength="short"/>
                    <v:path arrowok="t" o:extrusionok="f"/>
                  </v:shape>
                  <v:shape id="Freeform: Shape 1360341787" o:spid="_x0000_s1081" style="position:absolute;left:7061;top:3492;width:16141;height:0;visibility:visible;mso-wrap-style:square;v-text-anchor:middle" coordsize="16141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" path="m,l1614170,e" filled="f">
                    <v:stroke startarrowwidth="narrow" startarrowlength="short" endarrowwidth="narrow" endarrowlength="short"/>
                    <v:path arrowok="t" o:extrusionok="f"/>
                  </v:shape>
                  <v:shape id="Freeform: Shape 1567602057" o:spid="_x0000_s1082" style="position:absolute;left:23266;top:3492;width:26524;height:0;visibility:visible;mso-wrap-style:square;v-text-anchor:middle" coordsize="265239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" path="m,l2652395,e" filled="f">
                    <v:stroke startarrowwidth="narrow" startarrowlength="short" endarrowwidth="narrow" endarrowlength="short"/>
                    <v:path arrowok="t" o:extrusionok="f"/>
                  </v:shape>
                  <v:shape id="Freeform: Shape 1388894388" o:spid="_x0000_s1083" style="position:absolute;left:38;top:31;width:0;height:27286;visibility:visible;mso-wrap-style:square;v-text-anchor:middle" coordsize="1,2728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" path="m,l,2728594e" filled="f">
                    <v:stroke startarrowwidth="narrow" startarrowlength="short" endarrowwidth="narrow" endarrowlength="short"/>
                    <v:path arrowok="t" o:extrusionok="f"/>
                  </v:shape>
                  <v:shape id="Freeform: Shape 1611174167" o:spid="_x0000_s1084" style="position:absolute;left:69;top:27285;width:6935;height:0;visibility:visible;mso-wrap-style:square;v-text-anchor:middle" coordsize="6934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" path="m,l693420,e" filled="f">
                    <v:stroke startarrowwidth="narrow" startarrowlength="short" endarrowwidth="narrow" endarrowlength="short"/>
                    <v:path arrowok="t" o:extrusionok="f"/>
                  </v:shape>
                  <v:shape id="Freeform: Shape 1619545713" o:spid="_x0000_s1085" style="position:absolute;left:7035;top:31;width:0;height:27286;visibility:visible;mso-wrap-style:square;v-text-anchor:middle" coordsize="1,2728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" path="m,l,2728594e" filled="f">
                    <v:stroke startarrowwidth="narrow" startarrowlength="short" endarrowwidth="narrow" endarrowlength="short"/>
                    <v:path arrowok="t" o:extrusionok="f"/>
                  </v:shape>
                  <v:shape id="Freeform: Shape 1554446493" o:spid="_x0000_s1086" style="position:absolute;left:7061;top:27285;width:16141;height:0;visibility:visible;mso-wrap-style:square;v-text-anchor:middle" coordsize="16141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" path="m,l1614170,e" filled="f">
                    <v:stroke startarrowwidth="narrow" startarrowlength="short" endarrowwidth="narrow" endarrowlength="short"/>
                    <v:path arrowok="t" o:extrusionok="f"/>
                  </v:shape>
                  <v:shape id="Freeform: Shape 2105317700" o:spid="_x0000_s1087" style="position:absolute;left:23234;top:31;width:0;height:27286;visibility:visible;mso-wrap-style:square;v-text-anchor:middle" coordsize="1,2728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" path="m,l,2728594e" filled="f">
                    <v:stroke startarrowwidth="narrow" startarrowlength="short" endarrowwidth="narrow" endarrowlength="short"/>
                    <v:path arrowok="t" o:extrusionok="f"/>
                  </v:shape>
                  <v:shape id="Freeform: Shape 3192703" o:spid="_x0000_s1088" style="position:absolute;left:23266;top:27285;width:26524;height:0;visibility:visible;mso-wrap-style:square;v-text-anchor:middle" coordsize="265239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" path="m,l2652395,e" filled="f">
                    <v:stroke startarrowwidth="narrow" startarrowlength="short" endarrowwidth="narrow" endarrowlength="short"/>
                    <v:path arrowok="t" o:extrusionok="f"/>
                  </v:shape>
                  <v:shape id="Freeform: Shape 693349160" o:spid="_x0000_s1089" style="position:absolute;left:49822;top:31;width:0;height:27286;visibility:visible;mso-wrap-style:square;v-text-anchor:middle" coordsize="1,2728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" path="m,l,2728594e" filled="f">
                    <v:stroke startarrowwidth="narrow" startarrowlength="short" endarrowwidth="narrow" endarrowlength="short"/>
                    <v:path arrowok="t" o:extrusionok="f"/>
                  </v:shape>
                </v:group>
              </v:group>
            </w:pict>
          </mc:Fallback>
        </mc:AlternateContent>
      </w:r>
    </w:p>
    <w:p w14:paraId="46E62C40" w14:textId="0D5EA1BF" w:rsidR="00A817A8" w:rsidRDefault="00A817A8">
      <w:pPr>
        <w:spacing w:before="10" w:line="220" w:lineRule="auto"/>
        <w:rPr>
          <w:sz w:val="22"/>
          <w:szCs w:val="22"/>
        </w:rPr>
      </w:pPr>
    </w:p>
    <w:p w14:paraId="073C6AB2" w14:textId="77777777" w:rsidR="00A817A8" w:rsidRDefault="00000000">
      <w:pPr>
        <w:spacing w:before="29" w:line="260" w:lineRule="auto"/>
        <w:ind w:left="908"/>
        <w:rPr>
          <w:sz w:val="24"/>
          <w:szCs w:val="24"/>
        </w:rPr>
        <w:sectPr w:rsidR="00A817A8">
          <w:pgSz w:w="11920" w:h="16840"/>
          <w:pgMar w:top="740" w:right="1260" w:bottom="280" w:left="1680" w:header="547" w:footer="619" w:gutter="0"/>
          <w:cols w:space="720"/>
        </w:sectPr>
      </w:pPr>
      <w:r>
        <w:rPr>
          <w:b/>
          <w:sz w:val="24"/>
          <w:szCs w:val="24"/>
        </w:rPr>
        <w:t>Sr. No.       Name of Component                            Specification</w:t>
      </w:r>
    </w:p>
    <w:p w14:paraId="33D5E12B" w14:textId="77777777" w:rsidR="00A817A8" w:rsidRDefault="00A817A8">
      <w:pPr>
        <w:spacing w:before="11" w:line="220" w:lineRule="auto"/>
        <w:rPr>
          <w:sz w:val="22"/>
          <w:szCs w:val="22"/>
        </w:rPr>
      </w:pPr>
    </w:p>
    <w:p w14:paraId="2F2BF26F" w14:textId="77777777" w:rsidR="00A817A8" w:rsidRDefault="00000000">
      <w:pPr>
        <w:ind w:left="1174" w:right="-57"/>
        <w:rPr>
          <w:sz w:val="24"/>
          <w:szCs w:val="24"/>
        </w:rPr>
      </w:pPr>
      <w:r>
        <w:rPr>
          <w:sz w:val="24"/>
          <w:szCs w:val="24"/>
        </w:rPr>
        <w:t xml:space="preserve">1.          </w:t>
      </w:r>
      <w:r>
        <w:rPr>
          <w:b/>
          <w:sz w:val="24"/>
          <w:szCs w:val="24"/>
        </w:rPr>
        <w:t>Processor</w:t>
      </w:r>
    </w:p>
    <w:p w14:paraId="44004E90" w14:textId="77777777" w:rsidR="00A817A8" w:rsidRDefault="00000000">
      <w:pPr>
        <w:spacing w:before="29"/>
        <w:ind w:left="672" w:right="1834"/>
        <w:jc w:val="center"/>
        <w:rPr>
          <w:sz w:val="24"/>
          <w:szCs w:val="24"/>
        </w:rPr>
      </w:pPr>
      <w:r>
        <w:br w:type="column"/>
      </w:r>
      <w:r>
        <w:rPr>
          <w:sz w:val="24"/>
          <w:szCs w:val="24"/>
        </w:rPr>
        <w:t>Intel Core i3 or higher</w:t>
      </w:r>
    </w:p>
    <w:p w14:paraId="5AD2B3AA" w14:textId="77777777" w:rsidR="00A817A8" w:rsidRDefault="00A817A8">
      <w:pPr>
        <w:spacing w:before="5" w:line="100" w:lineRule="auto"/>
        <w:rPr>
          <w:sz w:val="11"/>
          <w:szCs w:val="11"/>
        </w:rPr>
        <w:sectPr w:rsidR="00A817A8">
          <w:type w:val="continuous"/>
          <w:pgSz w:w="11920" w:h="16840"/>
          <w:pgMar w:top="740" w:right="1260" w:bottom="280" w:left="1680" w:header="720" w:footer="720" w:gutter="0"/>
          <w:cols w:num="2" w:space="720" w:equalWidth="0">
            <w:col w:w="3395" w:space="2189"/>
            <w:col w:w="3395" w:space="0"/>
          </w:cols>
        </w:sectPr>
      </w:pPr>
    </w:p>
    <w:p w14:paraId="60437A4A" w14:textId="77777777" w:rsidR="00A817A8" w:rsidRDefault="00A817A8">
      <w:pPr>
        <w:spacing w:before="5" w:line="200" w:lineRule="auto"/>
      </w:pPr>
    </w:p>
    <w:p w14:paraId="17B75A8D" w14:textId="77777777" w:rsidR="00A817A8" w:rsidRDefault="00000000">
      <w:pPr>
        <w:spacing w:before="34" w:line="260" w:lineRule="auto"/>
        <w:ind w:left="1174"/>
        <w:rPr>
          <w:sz w:val="24"/>
          <w:szCs w:val="24"/>
        </w:rPr>
      </w:pPr>
      <w:r>
        <w:rPr>
          <w:sz w:val="24"/>
          <w:szCs w:val="24"/>
        </w:rPr>
        <w:t xml:space="preserve">2.          </w:t>
      </w:r>
      <w:r>
        <w:rPr>
          <w:b/>
          <w:sz w:val="24"/>
          <w:szCs w:val="24"/>
        </w:rPr>
        <w:t xml:space="preserve">RAM                                                              </w:t>
      </w:r>
      <w:r>
        <w:rPr>
          <w:sz w:val="24"/>
          <w:szCs w:val="24"/>
        </w:rPr>
        <w:t>128 MB</w:t>
      </w:r>
    </w:p>
    <w:p w14:paraId="70199BC0" w14:textId="77777777" w:rsidR="00A817A8" w:rsidRDefault="00A817A8">
      <w:pPr>
        <w:spacing w:before="13" w:line="220" w:lineRule="auto"/>
        <w:rPr>
          <w:sz w:val="22"/>
          <w:szCs w:val="22"/>
        </w:rPr>
      </w:pPr>
    </w:p>
    <w:p w14:paraId="21790E5C" w14:textId="77777777" w:rsidR="00A817A8" w:rsidRDefault="00000000">
      <w:pPr>
        <w:spacing w:before="34" w:line="260" w:lineRule="auto"/>
        <w:ind w:left="1174"/>
        <w:rPr>
          <w:sz w:val="24"/>
          <w:szCs w:val="24"/>
        </w:rPr>
      </w:pPr>
      <w:r>
        <w:rPr>
          <w:sz w:val="24"/>
          <w:szCs w:val="24"/>
        </w:rPr>
        <w:t xml:space="preserve">3.          </w:t>
      </w:r>
      <w:r>
        <w:rPr>
          <w:b/>
          <w:sz w:val="24"/>
          <w:szCs w:val="24"/>
        </w:rPr>
        <w:t xml:space="preserve">Hard disk                                                       </w:t>
      </w:r>
      <w:r>
        <w:rPr>
          <w:sz w:val="24"/>
          <w:szCs w:val="24"/>
        </w:rPr>
        <w:t>5GB or higher</w:t>
      </w:r>
    </w:p>
    <w:p w14:paraId="3C28B1C5" w14:textId="77777777" w:rsidR="00A817A8" w:rsidRDefault="00A817A8">
      <w:pPr>
        <w:spacing w:line="200" w:lineRule="auto"/>
      </w:pPr>
    </w:p>
    <w:p w14:paraId="00389DF3" w14:textId="77777777" w:rsidR="00A817A8" w:rsidRDefault="00A817A8">
      <w:pPr>
        <w:spacing w:before="1" w:line="260" w:lineRule="auto"/>
        <w:rPr>
          <w:sz w:val="26"/>
          <w:szCs w:val="26"/>
        </w:rPr>
      </w:pPr>
    </w:p>
    <w:p w14:paraId="17101C6A" w14:textId="77777777" w:rsidR="00A817A8" w:rsidRDefault="00000000">
      <w:pPr>
        <w:tabs>
          <w:tab w:val="center" w:pos="5077"/>
        </w:tabs>
        <w:spacing w:before="29" w:line="360" w:lineRule="auto"/>
        <w:ind w:left="1174"/>
        <w:rPr>
          <w:sz w:val="24"/>
          <w:szCs w:val="24"/>
        </w:rPr>
      </w:pPr>
      <w:r>
        <w:rPr>
          <w:sz w:val="40"/>
          <w:szCs w:val="40"/>
          <w:vertAlign w:val="subscript"/>
        </w:rPr>
        <w:t xml:space="preserve">4.          </w:t>
      </w:r>
      <w:r>
        <w:rPr>
          <w:b/>
          <w:sz w:val="40"/>
          <w:szCs w:val="40"/>
          <w:vertAlign w:val="subscript"/>
        </w:rPr>
        <w:t xml:space="preserve">Memory                                 </w:t>
      </w:r>
      <w:r>
        <w:rPr>
          <w:sz w:val="40"/>
          <w:szCs w:val="40"/>
          <w:vertAlign w:val="subscript"/>
        </w:rPr>
        <w:tab/>
        <w:t>1GB RAM or higher</w:t>
      </w:r>
    </w:p>
    <w:p w14:paraId="601EDDA2" w14:textId="77777777" w:rsidR="00A817A8" w:rsidRDefault="00A817A8">
      <w:pPr>
        <w:spacing w:line="180" w:lineRule="auto"/>
        <w:ind w:right="2180"/>
        <w:jc w:val="center"/>
        <w:rPr>
          <w:sz w:val="24"/>
          <w:szCs w:val="24"/>
        </w:rPr>
      </w:pPr>
    </w:p>
    <w:p w14:paraId="1B2970DE" w14:textId="77777777" w:rsidR="00A817A8" w:rsidRDefault="00A817A8">
      <w:pPr>
        <w:spacing w:line="200" w:lineRule="auto"/>
      </w:pPr>
    </w:p>
    <w:p w14:paraId="1FDBB89C" w14:textId="77777777" w:rsidR="00A817A8" w:rsidRDefault="00A817A8">
      <w:pPr>
        <w:spacing w:before="8" w:line="260" w:lineRule="auto"/>
        <w:rPr>
          <w:sz w:val="26"/>
          <w:szCs w:val="26"/>
        </w:rPr>
      </w:pPr>
    </w:p>
    <w:p w14:paraId="4B4608D8" w14:textId="77777777" w:rsidR="00A817A8" w:rsidRDefault="00000000">
      <w:pPr>
        <w:tabs>
          <w:tab w:val="center" w:pos="5077"/>
        </w:tabs>
        <w:spacing w:before="34" w:line="260" w:lineRule="auto"/>
        <w:ind w:left="1174"/>
        <w:rPr>
          <w:b/>
          <w:sz w:val="24"/>
          <w:szCs w:val="24"/>
        </w:rPr>
      </w:pPr>
      <w:r>
        <w:rPr>
          <w:sz w:val="24"/>
          <w:szCs w:val="24"/>
        </w:rPr>
        <w:t>5</w:t>
      </w:r>
      <w:r>
        <w:rPr>
          <w:b/>
          <w:sz w:val="24"/>
          <w:szCs w:val="24"/>
        </w:rPr>
        <w:t>.         Keyboard , Monitor,Mouse</w:t>
      </w:r>
    </w:p>
    <w:p w14:paraId="58CE2DF2" w14:textId="77777777" w:rsidR="00A817A8" w:rsidRDefault="00000000">
      <w:pPr>
        <w:tabs>
          <w:tab w:val="center" w:pos="5077"/>
        </w:tabs>
        <w:spacing w:before="34" w:line="260" w:lineRule="auto"/>
        <w:ind w:left="1174"/>
        <w:rPr>
          <w:sz w:val="24"/>
          <w:szCs w:val="24"/>
        </w:rPr>
      </w:pPr>
      <w:r>
        <w:rPr>
          <w:b/>
          <w:sz w:val="24"/>
          <w:szCs w:val="24"/>
        </w:rPr>
        <w:tab/>
      </w:r>
    </w:p>
    <w:p w14:paraId="78C570D5" w14:textId="77777777" w:rsidR="00A817A8" w:rsidRDefault="00A817A8">
      <w:pPr>
        <w:spacing w:before="7" w:line="120" w:lineRule="auto"/>
        <w:rPr>
          <w:sz w:val="13"/>
          <w:szCs w:val="13"/>
        </w:rPr>
      </w:pPr>
    </w:p>
    <w:p w14:paraId="49868600" w14:textId="77777777" w:rsidR="00A817A8" w:rsidRDefault="00A817A8">
      <w:pPr>
        <w:spacing w:line="200" w:lineRule="auto"/>
      </w:pPr>
    </w:p>
    <w:p w14:paraId="48CF9A1F" w14:textId="77777777" w:rsidR="00A817A8" w:rsidRDefault="00A817A8">
      <w:pPr>
        <w:spacing w:line="200" w:lineRule="auto"/>
      </w:pPr>
    </w:p>
    <w:p w14:paraId="5F587538" w14:textId="77777777" w:rsidR="00A817A8" w:rsidRDefault="00A817A8">
      <w:pPr>
        <w:spacing w:line="200" w:lineRule="auto"/>
      </w:pPr>
    </w:p>
    <w:p w14:paraId="5F95DD01" w14:textId="77777777" w:rsidR="00A817A8" w:rsidRDefault="00000000">
      <w:pPr>
        <w:spacing w:before="29"/>
        <w:ind w:left="480"/>
        <w:rPr>
          <w:sz w:val="24"/>
          <w:szCs w:val="24"/>
        </w:rPr>
      </w:pPr>
      <w:r>
        <w:rPr>
          <w:b/>
          <w:sz w:val="24"/>
          <w:szCs w:val="24"/>
        </w:rPr>
        <w:t>4.2 Software Requirement-</w:t>
      </w:r>
    </w:p>
    <w:p w14:paraId="134C4C47" w14:textId="77777777" w:rsidR="00A817A8" w:rsidRDefault="00A817A8">
      <w:pPr>
        <w:spacing w:before="9" w:line="260" w:lineRule="auto"/>
        <w:rPr>
          <w:sz w:val="26"/>
          <w:szCs w:val="26"/>
        </w:rPr>
      </w:pPr>
    </w:p>
    <w:tbl>
      <w:tblPr>
        <w:tblStyle w:val="a"/>
        <w:tblW w:w="8531" w:type="dxa"/>
        <w:tblInd w:w="6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86"/>
        <w:gridCol w:w="2981"/>
        <w:gridCol w:w="4464"/>
      </w:tblGrid>
      <w:tr w:rsidR="00A817A8" w14:paraId="43583C05" w14:textId="77777777" w:rsidTr="00B1221A">
        <w:trPr>
          <w:trHeight w:val="615"/>
        </w:trPr>
        <w:tc>
          <w:tcPr>
            <w:tcW w:w="1086" w:type="dxa"/>
          </w:tcPr>
          <w:p w14:paraId="7116FC42" w14:textId="77777777" w:rsidR="00A817A8" w:rsidRDefault="00000000">
            <w:pPr>
              <w:rPr>
                <w:sz w:val="24"/>
                <w:szCs w:val="24"/>
              </w:rPr>
            </w:pPr>
            <w:r>
              <w:rPr>
                <w:sz w:val="24"/>
                <w:szCs w:val="24"/>
              </w:rPr>
              <w:t>Sr .No.</w:t>
            </w:r>
          </w:p>
        </w:tc>
        <w:tc>
          <w:tcPr>
            <w:tcW w:w="2981" w:type="dxa"/>
          </w:tcPr>
          <w:p w14:paraId="19D86039" w14:textId="77777777" w:rsidR="00A817A8" w:rsidRDefault="00000000">
            <w:pPr>
              <w:rPr>
                <w:sz w:val="24"/>
                <w:szCs w:val="24"/>
              </w:rPr>
            </w:pPr>
            <w:r>
              <w:rPr>
                <w:sz w:val="24"/>
                <w:szCs w:val="24"/>
              </w:rPr>
              <w:t>Software Particulars</w:t>
            </w:r>
          </w:p>
        </w:tc>
        <w:tc>
          <w:tcPr>
            <w:tcW w:w="4464" w:type="dxa"/>
          </w:tcPr>
          <w:p w14:paraId="1CF02215" w14:textId="77777777" w:rsidR="00A817A8" w:rsidRDefault="00000000">
            <w:pPr>
              <w:rPr>
                <w:sz w:val="24"/>
                <w:szCs w:val="24"/>
              </w:rPr>
            </w:pPr>
            <w:r>
              <w:rPr>
                <w:sz w:val="24"/>
                <w:szCs w:val="24"/>
              </w:rPr>
              <w:t>Specification</w:t>
            </w:r>
          </w:p>
        </w:tc>
      </w:tr>
      <w:tr w:rsidR="00A817A8" w14:paraId="258A01A7" w14:textId="77777777" w:rsidTr="00B1221A">
        <w:trPr>
          <w:trHeight w:val="615"/>
        </w:trPr>
        <w:tc>
          <w:tcPr>
            <w:tcW w:w="1086" w:type="dxa"/>
          </w:tcPr>
          <w:p w14:paraId="2B037518" w14:textId="77777777" w:rsidR="00A817A8" w:rsidRDefault="00000000">
            <w:pPr>
              <w:rPr>
                <w:sz w:val="24"/>
                <w:szCs w:val="24"/>
              </w:rPr>
            </w:pPr>
            <w:r>
              <w:rPr>
                <w:sz w:val="24"/>
                <w:szCs w:val="24"/>
              </w:rPr>
              <w:t>1</w:t>
            </w:r>
          </w:p>
        </w:tc>
        <w:tc>
          <w:tcPr>
            <w:tcW w:w="2981" w:type="dxa"/>
          </w:tcPr>
          <w:p w14:paraId="3EAFD510" w14:textId="77777777" w:rsidR="00A817A8" w:rsidRDefault="00000000">
            <w:pPr>
              <w:rPr>
                <w:b/>
                <w:sz w:val="24"/>
                <w:szCs w:val="24"/>
              </w:rPr>
            </w:pPr>
            <w:r>
              <w:rPr>
                <w:b/>
                <w:sz w:val="24"/>
                <w:szCs w:val="24"/>
              </w:rPr>
              <w:t>Operating System</w:t>
            </w:r>
          </w:p>
        </w:tc>
        <w:tc>
          <w:tcPr>
            <w:tcW w:w="4464" w:type="dxa"/>
          </w:tcPr>
          <w:p w14:paraId="7A8D9B41" w14:textId="77777777" w:rsidR="00A817A8" w:rsidRDefault="00000000">
            <w:pPr>
              <w:rPr>
                <w:sz w:val="24"/>
                <w:szCs w:val="24"/>
              </w:rPr>
            </w:pPr>
            <w:r>
              <w:rPr>
                <w:sz w:val="24"/>
                <w:szCs w:val="24"/>
              </w:rPr>
              <w:t>Windows XP , Windows 7 or higher</w:t>
            </w:r>
          </w:p>
        </w:tc>
      </w:tr>
      <w:tr w:rsidR="00A817A8" w14:paraId="16CC22C1" w14:textId="77777777" w:rsidTr="00B1221A">
        <w:trPr>
          <w:trHeight w:val="615"/>
        </w:trPr>
        <w:tc>
          <w:tcPr>
            <w:tcW w:w="1086" w:type="dxa"/>
          </w:tcPr>
          <w:p w14:paraId="3A6E3305" w14:textId="77777777" w:rsidR="00A817A8" w:rsidRDefault="00000000">
            <w:pPr>
              <w:rPr>
                <w:sz w:val="24"/>
                <w:szCs w:val="24"/>
              </w:rPr>
            </w:pPr>
            <w:r>
              <w:rPr>
                <w:sz w:val="24"/>
                <w:szCs w:val="24"/>
              </w:rPr>
              <w:t>2</w:t>
            </w:r>
          </w:p>
        </w:tc>
        <w:tc>
          <w:tcPr>
            <w:tcW w:w="2981" w:type="dxa"/>
          </w:tcPr>
          <w:p w14:paraId="30A80801" w14:textId="77777777" w:rsidR="00A817A8" w:rsidRDefault="00000000">
            <w:pPr>
              <w:rPr>
                <w:b/>
                <w:sz w:val="24"/>
                <w:szCs w:val="24"/>
              </w:rPr>
            </w:pPr>
            <w:r>
              <w:rPr>
                <w:b/>
                <w:sz w:val="24"/>
                <w:szCs w:val="24"/>
              </w:rPr>
              <w:t>Tools</w:t>
            </w:r>
          </w:p>
        </w:tc>
        <w:tc>
          <w:tcPr>
            <w:tcW w:w="4464" w:type="dxa"/>
          </w:tcPr>
          <w:p w14:paraId="3947E941" w14:textId="77777777" w:rsidR="00A817A8" w:rsidRDefault="00000000">
            <w:pPr>
              <w:rPr>
                <w:sz w:val="24"/>
                <w:szCs w:val="24"/>
              </w:rPr>
            </w:pPr>
            <w:r>
              <w:rPr>
                <w:sz w:val="24"/>
                <w:szCs w:val="24"/>
              </w:rPr>
              <w:t>VS Code, Notepad++,Xamp</w:t>
            </w:r>
          </w:p>
        </w:tc>
      </w:tr>
      <w:tr w:rsidR="00A817A8" w14:paraId="3063C5D6" w14:textId="77777777" w:rsidTr="00B1221A">
        <w:trPr>
          <w:trHeight w:val="615"/>
        </w:trPr>
        <w:tc>
          <w:tcPr>
            <w:tcW w:w="1086" w:type="dxa"/>
          </w:tcPr>
          <w:p w14:paraId="305E0C2C" w14:textId="77777777" w:rsidR="00A817A8" w:rsidRDefault="00000000">
            <w:pPr>
              <w:rPr>
                <w:sz w:val="24"/>
                <w:szCs w:val="24"/>
              </w:rPr>
            </w:pPr>
            <w:r>
              <w:rPr>
                <w:sz w:val="24"/>
                <w:szCs w:val="24"/>
              </w:rPr>
              <w:t>3</w:t>
            </w:r>
          </w:p>
        </w:tc>
        <w:tc>
          <w:tcPr>
            <w:tcW w:w="2981" w:type="dxa"/>
          </w:tcPr>
          <w:p w14:paraId="2305C775" w14:textId="77777777" w:rsidR="00A817A8" w:rsidRDefault="00000000">
            <w:pPr>
              <w:rPr>
                <w:b/>
                <w:sz w:val="24"/>
                <w:szCs w:val="24"/>
              </w:rPr>
            </w:pPr>
            <w:r>
              <w:rPr>
                <w:b/>
                <w:sz w:val="24"/>
                <w:szCs w:val="24"/>
              </w:rPr>
              <w:t>Database Connectivity</w:t>
            </w:r>
          </w:p>
        </w:tc>
        <w:tc>
          <w:tcPr>
            <w:tcW w:w="4464" w:type="dxa"/>
          </w:tcPr>
          <w:p w14:paraId="2FC19451" w14:textId="77777777" w:rsidR="00A817A8" w:rsidRDefault="00000000">
            <w:pPr>
              <w:rPr>
                <w:sz w:val="24"/>
                <w:szCs w:val="24"/>
              </w:rPr>
            </w:pPr>
            <w:r>
              <w:rPr>
                <w:sz w:val="24"/>
                <w:szCs w:val="24"/>
              </w:rPr>
              <w:t>SQL , PHP, my admin</w:t>
            </w:r>
          </w:p>
        </w:tc>
      </w:tr>
      <w:tr w:rsidR="00A817A8" w14:paraId="03608478" w14:textId="77777777" w:rsidTr="00B1221A">
        <w:trPr>
          <w:trHeight w:val="650"/>
        </w:trPr>
        <w:tc>
          <w:tcPr>
            <w:tcW w:w="1086" w:type="dxa"/>
          </w:tcPr>
          <w:p w14:paraId="7EA9777C" w14:textId="77777777" w:rsidR="00A817A8" w:rsidRDefault="00000000">
            <w:pPr>
              <w:rPr>
                <w:sz w:val="24"/>
                <w:szCs w:val="24"/>
              </w:rPr>
            </w:pPr>
            <w:r>
              <w:rPr>
                <w:sz w:val="24"/>
                <w:szCs w:val="24"/>
              </w:rPr>
              <w:t>4</w:t>
            </w:r>
          </w:p>
        </w:tc>
        <w:tc>
          <w:tcPr>
            <w:tcW w:w="2981" w:type="dxa"/>
          </w:tcPr>
          <w:p w14:paraId="4659BA98" w14:textId="77777777" w:rsidR="00A817A8" w:rsidRDefault="00000000">
            <w:pPr>
              <w:rPr>
                <w:b/>
                <w:sz w:val="24"/>
                <w:szCs w:val="24"/>
              </w:rPr>
            </w:pPr>
            <w:r>
              <w:rPr>
                <w:b/>
                <w:sz w:val="24"/>
                <w:szCs w:val="24"/>
              </w:rPr>
              <w:t>Technologies used</w:t>
            </w:r>
          </w:p>
        </w:tc>
        <w:tc>
          <w:tcPr>
            <w:tcW w:w="4464" w:type="dxa"/>
          </w:tcPr>
          <w:p w14:paraId="7B583E72" w14:textId="77777777" w:rsidR="00A817A8" w:rsidRDefault="00000000">
            <w:pPr>
              <w:rPr>
                <w:sz w:val="24"/>
                <w:szCs w:val="24"/>
              </w:rPr>
            </w:pPr>
            <w:r>
              <w:rPr>
                <w:sz w:val="24"/>
                <w:szCs w:val="24"/>
              </w:rPr>
              <w:t>PHP , HTML, BOOT,Javascript,CSS</w:t>
            </w:r>
          </w:p>
        </w:tc>
      </w:tr>
    </w:tbl>
    <w:p w14:paraId="28C6962F" w14:textId="77777777" w:rsidR="00A817A8" w:rsidRDefault="00A817A8">
      <w:pPr>
        <w:ind w:left="2780"/>
        <w:rPr>
          <w:sz w:val="24"/>
          <w:szCs w:val="24"/>
        </w:rPr>
      </w:pPr>
    </w:p>
    <w:p w14:paraId="408930C3" w14:textId="77777777" w:rsidR="00A817A8" w:rsidRDefault="00A817A8">
      <w:pPr>
        <w:ind w:left="2780"/>
        <w:rPr>
          <w:sz w:val="24"/>
          <w:szCs w:val="24"/>
        </w:rPr>
      </w:pPr>
    </w:p>
    <w:p w14:paraId="6A207A96" w14:textId="77777777" w:rsidR="00A817A8" w:rsidRDefault="00000000">
      <w:pPr>
        <w:ind w:left="2780"/>
        <w:rPr>
          <w:sz w:val="24"/>
          <w:szCs w:val="24"/>
        </w:rPr>
      </w:pPr>
      <w:r>
        <w:rPr>
          <w:sz w:val="24"/>
          <w:szCs w:val="24"/>
        </w:rPr>
        <w:t>Table No. 4.2: Software Requirements</w:t>
      </w:r>
    </w:p>
    <w:p w14:paraId="7B0BACD9" w14:textId="77777777" w:rsidR="00A817A8" w:rsidRDefault="00A817A8">
      <w:pPr>
        <w:spacing w:before="5" w:line="180" w:lineRule="auto"/>
        <w:rPr>
          <w:sz w:val="19"/>
          <w:szCs w:val="19"/>
        </w:rPr>
      </w:pPr>
    </w:p>
    <w:p w14:paraId="09F2F14E" w14:textId="77777777" w:rsidR="00A817A8" w:rsidRDefault="00A817A8">
      <w:pPr>
        <w:tabs>
          <w:tab w:val="left" w:pos="6420"/>
        </w:tabs>
        <w:spacing w:line="200" w:lineRule="auto"/>
      </w:pPr>
    </w:p>
    <w:p w14:paraId="481FE32D" w14:textId="77777777" w:rsidR="00A817A8" w:rsidRDefault="00A817A8">
      <w:pPr>
        <w:tabs>
          <w:tab w:val="left" w:pos="6420"/>
        </w:tabs>
        <w:spacing w:line="200" w:lineRule="auto"/>
      </w:pPr>
    </w:p>
    <w:p w14:paraId="161E6AC3" w14:textId="77777777" w:rsidR="00A817A8" w:rsidRDefault="00A817A8">
      <w:pPr>
        <w:tabs>
          <w:tab w:val="left" w:pos="6420"/>
        </w:tabs>
        <w:spacing w:line="200" w:lineRule="auto"/>
      </w:pPr>
    </w:p>
    <w:p w14:paraId="27F27B5B" w14:textId="77777777" w:rsidR="00A817A8" w:rsidRDefault="00A817A8">
      <w:pPr>
        <w:tabs>
          <w:tab w:val="left" w:pos="6420"/>
        </w:tabs>
        <w:spacing w:line="200" w:lineRule="auto"/>
      </w:pPr>
    </w:p>
    <w:p w14:paraId="1C731499" w14:textId="77777777" w:rsidR="00A817A8" w:rsidRDefault="00A817A8">
      <w:pPr>
        <w:tabs>
          <w:tab w:val="left" w:pos="6420"/>
        </w:tabs>
        <w:spacing w:line="200" w:lineRule="auto"/>
      </w:pPr>
    </w:p>
    <w:p w14:paraId="05E9F073" w14:textId="77777777" w:rsidR="00A817A8" w:rsidRDefault="00A817A8">
      <w:pPr>
        <w:tabs>
          <w:tab w:val="left" w:pos="6420"/>
        </w:tabs>
        <w:spacing w:line="200" w:lineRule="auto"/>
      </w:pPr>
    </w:p>
    <w:p w14:paraId="105418E8" w14:textId="77777777" w:rsidR="00A817A8" w:rsidRDefault="00A817A8">
      <w:pPr>
        <w:tabs>
          <w:tab w:val="left" w:pos="6420"/>
        </w:tabs>
        <w:spacing w:line="200" w:lineRule="auto"/>
        <w:sectPr w:rsidR="00A817A8">
          <w:type w:val="continuous"/>
          <w:pgSz w:w="11920" w:h="16840"/>
          <w:pgMar w:top="740" w:right="1260" w:bottom="280" w:left="1680" w:header="720" w:footer="720" w:gutter="0"/>
          <w:cols w:space="720"/>
        </w:sectPr>
      </w:pPr>
    </w:p>
    <w:p w14:paraId="054C2B91" w14:textId="77777777" w:rsidR="00A817A8" w:rsidRDefault="00A817A8">
      <w:pPr>
        <w:spacing w:line="200" w:lineRule="auto"/>
      </w:pPr>
    </w:p>
    <w:p w14:paraId="562FFE64" w14:textId="77777777" w:rsidR="00A817A8" w:rsidRDefault="00A817A8">
      <w:pPr>
        <w:spacing w:line="200" w:lineRule="auto"/>
      </w:pPr>
    </w:p>
    <w:p w14:paraId="0A3F1C52" w14:textId="77777777" w:rsidR="00A817A8" w:rsidRDefault="00A817A8">
      <w:pPr>
        <w:spacing w:line="200" w:lineRule="auto"/>
      </w:pPr>
    </w:p>
    <w:p w14:paraId="322E2F09" w14:textId="77777777" w:rsidR="00A817A8" w:rsidRDefault="00A817A8">
      <w:pPr>
        <w:spacing w:line="200" w:lineRule="auto"/>
      </w:pPr>
    </w:p>
    <w:p w14:paraId="30CF3D6B" w14:textId="77777777" w:rsidR="00A817A8" w:rsidRDefault="00A817A8">
      <w:pPr>
        <w:spacing w:line="200" w:lineRule="auto"/>
      </w:pPr>
    </w:p>
    <w:p w14:paraId="197400D9" w14:textId="77777777" w:rsidR="00A817A8" w:rsidRDefault="00A817A8">
      <w:pPr>
        <w:spacing w:line="200" w:lineRule="auto"/>
      </w:pPr>
    </w:p>
    <w:p w14:paraId="1251498B" w14:textId="77777777" w:rsidR="00A817A8" w:rsidRDefault="00A817A8">
      <w:pPr>
        <w:spacing w:line="200" w:lineRule="auto"/>
      </w:pPr>
    </w:p>
    <w:p w14:paraId="537F22A0" w14:textId="77777777" w:rsidR="00A817A8" w:rsidRDefault="00A817A8">
      <w:pPr>
        <w:spacing w:line="200" w:lineRule="auto"/>
      </w:pPr>
    </w:p>
    <w:p w14:paraId="4F6038C1" w14:textId="77777777" w:rsidR="00A817A8" w:rsidRDefault="00A817A8">
      <w:pPr>
        <w:spacing w:line="200" w:lineRule="auto"/>
      </w:pPr>
    </w:p>
    <w:p w14:paraId="396E1BC8" w14:textId="77777777" w:rsidR="00A817A8" w:rsidRDefault="00A817A8">
      <w:pPr>
        <w:spacing w:line="200" w:lineRule="auto"/>
      </w:pPr>
    </w:p>
    <w:p w14:paraId="502C8F10" w14:textId="77777777" w:rsidR="00A817A8" w:rsidRDefault="00A817A8">
      <w:pPr>
        <w:spacing w:line="200" w:lineRule="auto"/>
      </w:pPr>
    </w:p>
    <w:p w14:paraId="5879369F" w14:textId="77777777" w:rsidR="00A817A8" w:rsidRDefault="00A817A8">
      <w:pPr>
        <w:spacing w:line="200" w:lineRule="auto"/>
      </w:pPr>
    </w:p>
    <w:p w14:paraId="3D315B7C" w14:textId="77777777" w:rsidR="00A817A8" w:rsidRDefault="00A817A8">
      <w:pPr>
        <w:spacing w:line="200" w:lineRule="auto"/>
      </w:pPr>
    </w:p>
    <w:p w14:paraId="298F8934" w14:textId="77777777" w:rsidR="00A817A8" w:rsidRDefault="00A817A8">
      <w:pPr>
        <w:spacing w:line="200" w:lineRule="auto"/>
      </w:pPr>
    </w:p>
    <w:p w14:paraId="028F4B9D" w14:textId="77777777" w:rsidR="00A817A8" w:rsidRDefault="00A817A8">
      <w:pPr>
        <w:spacing w:line="200" w:lineRule="auto"/>
      </w:pPr>
    </w:p>
    <w:p w14:paraId="4E547098" w14:textId="77777777" w:rsidR="00A817A8" w:rsidRDefault="00A817A8">
      <w:pPr>
        <w:spacing w:line="200" w:lineRule="auto"/>
      </w:pPr>
    </w:p>
    <w:p w14:paraId="187057A8" w14:textId="77777777" w:rsidR="00A817A8" w:rsidRDefault="00A817A8">
      <w:pPr>
        <w:spacing w:line="200" w:lineRule="auto"/>
      </w:pPr>
    </w:p>
    <w:p w14:paraId="28DF89BF" w14:textId="77777777" w:rsidR="00A817A8" w:rsidRDefault="00A817A8">
      <w:pPr>
        <w:spacing w:line="200" w:lineRule="auto"/>
      </w:pPr>
    </w:p>
    <w:p w14:paraId="22B42354" w14:textId="77777777" w:rsidR="00A817A8" w:rsidRDefault="00A817A8">
      <w:pPr>
        <w:spacing w:line="200" w:lineRule="auto"/>
      </w:pPr>
    </w:p>
    <w:p w14:paraId="73BC172B" w14:textId="77777777" w:rsidR="00A817A8" w:rsidRDefault="00A817A8">
      <w:pPr>
        <w:spacing w:line="200" w:lineRule="auto"/>
      </w:pPr>
    </w:p>
    <w:p w14:paraId="11D1BBAB" w14:textId="77777777" w:rsidR="00A817A8" w:rsidRDefault="00A817A8">
      <w:pPr>
        <w:spacing w:line="200" w:lineRule="auto"/>
      </w:pPr>
    </w:p>
    <w:p w14:paraId="36194A17" w14:textId="77777777" w:rsidR="00A817A8" w:rsidRDefault="00A817A8">
      <w:pPr>
        <w:spacing w:line="200" w:lineRule="auto"/>
      </w:pPr>
    </w:p>
    <w:p w14:paraId="033C2C53" w14:textId="77777777" w:rsidR="00A817A8" w:rsidRDefault="00A817A8">
      <w:pPr>
        <w:spacing w:line="200" w:lineRule="auto"/>
      </w:pPr>
    </w:p>
    <w:p w14:paraId="367D2912" w14:textId="7215CADF" w:rsidR="00A817A8" w:rsidRDefault="00B1221A">
      <w:pPr>
        <w:spacing w:line="200" w:lineRule="auto"/>
      </w:pPr>
      <w:r>
        <w:rPr>
          <w:noProof/>
        </w:rPr>
        <mc:AlternateContent>
          <mc:Choice Requires="wpg">
            <w:drawing>
              <wp:anchor distT="0" distB="0" distL="114300" distR="114300" simplePos="0" relativeHeight="251654144" behindDoc="1" locked="0" layoutInCell="1" hidden="0" allowOverlap="1" wp14:anchorId="402FE73F" wp14:editId="2693372F">
                <wp:simplePos x="0" y="0"/>
                <wp:positionH relativeFrom="column">
                  <wp:posOffset>549349</wp:posOffset>
                </wp:positionH>
                <wp:positionV relativeFrom="paragraph">
                  <wp:posOffset>79477</wp:posOffset>
                </wp:positionV>
                <wp:extent cx="4827181" cy="3296093"/>
                <wp:effectExtent l="0" t="0" r="0" b="0"/>
                <wp:wrapNone/>
                <wp:docPr id="81" name="Group 81"/>
                <wp:cNvGraphicFramePr/>
                <a:graphic xmlns:a="http://schemas.openxmlformats.org/drawingml/2006/main">
                  <a:graphicData uri="http://schemas.microsoft.com/office/word/2010/wordprocessingGroup">
                    <wpg:wgp>
                      <wpg:cNvGrpSpPr/>
                      <wpg:grpSpPr>
                        <a:xfrm>
                          <a:off x="0" y="0"/>
                          <a:ext cx="4827181" cy="3296093"/>
                          <a:chOff x="4097250" y="2222325"/>
                          <a:chExt cx="4631075" cy="3115325"/>
                        </a:xfrm>
                      </wpg:grpSpPr>
                      <wpg:grpSp>
                        <wpg:cNvPr id="1581621487" name="Group 1581621487"/>
                        <wpg:cNvGrpSpPr/>
                        <wpg:grpSpPr>
                          <a:xfrm>
                            <a:off x="4097274" y="2222345"/>
                            <a:ext cx="4631050" cy="3115300"/>
                            <a:chOff x="0" y="0"/>
                            <a:chExt cx="4631050" cy="3115300"/>
                          </a:xfrm>
                        </wpg:grpSpPr>
                        <wps:wsp>
                          <wps:cNvPr id="2097102198" name="Rectangle 2097102198"/>
                          <wps:cNvSpPr/>
                          <wps:spPr>
                            <a:xfrm>
                              <a:off x="0" y="0"/>
                              <a:ext cx="4631050" cy="3115300"/>
                            </a:xfrm>
                            <a:prstGeom prst="rect">
                              <a:avLst/>
                            </a:prstGeom>
                            <a:noFill/>
                            <a:ln>
                              <a:noFill/>
                            </a:ln>
                          </wps:spPr>
                          <wps:txbx>
                            <w:txbxContent>
                              <w:p w14:paraId="7FB5E99A" w14:textId="77777777" w:rsidR="00A817A8" w:rsidRDefault="00A817A8">
                                <w:pPr>
                                  <w:textDirection w:val="btLr"/>
                                </w:pPr>
                              </w:p>
                            </w:txbxContent>
                          </wps:txbx>
                          <wps:bodyPr spcFirstLastPara="1" wrap="square" lIns="91425" tIns="91425" rIns="91425" bIns="91425" anchor="ctr" anchorCtr="0">
                            <a:noAutofit/>
                          </wps:bodyPr>
                        </wps:wsp>
                        <wps:wsp>
                          <wps:cNvPr id="1892046148" name="Freeform: Shape 1892046148"/>
                          <wps:cNvSpPr/>
                          <wps:spPr>
                            <a:xfrm>
                              <a:off x="12700" y="260350"/>
                              <a:ext cx="4337050" cy="2634615"/>
                            </a:xfrm>
                            <a:custGeom>
                              <a:avLst/>
                              <a:gdLst/>
                              <a:ahLst/>
                              <a:cxnLst/>
                              <a:rect l="l" t="t" r="r" b="b"/>
                              <a:pathLst>
                                <a:path w="4337050" h="2634615" extrusionOk="0">
                                  <a:moveTo>
                                    <a:pt x="4337050" y="2108200"/>
                                  </a:moveTo>
                                  <a:lnTo>
                                    <a:pt x="4337050" y="0"/>
                                  </a:lnTo>
                                  <a:lnTo>
                                    <a:pt x="4336415" y="14604"/>
                                  </a:lnTo>
                                  <a:lnTo>
                                    <a:pt x="4334510" y="29209"/>
                                  </a:lnTo>
                                  <a:lnTo>
                                    <a:pt x="4331970" y="43180"/>
                                  </a:lnTo>
                                  <a:lnTo>
                                    <a:pt x="4327525" y="56515"/>
                                  </a:lnTo>
                                  <a:lnTo>
                                    <a:pt x="4322445" y="69850"/>
                                  </a:lnTo>
                                  <a:lnTo>
                                    <a:pt x="4316730" y="82550"/>
                                  </a:lnTo>
                                  <a:lnTo>
                                    <a:pt x="4309745" y="94615"/>
                                  </a:lnTo>
                                  <a:lnTo>
                                    <a:pt x="4301490" y="105410"/>
                                  </a:lnTo>
                                  <a:lnTo>
                                    <a:pt x="4293235" y="116205"/>
                                  </a:lnTo>
                                  <a:lnTo>
                                    <a:pt x="4283710" y="126365"/>
                                  </a:lnTo>
                                  <a:lnTo>
                                    <a:pt x="4272915" y="135255"/>
                                  </a:lnTo>
                                  <a:lnTo>
                                    <a:pt x="4262120" y="144145"/>
                                  </a:lnTo>
                                  <a:lnTo>
                                    <a:pt x="4250690" y="151130"/>
                                  </a:lnTo>
                                  <a:lnTo>
                                    <a:pt x="4237990" y="158115"/>
                                  </a:lnTo>
                                  <a:lnTo>
                                    <a:pt x="4225290" y="163830"/>
                                  </a:lnTo>
                                  <a:lnTo>
                                    <a:pt x="4211955" y="168275"/>
                                  </a:lnTo>
                                  <a:lnTo>
                                    <a:pt x="4198620" y="171450"/>
                                  </a:lnTo>
                                  <a:lnTo>
                                    <a:pt x="4184015" y="173990"/>
                                  </a:lnTo>
                                  <a:lnTo>
                                    <a:pt x="4169410" y="175260"/>
                                  </a:lnTo>
                                  <a:lnTo>
                                    <a:pt x="4161155" y="175895"/>
                                  </a:lnTo>
                                  <a:lnTo>
                                    <a:pt x="4161155" y="0"/>
                                  </a:lnTo>
                                  <a:lnTo>
                                    <a:pt x="4160520" y="14604"/>
                                  </a:lnTo>
                                  <a:lnTo>
                                    <a:pt x="4156710" y="28575"/>
                                  </a:lnTo>
                                  <a:lnTo>
                                    <a:pt x="4150995" y="41275"/>
                                  </a:lnTo>
                                  <a:lnTo>
                                    <a:pt x="4144010" y="52705"/>
                                  </a:lnTo>
                                  <a:lnTo>
                                    <a:pt x="4134485" y="63500"/>
                                  </a:lnTo>
                                  <a:lnTo>
                                    <a:pt x="4123690" y="71755"/>
                                  </a:lnTo>
                                  <a:lnTo>
                                    <a:pt x="4112260" y="78740"/>
                                  </a:lnTo>
                                  <a:lnTo>
                                    <a:pt x="4098925" y="84455"/>
                                  </a:lnTo>
                                  <a:lnTo>
                                    <a:pt x="4084955" y="86995"/>
                                  </a:lnTo>
                                  <a:lnTo>
                                    <a:pt x="4073525" y="87630"/>
                                  </a:lnTo>
                                  <a:lnTo>
                                    <a:pt x="4058920" y="86995"/>
                                  </a:lnTo>
                                  <a:lnTo>
                                    <a:pt x="4044950" y="83185"/>
                                  </a:lnTo>
                                  <a:lnTo>
                                    <a:pt x="4032250" y="77470"/>
                                  </a:lnTo>
                                  <a:lnTo>
                                    <a:pt x="4020820" y="70485"/>
                                  </a:lnTo>
                                  <a:lnTo>
                                    <a:pt x="4010660" y="60960"/>
                                  </a:lnTo>
                                  <a:lnTo>
                                    <a:pt x="4001770" y="50165"/>
                                  </a:lnTo>
                                  <a:lnTo>
                                    <a:pt x="3994785" y="38735"/>
                                  </a:lnTo>
                                  <a:lnTo>
                                    <a:pt x="3989705" y="25400"/>
                                  </a:lnTo>
                                  <a:lnTo>
                                    <a:pt x="3986530" y="11430"/>
                                  </a:lnTo>
                                  <a:lnTo>
                                    <a:pt x="3985895" y="0"/>
                                  </a:lnTo>
                                  <a:lnTo>
                                    <a:pt x="3985895" y="175895"/>
                                  </a:lnTo>
                                  <a:lnTo>
                                    <a:pt x="175895" y="175895"/>
                                  </a:lnTo>
                                  <a:lnTo>
                                    <a:pt x="160655" y="176530"/>
                                  </a:lnTo>
                                  <a:lnTo>
                                    <a:pt x="118745" y="184785"/>
                                  </a:lnTo>
                                  <a:lnTo>
                                    <a:pt x="81280" y="203200"/>
                                  </a:lnTo>
                                  <a:lnTo>
                                    <a:pt x="49530" y="229234"/>
                                  </a:lnTo>
                                  <a:lnTo>
                                    <a:pt x="24130" y="262255"/>
                                  </a:lnTo>
                                  <a:lnTo>
                                    <a:pt x="7620" y="300355"/>
                                  </a:lnTo>
                                  <a:lnTo>
                                    <a:pt x="0" y="342900"/>
                                  </a:lnTo>
                                  <a:lnTo>
                                    <a:pt x="0" y="351155"/>
                                  </a:lnTo>
                                  <a:lnTo>
                                    <a:pt x="0" y="2459355"/>
                                  </a:lnTo>
                                  <a:lnTo>
                                    <a:pt x="5080" y="2502535"/>
                                  </a:lnTo>
                                  <a:lnTo>
                                    <a:pt x="20320" y="2541905"/>
                                  </a:lnTo>
                                  <a:lnTo>
                                    <a:pt x="43815" y="2575560"/>
                                  </a:lnTo>
                                  <a:lnTo>
                                    <a:pt x="74930" y="2602865"/>
                                  </a:lnTo>
                                  <a:lnTo>
                                    <a:pt x="111760" y="2622550"/>
                                  </a:lnTo>
                                  <a:lnTo>
                                    <a:pt x="153035" y="2633345"/>
                                  </a:lnTo>
                                  <a:lnTo>
                                    <a:pt x="175895" y="2634615"/>
                                  </a:lnTo>
                                  <a:lnTo>
                                    <a:pt x="175895" y="351155"/>
                                  </a:lnTo>
                                  <a:lnTo>
                                    <a:pt x="176530" y="339725"/>
                                  </a:lnTo>
                                  <a:lnTo>
                                    <a:pt x="179070" y="325755"/>
                                  </a:lnTo>
                                  <a:lnTo>
                                    <a:pt x="184785" y="313055"/>
                                  </a:lnTo>
                                  <a:lnTo>
                                    <a:pt x="191770" y="300990"/>
                                  </a:lnTo>
                                  <a:lnTo>
                                    <a:pt x="200025" y="290195"/>
                                  </a:lnTo>
                                  <a:lnTo>
                                    <a:pt x="210820" y="281305"/>
                                  </a:lnTo>
                                  <a:lnTo>
                                    <a:pt x="222250" y="273685"/>
                                  </a:lnTo>
                                  <a:lnTo>
                                    <a:pt x="234950" y="267970"/>
                                  </a:lnTo>
                                  <a:lnTo>
                                    <a:pt x="248920" y="264795"/>
                                  </a:lnTo>
                                  <a:lnTo>
                                    <a:pt x="263525" y="263525"/>
                                  </a:lnTo>
                                  <a:lnTo>
                                    <a:pt x="274955" y="264160"/>
                                  </a:lnTo>
                                  <a:lnTo>
                                    <a:pt x="288925" y="267335"/>
                                  </a:lnTo>
                                  <a:lnTo>
                                    <a:pt x="301625" y="272415"/>
                                  </a:lnTo>
                                  <a:lnTo>
                                    <a:pt x="313690" y="279400"/>
                                  </a:lnTo>
                                  <a:lnTo>
                                    <a:pt x="324485" y="288290"/>
                                  </a:lnTo>
                                  <a:lnTo>
                                    <a:pt x="333375" y="298450"/>
                                  </a:lnTo>
                                  <a:lnTo>
                                    <a:pt x="340995" y="309880"/>
                                  </a:lnTo>
                                  <a:lnTo>
                                    <a:pt x="346710" y="323215"/>
                                  </a:lnTo>
                                  <a:lnTo>
                                    <a:pt x="349885" y="336550"/>
                                  </a:lnTo>
                                  <a:lnTo>
                                    <a:pt x="351155" y="351155"/>
                                  </a:lnTo>
                                  <a:lnTo>
                                    <a:pt x="351155" y="359410"/>
                                  </a:lnTo>
                                  <a:lnTo>
                                    <a:pt x="351155" y="2467610"/>
                                  </a:lnTo>
                                  <a:lnTo>
                                    <a:pt x="351155" y="2459355"/>
                                  </a:lnTo>
                                  <a:lnTo>
                                    <a:pt x="351155" y="2283460"/>
                                  </a:lnTo>
                                  <a:lnTo>
                                    <a:pt x="4161155" y="2283460"/>
                                  </a:lnTo>
                                  <a:lnTo>
                                    <a:pt x="4176395" y="2282825"/>
                                  </a:lnTo>
                                  <a:lnTo>
                                    <a:pt x="4190365" y="2280920"/>
                                  </a:lnTo>
                                  <a:lnTo>
                                    <a:pt x="4204335" y="2278380"/>
                                  </a:lnTo>
                                  <a:lnTo>
                                    <a:pt x="4218305" y="2274570"/>
                                  </a:lnTo>
                                  <a:lnTo>
                                    <a:pt x="4231005" y="2269490"/>
                                  </a:lnTo>
                                  <a:lnTo>
                                    <a:pt x="4243705" y="2263140"/>
                                  </a:lnTo>
                                  <a:lnTo>
                                    <a:pt x="4255770" y="2256155"/>
                                  </a:lnTo>
                                  <a:lnTo>
                                    <a:pt x="4267200" y="2248535"/>
                                  </a:lnTo>
                                  <a:lnTo>
                                    <a:pt x="4277995" y="2239645"/>
                                  </a:lnTo>
                                  <a:lnTo>
                                    <a:pt x="4287520" y="2230120"/>
                                  </a:lnTo>
                                  <a:lnTo>
                                    <a:pt x="4297045" y="2219960"/>
                                  </a:lnTo>
                                  <a:lnTo>
                                    <a:pt x="4305300" y="2208530"/>
                                  </a:lnTo>
                                  <a:lnTo>
                                    <a:pt x="4312920" y="2197100"/>
                                  </a:lnTo>
                                  <a:lnTo>
                                    <a:pt x="4319270" y="2185035"/>
                                  </a:lnTo>
                                  <a:lnTo>
                                    <a:pt x="4324985" y="2172335"/>
                                  </a:lnTo>
                                  <a:lnTo>
                                    <a:pt x="4329430" y="2159000"/>
                                  </a:lnTo>
                                  <a:lnTo>
                                    <a:pt x="4333240" y="2145030"/>
                                  </a:lnTo>
                                  <a:lnTo>
                                    <a:pt x="4335780" y="2131060"/>
                                  </a:lnTo>
                                  <a:lnTo>
                                    <a:pt x="4337050" y="2116455"/>
                                  </a:lnTo>
                                  <a:lnTo>
                                    <a:pt x="4337050" y="2108200"/>
                                  </a:lnTo>
                                  <a:close/>
                                </a:path>
                              </a:pathLst>
                            </a:custGeom>
                            <a:solidFill>
                              <a:srgbClr val="FFFFFF"/>
                            </a:solidFill>
                            <a:ln>
                              <a:noFill/>
                            </a:ln>
                          </wps:spPr>
                          <wps:bodyPr spcFirstLastPara="1" wrap="square" lIns="91425" tIns="91425" rIns="91425" bIns="91425" anchor="ctr" anchorCtr="0">
                            <a:noAutofit/>
                          </wps:bodyPr>
                        </wps:wsp>
                        <wps:wsp>
                          <wps:cNvPr id="1299163960" name="Freeform: Shape 1299163960"/>
                          <wps:cNvSpPr/>
                          <wps:spPr>
                            <a:xfrm>
                              <a:off x="188595" y="619760"/>
                              <a:ext cx="175260" cy="2275205"/>
                            </a:xfrm>
                            <a:custGeom>
                              <a:avLst/>
                              <a:gdLst/>
                              <a:ahLst/>
                              <a:cxnLst/>
                              <a:rect l="l" t="t" r="r" b="b"/>
                              <a:pathLst>
                                <a:path w="175260" h="2275205" extrusionOk="0">
                                  <a:moveTo>
                                    <a:pt x="175260" y="2108200"/>
                                  </a:moveTo>
                                  <a:lnTo>
                                    <a:pt x="175260" y="0"/>
                                  </a:lnTo>
                                  <a:lnTo>
                                    <a:pt x="173990" y="14605"/>
                                  </a:lnTo>
                                  <a:lnTo>
                                    <a:pt x="171450" y="29210"/>
                                  </a:lnTo>
                                  <a:lnTo>
                                    <a:pt x="167640" y="42545"/>
                                  </a:lnTo>
                                  <a:lnTo>
                                    <a:pt x="163195" y="55880"/>
                                  </a:lnTo>
                                  <a:lnTo>
                                    <a:pt x="157480" y="68580"/>
                                  </a:lnTo>
                                  <a:lnTo>
                                    <a:pt x="151130" y="81280"/>
                                  </a:lnTo>
                                  <a:lnTo>
                                    <a:pt x="143510" y="92710"/>
                                  </a:lnTo>
                                  <a:lnTo>
                                    <a:pt x="135255" y="103505"/>
                                  </a:lnTo>
                                  <a:lnTo>
                                    <a:pt x="126365" y="114300"/>
                                  </a:lnTo>
                                  <a:lnTo>
                                    <a:pt x="116204" y="123825"/>
                                  </a:lnTo>
                                  <a:lnTo>
                                    <a:pt x="105410" y="132080"/>
                                  </a:lnTo>
                                  <a:lnTo>
                                    <a:pt x="93980" y="140335"/>
                                  </a:lnTo>
                                  <a:lnTo>
                                    <a:pt x="81915" y="147320"/>
                                  </a:lnTo>
                                  <a:lnTo>
                                    <a:pt x="69215" y="153035"/>
                                  </a:lnTo>
                                  <a:lnTo>
                                    <a:pt x="56515" y="158115"/>
                                  </a:lnTo>
                                  <a:lnTo>
                                    <a:pt x="42545" y="162560"/>
                                  </a:lnTo>
                                  <a:lnTo>
                                    <a:pt x="28575" y="165100"/>
                                  </a:lnTo>
                                  <a:lnTo>
                                    <a:pt x="14605" y="167005"/>
                                  </a:lnTo>
                                  <a:lnTo>
                                    <a:pt x="0" y="167640"/>
                                  </a:lnTo>
                                  <a:lnTo>
                                    <a:pt x="0" y="2275205"/>
                                  </a:lnTo>
                                  <a:lnTo>
                                    <a:pt x="14605" y="2274570"/>
                                  </a:lnTo>
                                  <a:lnTo>
                                    <a:pt x="28575" y="2273300"/>
                                  </a:lnTo>
                                  <a:lnTo>
                                    <a:pt x="43180" y="2270125"/>
                                  </a:lnTo>
                                  <a:lnTo>
                                    <a:pt x="56515" y="2266315"/>
                                  </a:lnTo>
                                  <a:lnTo>
                                    <a:pt x="69850" y="2261235"/>
                                  </a:lnTo>
                                  <a:lnTo>
                                    <a:pt x="81915" y="2254885"/>
                                  </a:lnTo>
                                  <a:lnTo>
                                    <a:pt x="93980" y="2247900"/>
                                  </a:lnTo>
                                  <a:lnTo>
                                    <a:pt x="105410" y="2240280"/>
                                  </a:lnTo>
                                  <a:lnTo>
                                    <a:pt x="116204" y="2231390"/>
                                  </a:lnTo>
                                  <a:lnTo>
                                    <a:pt x="126365" y="2221865"/>
                                  </a:lnTo>
                                  <a:lnTo>
                                    <a:pt x="135255" y="2211705"/>
                                  </a:lnTo>
                                  <a:lnTo>
                                    <a:pt x="143510" y="2200910"/>
                                  </a:lnTo>
                                  <a:lnTo>
                                    <a:pt x="151130" y="2188845"/>
                                  </a:lnTo>
                                  <a:lnTo>
                                    <a:pt x="157480" y="2176780"/>
                                  </a:lnTo>
                                  <a:lnTo>
                                    <a:pt x="163195" y="2164080"/>
                                  </a:lnTo>
                                  <a:lnTo>
                                    <a:pt x="167640" y="2150745"/>
                                  </a:lnTo>
                                  <a:lnTo>
                                    <a:pt x="171450" y="2136775"/>
                                  </a:lnTo>
                                  <a:lnTo>
                                    <a:pt x="173990" y="2122805"/>
                                  </a:lnTo>
                                  <a:lnTo>
                                    <a:pt x="175260" y="2108200"/>
                                  </a:lnTo>
                                  <a:close/>
                                </a:path>
                              </a:pathLst>
                            </a:custGeom>
                            <a:solidFill>
                              <a:srgbClr val="FFFFFF"/>
                            </a:solidFill>
                            <a:ln>
                              <a:noFill/>
                            </a:ln>
                          </wps:spPr>
                          <wps:bodyPr spcFirstLastPara="1" wrap="square" lIns="91425" tIns="91425" rIns="91425" bIns="91425" anchor="ctr" anchorCtr="0">
                            <a:noAutofit/>
                          </wps:bodyPr>
                        </wps:wsp>
                        <wps:wsp>
                          <wps:cNvPr id="63589156" name="Freeform: Shape 63589156"/>
                          <wps:cNvSpPr/>
                          <wps:spPr>
                            <a:xfrm>
                              <a:off x="3998595" y="84455"/>
                              <a:ext cx="351155" cy="351155"/>
                            </a:xfrm>
                            <a:custGeom>
                              <a:avLst/>
                              <a:gdLst/>
                              <a:ahLst/>
                              <a:cxnLst/>
                              <a:rect l="l" t="t" r="r" b="b"/>
                              <a:pathLst>
                                <a:path w="351155" h="351155" extrusionOk="0">
                                  <a:moveTo>
                                    <a:pt x="1270" y="153035"/>
                                  </a:moveTo>
                                  <a:lnTo>
                                    <a:pt x="0" y="167640"/>
                                  </a:lnTo>
                                  <a:lnTo>
                                    <a:pt x="0" y="175895"/>
                                  </a:lnTo>
                                  <a:lnTo>
                                    <a:pt x="1270" y="190500"/>
                                  </a:lnTo>
                                  <a:lnTo>
                                    <a:pt x="4445" y="204470"/>
                                  </a:lnTo>
                                  <a:lnTo>
                                    <a:pt x="10160" y="217170"/>
                                  </a:lnTo>
                                  <a:lnTo>
                                    <a:pt x="17780" y="228600"/>
                                  </a:lnTo>
                                  <a:lnTo>
                                    <a:pt x="26670" y="239395"/>
                                  </a:lnTo>
                                  <a:lnTo>
                                    <a:pt x="37465" y="247650"/>
                                  </a:lnTo>
                                  <a:lnTo>
                                    <a:pt x="48895" y="255270"/>
                                  </a:lnTo>
                                  <a:lnTo>
                                    <a:pt x="62230" y="260350"/>
                                  </a:lnTo>
                                  <a:lnTo>
                                    <a:pt x="76200" y="262890"/>
                                  </a:lnTo>
                                  <a:lnTo>
                                    <a:pt x="87630" y="263525"/>
                                  </a:lnTo>
                                  <a:lnTo>
                                    <a:pt x="102235" y="262890"/>
                                  </a:lnTo>
                                  <a:lnTo>
                                    <a:pt x="116205" y="259080"/>
                                  </a:lnTo>
                                  <a:lnTo>
                                    <a:pt x="128905" y="253365"/>
                                  </a:lnTo>
                                  <a:lnTo>
                                    <a:pt x="140335" y="246379"/>
                                  </a:lnTo>
                                  <a:lnTo>
                                    <a:pt x="150495" y="236855"/>
                                  </a:lnTo>
                                  <a:lnTo>
                                    <a:pt x="159385" y="226059"/>
                                  </a:lnTo>
                                  <a:lnTo>
                                    <a:pt x="166370" y="214630"/>
                                  </a:lnTo>
                                  <a:lnTo>
                                    <a:pt x="171450" y="201295"/>
                                  </a:lnTo>
                                  <a:lnTo>
                                    <a:pt x="174625" y="187325"/>
                                  </a:lnTo>
                                  <a:lnTo>
                                    <a:pt x="175260" y="175895"/>
                                  </a:lnTo>
                                  <a:lnTo>
                                    <a:pt x="175260" y="351790"/>
                                  </a:lnTo>
                                  <a:lnTo>
                                    <a:pt x="190500" y="351155"/>
                                  </a:lnTo>
                                  <a:lnTo>
                                    <a:pt x="204470" y="349250"/>
                                  </a:lnTo>
                                  <a:lnTo>
                                    <a:pt x="218440" y="346075"/>
                                  </a:lnTo>
                                  <a:lnTo>
                                    <a:pt x="232410" y="342265"/>
                                  </a:lnTo>
                                  <a:lnTo>
                                    <a:pt x="245110" y="337185"/>
                                  </a:lnTo>
                                  <a:lnTo>
                                    <a:pt x="257810" y="330835"/>
                                  </a:lnTo>
                                  <a:lnTo>
                                    <a:pt x="269875" y="323850"/>
                                  </a:lnTo>
                                  <a:lnTo>
                                    <a:pt x="281305" y="316230"/>
                                  </a:lnTo>
                                  <a:lnTo>
                                    <a:pt x="292100" y="307340"/>
                                  </a:lnTo>
                                  <a:lnTo>
                                    <a:pt x="301625" y="297815"/>
                                  </a:lnTo>
                                  <a:lnTo>
                                    <a:pt x="311150" y="287655"/>
                                  </a:lnTo>
                                  <a:lnTo>
                                    <a:pt x="319405" y="276860"/>
                                  </a:lnTo>
                                  <a:lnTo>
                                    <a:pt x="327025" y="264795"/>
                                  </a:lnTo>
                                  <a:lnTo>
                                    <a:pt x="333375" y="252730"/>
                                  </a:lnTo>
                                  <a:lnTo>
                                    <a:pt x="339090" y="240030"/>
                                  </a:lnTo>
                                  <a:lnTo>
                                    <a:pt x="343535" y="226695"/>
                                  </a:lnTo>
                                  <a:lnTo>
                                    <a:pt x="347345" y="212725"/>
                                  </a:lnTo>
                                  <a:lnTo>
                                    <a:pt x="349885" y="198754"/>
                                  </a:lnTo>
                                  <a:lnTo>
                                    <a:pt x="351155" y="184150"/>
                                  </a:lnTo>
                                  <a:lnTo>
                                    <a:pt x="351155" y="175895"/>
                                  </a:lnTo>
                                  <a:lnTo>
                                    <a:pt x="350520" y="161290"/>
                                  </a:lnTo>
                                  <a:lnTo>
                                    <a:pt x="348615" y="146685"/>
                                  </a:lnTo>
                                  <a:lnTo>
                                    <a:pt x="346075" y="132715"/>
                                  </a:lnTo>
                                  <a:lnTo>
                                    <a:pt x="341630" y="119380"/>
                                  </a:lnTo>
                                  <a:lnTo>
                                    <a:pt x="336550" y="106045"/>
                                  </a:lnTo>
                                  <a:lnTo>
                                    <a:pt x="330835" y="93344"/>
                                  </a:lnTo>
                                  <a:lnTo>
                                    <a:pt x="323850" y="81280"/>
                                  </a:lnTo>
                                  <a:lnTo>
                                    <a:pt x="315595" y="70485"/>
                                  </a:lnTo>
                                  <a:lnTo>
                                    <a:pt x="307340" y="59690"/>
                                  </a:lnTo>
                                  <a:lnTo>
                                    <a:pt x="297815" y="49530"/>
                                  </a:lnTo>
                                  <a:lnTo>
                                    <a:pt x="287020" y="40640"/>
                                  </a:lnTo>
                                  <a:lnTo>
                                    <a:pt x="276225" y="31750"/>
                                  </a:lnTo>
                                  <a:lnTo>
                                    <a:pt x="264795" y="24765"/>
                                  </a:lnTo>
                                  <a:lnTo>
                                    <a:pt x="252095" y="17780"/>
                                  </a:lnTo>
                                  <a:lnTo>
                                    <a:pt x="239395" y="12065"/>
                                  </a:lnTo>
                                  <a:lnTo>
                                    <a:pt x="226059" y="7620"/>
                                  </a:lnTo>
                                  <a:lnTo>
                                    <a:pt x="212725" y="4445"/>
                                  </a:lnTo>
                                  <a:lnTo>
                                    <a:pt x="198120" y="1905"/>
                                  </a:lnTo>
                                  <a:lnTo>
                                    <a:pt x="183515" y="635"/>
                                  </a:lnTo>
                                  <a:lnTo>
                                    <a:pt x="175260" y="0"/>
                                  </a:lnTo>
                                  <a:lnTo>
                                    <a:pt x="160655" y="635"/>
                                  </a:lnTo>
                                  <a:lnTo>
                                    <a:pt x="146685" y="2540"/>
                                  </a:lnTo>
                                  <a:lnTo>
                                    <a:pt x="132080" y="5715"/>
                                  </a:lnTo>
                                  <a:lnTo>
                                    <a:pt x="118745" y="9525"/>
                                  </a:lnTo>
                                  <a:lnTo>
                                    <a:pt x="105410" y="14605"/>
                                  </a:lnTo>
                                  <a:lnTo>
                                    <a:pt x="93344" y="20955"/>
                                  </a:lnTo>
                                  <a:lnTo>
                                    <a:pt x="81280" y="27940"/>
                                  </a:lnTo>
                                  <a:lnTo>
                                    <a:pt x="69850" y="35560"/>
                                  </a:lnTo>
                                  <a:lnTo>
                                    <a:pt x="59054" y="44450"/>
                                  </a:lnTo>
                                  <a:lnTo>
                                    <a:pt x="48895" y="53975"/>
                                  </a:lnTo>
                                  <a:lnTo>
                                    <a:pt x="40005" y="64135"/>
                                  </a:lnTo>
                                  <a:lnTo>
                                    <a:pt x="31750" y="74930"/>
                                  </a:lnTo>
                                  <a:lnTo>
                                    <a:pt x="24130" y="86995"/>
                                  </a:lnTo>
                                  <a:lnTo>
                                    <a:pt x="17780" y="99060"/>
                                  </a:lnTo>
                                  <a:lnTo>
                                    <a:pt x="12065" y="111760"/>
                                  </a:lnTo>
                                  <a:lnTo>
                                    <a:pt x="7620" y="125095"/>
                                  </a:lnTo>
                                  <a:lnTo>
                                    <a:pt x="3810" y="139065"/>
                                  </a:lnTo>
                                  <a:lnTo>
                                    <a:pt x="1270" y="153035"/>
                                  </a:lnTo>
                                  <a:close/>
                                </a:path>
                              </a:pathLst>
                            </a:custGeom>
                            <a:solidFill>
                              <a:srgbClr val="CDCDCD"/>
                            </a:solidFill>
                            <a:ln>
                              <a:noFill/>
                            </a:ln>
                          </wps:spPr>
                          <wps:bodyPr spcFirstLastPara="1" wrap="square" lIns="91425" tIns="91425" rIns="91425" bIns="91425" anchor="ctr" anchorCtr="0">
                            <a:noAutofit/>
                          </wps:bodyPr>
                        </wps:wsp>
                        <wps:wsp>
                          <wps:cNvPr id="1376789472" name="Freeform: Shape 1376789472"/>
                          <wps:cNvSpPr/>
                          <wps:spPr>
                            <a:xfrm>
                              <a:off x="188595" y="523875"/>
                              <a:ext cx="175895" cy="263525"/>
                            </a:xfrm>
                            <a:custGeom>
                              <a:avLst/>
                              <a:gdLst/>
                              <a:ahLst/>
                              <a:cxnLst/>
                              <a:rect l="l" t="t" r="r" b="b"/>
                              <a:pathLst>
                                <a:path w="175895" h="263525" extrusionOk="0">
                                  <a:moveTo>
                                    <a:pt x="15875" y="37465"/>
                                  </a:moveTo>
                                  <a:lnTo>
                                    <a:pt x="8890" y="49530"/>
                                  </a:lnTo>
                                  <a:lnTo>
                                    <a:pt x="3175" y="62230"/>
                                  </a:lnTo>
                                  <a:lnTo>
                                    <a:pt x="635" y="76200"/>
                                  </a:lnTo>
                                  <a:lnTo>
                                    <a:pt x="0" y="87630"/>
                                  </a:lnTo>
                                  <a:lnTo>
                                    <a:pt x="0" y="263525"/>
                                  </a:lnTo>
                                  <a:lnTo>
                                    <a:pt x="14605" y="262890"/>
                                  </a:lnTo>
                                  <a:lnTo>
                                    <a:pt x="28575" y="260985"/>
                                  </a:lnTo>
                                  <a:lnTo>
                                    <a:pt x="42545" y="258445"/>
                                  </a:lnTo>
                                  <a:lnTo>
                                    <a:pt x="56515" y="254000"/>
                                  </a:lnTo>
                                  <a:lnTo>
                                    <a:pt x="69215" y="248920"/>
                                  </a:lnTo>
                                  <a:lnTo>
                                    <a:pt x="81915" y="243205"/>
                                  </a:lnTo>
                                  <a:lnTo>
                                    <a:pt x="93980" y="236220"/>
                                  </a:lnTo>
                                  <a:lnTo>
                                    <a:pt x="105410" y="227965"/>
                                  </a:lnTo>
                                  <a:lnTo>
                                    <a:pt x="116204" y="219710"/>
                                  </a:lnTo>
                                  <a:lnTo>
                                    <a:pt x="126365" y="210185"/>
                                  </a:lnTo>
                                  <a:lnTo>
                                    <a:pt x="135255" y="199390"/>
                                  </a:lnTo>
                                  <a:lnTo>
                                    <a:pt x="143510" y="188595"/>
                                  </a:lnTo>
                                  <a:lnTo>
                                    <a:pt x="151130" y="177165"/>
                                  </a:lnTo>
                                  <a:lnTo>
                                    <a:pt x="157480" y="164465"/>
                                  </a:lnTo>
                                  <a:lnTo>
                                    <a:pt x="163195" y="151765"/>
                                  </a:lnTo>
                                  <a:lnTo>
                                    <a:pt x="167640" y="138430"/>
                                  </a:lnTo>
                                  <a:lnTo>
                                    <a:pt x="171450" y="125095"/>
                                  </a:lnTo>
                                  <a:lnTo>
                                    <a:pt x="173990" y="110490"/>
                                  </a:lnTo>
                                  <a:lnTo>
                                    <a:pt x="175260" y="95885"/>
                                  </a:lnTo>
                                  <a:lnTo>
                                    <a:pt x="175260" y="87630"/>
                                  </a:lnTo>
                                  <a:lnTo>
                                    <a:pt x="173990" y="73025"/>
                                  </a:lnTo>
                                  <a:lnTo>
                                    <a:pt x="170815" y="59690"/>
                                  </a:lnTo>
                                  <a:lnTo>
                                    <a:pt x="165100" y="46355"/>
                                  </a:lnTo>
                                  <a:lnTo>
                                    <a:pt x="157480" y="34925"/>
                                  </a:lnTo>
                                  <a:lnTo>
                                    <a:pt x="148590" y="24765"/>
                                  </a:lnTo>
                                  <a:lnTo>
                                    <a:pt x="137795" y="15875"/>
                                  </a:lnTo>
                                  <a:lnTo>
                                    <a:pt x="125730" y="8890"/>
                                  </a:lnTo>
                                  <a:lnTo>
                                    <a:pt x="113030" y="3810"/>
                                  </a:lnTo>
                                  <a:lnTo>
                                    <a:pt x="99060" y="635"/>
                                  </a:lnTo>
                                  <a:lnTo>
                                    <a:pt x="87630" y="0"/>
                                  </a:lnTo>
                                  <a:lnTo>
                                    <a:pt x="73025" y="1270"/>
                                  </a:lnTo>
                                  <a:lnTo>
                                    <a:pt x="59055" y="4445"/>
                                  </a:lnTo>
                                  <a:lnTo>
                                    <a:pt x="46355" y="10160"/>
                                  </a:lnTo>
                                  <a:lnTo>
                                    <a:pt x="34925" y="17780"/>
                                  </a:lnTo>
                                  <a:lnTo>
                                    <a:pt x="24130" y="26670"/>
                                  </a:lnTo>
                                  <a:lnTo>
                                    <a:pt x="15875" y="37465"/>
                                  </a:lnTo>
                                  <a:close/>
                                </a:path>
                              </a:pathLst>
                            </a:custGeom>
                            <a:solidFill>
                              <a:srgbClr val="CDCDCD"/>
                            </a:solidFill>
                            <a:ln>
                              <a:noFill/>
                            </a:ln>
                          </wps:spPr>
                          <wps:bodyPr spcFirstLastPara="1" wrap="square" lIns="91425" tIns="91425" rIns="91425" bIns="91425" anchor="ctr" anchorCtr="0">
                            <a:noAutofit/>
                          </wps:bodyPr>
                        </wps:wsp>
                        <wps:wsp>
                          <wps:cNvPr id="478517313" name="Freeform: Shape 478517313"/>
                          <wps:cNvSpPr/>
                          <wps:spPr>
                            <a:xfrm>
                              <a:off x="12700" y="84455"/>
                              <a:ext cx="4337050" cy="2810510"/>
                            </a:xfrm>
                            <a:custGeom>
                              <a:avLst/>
                              <a:gdLst/>
                              <a:ahLst/>
                              <a:cxnLst/>
                              <a:rect l="l" t="t" r="r" b="b"/>
                              <a:pathLst>
                                <a:path w="4337050" h="2810510" extrusionOk="0">
                                  <a:moveTo>
                                    <a:pt x="0" y="527050"/>
                                  </a:moveTo>
                                  <a:lnTo>
                                    <a:pt x="5080" y="483870"/>
                                  </a:lnTo>
                                  <a:lnTo>
                                    <a:pt x="20320" y="445135"/>
                                  </a:lnTo>
                                  <a:lnTo>
                                    <a:pt x="43815" y="410845"/>
                                  </a:lnTo>
                                  <a:lnTo>
                                    <a:pt x="74930" y="383539"/>
                                  </a:lnTo>
                                  <a:lnTo>
                                    <a:pt x="111760" y="363855"/>
                                  </a:lnTo>
                                  <a:lnTo>
                                    <a:pt x="153035" y="353060"/>
                                  </a:lnTo>
                                  <a:lnTo>
                                    <a:pt x="175895" y="351790"/>
                                  </a:lnTo>
                                  <a:lnTo>
                                    <a:pt x="3985895" y="351790"/>
                                  </a:lnTo>
                                  <a:lnTo>
                                    <a:pt x="3985895" y="175895"/>
                                  </a:lnTo>
                                  <a:lnTo>
                                    <a:pt x="3990975" y="132715"/>
                                  </a:lnTo>
                                  <a:lnTo>
                                    <a:pt x="4006215" y="93345"/>
                                  </a:lnTo>
                                  <a:lnTo>
                                    <a:pt x="4029710" y="59690"/>
                                  </a:lnTo>
                                  <a:lnTo>
                                    <a:pt x="4060825" y="31750"/>
                                  </a:lnTo>
                                  <a:lnTo>
                                    <a:pt x="4097020" y="12065"/>
                                  </a:lnTo>
                                  <a:lnTo>
                                    <a:pt x="4138295" y="1905"/>
                                  </a:lnTo>
                                  <a:lnTo>
                                    <a:pt x="4161155" y="0"/>
                                  </a:lnTo>
                                  <a:lnTo>
                                    <a:pt x="4176395" y="635"/>
                                  </a:lnTo>
                                  <a:lnTo>
                                    <a:pt x="4218305" y="9525"/>
                                  </a:lnTo>
                                  <a:lnTo>
                                    <a:pt x="4255770" y="27940"/>
                                  </a:lnTo>
                                  <a:lnTo>
                                    <a:pt x="4287520" y="53975"/>
                                  </a:lnTo>
                                  <a:lnTo>
                                    <a:pt x="4312920" y="86995"/>
                                  </a:lnTo>
                                  <a:lnTo>
                                    <a:pt x="4329430" y="125095"/>
                                  </a:lnTo>
                                  <a:lnTo>
                                    <a:pt x="4337050" y="167640"/>
                                  </a:lnTo>
                                  <a:lnTo>
                                    <a:pt x="4337050" y="175895"/>
                                  </a:lnTo>
                                  <a:lnTo>
                                    <a:pt x="4337050" y="2284095"/>
                                  </a:lnTo>
                                  <a:lnTo>
                                    <a:pt x="4331970" y="2327275"/>
                                  </a:lnTo>
                                  <a:lnTo>
                                    <a:pt x="4316730" y="2366010"/>
                                  </a:lnTo>
                                  <a:lnTo>
                                    <a:pt x="4293235" y="2400300"/>
                                  </a:lnTo>
                                  <a:lnTo>
                                    <a:pt x="4262120" y="2427605"/>
                                  </a:lnTo>
                                  <a:lnTo>
                                    <a:pt x="4225290" y="2447290"/>
                                  </a:lnTo>
                                  <a:lnTo>
                                    <a:pt x="4184015" y="2458085"/>
                                  </a:lnTo>
                                  <a:lnTo>
                                    <a:pt x="4161155" y="2459355"/>
                                  </a:lnTo>
                                  <a:lnTo>
                                    <a:pt x="351155" y="2459355"/>
                                  </a:lnTo>
                                  <a:lnTo>
                                    <a:pt x="351155" y="2635250"/>
                                  </a:lnTo>
                                  <a:lnTo>
                                    <a:pt x="350520" y="2649855"/>
                                  </a:lnTo>
                                  <a:lnTo>
                                    <a:pt x="348615" y="2664460"/>
                                  </a:lnTo>
                                  <a:lnTo>
                                    <a:pt x="346075" y="2678430"/>
                                  </a:lnTo>
                                  <a:lnTo>
                                    <a:pt x="341630" y="2691765"/>
                                  </a:lnTo>
                                  <a:lnTo>
                                    <a:pt x="337185" y="2705100"/>
                                  </a:lnTo>
                                  <a:lnTo>
                                    <a:pt x="330835" y="2717800"/>
                                  </a:lnTo>
                                  <a:lnTo>
                                    <a:pt x="323850" y="2729230"/>
                                  </a:lnTo>
                                  <a:lnTo>
                                    <a:pt x="316230" y="2740660"/>
                                  </a:lnTo>
                                  <a:lnTo>
                                    <a:pt x="307340" y="2751455"/>
                                  </a:lnTo>
                                  <a:lnTo>
                                    <a:pt x="297815" y="2761615"/>
                                  </a:lnTo>
                                  <a:lnTo>
                                    <a:pt x="287655" y="2770505"/>
                                  </a:lnTo>
                                  <a:lnTo>
                                    <a:pt x="276225" y="2778760"/>
                                  </a:lnTo>
                                  <a:lnTo>
                                    <a:pt x="264795" y="2786380"/>
                                  </a:lnTo>
                                  <a:lnTo>
                                    <a:pt x="252730" y="2793365"/>
                                  </a:lnTo>
                                  <a:lnTo>
                                    <a:pt x="240030" y="2798445"/>
                                  </a:lnTo>
                                  <a:lnTo>
                                    <a:pt x="226695" y="2803525"/>
                                  </a:lnTo>
                                  <a:lnTo>
                                    <a:pt x="212725" y="2806700"/>
                                  </a:lnTo>
                                  <a:lnTo>
                                    <a:pt x="198755" y="2809240"/>
                                  </a:lnTo>
                                  <a:lnTo>
                                    <a:pt x="184150" y="2810510"/>
                                  </a:lnTo>
                                  <a:lnTo>
                                    <a:pt x="175895" y="2810510"/>
                                  </a:lnTo>
                                  <a:lnTo>
                                    <a:pt x="160655" y="2809875"/>
                                  </a:lnTo>
                                  <a:lnTo>
                                    <a:pt x="146685" y="2808605"/>
                                  </a:lnTo>
                                  <a:lnTo>
                                    <a:pt x="132715" y="2805430"/>
                                  </a:lnTo>
                                  <a:lnTo>
                                    <a:pt x="118745" y="2801620"/>
                                  </a:lnTo>
                                  <a:lnTo>
                                    <a:pt x="106045" y="2796540"/>
                                  </a:lnTo>
                                  <a:lnTo>
                                    <a:pt x="93345" y="2790190"/>
                                  </a:lnTo>
                                  <a:lnTo>
                                    <a:pt x="81280" y="2783205"/>
                                  </a:lnTo>
                                  <a:lnTo>
                                    <a:pt x="69850" y="2775585"/>
                                  </a:lnTo>
                                  <a:lnTo>
                                    <a:pt x="59055" y="2766695"/>
                                  </a:lnTo>
                                  <a:lnTo>
                                    <a:pt x="49530" y="2757170"/>
                                  </a:lnTo>
                                  <a:lnTo>
                                    <a:pt x="40005" y="2747010"/>
                                  </a:lnTo>
                                  <a:lnTo>
                                    <a:pt x="31750" y="2736215"/>
                                  </a:lnTo>
                                  <a:lnTo>
                                    <a:pt x="24130" y="2724150"/>
                                  </a:lnTo>
                                  <a:lnTo>
                                    <a:pt x="17780" y="2712085"/>
                                  </a:lnTo>
                                  <a:lnTo>
                                    <a:pt x="12065" y="2699385"/>
                                  </a:lnTo>
                                  <a:lnTo>
                                    <a:pt x="7620" y="2686050"/>
                                  </a:lnTo>
                                  <a:lnTo>
                                    <a:pt x="3810" y="2672080"/>
                                  </a:lnTo>
                                  <a:lnTo>
                                    <a:pt x="1270" y="2658110"/>
                                  </a:lnTo>
                                  <a:lnTo>
                                    <a:pt x="0" y="2643505"/>
                                  </a:lnTo>
                                  <a:lnTo>
                                    <a:pt x="0" y="2635250"/>
                                  </a:lnTo>
                                  <a:lnTo>
                                    <a:pt x="0" y="527050"/>
                                  </a:lnTo>
                                  <a:close/>
                                </a:path>
                              </a:pathLst>
                            </a:custGeom>
                            <a:noFill/>
                            <a:ln w="254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70392242" name="Freeform: Shape 1970392242"/>
                          <wps:cNvSpPr/>
                          <wps:spPr>
                            <a:xfrm>
                              <a:off x="3998595" y="260350"/>
                              <a:ext cx="351155" cy="175895"/>
                            </a:xfrm>
                            <a:custGeom>
                              <a:avLst/>
                              <a:gdLst/>
                              <a:ahLst/>
                              <a:cxnLst/>
                              <a:rect l="l" t="t" r="r" b="b"/>
                              <a:pathLst>
                                <a:path w="351155" h="175895" extrusionOk="0">
                                  <a:moveTo>
                                    <a:pt x="0" y="175895"/>
                                  </a:moveTo>
                                  <a:lnTo>
                                    <a:pt x="175260" y="175895"/>
                                  </a:lnTo>
                                  <a:lnTo>
                                    <a:pt x="190500" y="175260"/>
                                  </a:lnTo>
                                  <a:lnTo>
                                    <a:pt x="204470" y="173355"/>
                                  </a:lnTo>
                                  <a:lnTo>
                                    <a:pt x="218440" y="170180"/>
                                  </a:lnTo>
                                  <a:lnTo>
                                    <a:pt x="232410" y="166370"/>
                                  </a:lnTo>
                                  <a:lnTo>
                                    <a:pt x="245110" y="161290"/>
                                  </a:lnTo>
                                  <a:lnTo>
                                    <a:pt x="257810" y="154940"/>
                                  </a:lnTo>
                                  <a:lnTo>
                                    <a:pt x="269875" y="147955"/>
                                  </a:lnTo>
                                  <a:lnTo>
                                    <a:pt x="281305" y="140335"/>
                                  </a:lnTo>
                                  <a:lnTo>
                                    <a:pt x="292100" y="131445"/>
                                  </a:lnTo>
                                  <a:lnTo>
                                    <a:pt x="301625" y="121920"/>
                                  </a:lnTo>
                                  <a:lnTo>
                                    <a:pt x="311150" y="111760"/>
                                  </a:lnTo>
                                  <a:lnTo>
                                    <a:pt x="319405" y="100965"/>
                                  </a:lnTo>
                                  <a:lnTo>
                                    <a:pt x="327025" y="88900"/>
                                  </a:lnTo>
                                  <a:lnTo>
                                    <a:pt x="333375" y="76835"/>
                                  </a:lnTo>
                                  <a:lnTo>
                                    <a:pt x="339090" y="64135"/>
                                  </a:lnTo>
                                  <a:lnTo>
                                    <a:pt x="343535" y="50800"/>
                                  </a:lnTo>
                                  <a:lnTo>
                                    <a:pt x="347345" y="36830"/>
                                  </a:lnTo>
                                  <a:lnTo>
                                    <a:pt x="349885" y="22859"/>
                                  </a:lnTo>
                                  <a:lnTo>
                                    <a:pt x="351155" y="8255"/>
                                  </a:lnTo>
                                  <a:lnTo>
                                    <a:pt x="351155" y="0"/>
                                  </a:lnTo>
                                </a:path>
                              </a:pathLst>
                            </a:custGeom>
                            <a:noFill/>
                            <a:ln w="254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06724174" name="Freeform: Shape 306724174"/>
                          <wps:cNvSpPr/>
                          <wps:spPr>
                            <a:xfrm>
                              <a:off x="3998595" y="260350"/>
                              <a:ext cx="175895" cy="175895"/>
                            </a:xfrm>
                            <a:custGeom>
                              <a:avLst/>
                              <a:gdLst/>
                              <a:ahLst/>
                              <a:cxnLst/>
                              <a:rect l="l" t="t" r="r" b="b"/>
                              <a:pathLst>
                                <a:path w="175895" h="175895" extrusionOk="0">
                                  <a:moveTo>
                                    <a:pt x="175260" y="175895"/>
                                  </a:moveTo>
                                  <a:lnTo>
                                    <a:pt x="175260" y="0"/>
                                  </a:lnTo>
                                  <a:lnTo>
                                    <a:pt x="174625" y="14605"/>
                                  </a:lnTo>
                                  <a:lnTo>
                                    <a:pt x="170815" y="28575"/>
                                  </a:lnTo>
                                  <a:lnTo>
                                    <a:pt x="165100" y="41275"/>
                                  </a:lnTo>
                                  <a:lnTo>
                                    <a:pt x="158115" y="52705"/>
                                  </a:lnTo>
                                  <a:lnTo>
                                    <a:pt x="148590" y="63500"/>
                                  </a:lnTo>
                                  <a:lnTo>
                                    <a:pt x="137795" y="71755"/>
                                  </a:lnTo>
                                  <a:lnTo>
                                    <a:pt x="126365" y="78740"/>
                                  </a:lnTo>
                                  <a:lnTo>
                                    <a:pt x="113030" y="84455"/>
                                  </a:lnTo>
                                  <a:lnTo>
                                    <a:pt x="99060" y="86995"/>
                                  </a:lnTo>
                                  <a:lnTo>
                                    <a:pt x="87630" y="87630"/>
                                  </a:lnTo>
                                  <a:lnTo>
                                    <a:pt x="73025" y="86995"/>
                                  </a:lnTo>
                                  <a:lnTo>
                                    <a:pt x="59055" y="83185"/>
                                  </a:lnTo>
                                  <a:lnTo>
                                    <a:pt x="46355" y="77470"/>
                                  </a:lnTo>
                                  <a:lnTo>
                                    <a:pt x="34925" y="70485"/>
                                  </a:lnTo>
                                  <a:lnTo>
                                    <a:pt x="24765" y="60960"/>
                                  </a:lnTo>
                                  <a:lnTo>
                                    <a:pt x="15875" y="50165"/>
                                  </a:lnTo>
                                  <a:lnTo>
                                    <a:pt x="8890" y="38735"/>
                                  </a:lnTo>
                                  <a:lnTo>
                                    <a:pt x="3810" y="25400"/>
                                  </a:lnTo>
                                  <a:lnTo>
                                    <a:pt x="635" y="11429"/>
                                  </a:lnTo>
                                  <a:lnTo>
                                    <a:pt x="0" y="0"/>
                                  </a:lnTo>
                                </a:path>
                              </a:pathLst>
                            </a:custGeom>
                            <a:noFill/>
                            <a:ln w="254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45023337" name="Freeform: Shape 345023337"/>
                          <wps:cNvSpPr/>
                          <wps:spPr>
                            <a:xfrm>
                              <a:off x="12700" y="523875"/>
                              <a:ext cx="351155" cy="263525"/>
                            </a:xfrm>
                            <a:custGeom>
                              <a:avLst/>
                              <a:gdLst/>
                              <a:ahLst/>
                              <a:cxnLst/>
                              <a:rect l="l" t="t" r="r" b="b"/>
                              <a:pathLst>
                                <a:path w="351155" h="263525" extrusionOk="0">
                                  <a:moveTo>
                                    <a:pt x="175895" y="263525"/>
                                  </a:moveTo>
                                  <a:lnTo>
                                    <a:pt x="175895" y="87630"/>
                                  </a:lnTo>
                                  <a:lnTo>
                                    <a:pt x="176529" y="73025"/>
                                  </a:lnTo>
                                  <a:lnTo>
                                    <a:pt x="180340" y="59690"/>
                                  </a:lnTo>
                                  <a:lnTo>
                                    <a:pt x="186055" y="46355"/>
                                  </a:lnTo>
                                  <a:lnTo>
                                    <a:pt x="193040" y="34925"/>
                                  </a:lnTo>
                                  <a:lnTo>
                                    <a:pt x="202565" y="24765"/>
                                  </a:lnTo>
                                  <a:lnTo>
                                    <a:pt x="213360" y="15875"/>
                                  </a:lnTo>
                                  <a:lnTo>
                                    <a:pt x="224790" y="8890"/>
                                  </a:lnTo>
                                  <a:lnTo>
                                    <a:pt x="238125" y="3810"/>
                                  </a:lnTo>
                                  <a:lnTo>
                                    <a:pt x="252095" y="635"/>
                                  </a:lnTo>
                                  <a:lnTo>
                                    <a:pt x="263525" y="0"/>
                                  </a:lnTo>
                                  <a:lnTo>
                                    <a:pt x="278130" y="1270"/>
                                  </a:lnTo>
                                  <a:lnTo>
                                    <a:pt x="292100" y="4445"/>
                                  </a:lnTo>
                                  <a:lnTo>
                                    <a:pt x="304800" y="10160"/>
                                  </a:lnTo>
                                  <a:lnTo>
                                    <a:pt x="316230" y="17780"/>
                                  </a:lnTo>
                                  <a:lnTo>
                                    <a:pt x="326390" y="26670"/>
                                  </a:lnTo>
                                  <a:lnTo>
                                    <a:pt x="335280" y="37465"/>
                                  </a:lnTo>
                                  <a:lnTo>
                                    <a:pt x="342265" y="49530"/>
                                  </a:lnTo>
                                  <a:lnTo>
                                    <a:pt x="347345" y="62230"/>
                                  </a:lnTo>
                                  <a:lnTo>
                                    <a:pt x="350520" y="76200"/>
                                  </a:lnTo>
                                  <a:lnTo>
                                    <a:pt x="351155" y="87630"/>
                                  </a:lnTo>
                                  <a:lnTo>
                                    <a:pt x="350520" y="102235"/>
                                  </a:lnTo>
                                  <a:lnTo>
                                    <a:pt x="348615" y="116840"/>
                                  </a:lnTo>
                                  <a:lnTo>
                                    <a:pt x="346075" y="130810"/>
                                  </a:lnTo>
                                  <a:lnTo>
                                    <a:pt x="341630" y="144780"/>
                                  </a:lnTo>
                                  <a:lnTo>
                                    <a:pt x="337185" y="157480"/>
                                  </a:lnTo>
                                  <a:lnTo>
                                    <a:pt x="330835" y="170180"/>
                                  </a:lnTo>
                                  <a:lnTo>
                                    <a:pt x="323850" y="182245"/>
                                  </a:lnTo>
                                  <a:lnTo>
                                    <a:pt x="316230" y="193675"/>
                                  </a:lnTo>
                                  <a:lnTo>
                                    <a:pt x="307340" y="204470"/>
                                  </a:lnTo>
                                  <a:lnTo>
                                    <a:pt x="297815" y="213995"/>
                                  </a:lnTo>
                                  <a:lnTo>
                                    <a:pt x="287655" y="223520"/>
                                  </a:lnTo>
                                  <a:lnTo>
                                    <a:pt x="276225" y="231775"/>
                                  </a:lnTo>
                                  <a:lnTo>
                                    <a:pt x="264795" y="239395"/>
                                  </a:lnTo>
                                  <a:lnTo>
                                    <a:pt x="252730" y="245745"/>
                                  </a:lnTo>
                                  <a:lnTo>
                                    <a:pt x="240030" y="251460"/>
                                  </a:lnTo>
                                  <a:lnTo>
                                    <a:pt x="226695" y="255905"/>
                                  </a:lnTo>
                                  <a:lnTo>
                                    <a:pt x="212725" y="259715"/>
                                  </a:lnTo>
                                  <a:lnTo>
                                    <a:pt x="198754" y="262255"/>
                                  </a:lnTo>
                                  <a:lnTo>
                                    <a:pt x="184150" y="263525"/>
                                  </a:lnTo>
                                  <a:lnTo>
                                    <a:pt x="175895" y="263525"/>
                                  </a:lnTo>
                                  <a:lnTo>
                                    <a:pt x="160655" y="262890"/>
                                  </a:lnTo>
                                  <a:lnTo>
                                    <a:pt x="146685" y="260985"/>
                                  </a:lnTo>
                                  <a:lnTo>
                                    <a:pt x="132715" y="258445"/>
                                  </a:lnTo>
                                  <a:lnTo>
                                    <a:pt x="118745" y="254000"/>
                                  </a:lnTo>
                                  <a:lnTo>
                                    <a:pt x="106045" y="248920"/>
                                  </a:lnTo>
                                  <a:lnTo>
                                    <a:pt x="93344" y="243205"/>
                                  </a:lnTo>
                                  <a:lnTo>
                                    <a:pt x="81280" y="236220"/>
                                  </a:lnTo>
                                  <a:lnTo>
                                    <a:pt x="69850" y="227965"/>
                                  </a:lnTo>
                                  <a:lnTo>
                                    <a:pt x="59054" y="219710"/>
                                  </a:lnTo>
                                  <a:lnTo>
                                    <a:pt x="49530" y="210185"/>
                                  </a:lnTo>
                                  <a:lnTo>
                                    <a:pt x="40005" y="199390"/>
                                  </a:lnTo>
                                  <a:lnTo>
                                    <a:pt x="31750" y="188595"/>
                                  </a:lnTo>
                                  <a:lnTo>
                                    <a:pt x="24130" y="177165"/>
                                  </a:lnTo>
                                  <a:lnTo>
                                    <a:pt x="17780" y="164465"/>
                                  </a:lnTo>
                                  <a:lnTo>
                                    <a:pt x="12065" y="151765"/>
                                  </a:lnTo>
                                  <a:lnTo>
                                    <a:pt x="7620" y="138430"/>
                                  </a:lnTo>
                                  <a:lnTo>
                                    <a:pt x="3810" y="125095"/>
                                  </a:lnTo>
                                  <a:lnTo>
                                    <a:pt x="1270" y="110490"/>
                                  </a:lnTo>
                                  <a:lnTo>
                                    <a:pt x="0" y="95885"/>
                                  </a:lnTo>
                                  <a:lnTo>
                                    <a:pt x="0" y="87630"/>
                                  </a:lnTo>
                                </a:path>
                              </a:pathLst>
                            </a:custGeom>
                            <a:noFill/>
                            <a:ln w="254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31239372" name="Freeform: Shape 831239372"/>
                          <wps:cNvSpPr/>
                          <wps:spPr>
                            <a:xfrm>
                              <a:off x="363855" y="611505"/>
                              <a:ext cx="0" cy="1932305"/>
                            </a:xfrm>
                            <a:custGeom>
                              <a:avLst/>
                              <a:gdLst/>
                              <a:ahLst/>
                              <a:cxnLst/>
                              <a:rect l="l" t="t" r="r" b="b"/>
                              <a:pathLst>
                                <a:path w="1" h="1932305" extrusionOk="0">
                                  <a:moveTo>
                                    <a:pt x="0" y="0"/>
                                  </a:moveTo>
                                  <a:lnTo>
                                    <a:pt x="0" y="1932305"/>
                                  </a:lnTo>
                                </a:path>
                              </a:pathLst>
                            </a:custGeom>
                            <a:noFill/>
                            <a:ln w="254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402FE73F" id="Group 81" o:spid="_x0000_s1090" style="position:absolute;margin-left:43.25pt;margin-top:6.25pt;width:380.1pt;height:259.55pt;z-index:-251662336;mso-width-relative:margin;mso-height-relative:margin" coordorigin="40972,22223" coordsize="46310,31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">
                <v:group id="Group 1581621487" o:spid="_x0000_s1091" style="position:absolute;left:40972;top:22223;width:46311;height:31153" coordsize="46310,31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">
                  <v:rect id="Rectangle 2097102198" o:spid="_x0000_s1092" style="position:absolute;width:46310;height:31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" filled="f" stroked="f">
                    <v:textbox inset="2.53958mm,2.53958mm,2.53958mm,2.53958mm">
                      <w:txbxContent>
                        <w:p w14:paraId="7FB5E99A" w14:textId="77777777" w:rsidR="00A817A8" w:rsidRDefault="00A817A8">
                          <w:pPr>
                            <w:textDirection w:val="btLr"/>
                          </w:pPr>
                        </w:p>
                      </w:txbxContent>
                    </v:textbox>
                  </v:rect>
                  <v:shape id="Freeform: Shape 1892046148" o:spid="_x0000_s1093" style="position:absolute;left:127;top:2603;width:43370;height:26346;visibility:visible;mso-wrap-style:square;v-text-anchor:middle" coordsize="4337050,2634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" path="m4337050,2108200l4337050,r-635,14604l4334510,29209r-2540,13971l4327525,56515r-5080,13335l4316730,82550r-6985,12065l4301490,105410r-8255,10795l4283710,126365r-10795,8890l4262120,144145r-11430,6985l4237990,158115r-12700,5715l4211955,168275r-13335,3175l4184015,173990r-14605,1270l4161155,175895,4161155,r-635,14604l4156710,28575r-5715,12700l4144010,52705r-9525,10795l4123690,71755r-11430,6985l4098925,84455r-13970,2540l4073525,87630r-14605,-635l4044950,83185r-12700,-5715l4020820,70485r-10160,-9525l4001770,50165r-6985,-11430l3989705,25400r-3175,-13970l3985895,r,175895l175895,175895r-15240,635l118745,184785,81280,203200,49530,229234,24130,262255,7620,300355,,342900r,8255l,2459355r5080,43180l20320,2541905r23495,33655l74930,2602865r36830,19685l153035,2633345r22860,1270l175895,351155r635,-11430l179070,325755r5715,-12700l191770,300990r8255,-10795l210820,281305r11430,-7620l234950,267970r13970,-3175l263525,263525r11430,635l288925,267335r12700,5080l313690,279400r10795,8890l333375,298450r7620,11430l346710,323215r3175,13335l351155,351155r,8255l351155,2467610r,-8255l351155,2283460r3810000,l4176395,2282825r13970,-1905l4204335,2278380r13970,-3810l4231005,2269490r12700,-6350l4255770,2256155r11430,-7620l4277995,2239645r9525,-9525l4297045,2219960r8255,-11430l4312920,2197100r6350,-12065l4324985,2172335r4445,-13335l4333240,2145030r2540,-13970l4337050,2116455r,-8255xe" stroked="f">
                    <v:path arrowok="t" o:extrusionok="f"/>
                  </v:shape>
                  <v:shape id="Freeform: Shape 1299163960" o:spid="_x0000_s1094" style="position:absolute;left:1885;top:6197;width:1753;height:22752;visibility:visible;mso-wrap-style:square;v-text-anchor:middle" coordsize="175260,2275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" path="m175260,2108200l175260,r-1270,14605l171450,29210r-3810,13335l163195,55880r-5715,12700l151130,81280r-7620,11430l135255,103505r-8890,10795l116204,123825r-10794,8255l93980,140335r-12065,6985l69215,153035r-12700,5080l42545,162560r-13970,2540l14605,167005,,167640,,2275205r14605,-635l28575,2273300r14605,-3175l56515,2266315r13335,-5080l81915,2254885r12065,-6985l105410,2240280r10794,-8890l126365,2221865r8890,-10160l143510,2200910r7620,-12065l157480,2176780r5715,-12700l167640,2150745r3810,-13970l173990,2122805r1270,-14605xe" stroked="f">
                    <v:path arrowok="t" o:extrusionok="f"/>
                  </v:shape>
                  <v:shape id="Freeform: Shape 63589156" o:spid="_x0000_s1095" style="position:absolute;left:39985;top:844;width:3512;height:3512;visibility:visible;mso-wrap-style:square;v-text-anchor:middle" coordsize="351155,351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" path="m1270,153035l,167640r,8255l1270,190500r3175,13970l10160,217170r7620,11430l26670,239395r10795,8255l48895,255270r13335,5080l76200,262890r11430,635l102235,262890r13970,-3810l128905,253365r11430,-6986l150495,236855r8890,-10796l166370,214630r5080,-13335l174625,187325r635,-11430l175260,351790r15240,-635l204470,349250r13970,-3175l232410,342265r12700,-5080l257810,330835r12065,-6985l281305,316230r10795,-8890l301625,297815r9525,-10160l319405,276860r7620,-12065l333375,252730r5715,-12700l343535,226695r3810,-13970l349885,198754r1270,-14604l351155,175895r-635,-14605l348615,146685r-2540,-13970l341630,119380r-5080,-13335l330835,93344,323850,81280,315595,70485,307340,59690,297815,49530,287020,40640,276225,31750,264795,24765,252095,17780,239395,12065,226059,7620,212725,4445,198120,1905,183515,635,175260,,160655,635,146685,2540,132080,5715,118745,9525r-13335,5080l93344,20955,81280,27940,69850,35560,59054,44450,48895,53975,40005,64135,31750,74930,24130,86995,17780,99060r-5715,12700l7620,125095,3810,139065,1270,153035xe" fillcolor="#cdcdcd" stroked="f">
                    <v:path arrowok="t" o:extrusionok="f"/>
                  </v:shape>
                  <v:shape id="Freeform: Shape 1376789472" o:spid="_x0000_s1096" style="position:absolute;left:1885;top:5238;width:1759;height:2636;visibility:visible;mso-wrap-style:square;v-text-anchor:middle" coordsize="175895,263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" path="m15875,37465l8890,49530,3175,62230,635,76200,,87630,,263525r14605,-635l28575,260985r13970,-2540l56515,254000r12700,-5080l81915,243205r12065,-6985l105410,227965r10794,-8255l126365,210185r8890,-10795l143510,188595r7620,-11430l157480,164465r5715,-12700l167640,138430r3810,-13335l173990,110490r1270,-14605l175260,87630,173990,73025,170815,59690,165100,46355,157480,34925,148590,24765,137795,15875,125730,8890,113030,3810,99060,635,87630,,73025,1270,59055,4445,46355,10160,34925,17780,24130,26670,15875,37465xe" fillcolor="#cdcdcd" stroked="f">
                    <v:path arrowok="t" o:extrusionok="f"/>
                  </v:shape>
                  <v:shape id="Freeform: Shape 478517313" o:spid="_x0000_s1097" style="position:absolute;left:127;top:844;width:43370;height:28105;visibility:visible;mso-wrap-style:square;v-text-anchor:middle" coordsize="4337050,281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" path="m,527050l5080,483870,20320,445135,43815,410845,74930,383539r36830,-19684l153035,353060r22860,-1270l3985895,351790r,-175895l3990975,132715r15240,-39370l4029710,59690r31115,-27940l4097020,12065,4138295,1905,4161155,r15240,635l4218305,9525r37465,18415l4287520,53975r25400,33020l4329430,125095r7620,42545l4337050,175895r,2108200l4331970,2327275r-15240,38735l4293235,2400300r-31115,27305l4225290,2447290r-41275,10795l4161155,2459355r-3810000,l351155,2635250r-635,14605l348615,2664460r-2540,13970l341630,2691765r-4445,13335l330835,2717800r-6985,11430l316230,2740660r-8890,10795l297815,2761615r-10160,8890l276225,2778760r-11430,7620l252730,2793365r-12700,5080l226695,2803525r-13970,3175l198755,2809240r-14605,1270l175895,2810510r-15240,-635l146685,2808605r-13970,-3175l118745,2801620r-12700,-5080l93345,2790190r-12065,-6985l69850,2775585r-10795,-8890l49530,2757170r-9525,-10160l31750,2736215r-7620,-12065l17780,2712085r-5715,-12700l7620,2686050,3810,2672080,1270,2658110,,2643505r,-8255l,527050xe" filled="f" strokeweight="2pt">
                    <v:stroke startarrowwidth="narrow" startarrowlength="short" endarrowwidth="narrow" endarrowlength="short"/>
                    <v:path arrowok="t" o:extrusionok="f"/>
                  </v:shape>
                  <v:shape id="Freeform: Shape 1970392242" o:spid="_x0000_s1098" style="position:absolute;left:39985;top:2603;width:3512;height:1759;visibility:visible;mso-wrap-style:square;v-text-anchor:middle" coordsize="351155,175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" path="m,175895r175260,l190500,175260r13970,-1905l218440,170180r13970,-3810l245110,161290r12700,-6350l269875,147955r11430,-7620l292100,131445r9525,-9525l311150,111760r8255,-10795l327025,88900r6350,-12065l339090,64135r4445,-13335l347345,36830r2540,-13971l351155,8255r,-8255e" filled="f" strokeweight="2pt">
                    <v:stroke startarrowwidth="narrow" startarrowlength="short" endarrowwidth="narrow" endarrowlength="short"/>
                    <v:path arrowok="t" o:extrusionok="f"/>
                  </v:shape>
                  <v:shape id="Freeform: Shape 306724174" o:spid="_x0000_s1099" style="position:absolute;left:39985;top:2603;width:1759;height:1759;visibility:visible;mso-wrap-style:square;v-text-anchor:middle" coordsize="175895,175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" path="m175260,175895l175260,r-635,14605l170815,28575r-5715,12700l158115,52705r-9525,10795l137795,71755r-11430,6985l113030,84455,99060,86995r-11430,635l73025,86995,59055,83185,46355,77470,34925,70485,24765,60960,15875,50165,8890,38735,3810,25400,635,11429,,e" filled="f" strokeweight="2pt">
                    <v:stroke startarrowwidth="narrow" startarrowlength="short" endarrowwidth="narrow" endarrowlength="short"/>
                    <v:path arrowok="t" o:extrusionok="f"/>
                  </v:shape>
                  <v:shape id="Freeform: Shape 345023337" o:spid="_x0000_s1100" style="position:absolute;left:127;top:5238;width:3511;height:2636;visibility:visible;mso-wrap-style:square;v-text-anchor:middle" coordsize="351155,263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" path="m175895,263525r,-175895l176529,73025r3811,-13335l186055,46355r6985,-11430l202565,24765r10795,-8890l224790,8890,238125,3810,252095,635,263525,r14605,1270l292100,4445r12700,5715l316230,17780r10160,8890l335280,37465r6985,12065l347345,62230r3175,13970l351155,87630r-635,14605l348615,116840r-2540,13970l341630,144780r-4445,12700l330835,170180r-6985,12065l316230,193675r-8890,10795l297815,213995r-10160,9525l276225,231775r-11430,7620l252730,245745r-12700,5715l226695,255905r-13970,3810l198754,262255r-14604,1270l175895,263525r-15240,-635l146685,260985r-13970,-2540l118745,254000r-12700,-5080l93344,243205,81280,236220,69850,227965,59054,219710r-9524,-9525l40005,199390,31750,188595,24130,177165,17780,164465,12065,151765,7620,138430,3810,125095,1270,110490,,95885,,87630e" filled="f" strokeweight="2pt">
                    <v:stroke startarrowwidth="narrow" startarrowlength="short" endarrowwidth="narrow" endarrowlength="short"/>
                    <v:path arrowok="t" o:extrusionok="f"/>
                  </v:shape>
                  <v:shape id="Freeform: Shape 831239372" o:spid="_x0000_s1101" style="position:absolute;left:3638;top:6115;width:0;height:19323;visibility:visible;mso-wrap-style:square;v-text-anchor:middle" coordsize="1,1932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" path="m,l,1932305e" filled="f" strokeweight="2pt">
                    <v:stroke startarrowwidth="narrow" startarrowlength="short" endarrowwidth="narrow" endarrowlength="short"/>
                    <v:path arrowok="t" o:extrusionok="f"/>
                  </v:shape>
                </v:group>
              </v:group>
            </w:pict>
          </mc:Fallback>
        </mc:AlternateContent>
      </w:r>
    </w:p>
    <w:p w14:paraId="7A9D64DD" w14:textId="77777777" w:rsidR="00A817A8" w:rsidRDefault="00A817A8">
      <w:pPr>
        <w:spacing w:line="200" w:lineRule="auto"/>
      </w:pPr>
    </w:p>
    <w:p w14:paraId="03337484" w14:textId="77777777" w:rsidR="00A817A8" w:rsidRDefault="00A817A8">
      <w:pPr>
        <w:spacing w:line="200" w:lineRule="auto"/>
      </w:pPr>
    </w:p>
    <w:p w14:paraId="680993BD" w14:textId="77777777" w:rsidR="00A817A8" w:rsidRDefault="00A817A8">
      <w:pPr>
        <w:spacing w:line="200" w:lineRule="auto"/>
      </w:pPr>
    </w:p>
    <w:p w14:paraId="5275A4CF" w14:textId="77777777" w:rsidR="00A817A8" w:rsidRDefault="00A817A8">
      <w:pPr>
        <w:spacing w:line="200" w:lineRule="auto"/>
      </w:pPr>
    </w:p>
    <w:p w14:paraId="0640804E" w14:textId="77777777" w:rsidR="00A817A8" w:rsidRDefault="00A817A8">
      <w:pPr>
        <w:spacing w:line="200" w:lineRule="auto"/>
      </w:pPr>
    </w:p>
    <w:p w14:paraId="7386E169" w14:textId="77777777" w:rsidR="00A817A8" w:rsidRDefault="00A817A8">
      <w:pPr>
        <w:spacing w:line="200" w:lineRule="auto"/>
      </w:pPr>
    </w:p>
    <w:p w14:paraId="18827860" w14:textId="77777777" w:rsidR="00A817A8" w:rsidRDefault="00A817A8">
      <w:pPr>
        <w:spacing w:line="200" w:lineRule="auto"/>
      </w:pPr>
    </w:p>
    <w:p w14:paraId="6050BED5" w14:textId="77777777" w:rsidR="00A817A8" w:rsidRDefault="00A817A8">
      <w:pPr>
        <w:spacing w:line="200" w:lineRule="auto"/>
      </w:pPr>
    </w:p>
    <w:p w14:paraId="14B5E7EB" w14:textId="77777777" w:rsidR="00A817A8" w:rsidRDefault="00A817A8">
      <w:pPr>
        <w:spacing w:line="200" w:lineRule="auto"/>
      </w:pPr>
    </w:p>
    <w:p w14:paraId="218EE37C" w14:textId="77777777" w:rsidR="00A817A8" w:rsidRDefault="00A817A8">
      <w:pPr>
        <w:spacing w:line="200" w:lineRule="auto"/>
      </w:pPr>
    </w:p>
    <w:p w14:paraId="01B9DFF8" w14:textId="23078213" w:rsidR="00A817A8" w:rsidRDefault="00000000">
      <w:pPr>
        <w:spacing w:before="9"/>
        <w:ind w:left="3328" w:right="3783"/>
        <w:jc w:val="center"/>
        <w:rPr>
          <w:sz w:val="40"/>
          <w:szCs w:val="40"/>
        </w:rPr>
      </w:pPr>
      <w:r>
        <w:rPr>
          <w:b/>
          <w:sz w:val="40"/>
          <w:szCs w:val="40"/>
        </w:rPr>
        <w:t>Chapter-5</w:t>
      </w:r>
    </w:p>
    <w:p w14:paraId="52D1F15A" w14:textId="77777777" w:rsidR="00A817A8" w:rsidRDefault="00000000">
      <w:pPr>
        <w:spacing w:before="5"/>
        <w:ind w:left="2320" w:right="2776"/>
        <w:jc w:val="center"/>
        <w:rPr>
          <w:sz w:val="40"/>
          <w:szCs w:val="40"/>
        </w:rPr>
      </w:pPr>
      <w:r>
        <w:rPr>
          <w:b/>
          <w:sz w:val="40"/>
          <w:szCs w:val="40"/>
        </w:rPr>
        <w:t>SYSTEM ANALYSIS</w:t>
      </w:r>
    </w:p>
    <w:p w14:paraId="5B24F5BE" w14:textId="77777777" w:rsidR="00A817A8" w:rsidRDefault="00A817A8">
      <w:pPr>
        <w:spacing w:line="200" w:lineRule="auto"/>
      </w:pPr>
    </w:p>
    <w:p w14:paraId="33F46805" w14:textId="77777777" w:rsidR="00A817A8" w:rsidRDefault="00A817A8">
      <w:pPr>
        <w:spacing w:line="200" w:lineRule="auto"/>
      </w:pPr>
    </w:p>
    <w:p w14:paraId="4247542B" w14:textId="77777777" w:rsidR="00A817A8" w:rsidRDefault="00A817A8">
      <w:pPr>
        <w:spacing w:line="200" w:lineRule="auto"/>
      </w:pPr>
    </w:p>
    <w:p w14:paraId="4574D2FB" w14:textId="77777777" w:rsidR="00A817A8" w:rsidRDefault="00A817A8">
      <w:pPr>
        <w:spacing w:line="200" w:lineRule="auto"/>
      </w:pPr>
    </w:p>
    <w:p w14:paraId="2DCECD76" w14:textId="77777777" w:rsidR="00A817A8" w:rsidRDefault="00A817A8">
      <w:pPr>
        <w:spacing w:line="200" w:lineRule="auto"/>
      </w:pPr>
    </w:p>
    <w:p w14:paraId="71ACFF61" w14:textId="77777777" w:rsidR="00A817A8" w:rsidRDefault="00A817A8">
      <w:pPr>
        <w:spacing w:line="200" w:lineRule="auto"/>
      </w:pPr>
    </w:p>
    <w:p w14:paraId="14CE3270" w14:textId="77777777" w:rsidR="00A817A8" w:rsidRDefault="00A817A8">
      <w:pPr>
        <w:spacing w:line="200" w:lineRule="auto"/>
      </w:pPr>
    </w:p>
    <w:p w14:paraId="342EDBEC" w14:textId="77777777" w:rsidR="00A817A8" w:rsidRDefault="00A817A8">
      <w:pPr>
        <w:spacing w:before="2" w:line="260" w:lineRule="auto"/>
        <w:rPr>
          <w:sz w:val="26"/>
          <w:szCs w:val="26"/>
        </w:rPr>
      </w:pPr>
    </w:p>
    <w:p w14:paraId="04B7ABAE" w14:textId="40E392E7" w:rsidR="00A817A8" w:rsidRDefault="00A817A8">
      <w:pPr>
        <w:ind w:left="926"/>
      </w:pPr>
    </w:p>
    <w:p w14:paraId="1541D581" w14:textId="77777777" w:rsidR="00A817A8" w:rsidRDefault="00A817A8">
      <w:pPr>
        <w:ind w:left="926"/>
      </w:pPr>
    </w:p>
    <w:p w14:paraId="19A87E8C" w14:textId="77777777" w:rsidR="00A817A8" w:rsidRDefault="00A817A8">
      <w:pPr>
        <w:ind w:left="926"/>
        <w:sectPr w:rsidR="00A817A8">
          <w:pgSz w:w="11920" w:h="16840"/>
          <w:pgMar w:top="740" w:right="1260" w:bottom="280" w:left="1680" w:header="547" w:footer="619" w:gutter="0"/>
          <w:cols w:space="720"/>
        </w:sectPr>
      </w:pPr>
    </w:p>
    <w:p w14:paraId="700B7BAD" w14:textId="77777777" w:rsidR="00A817A8" w:rsidRDefault="00A817A8">
      <w:pPr>
        <w:spacing w:line="200" w:lineRule="auto"/>
      </w:pPr>
    </w:p>
    <w:p w14:paraId="03948C3E" w14:textId="77777777" w:rsidR="00A817A8" w:rsidRDefault="00A817A8">
      <w:pPr>
        <w:spacing w:line="200" w:lineRule="auto"/>
      </w:pPr>
    </w:p>
    <w:p w14:paraId="74D4EBAE" w14:textId="77777777" w:rsidR="00A817A8" w:rsidRDefault="00A817A8">
      <w:pPr>
        <w:spacing w:before="6" w:line="260" w:lineRule="auto"/>
        <w:rPr>
          <w:sz w:val="26"/>
          <w:szCs w:val="26"/>
        </w:rPr>
      </w:pPr>
    </w:p>
    <w:p w14:paraId="27626527" w14:textId="77777777" w:rsidR="00A817A8" w:rsidRDefault="00000000" w:rsidP="00A66B71">
      <w:pPr>
        <w:spacing w:before="24" w:after="120"/>
        <w:ind w:left="3978" w:right="3676"/>
        <w:jc w:val="center"/>
        <w:rPr>
          <w:sz w:val="28"/>
          <w:szCs w:val="28"/>
        </w:rPr>
      </w:pPr>
      <w:r>
        <w:rPr>
          <w:b/>
          <w:sz w:val="28"/>
          <w:szCs w:val="28"/>
        </w:rPr>
        <w:t>Chapter-5</w:t>
      </w:r>
    </w:p>
    <w:p w14:paraId="04CF5539" w14:textId="382E8272" w:rsidR="00A817A8" w:rsidRDefault="00000000">
      <w:pPr>
        <w:spacing w:line="300" w:lineRule="auto"/>
        <w:ind w:left="3274" w:right="2970"/>
        <w:jc w:val="center"/>
        <w:rPr>
          <w:sz w:val="28"/>
          <w:szCs w:val="28"/>
        </w:rPr>
      </w:pPr>
      <w:r>
        <w:rPr>
          <w:b/>
          <w:sz w:val="28"/>
          <w:szCs w:val="28"/>
        </w:rPr>
        <w:t>SYSTEM ANALYSIS</w:t>
      </w:r>
    </w:p>
    <w:p w14:paraId="21052D32" w14:textId="1E243DA7" w:rsidR="00A817A8" w:rsidRDefault="00A817A8">
      <w:pPr>
        <w:spacing w:before="2" w:line="280" w:lineRule="auto"/>
        <w:rPr>
          <w:sz w:val="28"/>
          <w:szCs w:val="28"/>
        </w:rPr>
      </w:pPr>
    </w:p>
    <w:p w14:paraId="5EA3A790" w14:textId="3B4C6AC3" w:rsidR="00A817A8" w:rsidRDefault="00000000">
      <w:pPr>
        <w:spacing w:before="29" w:line="260" w:lineRule="auto"/>
        <w:ind w:left="480"/>
        <w:rPr>
          <w:sz w:val="24"/>
          <w:szCs w:val="24"/>
        </w:rPr>
      </w:pPr>
      <w:r>
        <w:rPr>
          <w:b/>
          <w:sz w:val="24"/>
          <w:szCs w:val="24"/>
        </w:rPr>
        <w:t>5.1 Use Case Diagram</w:t>
      </w:r>
    </w:p>
    <w:p w14:paraId="47601554" w14:textId="3708B29B" w:rsidR="00A817A8" w:rsidRDefault="00A66B71">
      <w:pPr>
        <w:spacing w:line="200" w:lineRule="auto"/>
      </w:pPr>
      <w:r>
        <w:rPr>
          <w:noProof/>
        </w:rPr>
        <w:drawing>
          <wp:anchor distT="0" distB="0" distL="114300" distR="114300" simplePos="0" relativeHeight="251895808" behindDoc="0" locked="0" layoutInCell="1" allowOverlap="1" wp14:anchorId="7ADE4140" wp14:editId="63B8B3CE">
            <wp:simplePos x="0" y="0"/>
            <wp:positionH relativeFrom="margin">
              <wp:align>right</wp:align>
            </wp:positionH>
            <wp:positionV relativeFrom="paragraph">
              <wp:posOffset>180975</wp:posOffset>
            </wp:positionV>
            <wp:extent cx="5702300" cy="6311265"/>
            <wp:effectExtent l="0" t="0" r="0" b="0"/>
            <wp:wrapTopAndBottom/>
            <wp:docPr id="345872984"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2300" cy="6311265"/>
                    </a:xfrm>
                    <a:prstGeom prst="rect">
                      <a:avLst/>
                    </a:prstGeom>
                    <a:noFill/>
                    <a:ln>
                      <a:noFill/>
                    </a:ln>
                  </pic:spPr>
                </pic:pic>
              </a:graphicData>
            </a:graphic>
          </wp:anchor>
        </w:drawing>
      </w:r>
    </w:p>
    <w:p w14:paraId="4C1F256F" w14:textId="11E813F8" w:rsidR="00A817A8" w:rsidRDefault="00A817A8">
      <w:pPr>
        <w:spacing w:line="200" w:lineRule="auto"/>
      </w:pPr>
    </w:p>
    <w:p w14:paraId="61EBFF12" w14:textId="28FFB961" w:rsidR="00A817A8" w:rsidRDefault="00A817A8">
      <w:pPr>
        <w:spacing w:line="200" w:lineRule="auto"/>
      </w:pPr>
    </w:p>
    <w:p w14:paraId="35A53706" w14:textId="5475D367" w:rsidR="00A817A8" w:rsidRDefault="00A817A8">
      <w:pPr>
        <w:spacing w:line="200" w:lineRule="auto"/>
      </w:pPr>
    </w:p>
    <w:p w14:paraId="16EE8DE2" w14:textId="77777777" w:rsidR="00A817A8" w:rsidRDefault="00A817A8">
      <w:pPr>
        <w:spacing w:line="200" w:lineRule="auto"/>
      </w:pPr>
    </w:p>
    <w:p w14:paraId="58C5E52D" w14:textId="77777777" w:rsidR="00A817A8" w:rsidRDefault="00A817A8">
      <w:pPr>
        <w:spacing w:line="200" w:lineRule="auto"/>
      </w:pPr>
    </w:p>
    <w:p w14:paraId="650D2D4E" w14:textId="4D6EE44C" w:rsidR="00A817A8" w:rsidRDefault="00000000" w:rsidP="00A66B71">
      <w:pPr>
        <w:spacing w:before="29"/>
        <w:ind w:left="3023"/>
        <w:rPr>
          <w:sz w:val="26"/>
          <w:szCs w:val="26"/>
        </w:rPr>
      </w:pPr>
      <w:r>
        <w:rPr>
          <w:sz w:val="24"/>
          <w:szCs w:val="24"/>
        </w:rPr>
        <w:t>Figure No 5.1-Use Case Di</w:t>
      </w:r>
    </w:p>
    <w:p w14:paraId="3C42BDA0" w14:textId="77777777" w:rsidR="00B1221A" w:rsidRDefault="00B1221A">
      <w:pPr>
        <w:spacing w:before="29" w:line="260" w:lineRule="auto"/>
        <w:ind w:left="480"/>
        <w:rPr>
          <w:b/>
          <w:sz w:val="24"/>
          <w:szCs w:val="24"/>
        </w:rPr>
      </w:pPr>
    </w:p>
    <w:p w14:paraId="05CB98D0" w14:textId="77777777" w:rsidR="00B1221A" w:rsidRDefault="00B1221A">
      <w:pPr>
        <w:spacing w:before="29" w:line="260" w:lineRule="auto"/>
        <w:ind w:left="480"/>
        <w:rPr>
          <w:b/>
          <w:sz w:val="24"/>
          <w:szCs w:val="24"/>
        </w:rPr>
      </w:pPr>
    </w:p>
    <w:p w14:paraId="52FA7377" w14:textId="77777777" w:rsidR="00A66B71" w:rsidRDefault="00A66B71">
      <w:pPr>
        <w:spacing w:before="29" w:line="260" w:lineRule="auto"/>
        <w:ind w:left="480"/>
        <w:rPr>
          <w:b/>
          <w:sz w:val="24"/>
          <w:szCs w:val="24"/>
        </w:rPr>
      </w:pPr>
    </w:p>
    <w:p w14:paraId="5ECE55CB" w14:textId="77777777" w:rsidR="00A66B71" w:rsidRDefault="00A66B71">
      <w:pPr>
        <w:spacing w:before="29" w:line="260" w:lineRule="auto"/>
        <w:ind w:left="480"/>
        <w:rPr>
          <w:b/>
          <w:sz w:val="24"/>
          <w:szCs w:val="24"/>
        </w:rPr>
      </w:pPr>
    </w:p>
    <w:p w14:paraId="19C36D29" w14:textId="77777777" w:rsidR="00A66B71" w:rsidRDefault="00A66B71">
      <w:pPr>
        <w:spacing w:before="29" w:line="260" w:lineRule="auto"/>
        <w:ind w:left="480"/>
        <w:rPr>
          <w:b/>
          <w:sz w:val="24"/>
          <w:szCs w:val="24"/>
        </w:rPr>
      </w:pPr>
    </w:p>
    <w:p w14:paraId="15683318" w14:textId="77777777" w:rsidR="00A66B71" w:rsidRDefault="00A66B71">
      <w:pPr>
        <w:spacing w:before="29" w:line="260" w:lineRule="auto"/>
        <w:ind w:left="480"/>
        <w:rPr>
          <w:b/>
          <w:sz w:val="24"/>
          <w:szCs w:val="24"/>
        </w:rPr>
      </w:pPr>
    </w:p>
    <w:p w14:paraId="28B2C951" w14:textId="77777777" w:rsidR="00A66B71" w:rsidRDefault="00A66B71">
      <w:pPr>
        <w:spacing w:before="29" w:line="260" w:lineRule="auto"/>
        <w:ind w:left="480"/>
        <w:rPr>
          <w:b/>
          <w:sz w:val="24"/>
          <w:szCs w:val="24"/>
        </w:rPr>
      </w:pPr>
    </w:p>
    <w:p w14:paraId="43A5EFB9" w14:textId="77777777" w:rsidR="00B1221A" w:rsidRDefault="00B1221A">
      <w:pPr>
        <w:spacing w:before="29" w:line="260" w:lineRule="auto"/>
        <w:ind w:left="480"/>
        <w:rPr>
          <w:b/>
          <w:sz w:val="24"/>
          <w:szCs w:val="24"/>
        </w:rPr>
      </w:pPr>
    </w:p>
    <w:p w14:paraId="458FEEB7" w14:textId="6EB22798" w:rsidR="00A817A8" w:rsidRDefault="00000000">
      <w:pPr>
        <w:spacing w:before="29" w:line="260" w:lineRule="auto"/>
        <w:ind w:left="480"/>
        <w:rPr>
          <w:sz w:val="24"/>
          <w:szCs w:val="24"/>
        </w:rPr>
      </w:pPr>
      <w:r>
        <w:rPr>
          <w:b/>
          <w:sz w:val="24"/>
          <w:szCs w:val="24"/>
        </w:rPr>
        <w:t>5.2 DFD Diagram-</w:t>
      </w:r>
    </w:p>
    <w:p w14:paraId="3DC5B31B" w14:textId="77777777" w:rsidR="00A817A8" w:rsidRDefault="00A817A8">
      <w:pPr>
        <w:spacing w:before="5" w:line="140" w:lineRule="auto"/>
        <w:rPr>
          <w:sz w:val="14"/>
          <w:szCs w:val="14"/>
        </w:rPr>
      </w:pPr>
    </w:p>
    <w:p w14:paraId="6474D75E" w14:textId="77777777" w:rsidR="00A817A8" w:rsidRDefault="00A817A8">
      <w:pPr>
        <w:spacing w:line="200" w:lineRule="auto"/>
      </w:pPr>
    </w:p>
    <w:p w14:paraId="717712B4" w14:textId="77777777" w:rsidR="00A817A8" w:rsidRDefault="00000000">
      <w:pPr>
        <w:spacing w:line="200" w:lineRule="auto"/>
      </w:pPr>
      <w:r>
        <w:rPr>
          <w:noProof/>
        </w:rPr>
        <w:drawing>
          <wp:anchor distT="0" distB="0" distL="114300" distR="114300" simplePos="0" relativeHeight="251655168" behindDoc="0" locked="0" layoutInCell="1" hidden="0" allowOverlap="1" wp14:anchorId="60FCA77B" wp14:editId="78B8D4D2">
            <wp:simplePos x="0" y="0"/>
            <wp:positionH relativeFrom="column">
              <wp:posOffset>257175</wp:posOffset>
            </wp:positionH>
            <wp:positionV relativeFrom="paragraph">
              <wp:posOffset>-2539</wp:posOffset>
            </wp:positionV>
            <wp:extent cx="5917455" cy="4076700"/>
            <wp:effectExtent l="0" t="0" r="0" b="0"/>
            <wp:wrapNone/>
            <wp:docPr id="8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l="23539" t="20710" r="24375" b="15679"/>
                    <a:stretch>
                      <a:fillRect/>
                    </a:stretch>
                  </pic:blipFill>
                  <pic:spPr>
                    <a:xfrm>
                      <a:off x="0" y="0"/>
                      <a:ext cx="5917455" cy="4076700"/>
                    </a:xfrm>
                    <a:prstGeom prst="rect">
                      <a:avLst/>
                    </a:prstGeom>
                    <a:ln/>
                  </pic:spPr>
                </pic:pic>
              </a:graphicData>
            </a:graphic>
          </wp:anchor>
        </w:drawing>
      </w:r>
    </w:p>
    <w:p w14:paraId="00157044" w14:textId="77777777" w:rsidR="00A817A8" w:rsidRDefault="00A817A8">
      <w:pPr>
        <w:spacing w:line="200" w:lineRule="auto"/>
      </w:pPr>
    </w:p>
    <w:p w14:paraId="51809155" w14:textId="77777777" w:rsidR="00A817A8" w:rsidRDefault="00A817A8">
      <w:pPr>
        <w:spacing w:line="200" w:lineRule="auto"/>
      </w:pPr>
    </w:p>
    <w:p w14:paraId="4C543F4C" w14:textId="77777777" w:rsidR="00A817A8" w:rsidRDefault="00A817A8">
      <w:pPr>
        <w:spacing w:line="200" w:lineRule="auto"/>
      </w:pPr>
    </w:p>
    <w:p w14:paraId="570D30C8" w14:textId="77777777" w:rsidR="00A817A8" w:rsidRDefault="00A817A8">
      <w:pPr>
        <w:spacing w:line="200" w:lineRule="auto"/>
      </w:pPr>
    </w:p>
    <w:p w14:paraId="30155142" w14:textId="77777777" w:rsidR="00A817A8" w:rsidRDefault="00A817A8">
      <w:pPr>
        <w:spacing w:line="200" w:lineRule="auto"/>
      </w:pPr>
    </w:p>
    <w:p w14:paraId="3CDB1A55" w14:textId="77777777" w:rsidR="00A817A8" w:rsidRDefault="00A817A8">
      <w:pPr>
        <w:spacing w:line="200" w:lineRule="auto"/>
      </w:pPr>
    </w:p>
    <w:p w14:paraId="3C8E020D" w14:textId="77777777" w:rsidR="00A817A8" w:rsidRDefault="00A817A8">
      <w:pPr>
        <w:spacing w:line="200" w:lineRule="auto"/>
      </w:pPr>
    </w:p>
    <w:p w14:paraId="2EF17807" w14:textId="77777777" w:rsidR="00A817A8" w:rsidRDefault="00A817A8">
      <w:pPr>
        <w:spacing w:line="200" w:lineRule="auto"/>
      </w:pPr>
    </w:p>
    <w:p w14:paraId="00966D14" w14:textId="77777777" w:rsidR="00A817A8" w:rsidRDefault="00A817A8">
      <w:pPr>
        <w:spacing w:line="200" w:lineRule="auto"/>
      </w:pPr>
    </w:p>
    <w:p w14:paraId="25E34526" w14:textId="77777777" w:rsidR="00A817A8" w:rsidRDefault="00A817A8">
      <w:pPr>
        <w:spacing w:line="200" w:lineRule="auto"/>
      </w:pPr>
    </w:p>
    <w:p w14:paraId="1AE09514" w14:textId="77777777" w:rsidR="00A817A8" w:rsidRDefault="00A817A8">
      <w:pPr>
        <w:spacing w:line="200" w:lineRule="auto"/>
      </w:pPr>
    </w:p>
    <w:p w14:paraId="34C3F02D" w14:textId="77777777" w:rsidR="00A817A8" w:rsidRDefault="00A817A8">
      <w:pPr>
        <w:spacing w:line="200" w:lineRule="auto"/>
      </w:pPr>
    </w:p>
    <w:p w14:paraId="5BE1D09D" w14:textId="77777777" w:rsidR="00A817A8" w:rsidRDefault="00A817A8">
      <w:pPr>
        <w:spacing w:line="200" w:lineRule="auto"/>
      </w:pPr>
    </w:p>
    <w:p w14:paraId="010D0C90" w14:textId="77777777" w:rsidR="00A817A8" w:rsidRDefault="00A817A8">
      <w:pPr>
        <w:spacing w:line="200" w:lineRule="auto"/>
      </w:pPr>
    </w:p>
    <w:p w14:paraId="6CA7B34C" w14:textId="77777777" w:rsidR="00A817A8" w:rsidRDefault="00A817A8">
      <w:pPr>
        <w:spacing w:line="200" w:lineRule="auto"/>
      </w:pPr>
    </w:p>
    <w:p w14:paraId="78965348" w14:textId="77777777" w:rsidR="00A817A8" w:rsidRDefault="00A817A8">
      <w:pPr>
        <w:spacing w:line="200" w:lineRule="auto"/>
      </w:pPr>
    </w:p>
    <w:p w14:paraId="3A05F375" w14:textId="77777777" w:rsidR="00A817A8" w:rsidRDefault="00A817A8">
      <w:pPr>
        <w:spacing w:line="200" w:lineRule="auto"/>
      </w:pPr>
    </w:p>
    <w:p w14:paraId="1159A48D" w14:textId="77777777" w:rsidR="00A817A8" w:rsidRDefault="00A817A8">
      <w:pPr>
        <w:spacing w:line="200" w:lineRule="auto"/>
      </w:pPr>
    </w:p>
    <w:p w14:paraId="370A6EEB" w14:textId="77777777" w:rsidR="00A817A8" w:rsidRDefault="00A817A8">
      <w:pPr>
        <w:spacing w:line="200" w:lineRule="auto"/>
      </w:pPr>
    </w:p>
    <w:p w14:paraId="264E01F8" w14:textId="77777777" w:rsidR="00A817A8" w:rsidRDefault="00A817A8">
      <w:pPr>
        <w:spacing w:before="29"/>
        <w:ind w:left="3268" w:right="2969"/>
        <w:jc w:val="center"/>
        <w:rPr>
          <w:sz w:val="24"/>
          <w:szCs w:val="24"/>
        </w:rPr>
      </w:pPr>
    </w:p>
    <w:p w14:paraId="19AE3D58" w14:textId="77777777" w:rsidR="00A817A8" w:rsidRDefault="00A817A8">
      <w:pPr>
        <w:spacing w:line="200" w:lineRule="auto"/>
      </w:pPr>
    </w:p>
    <w:p w14:paraId="4C741FED" w14:textId="77777777" w:rsidR="00A817A8" w:rsidRDefault="00A817A8">
      <w:pPr>
        <w:spacing w:line="200" w:lineRule="auto"/>
      </w:pPr>
    </w:p>
    <w:p w14:paraId="1DF9A177" w14:textId="77777777" w:rsidR="00A817A8" w:rsidRDefault="00A817A8">
      <w:pPr>
        <w:spacing w:line="200" w:lineRule="auto"/>
      </w:pPr>
    </w:p>
    <w:p w14:paraId="0CB407F5" w14:textId="77777777" w:rsidR="00A817A8" w:rsidRDefault="00A817A8">
      <w:pPr>
        <w:spacing w:line="200" w:lineRule="auto"/>
      </w:pPr>
    </w:p>
    <w:p w14:paraId="71A1FE8B" w14:textId="77777777" w:rsidR="00A817A8" w:rsidRDefault="00A817A8">
      <w:pPr>
        <w:spacing w:line="200" w:lineRule="auto"/>
      </w:pPr>
    </w:p>
    <w:p w14:paraId="6EAF11B4" w14:textId="77777777" w:rsidR="00A817A8" w:rsidRDefault="00A817A8">
      <w:pPr>
        <w:spacing w:line="200" w:lineRule="auto"/>
      </w:pPr>
    </w:p>
    <w:p w14:paraId="4D47264B" w14:textId="77777777" w:rsidR="00A817A8" w:rsidRDefault="00A817A8">
      <w:pPr>
        <w:spacing w:line="200" w:lineRule="auto"/>
      </w:pPr>
    </w:p>
    <w:p w14:paraId="3D94E77C" w14:textId="77777777" w:rsidR="00A817A8" w:rsidRDefault="00A817A8">
      <w:pPr>
        <w:spacing w:line="200" w:lineRule="auto"/>
      </w:pPr>
    </w:p>
    <w:p w14:paraId="14814A87" w14:textId="77777777" w:rsidR="00A817A8" w:rsidRDefault="00A817A8">
      <w:pPr>
        <w:spacing w:line="200" w:lineRule="auto"/>
      </w:pPr>
    </w:p>
    <w:p w14:paraId="3F14E5A6" w14:textId="77777777" w:rsidR="00A817A8" w:rsidRDefault="00A817A8">
      <w:pPr>
        <w:spacing w:line="200" w:lineRule="auto"/>
      </w:pPr>
    </w:p>
    <w:p w14:paraId="1FBAEB85" w14:textId="77777777" w:rsidR="00A817A8" w:rsidRDefault="00A817A8">
      <w:pPr>
        <w:spacing w:line="200" w:lineRule="auto"/>
      </w:pPr>
    </w:p>
    <w:p w14:paraId="60EA1B77" w14:textId="77777777" w:rsidR="00A817A8" w:rsidRDefault="00A817A8">
      <w:pPr>
        <w:spacing w:line="200" w:lineRule="auto"/>
      </w:pPr>
    </w:p>
    <w:p w14:paraId="102C8F62" w14:textId="77777777" w:rsidR="00A817A8" w:rsidRDefault="00A817A8">
      <w:pPr>
        <w:spacing w:line="200" w:lineRule="auto"/>
      </w:pPr>
    </w:p>
    <w:p w14:paraId="18854C57" w14:textId="77777777" w:rsidR="00A817A8" w:rsidRDefault="00A817A8">
      <w:pPr>
        <w:spacing w:line="200" w:lineRule="auto"/>
      </w:pPr>
    </w:p>
    <w:p w14:paraId="4CCE5FC0" w14:textId="77777777" w:rsidR="00A817A8" w:rsidRDefault="00A817A8">
      <w:pPr>
        <w:spacing w:line="200" w:lineRule="auto"/>
      </w:pPr>
    </w:p>
    <w:p w14:paraId="243C20CB" w14:textId="77777777" w:rsidR="00A817A8" w:rsidRDefault="00A817A8">
      <w:pPr>
        <w:spacing w:line="200" w:lineRule="auto"/>
      </w:pPr>
    </w:p>
    <w:p w14:paraId="31C2CFA2" w14:textId="77777777" w:rsidR="00A817A8" w:rsidRDefault="00A817A8">
      <w:pPr>
        <w:spacing w:line="200" w:lineRule="auto"/>
      </w:pPr>
    </w:p>
    <w:p w14:paraId="19A4430F" w14:textId="77777777" w:rsidR="00A817A8" w:rsidRDefault="00A817A8">
      <w:pPr>
        <w:spacing w:line="200" w:lineRule="auto"/>
      </w:pPr>
    </w:p>
    <w:p w14:paraId="4DAD5BAF" w14:textId="77777777" w:rsidR="00A817A8" w:rsidRDefault="00A817A8">
      <w:pPr>
        <w:spacing w:line="200" w:lineRule="auto"/>
      </w:pPr>
    </w:p>
    <w:p w14:paraId="0EA31C1F" w14:textId="77777777" w:rsidR="00A817A8" w:rsidRDefault="00A817A8">
      <w:pPr>
        <w:spacing w:line="200" w:lineRule="auto"/>
      </w:pPr>
    </w:p>
    <w:p w14:paraId="227A990C" w14:textId="77777777" w:rsidR="00A817A8" w:rsidRDefault="00A817A8">
      <w:pPr>
        <w:spacing w:line="200" w:lineRule="auto"/>
      </w:pPr>
    </w:p>
    <w:p w14:paraId="544E1549" w14:textId="77777777" w:rsidR="00A817A8" w:rsidRDefault="00A817A8">
      <w:pPr>
        <w:spacing w:line="200" w:lineRule="auto"/>
      </w:pPr>
    </w:p>
    <w:p w14:paraId="529366A3" w14:textId="77777777" w:rsidR="00A817A8" w:rsidRDefault="00A817A8">
      <w:pPr>
        <w:spacing w:line="200" w:lineRule="auto"/>
      </w:pPr>
    </w:p>
    <w:p w14:paraId="7BD5623D" w14:textId="77777777" w:rsidR="00A817A8" w:rsidRDefault="00A817A8">
      <w:pPr>
        <w:spacing w:line="200" w:lineRule="auto"/>
      </w:pPr>
    </w:p>
    <w:p w14:paraId="4426B4FF" w14:textId="77777777" w:rsidR="00A817A8" w:rsidRDefault="00A817A8">
      <w:pPr>
        <w:spacing w:line="200" w:lineRule="auto"/>
      </w:pPr>
    </w:p>
    <w:p w14:paraId="1BFA77C6" w14:textId="77777777" w:rsidR="00A817A8" w:rsidRDefault="00A817A8">
      <w:pPr>
        <w:spacing w:line="200" w:lineRule="auto"/>
      </w:pPr>
    </w:p>
    <w:p w14:paraId="72D1B84D" w14:textId="77777777" w:rsidR="00A817A8" w:rsidRDefault="00A817A8">
      <w:pPr>
        <w:spacing w:line="200" w:lineRule="auto"/>
      </w:pPr>
    </w:p>
    <w:p w14:paraId="729845D9" w14:textId="77777777" w:rsidR="00A817A8" w:rsidRDefault="00A817A8">
      <w:pPr>
        <w:spacing w:line="200" w:lineRule="auto"/>
      </w:pPr>
    </w:p>
    <w:p w14:paraId="56BC9AFB" w14:textId="77777777" w:rsidR="00A817A8" w:rsidRDefault="00A817A8">
      <w:pPr>
        <w:spacing w:line="200" w:lineRule="auto"/>
      </w:pPr>
    </w:p>
    <w:p w14:paraId="1C92607C" w14:textId="77777777" w:rsidR="00A817A8" w:rsidRDefault="00A817A8">
      <w:pPr>
        <w:spacing w:line="200" w:lineRule="auto"/>
      </w:pPr>
    </w:p>
    <w:p w14:paraId="368C2B98" w14:textId="77777777" w:rsidR="00A817A8" w:rsidRDefault="00A817A8">
      <w:pPr>
        <w:spacing w:line="200" w:lineRule="auto"/>
      </w:pPr>
    </w:p>
    <w:p w14:paraId="3A71490D" w14:textId="77777777" w:rsidR="00A817A8" w:rsidRDefault="00A817A8">
      <w:pPr>
        <w:spacing w:line="200" w:lineRule="auto"/>
      </w:pPr>
    </w:p>
    <w:p w14:paraId="270C419B" w14:textId="77777777" w:rsidR="00A817A8" w:rsidRDefault="00A817A8">
      <w:pPr>
        <w:spacing w:line="200" w:lineRule="auto"/>
      </w:pPr>
    </w:p>
    <w:p w14:paraId="1C3D8E89" w14:textId="77777777" w:rsidR="00A817A8" w:rsidRDefault="00A817A8">
      <w:pPr>
        <w:spacing w:line="200" w:lineRule="auto"/>
      </w:pPr>
    </w:p>
    <w:p w14:paraId="0091CC3B" w14:textId="77777777" w:rsidR="00A817A8" w:rsidRDefault="00A817A8">
      <w:pPr>
        <w:spacing w:line="200" w:lineRule="auto"/>
      </w:pPr>
    </w:p>
    <w:p w14:paraId="74549838" w14:textId="77777777" w:rsidR="00A817A8" w:rsidRDefault="00A817A8">
      <w:pPr>
        <w:spacing w:line="200" w:lineRule="auto"/>
      </w:pPr>
    </w:p>
    <w:p w14:paraId="6C60A3AA" w14:textId="77777777" w:rsidR="00A817A8" w:rsidRDefault="00A817A8">
      <w:pPr>
        <w:spacing w:line="200" w:lineRule="auto"/>
      </w:pPr>
    </w:p>
    <w:p w14:paraId="527397C9" w14:textId="77777777" w:rsidR="00A817A8" w:rsidRDefault="00A817A8">
      <w:pPr>
        <w:spacing w:line="200" w:lineRule="auto"/>
      </w:pPr>
    </w:p>
    <w:p w14:paraId="3792CA91" w14:textId="77777777" w:rsidR="00A817A8" w:rsidRDefault="00A817A8">
      <w:pPr>
        <w:spacing w:line="200" w:lineRule="auto"/>
      </w:pPr>
    </w:p>
    <w:p w14:paraId="157200A2" w14:textId="77777777" w:rsidR="00A817A8" w:rsidRDefault="00A817A8">
      <w:pPr>
        <w:spacing w:before="12" w:line="260" w:lineRule="auto"/>
        <w:rPr>
          <w:sz w:val="26"/>
          <w:szCs w:val="26"/>
        </w:rPr>
      </w:pPr>
    </w:p>
    <w:p w14:paraId="518F062A" w14:textId="77777777" w:rsidR="00A817A8" w:rsidRDefault="00A817A8">
      <w:pPr>
        <w:spacing w:line="200" w:lineRule="auto"/>
      </w:pPr>
    </w:p>
    <w:p w14:paraId="76EC65C0" w14:textId="77777777" w:rsidR="00A817A8" w:rsidRDefault="00A817A8">
      <w:pPr>
        <w:spacing w:line="200" w:lineRule="auto"/>
      </w:pPr>
    </w:p>
    <w:p w14:paraId="6608778D" w14:textId="77777777" w:rsidR="00A817A8" w:rsidRDefault="00A817A8">
      <w:pPr>
        <w:spacing w:line="200" w:lineRule="auto"/>
      </w:pPr>
    </w:p>
    <w:p w14:paraId="6DDF3F5A" w14:textId="77777777" w:rsidR="00A817A8" w:rsidRDefault="00A817A8">
      <w:pPr>
        <w:spacing w:line="200" w:lineRule="auto"/>
      </w:pPr>
    </w:p>
    <w:p w14:paraId="288E4573" w14:textId="77777777" w:rsidR="00A817A8" w:rsidRDefault="00A817A8">
      <w:pPr>
        <w:spacing w:line="200" w:lineRule="auto"/>
      </w:pPr>
    </w:p>
    <w:p w14:paraId="750B1A07" w14:textId="77777777" w:rsidR="00A817A8" w:rsidRDefault="00A817A8">
      <w:pPr>
        <w:spacing w:line="200" w:lineRule="auto"/>
      </w:pPr>
    </w:p>
    <w:p w14:paraId="45F262CC" w14:textId="77777777" w:rsidR="00A817A8" w:rsidRDefault="00A817A8">
      <w:pPr>
        <w:spacing w:before="28" w:line="280" w:lineRule="auto"/>
        <w:rPr>
          <w:b/>
          <w:sz w:val="24"/>
          <w:szCs w:val="24"/>
        </w:rPr>
      </w:pPr>
    </w:p>
    <w:p w14:paraId="7EC50772" w14:textId="77777777" w:rsidR="00A817A8" w:rsidRDefault="00A817A8">
      <w:pPr>
        <w:spacing w:before="28" w:line="280" w:lineRule="auto"/>
        <w:rPr>
          <w:b/>
          <w:sz w:val="24"/>
          <w:szCs w:val="24"/>
        </w:rPr>
      </w:pPr>
    </w:p>
    <w:p w14:paraId="67BB8A5C" w14:textId="77777777" w:rsidR="00A817A8" w:rsidRDefault="00A817A8">
      <w:pPr>
        <w:spacing w:before="28" w:line="280" w:lineRule="auto"/>
        <w:rPr>
          <w:b/>
          <w:sz w:val="24"/>
          <w:szCs w:val="24"/>
        </w:rPr>
      </w:pPr>
    </w:p>
    <w:p w14:paraId="20B7E5A2" w14:textId="77777777" w:rsidR="00A817A8" w:rsidRDefault="00000000">
      <w:pPr>
        <w:spacing w:before="28" w:line="280" w:lineRule="auto"/>
        <w:rPr>
          <w:sz w:val="24"/>
          <w:szCs w:val="24"/>
        </w:rPr>
      </w:pPr>
      <w:r>
        <w:rPr>
          <w:b/>
          <w:sz w:val="24"/>
          <w:szCs w:val="24"/>
        </w:rPr>
        <w:t>5.3 Activity Diagram-</w:t>
      </w:r>
    </w:p>
    <w:p w14:paraId="49F13525" w14:textId="77777777" w:rsidR="00A817A8" w:rsidRDefault="00A817A8">
      <w:pPr>
        <w:spacing w:line="200" w:lineRule="auto"/>
      </w:pPr>
    </w:p>
    <w:p w14:paraId="4590963F" w14:textId="77777777" w:rsidR="00A817A8" w:rsidRDefault="00A817A8">
      <w:pPr>
        <w:spacing w:line="200" w:lineRule="auto"/>
      </w:pPr>
    </w:p>
    <w:p w14:paraId="56E0C581" w14:textId="77777777" w:rsidR="00A817A8" w:rsidRDefault="00000000">
      <w:pPr>
        <w:spacing w:line="200" w:lineRule="auto"/>
      </w:pPr>
      <w:r>
        <w:rPr>
          <w:noProof/>
        </w:rPr>
        <w:drawing>
          <wp:anchor distT="0" distB="0" distL="114300" distR="114300" simplePos="0" relativeHeight="251656192" behindDoc="0" locked="0" layoutInCell="1" hidden="0" allowOverlap="1" wp14:anchorId="60C40E41" wp14:editId="65C978D1">
            <wp:simplePos x="0" y="0"/>
            <wp:positionH relativeFrom="column">
              <wp:posOffset>742950</wp:posOffset>
            </wp:positionH>
            <wp:positionV relativeFrom="paragraph">
              <wp:posOffset>74294</wp:posOffset>
            </wp:positionV>
            <wp:extent cx="4957888" cy="5114925"/>
            <wp:effectExtent l="0" t="0" r="0" b="0"/>
            <wp:wrapNone/>
            <wp:docPr id="8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l="63265" t="41844" r="11399" b="11833"/>
                    <a:stretch>
                      <a:fillRect/>
                    </a:stretch>
                  </pic:blipFill>
                  <pic:spPr>
                    <a:xfrm>
                      <a:off x="0" y="0"/>
                      <a:ext cx="4957888" cy="5114925"/>
                    </a:xfrm>
                    <a:prstGeom prst="rect">
                      <a:avLst/>
                    </a:prstGeom>
                    <a:ln/>
                  </pic:spPr>
                </pic:pic>
              </a:graphicData>
            </a:graphic>
          </wp:anchor>
        </w:drawing>
      </w:r>
    </w:p>
    <w:p w14:paraId="0805BECF" w14:textId="77777777" w:rsidR="00A817A8" w:rsidRDefault="00A817A8">
      <w:pPr>
        <w:spacing w:line="200" w:lineRule="auto"/>
      </w:pPr>
    </w:p>
    <w:p w14:paraId="5F75AF9D" w14:textId="77777777" w:rsidR="00A817A8" w:rsidRDefault="00A817A8">
      <w:pPr>
        <w:spacing w:line="200" w:lineRule="auto"/>
      </w:pPr>
    </w:p>
    <w:p w14:paraId="40DEFE84" w14:textId="77777777" w:rsidR="00A817A8" w:rsidRDefault="00A817A8">
      <w:pPr>
        <w:spacing w:line="200" w:lineRule="auto"/>
      </w:pPr>
    </w:p>
    <w:p w14:paraId="45D6D7AF" w14:textId="77777777" w:rsidR="00A817A8" w:rsidRDefault="00A817A8">
      <w:pPr>
        <w:spacing w:line="200" w:lineRule="auto"/>
      </w:pPr>
    </w:p>
    <w:p w14:paraId="5E1D2439" w14:textId="77777777" w:rsidR="00A817A8" w:rsidRDefault="00A817A8">
      <w:pPr>
        <w:spacing w:line="200" w:lineRule="auto"/>
      </w:pPr>
    </w:p>
    <w:p w14:paraId="1F037BC5" w14:textId="77777777" w:rsidR="00A817A8" w:rsidRDefault="00A817A8">
      <w:pPr>
        <w:spacing w:line="200" w:lineRule="auto"/>
      </w:pPr>
    </w:p>
    <w:p w14:paraId="63AFFEF8" w14:textId="77777777" w:rsidR="00A817A8" w:rsidRDefault="00A817A8">
      <w:pPr>
        <w:spacing w:line="200" w:lineRule="auto"/>
      </w:pPr>
    </w:p>
    <w:p w14:paraId="71D55817" w14:textId="77777777" w:rsidR="00A817A8" w:rsidRDefault="00A817A8">
      <w:pPr>
        <w:spacing w:line="200" w:lineRule="auto"/>
      </w:pPr>
    </w:p>
    <w:p w14:paraId="20A16F0E" w14:textId="77777777" w:rsidR="00A817A8" w:rsidRDefault="00A817A8">
      <w:pPr>
        <w:spacing w:line="200" w:lineRule="auto"/>
      </w:pPr>
    </w:p>
    <w:p w14:paraId="6C2E39EF" w14:textId="77777777" w:rsidR="00A817A8" w:rsidRDefault="00A817A8">
      <w:pPr>
        <w:spacing w:line="200" w:lineRule="auto"/>
      </w:pPr>
    </w:p>
    <w:p w14:paraId="44717B76" w14:textId="77777777" w:rsidR="00A817A8" w:rsidRDefault="00A817A8">
      <w:pPr>
        <w:spacing w:line="200" w:lineRule="auto"/>
      </w:pPr>
    </w:p>
    <w:p w14:paraId="509A3E99" w14:textId="77777777" w:rsidR="00A817A8" w:rsidRDefault="00A817A8">
      <w:pPr>
        <w:spacing w:line="200" w:lineRule="auto"/>
      </w:pPr>
    </w:p>
    <w:p w14:paraId="48606087" w14:textId="77777777" w:rsidR="00A817A8" w:rsidRDefault="00A817A8">
      <w:pPr>
        <w:spacing w:line="200" w:lineRule="auto"/>
      </w:pPr>
    </w:p>
    <w:p w14:paraId="3463F8EE" w14:textId="77777777" w:rsidR="00A817A8" w:rsidRDefault="00A817A8">
      <w:pPr>
        <w:spacing w:line="200" w:lineRule="auto"/>
      </w:pPr>
    </w:p>
    <w:p w14:paraId="7A518CC9" w14:textId="77777777" w:rsidR="00A817A8" w:rsidRDefault="00A817A8">
      <w:pPr>
        <w:spacing w:line="200" w:lineRule="auto"/>
      </w:pPr>
    </w:p>
    <w:p w14:paraId="2593026B" w14:textId="77777777" w:rsidR="00A817A8" w:rsidRDefault="00A817A8">
      <w:pPr>
        <w:spacing w:line="200" w:lineRule="auto"/>
      </w:pPr>
    </w:p>
    <w:p w14:paraId="13D07F0B" w14:textId="77777777" w:rsidR="00A817A8" w:rsidRDefault="00A817A8">
      <w:pPr>
        <w:spacing w:line="200" w:lineRule="auto"/>
      </w:pPr>
    </w:p>
    <w:p w14:paraId="40A67701" w14:textId="77777777" w:rsidR="00A817A8" w:rsidRDefault="00A817A8">
      <w:pPr>
        <w:spacing w:line="200" w:lineRule="auto"/>
      </w:pPr>
    </w:p>
    <w:p w14:paraId="4D302912" w14:textId="77777777" w:rsidR="00A817A8" w:rsidRDefault="00A817A8">
      <w:pPr>
        <w:spacing w:line="200" w:lineRule="auto"/>
      </w:pPr>
    </w:p>
    <w:p w14:paraId="4BA46ADC" w14:textId="77777777" w:rsidR="00A817A8" w:rsidRDefault="00A817A8">
      <w:pPr>
        <w:spacing w:line="200" w:lineRule="auto"/>
      </w:pPr>
    </w:p>
    <w:p w14:paraId="7DA45328" w14:textId="77777777" w:rsidR="00A817A8" w:rsidRDefault="00A817A8">
      <w:pPr>
        <w:spacing w:line="200" w:lineRule="auto"/>
      </w:pPr>
    </w:p>
    <w:p w14:paraId="2417328C" w14:textId="77777777" w:rsidR="00A817A8" w:rsidRDefault="00A817A8">
      <w:pPr>
        <w:spacing w:line="200" w:lineRule="auto"/>
      </w:pPr>
    </w:p>
    <w:p w14:paraId="28FAF901" w14:textId="77777777" w:rsidR="00A817A8" w:rsidRDefault="00A817A8">
      <w:pPr>
        <w:spacing w:line="200" w:lineRule="auto"/>
      </w:pPr>
    </w:p>
    <w:p w14:paraId="3F2F7487" w14:textId="77777777" w:rsidR="00A817A8" w:rsidRDefault="00A817A8">
      <w:pPr>
        <w:spacing w:line="200" w:lineRule="auto"/>
      </w:pPr>
    </w:p>
    <w:p w14:paraId="1A963EBB" w14:textId="77777777" w:rsidR="00A817A8" w:rsidRDefault="00A817A8">
      <w:pPr>
        <w:spacing w:line="200" w:lineRule="auto"/>
      </w:pPr>
    </w:p>
    <w:p w14:paraId="10F13DB0" w14:textId="77777777" w:rsidR="00A817A8" w:rsidRDefault="00A817A8">
      <w:pPr>
        <w:spacing w:line="200" w:lineRule="auto"/>
      </w:pPr>
    </w:p>
    <w:p w14:paraId="11D853CB" w14:textId="77777777" w:rsidR="00A817A8" w:rsidRDefault="00A817A8">
      <w:pPr>
        <w:spacing w:line="200" w:lineRule="auto"/>
      </w:pPr>
    </w:p>
    <w:p w14:paraId="331357D5" w14:textId="77777777" w:rsidR="00A817A8" w:rsidRDefault="00A817A8">
      <w:pPr>
        <w:spacing w:line="200" w:lineRule="auto"/>
      </w:pPr>
    </w:p>
    <w:p w14:paraId="081D4BFE" w14:textId="77777777" w:rsidR="00A817A8" w:rsidRDefault="00A817A8">
      <w:pPr>
        <w:spacing w:line="200" w:lineRule="auto"/>
      </w:pPr>
    </w:p>
    <w:p w14:paraId="66F8F8EE" w14:textId="77777777" w:rsidR="00A817A8" w:rsidRDefault="00A817A8">
      <w:pPr>
        <w:spacing w:line="200" w:lineRule="auto"/>
      </w:pPr>
    </w:p>
    <w:p w14:paraId="7872C25C" w14:textId="77777777" w:rsidR="00A817A8" w:rsidRDefault="00A817A8">
      <w:pPr>
        <w:spacing w:line="200" w:lineRule="auto"/>
      </w:pPr>
    </w:p>
    <w:p w14:paraId="659745F2" w14:textId="77777777" w:rsidR="00A817A8" w:rsidRDefault="00A817A8">
      <w:pPr>
        <w:spacing w:line="200" w:lineRule="auto"/>
      </w:pPr>
    </w:p>
    <w:p w14:paraId="77633EEF" w14:textId="77777777" w:rsidR="00A817A8" w:rsidRDefault="00A817A8">
      <w:pPr>
        <w:spacing w:line="200" w:lineRule="auto"/>
      </w:pPr>
    </w:p>
    <w:p w14:paraId="357257DA" w14:textId="77777777" w:rsidR="00A817A8" w:rsidRDefault="00A817A8">
      <w:pPr>
        <w:spacing w:line="200" w:lineRule="auto"/>
      </w:pPr>
    </w:p>
    <w:p w14:paraId="7EA117F0" w14:textId="77777777" w:rsidR="00A817A8" w:rsidRDefault="00A817A8">
      <w:pPr>
        <w:spacing w:line="200" w:lineRule="auto"/>
      </w:pPr>
    </w:p>
    <w:p w14:paraId="052058EA" w14:textId="77777777" w:rsidR="00A817A8" w:rsidRDefault="00A817A8">
      <w:pPr>
        <w:spacing w:line="200" w:lineRule="auto"/>
      </w:pPr>
    </w:p>
    <w:p w14:paraId="44FFACE6" w14:textId="77777777" w:rsidR="00A817A8" w:rsidRDefault="00A817A8">
      <w:pPr>
        <w:spacing w:line="200" w:lineRule="auto"/>
      </w:pPr>
    </w:p>
    <w:p w14:paraId="1F98CD9F" w14:textId="77777777" w:rsidR="00A817A8" w:rsidRDefault="00A817A8">
      <w:pPr>
        <w:spacing w:line="200" w:lineRule="auto"/>
      </w:pPr>
    </w:p>
    <w:p w14:paraId="44150CFA" w14:textId="77777777" w:rsidR="00A817A8" w:rsidRDefault="00A817A8">
      <w:pPr>
        <w:spacing w:line="200" w:lineRule="auto"/>
      </w:pPr>
    </w:p>
    <w:p w14:paraId="769F9FD8" w14:textId="77777777" w:rsidR="00A817A8" w:rsidRDefault="00A817A8">
      <w:pPr>
        <w:spacing w:line="200" w:lineRule="auto"/>
      </w:pPr>
    </w:p>
    <w:p w14:paraId="64C4172E" w14:textId="77777777" w:rsidR="00A817A8" w:rsidRDefault="00A817A8">
      <w:pPr>
        <w:spacing w:before="18" w:line="260" w:lineRule="auto"/>
        <w:rPr>
          <w:sz w:val="26"/>
          <w:szCs w:val="26"/>
        </w:rPr>
      </w:pPr>
    </w:p>
    <w:p w14:paraId="51BA2756" w14:textId="77777777" w:rsidR="00A817A8" w:rsidRDefault="00000000">
      <w:pPr>
        <w:spacing w:before="29"/>
        <w:ind w:left="3056"/>
        <w:rPr>
          <w:sz w:val="24"/>
          <w:szCs w:val="24"/>
        </w:rPr>
        <w:sectPr w:rsidR="00A817A8">
          <w:pgSz w:w="11920" w:h="16840"/>
          <w:pgMar w:top="740" w:right="1260" w:bottom="280" w:left="1680" w:header="547" w:footer="619" w:gutter="0"/>
          <w:cols w:space="720"/>
        </w:sectPr>
      </w:pPr>
      <w:r>
        <w:rPr>
          <w:sz w:val="24"/>
          <w:szCs w:val="24"/>
        </w:rPr>
        <w:t>Figure No 5.5: Activity Diagram</w:t>
      </w:r>
    </w:p>
    <w:p w14:paraId="6D83F019" w14:textId="77777777" w:rsidR="00A817A8" w:rsidRDefault="00A817A8">
      <w:pPr>
        <w:spacing w:before="5" w:line="180" w:lineRule="auto"/>
        <w:rPr>
          <w:sz w:val="19"/>
          <w:szCs w:val="19"/>
        </w:rPr>
      </w:pPr>
    </w:p>
    <w:p w14:paraId="799ED176" w14:textId="77777777" w:rsidR="00A817A8" w:rsidRDefault="00A817A8">
      <w:pPr>
        <w:spacing w:line="200" w:lineRule="auto"/>
      </w:pPr>
    </w:p>
    <w:p w14:paraId="5CD688BD" w14:textId="77777777" w:rsidR="00A817A8" w:rsidRDefault="00A817A8">
      <w:pPr>
        <w:spacing w:line="200" w:lineRule="auto"/>
      </w:pPr>
    </w:p>
    <w:p w14:paraId="2D4891A7" w14:textId="77777777" w:rsidR="00A817A8" w:rsidRDefault="00A817A8">
      <w:pPr>
        <w:spacing w:line="200" w:lineRule="auto"/>
      </w:pPr>
    </w:p>
    <w:p w14:paraId="54088916" w14:textId="77777777" w:rsidR="00A817A8" w:rsidRDefault="00A817A8">
      <w:pPr>
        <w:spacing w:line="200" w:lineRule="auto"/>
      </w:pPr>
    </w:p>
    <w:p w14:paraId="667FED87" w14:textId="77777777" w:rsidR="00A817A8" w:rsidRDefault="00A817A8">
      <w:pPr>
        <w:spacing w:line="200" w:lineRule="auto"/>
      </w:pPr>
    </w:p>
    <w:p w14:paraId="54C83A65" w14:textId="77777777" w:rsidR="00A817A8" w:rsidRDefault="00A817A8">
      <w:pPr>
        <w:spacing w:line="200" w:lineRule="auto"/>
      </w:pPr>
    </w:p>
    <w:p w14:paraId="2075132E" w14:textId="77777777" w:rsidR="00A817A8" w:rsidRDefault="00A817A8">
      <w:pPr>
        <w:spacing w:line="200" w:lineRule="auto"/>
      </w:pPr>
    </w:p>
    <w:p w14:paraId="466D810F" w14:textId="77777777" w:rsidR="00A817A8" w:rsidRDefault="00A817A8">
      <w:pPr>
        <w:spacing w:line="200" w:lineRule="auto"/>
      </w:pPr>
    </w:p>
    <w:p w14:paraId="71FD02E0" w14:textId="77777777" w:rsidR="00A817A8" w:rsidRDefault="00A817A8">
      <w:pPr>
        <w:spacing w:line="200" w:lineRule="auto"/>
      </w:pPr>
    </w:p>
    <w:p w14:paraId="126430D5" w14:textId="77777777" w:rsidR="00A817A8" w:rsidRDefault="00A817A8">
      <w:pPr>
        <w:spacing w:line="200" w:lineRule="auto"/>
      </w:pPr>
    </w:p>
    <w:p w14:paraId="28B20CC2" w14:textId="77777777" w:rsidR="00A817A8" w:rsidRDefault="00A817A8">
      <w:pPr>
        <w:spacing w:line="200" w:lineRule="auto"/>
      </w:pPr>
    </w:p>
    <w:p w14:paraId="51A03CDA" w14:textId="77777777" w:rsidR="00A817A8" w:rsidRDefault="00A817A8">
      <w:pPr>
        <w:spacing w:line="200" w:lineRule="auto"/>
      </w:pPr>
    </w:p>
    <w:p w14:paraId="0B4B50E3" w14:textId="77777777" w:rsidR="00A817A8" w:rsidRDefault="00A817A8">
      <w:pPr>
        <w:spacing w:line="200" w:lineRule="auto"/>
      </w:pPr>
    </w:p>
    <w:p w14:paraId="636AD833" w14:textId="77777777" w:rsidR="00A817A8" w:rsidRDefault="00A817A8">
      <w:pPr>
        <w:spacing w:line="200" w:lineRule="auto"/>
      </w:pPr>
    </w:p>
    <w:p w14:paraId="14F4FE29" w14:textId="77777777" w:rsidR="00A817A8" w:rsidRDefault="00A817A8">
      <w:pPr>
        <w:spacing w:line="200" w:lineRule="auto"/>
      </w:pPr>
    </w:p>
    <w:p w14:paraId="15C73860" w14:textId="77777777" w:rsidR="00A817A8" w:rsidRDefault="00A817A8">
      <w:pPr>
        <w:spacing w:line="200" w:lineRule="auto"/>
      </w:pPr>
    </w:p>
    <w:p w14:paraId="16CA674F" w14:textId="77777777" w:rsidR="00A817A8" w:rsidRDefault="00A817A8">
      <w:pPr>
        <w:spacing w:line="200" w:lineRule="auto"/>
      </w:pPr>
    </w:p>
    <w:p w14:paraId="6DEA1085" w14:textId="77777777" w:rsidR="00A817A8" w:rsidRDefault="00A817A8">
      <w:pPr>
        <w:spacing w:line="200" w:lineRule="auto"/>
      </w:pPr>
    </w:p>
    <w:p w14:paraId="4788C1D1" w14:textId="77777777" w:rsidR="00A817A8" w:rsidRDefault="00A817A8">
      <w:pPr>
        <w:spacing w:line="200" w:lineRule="auto"/>
      </w:pPr>
    </w:p>
    <w:p w14:paraId="6480405F" w14:textId="77777777" w:rsidR="00A817A8" w:rsidRDefault="00A817A8">
      <w:pPr>
        <w:spacing w:line="200" w:lineRule="auto"/>
      </w:pPr>
    </w:p>
    <w:p w14:paraId="2732675C" w14:textId="77777777" w:rsidR="00A817A8" w:rsidRDefault="00A817A8">
      <w:pPr>
        <w:spacing w:line="200" w:lineRule="auto"/>
      </w:pPr>
    </w:p>
    <w:p w14:paraId="53B40F02" w14:textId="77777777" w:rsidR="00A817A8" w:rsidRDefault="00A817A8">
      <w:pPr>
        <w:spacing w:line="200" w:lineRule="auto"/>
      </w:pPr>
    </w:p>
    <w:p w14:paraId="3DB0B0B8" w14:textId="77777777" w:rsidR="00A817A8" w:rsidRDefault="00A817A8">
      <w:pPr>
        <w:spacing w:line="200" w:lineRule="auto"/>
      </w:pPr>
    </w:p>
    <w:p w14:paraId="3E785963" w14:textId="77777777" w:rsidR="00A817A8" w:rsidRDefault="00A817A8">
      <w:pPr>
        <w:spacing w:line="200" w:lineRule="auto"/>
      </w:pPr>
    </w:p>
    <w:p w14:paraId="2A09FCF0" w14:textId="77777777" w:rsidR="00A817A8" w:rsidRDefault="00A817A8">
      <w:pPr>
        <w:spacing w:line="200" w:lineRule="auto"/>
      </w:pPr>
    </w:p>
    <w:p w14:paraId="5C395216" w14:textId="77777777" w:rsidR="00A817A8" w:rsidRDefault="00A817A8">
      <w:pPr>
        <w:spacing w:line="200" w:lineRule="auto"/>
      </w:pPr>
    </w:p>
    <w:p w14:paraId="1E0EFA19" w14:textId="77777777" w:rsidR="00A817A8" w:rsidRDefault="00A817A8">
      <w:pPr>
        <w:spacing w:line="200" w:lineRule="auto"/>
      </w:pPr>
    </w:p>
    <w:p w14:paraId="3F9D5E55" w14:textId="77777777" w:rsidR="00A817A8" w:rsidRDefault="00A817A8">
      <w:pPr>
        <w:spacing w:line="200" w:lineRule="auto"/>
      </w:pPr>
    </w:p>
    <w:p w14:paraId="1338C723" w14:textId="77777777" w:rsidR="00A817A8" w:rsidRDefault="00A817A8">
      <w:pPr>
        <w:spacing w:line="200" w:lineRule="auto"/>
      </w:pPr>
    </w:p>
    <w:p w14:paraId="043C3E8B" w14:textId="77777777" w:rsidR="00A817A8" w:rsidRDefault="00A817A8">
      <w:pPr>
        <w:spacing w:line="200" w:lineRule="auto"/>
      </w:pPr>
    </w:p>
    <w:p w14:paraId="16381026" w14:textId="77777777" w:rsidR="00A817A8" w:rsidRDefault="00A817A8">
      <w:pPr>
        <w:spacing w:line="200" w:lineRule="auto"/>
      </w:pPr>
    </w:p>
    <w:p w14:paraId="7FD03760" w14:textId="77777777" w:rsidR="00A817A8" w:rsidRDefault="00000000">
      <w:pPr>
        <w:spacing w:before="9"/>
        <w:ind w:left="3745" w:right="3365"/>
        <w:jc w:val="center"/>
        <w:rPr>
          <w:sz w:val="40"/>
          <w:szCs w:val="40"/>
        </w:rPr>
      </w:pPr>
      <w:r>
        <w:rPr>
          <w:b/>
          <w:sz w:val="40"/>
          <w:szCs w:val="40"/>
        </w:rPr>
        <w:t>Chapter-6</w:t>
      </w:r>
      <w:r>
        <w:rPr>
          <w:noProof/>
        </w:rPr>
        <mc:AlternateContent>
          <mc:Choice Requires="wpg">
            <w:drawing>
              <wp:anchor distT="0" distB="0" distL="114300" distR="114300" simplePos="0" relativeHeight="251657216" behindDoc="1" locked="0" layoutInCell="1" hidden="0" allowOverlap="1" wp14:anchorId="7B437BCB" wp14:editId="7D2CE5EE">
                <wp:simplePos x="0" y="0"/>
                <wp:positionH relativeFrom="column">
                  <wp:posOffset>800100</wp:posOffset>
                </wp:positionH>
                <wp:positionV relativeFrom="paragraph">
                  <wp:posOffset>-1409699</wp:posOffset>
                </wp:positionV>
                <wp:extent cx="4366895" cy="3115310"/>
                <wp:effectExtent l="0" t="0" r="0" b="0"/>
                <wp:wrapNone/>
                <wp:docPr id="65" name="Group 65"/>
                <wp:cNvGraphicFramePr/>
                <a:graphic xmlns:a="http://schemas.openxmlformats.org/drawingml/2006/main">
                  <a:graphicData uri="http://schemas.microsoft.com/office/word/2010/wordprocessingGroup">
                    <wpg:wgp>
                      <wpg:cNvGrpSpPr/>
                      <wpg:grpSpPr>
                        <a:xfrm>
                          <a:off x="0" y="0"/>
                          <a:ext cx="4366895" cy="3115310"/>
                          <a:chOff x="4229350" y="2222325"/>
                          <a:chExt cx="4366900" cy="3115325"/>
                        </a:xfrm>
                      </wpg:grpSpPr>
                      <wpg:grpSp>
                        <wpg:cNvPr id="268539448" name="Group 268539448"/>
                        <wpg:cNvGrpSpPr/>
                        <wpg:grpSpPr>
                          <a:xfrm>
                            <a:off x="4229353" y="2222345"/>
                            <a:ext cx="4366875" cy="3115300"/>
                            <a:chOff x="0" y="0"/>
                            <a:chExt cx="4366875" cy="3115300"/>
                          </a:xfrm>
                        </wpg:grpSpPr>
                        <wps:wsp>
                          <wps:cNvPr id="997479041" name="Rectangle 997479041"/>
                          <wps:cNvSpPr/>
                          <wps:spPr>
                            <a:xfrm>
                              <a:off x="0" y="0"/>
                              <a:ext cx="4366875" cy="3115300"/>
                            </a:xfrm>
                            <a:prstGeom prst="rect">
                              <a:avLst/>
                            </a:prstGeom>
                            <a:noFill/>
                            <a:ln>
                              <a:noFill/>
                            </a:ln>
                          </wps:spPr>
                          <wps:txbx>
                            <w:txbxContent>
                              <w:p w14:paraId="38A05F5A" w14:textId="77777777" w:rsidR="00A817A8" w:rsidRDefault="00A817A8">
                                <w:pPr>
                                  <w:textDirection w:val="btLr"/>
                                </w:pPr>
                              </w:p>
                            </w:txbxContent>
                          </wps:txbx>
                          <wps:bodyPr spcFirstLastPara="1" wrap="square" lIns="91425" tIns="91425" rIns="91425" bIns="91425" anchor="ctr" anchorCtr="0">
                            <a:noAutofit/>
                          </wps:bodyPr>
                        </wps:wsp>
                        <wps:wsp>
                          <wps:cNvPr id="970337925" name="Freeform: Shape 970337925"/>
                          <wps:cNvSpPr/>
                          <wps:spPr>
                            <a:xfrm>
                              <a:off x="12700" y="409574"/>
                              <a:ext cx="4337050" cy="2634615"/>
                            </a:xfrm>
                            <a:custGeom>
                              <a:avLst/>
                              <a:gdLst/>
                              <a:ahLst/>
                              <a:cxnLst/>
                              <a:rect l="l" t="t" r="r" b="b"/>
                              <a:pathLst>
                                <a:path w="4337050" h="2634615" extrusionOk="0">
                                  <a:moveTo>
                                    <a:pt x="4337050" y="2108200"/>
                                  </a:moveTo>
                                  <a:lnTo>
                                    <a:pt x="4337050" y="0"/>
                                  </a:lnTo>
                                  <a:lnTo>
                                    <a:pt x="4336415" y="14604"/>
                                  </a:lnTo>
                                  <a:lnTo>
                                    <a:pt x="4334510" y="29209"/>
                                  </a:lnTo>
                                  <a:lnTo>
                                    <a:pt x="4331970" y="43180"/>
                                  </a:lnTo>
                                  <a:lnTo>
                                    <a:pt x="4327525" y="56515"/>
                                  </a:lnTo>
                                  <a:lnTo>
                                    <a:pt x="4322445" y="69850"/>
                                  </a:lnTo>
                                  <a:lnTo>
                                    <a:pt x="4316730" y="82550"/>
                                  </a:lnTo>
                                  <a:lnTo>
                                    <a:pt x="4309745" y="94615"/>
                                  </a:lnTo>
                                  <a:lnTo>
                                    <a:pt x="4301490" y="105410"/>
                                  </a:lnTo>
                                  <a:lnTo>
                                    <a:pt x="4293235" y="116205"/>
                                  </a:lnTo>
                                  <a:lnTo>
                                    <a:pt x="4283710" y="126365"/>
                                  </a:lnTo>
                                  <a:lnTo>
                                    <a:pt x="4272915" y="135255"/>
                                  </a:lnTo>
                                  <a:lnTo>
                                    <a:pt x="4262120" y="144145"/>
                                  </a:lnTo>
                                  <a:lnTo>
                                    <a:pt x="4250690" y="151130"/>
                                  </a:lnTo>
                                  <a:lnTo>
                                    <a:pt x="4237990" y="158115"/>
                                  </a:lnTo>
                                  <a:lnTo>
                                    <a:pt x="4225290" y="163830"/>
                                  </a:lnTo>
                                  <a:lnTo>
                                    <a:pt x="4211955" y="168275"/>
                                  </a:lnTo>
                                  <a:lnTo>
                                    <a:pt x="4198620" y="171450"/>
                                  </a:lnTo>
                                  <a:lnTo>
                                    <a:pt x="4184015" y="173990"/>
                                  </a:lnTo>
                                  <a:lnTo>
                                    <a:pt x="4169410" y="175260"/>
                                  </a:lnTo>
                                  <a:lnTo>
                                    <a:pt x="4161155" y="175895"/>
                                  </a:lnTo>
                                  <a:lnTo>
                                    <a:pt x="4161155" y="0"/>
                                  </a:lnTo>
                                  <a:lnTo>
                                    <a:pt x="4160520" y="14604"/>
                                  </a:lnTo>
                                  <a:lnTo>
                                    <a:pt x="4156710" y="28575"/>
                                  </a:lnTo>
                                  <a:lnTo>
                                    <a:pt x="4150995" y="41275"/>
                                  </a:lnTo>
                                  <a:lnTo>
                                    <a:pt x="4144010" y="52705"/>
                                  </a:lnTo>
                                  <a:lnTo>
                                    <a:pt x="4134485" y="63500"/>
                                  </a:lnTo>
                                  <a:lnTo>
                                    <a:pt x="4123690" y="71755"/>
                                  </a:lnTo>
                                  <a:lnTo>
                                    <a:pt x="4112260" y="78740"/>
                                  </a:lnTo>
                                  <a:lnTo>
                                    <a:pt x="4098925" y="84455"/>
                                  </a:lnTo>
                                  <a:lnTo>
                                    <a:pt x="4084955" y="86995"/>
                                  </a:lnTo>
                                  <a:lnTo>
                                    <a:pt x="4073525" y="87630"/>
                                  </a:lnTo>
                                  <a:lnTo>
                                    <a:pt x="4058920" y="86995"/>
                                  </a:lnTo>
                                  <a:lnTo>
                                    <a:pt x="4044950" y="83185"/>
                                  </a:lnTo>
                                  <a:lnTo>
                                    <a:pt x="4032250" y="77470"/>
                                  </a:lnTo>
                                  <a:lnTo>
                                    <a:pt x="4020820" y="70485"/>
                                  </a:lnTo>
                                  <a:lnTo>
                                    <a:pt x="4010660" y="60960"/>
                                  </a:lnTo>
                                  <a:lnTo>
                                    <a:pt x="4001770" y="50165"/>
                                  </a:lnTo>
                                  <a:lnTo>
                                    <a:pt x="3994785" y="38735"/>
                                  </a:lnTo>
                                  <a:lnTo>
                                    <a:pt x="3989705" y="25400"/>
                                  </a:lnTo>
                                  <a:lnTo>
                                    <a:pt x="3986530" y="11430"/>
                                  </a:lnTo>
                                  <a:lnTo>
                                    <a:pt x="3985895" y="0"/>
                                  </a:lnTo>
                                  <a:lnTo>
                                    <a:pt x="3985895" y="175895"/>
                                  </a:lnTo>
                                  <a:lnTo>
                                    <a:pt x="175895" y="175895"/>
                                  </a:lnTo>
                                  <a:lnTo>
                                    <a:pt x="160655" y="176530"/>
                                  </a:lnTo>
                                  <a:lnTo>
                                    <a:pt x="118745" y="184785"/>
                                  </a:lnTo>
                                  <a:lnTo>
                                    <a:pt x="81280" y="203200"/>
                                  </a:lnTo>
                                  <a:lnTo>
                                    <a:pt x="49530" y="229234"/>
                                  </a:lnTo>
                                  <a:lnTo>
                                    <a:pt x="24130" y="262255"/>
                                  </a:lnTo>
                                  <a:lnTo>
                                    <a:pt x="7620" y="300355"/>
                                  </a:lnTo>
                                  <a:lnTo>
                                    <a:pt x="0" y="342900"/>
                                  </a:lnTo>
                                  <a:lnTo>
                                    <a:pt x="0" y="351155"/>
                                  </a:lnTo>
                                  <a:lnTo>
                                    <a:pt x="0" y="2459355"/>
                                  </a:lnTo>
                                  <a:lnTo>
                                    <a:pt x="5080" y="2502535"/>
                                  </a:lnTo>
                                  <a:lnTo>
                                    <a:pt x="20320" y="2541905"/>
                                  </a:lnTo>
                                  <a:lnTo>
                                    <a:pt x="43815" y="2575560"/>
                                  </a:lnTo>
                                  <a:lnTo>
                                    <a:pt x="74930" y="2602865"/>
                                  </a:lnTo>
                                  <a:lnTo>
                                    <a:pt x="111760" y="2622550"/>
                                  </a:lnTo>
                                  <a:lnTo>
                                    <a:pt x="153035" y="2633345"/>
                                  </a:lnTo>
                                  <a:lnTo>
                                    <a:pt x="175895" y="2634615"/>
                                  </a:lnTo>
                                  <a:lnTo>
                                    <a:pt x="175895" y="351155"/>
                                  </a:lnTo>
                                  <a:lnTo>
                                    <a:pt x="176530" y="339725"/>
                                  </a:lnTo>
                                  <a:lnTo>
                                    <a:pt x="179070" y="325755"/>
                                  </a:lnTo>
                                  <a:lnTo>
                                    <a:pt x="184785" y="313055"/>
                                  </a:lnTo>
                                  <a:lnTo>
                                    <a:pt x="191770" y="300990"/>
                                  </a:lnTo>
                                  <a:lnTo>
                                    <a:pt x="200025" y="290195"/>
                                  </a:lnTo>
                                  <a:lnTo>
                                    <a:pt x="210820" y="281305"/>
                                  </a:lnTo>
                                  <a:lnTo>
                                    <a:pt x="222250" y="273685"/>
                                  </a:lnTo>
                                  <a:lnTo>
                                    <a:pt x="234950" y="267970"/>
                                  </a:lnTo>
                                  <a:lnTo>
                                    <a:pt x="248920" y="264795"/>
                                  </a:lnTo>
                                  <a:lnTo>
                                    <a:pt x="263525" y="263525"/>
                                  </a:lnTo>
                                  <a:lnTo>
                                    <a:pt x="274955" y="264160"/>
                                  </a:lnTo>
                                  <a:lnTo>
                                    <a:pt x="288925" y="267335"/>
                                  </a:lnTo>
                                  <a:lnTo>
                                    <a:pt x="301625" y="272415"/>
                                  </a:lnTo>
                                  <a:lnTo>
                                    <a:pt x="313690" y="279400"/>
                                  </a:lnTo>
                                  <a:lnTo>
                                    <a:pt x="324485" y="288290"/>
                                  </a:lnTo>
                                  <a:lnTo>
                                    <a:pt x="333375" y="298450"/>
                                  </a:lnTo>
                                  <a:lnTo>
                                    <a:pt x="340995" y="309880"/>
                                  </a:lnTo>
                                  <a:lnTo>
                                    <a:pt x="346710" y="323215"/>
                                  </a:lnTo>
                                  <a:lnTo>
                                    <a:pt x="349885" y="336550"/>
                                  </a:lnTo>
                                  <a:lnTo>
                                    <a:pt x="351155" y="351155"/>
                                  </a:lnTo>
                                  <a:lnTo>
                                    <a:pt x="351155" y="359410"/>
                                  </a:lnTo>
                                  <a:lnTo>
                                    <a:pt x="349885" y="374015"/>
                                  </a:lnTo>
                                  <a:lnTo>
                                    <a:pt x="347345" y="388619"/>
                                  </a:lnTo>
                                  <a:lnTo>
                                    <a:pt x="343535" y="401955"/>
                                  </a:lnTo>
                                  <a:lnTo>
                                    <a:pt x="339090" y="415290"/>
                                  </a:lnTo>
                                  <a:lnTo>
                                    <a:pt x="333375" y="427989"/>
                                  </a:lnTo>
                                  <a:lnTo>
                                    <a:pt x="327025" y="440690"/>
                                  </a:lnTo>
                                  <a:lnTo>
                                    <a:pt x="319405" y="452120"/>
                                  </a:lnTo>
                                  <a:lnTo>
                                    <a:pt x="311150" y="462914"/>
                                  </a:lnTo>
                                  <a:lnTo>
                                    <a:pt x="302260" y="473075"/>
                                  </a:lnTo>
                                  <a:lnTo>
                                    <a:pt x="292100" y="482599"/>
                                  </a:lnTo>
                                  <a:lnTo>
                                    <a:pt x="281305" y="491490"/>
                                  </a:lnTo>
                                  <a:lnTo>
                                    <a:pt x="281305" y="2599690"/>
                                  </a:lnTo>
                                  <a:lnTo>
                                    <a:pt x="292100" y="2590800"/>
                                  </a:lnTo>
                                  <a:lnTo>
                                    <a:pt x="302260" y="2581275"/>
                                  </a:lnTo>
                                  <a:lnTo>
                                    <a:pt x="311150" y="2571115"/>
                                  </a:lnTo>
                                  <a:lnTo>
                                    <a:pt x="319405" y="2560320"/>
                                  </a:lnTo>
                                  <a:lnTo>
                                    <a:pt x="327025" y="2548255"/>
                                  </a:lnTo>
                                  <a:lnTo>
                                    <a:pt x="333375" y="2536190"/>
                                  </a:lnTo>
                                  <a:lnTo>
                                    <a:pt x="339090" y="2523490"/>
                                  </a:lnTo>
                                  <a:lnTo>
                                    <a:pt x="343535" y="2510155"/>
                                  </a:lnTo>
                                  <a:lnTo>
                                    <a:pt x="347345" y="2496185"/>
                                  </a:lnTo>
                                  <a:lnTo>
                                    <a:pt x="349885" y="2482215"/>
                                  </a:lnTo>
                                  <a:lnTo>
                                    <a:pt x="351155" y="2467610"/>
                                  </a:lnTo>
                                  <a:lnTo>
                                    <a:pt x="351155" y="2459355"/>
                                  </a:lnTo>
                                  <a:lnTo>
                                    <a:pt x="351155" y="2283460"/>
                                  </a:lnTo>
                                  <a:lnTo>
                                    <a:pt x="4161155" y="2283460"/>
                                  </a:lnTo>
                                  <a:lnTo>
                                    <a:pt x="4176395" y="2282825"/>
                                  </a:lnTo>
                                  <a:lnTo>
                                    <a:pt x="4190365" y="2280920"/>
                                  </a:lnTo>
                                  <a:lnTo>
                                    <a:pt x="4204335" y="2278380"/>
                                  </a:lnTo>
                                  <a:lnTo>
                                    <a:pt x="4218305" y="2273935"/>
                                  </a:lnTo>
                                  <a:lnTo>
                                    <a:pt x="4231005" y="2269490"/>
                                  </a:lnTo>
                                  <a:lnTo>
                                    <a:pt x="4243705" y="2263140"/>
                                  </a:lnTo>
                                  <a:lnTo>
                                    <a:pt x="4255770" y="2256155"/>
                                  </a:lnTo>
                                  <a:lnTo>
                                    <a:pt x="4267200" y="2248535"/>
                                  </a:lnTo>
                                  <a:lnTo>
                                    <a:pt x="4277995" y="2239645"/>
                                  </a:lnTo>
                                  <a:lnTo>
                                    <a:pt x="4287520" y="2230120"/>
                                  </a:lnTo>
                                  <a:lnTo>
                                    <a:pt x="4297045" y="2219960"/>
                                  </a:lnTo>
                                  <a:lnTo>
                                    <a:pt x="4305300" y="2208530"/>
                                  </a:lnTo>
                                  <a:lnTo>
                                    <a:pt x="4312920" y="2197100"/>
                                  </a:lnTo>
                                  <a:lnTo>
                                    <a:pt x="4319270" y="2185035"/>
                                  </a:lnTo>
                                  <a:lnTo>
                                    <a:pt x="4324985" y="2171700"/>
                                  </a:lnTo>
                                  <a:lnTo>
                                    <a:pt x="4329430" y="2159000"/>
                                  </a:lnTo>
                                  <a:lnTo>
                                    <a:pt x="4333240" y="2145030"/>
                                  </a:lnTo>
                                  <a:lnTo>
                                    <a:pt x="4335780" y="2131060"/>
                                  </a:lnTo>
                                  <a:lnTo>
                                    <a:pt x="4337050" y="2116455"/>
                                  </a:lnTo>
                                  <a:lnTo>
                                    <a:pt x="4337050" y="2108200"/>
                                  </a:lnTo>
                                  <a:close/>
                                </a:path>
                              </a:pathLst>
                            </a:custGeom>
                            <a:solidFill>
                              <a:srgbClr val="FFFFFF"/>
                            </a:solidFill>
                            <a:ln>
                              <a:noFill/>
                            </a:ln>
                          </wps:spPr>
                          <wps:bodyPr spcFirstLastPara="1" wrap="square" lIns="91425" tIns="91425" rIns="91425" bIns="91425" anchor="ctr" anchorCtr="0">
                            <a:noAutofit/>
                          </wps:bodyPr>
                        </wps:wsp>
                        <wps:wsp>
                          <wps:cNvPr id="1114256493" name="Freeform: Shape 1114256493"/>
                          <wps:cNvSpPr/>
                          <wps:spPr>
                            <a:xfrm>
                              <a:off x="3998595" y="233680"/>
                              <a:ext cx="351155" cy="351155"/>
                            </a:xfrm>
                            <a:custGeom>
                              <a:avLst/>
                              <a:gdLst/>
                              <a:ahLst/>
                              <a:cxnLst/>
                              <a:rect l="l" t="t" r="r" b="b"/>
                              <a:pathLst>
                                <a:path w="351155" h="351155" extrusionOk="0">
                                  <a:moveTo>
                                    <a:pt x="1270" y="153035"/>
                                  </a:moveTo>
                                  <a:lnTo>
                                    <a:pt x="0" y="167640"/>
                                  </a:lnTo>
                                  <a:lnTo>
                                    <a:pt x="0" y="175895"/>
                                  </a:lnTo>
                                  <a:lnTo>
                                    <a:pt x="1270" y="190500"/>
                                  </a:lnTo>
                                  <a:lnTo>
                                    <a:pt x="4445" y="204470"/>
                                  </a:lnTo>
                                  <a:lnTo>
                                    <a:pt x="10160" y="217170"/>
                                  </a:lnTo>
                                  <a:lnTo>
                                    <a:pt x="17780" y="228600"/>
                                  </a:lnTo>
                                  <a:lnTo>
                                    <a:pt x="26670" y="239395"/>
                                  </a:lnTo>
                                  <a:lnTo>
                                    <a:pt x="37465" y="247650"/>
                                  </a:lnTo>
                                  <a:lnTo>
                                    <a:pt x="48895" y="255270"/>
                                  </a:lnTo>
                                  <a:lnTo>
                                    <a:pt x="62230" y="260350"/>
                                  </a:lnTo>
                                  <a:lnTo>
                                    <a:pt x="76200" y="262890"/>
                                  </a:lnTo>
                                  <a:lnTo>
                                    <a:pt x="87630" y="263525"/>
                                  </a:lnTo>
                                  <a:lnTo>
                                    <a:pt x="102235" y="262890"/>
                                  </a:lnTo>
                                  <a:lnTo>
                                    <a:pt x="116205" y="259080"/>
                                  </a:lnTo>
                                  <a:lnTo>
                                    <a:pt x="128905" y="253365"/>
                                  </a:lnTo>
                                  <a:lnTo>
                                    <a:pt x="140335" y="246379"/>
                                  </a:lnTo>
                                  <a:lnTo>
                                    <a:pt x="150495" y="236855"/>
                                  </a:lnTo>
                                  <a:lnTo>
                                    <a:pt x="159385" y="226059"/>
                                  </a:lnTo>
                                  <a:lnTo>
                                    <a:pt x="166370" y="214630"/>
                                  </a:lnTo>
                                  <a:lnTo>
                                    <a:pt x="171450" y="201295"/>
                                  </a:lnTo>
                                  <a:lnTo>
                                    <a:pt x="174625" y="187325"/>
                                  </a:lnTo>
                                  <a:lnTo>
                                    <a:pt x="175260" y="175895"/>
                                  </a:lnTo>
                                  <a:lnTo>
                                    <a:pt x="175260" y="351790"/>
                                  </a:lnTo>
                                  <a:lnTo>
                                    <a:pt x="190500" y="351155"/>
                                  </a:lnTo>
                                  <a:lnTo>
                                    <a:pt x="204470" y="349250"/>
                                  </a:lnTo>
                                  <a:lnTo>
                                    <a:pt x="218440" y="346075"/>
                                  </a:lnTo>
                                  <a:lnTo>
                                    <a:pt x="232410" y="342265"/>
                                  </a:lnTo>
                                  <a:lnTo>
                                    <a:pt x="245110" y="337185"/>
                                  </a:lnTo>
                                  <a:lnTo>
                                    <a:pt x="257810" y="330835"/>
                                  </a:lnTo>
                                  <a:lnTo>
                                    <a:pt x="269875" y="323850"/>
                                  </a:lnTo>
                                  <a:lnTo>
                                    <a:pt x="281305" y="316230"/>
                                  </a:lnTo>
                                  <a:lnTo>
                                    <a:pt x="292100" y="307340"/>
                                  </a:lnTo>
                                  <a:lnTo>
                                    <a:pt x="301625" y="297815"/>
                                  </a:lnTo>
                                  <a:lnTo>
                                    <a:pt x="311150" y="287655"/>
                                  </a:lnTo>
                                  <a:lnTo>
                                    <a:pt x="319405" y="276860"/>
                                  </a:lnTo>
                                  <a:lnTo>
                                    <a:pt x="327025" y="264795"/>
                                  </a:lnTo>
                                  <a:lnTo>
                                    <a:pt x="333375" y="252730"/>
                                  </a:lnTo>
                                  <a:lnTo>
                                    <a:pt x="339090" y="240030"/>
                                  </a:lnTo>
                                  <a:lnTo>
                                    <a:pt x="343535" y="226695"/>
                                  </a:lnTo>
                                  <a:lnTo>
                                    <a:pt x="347345" y="212725"/>
                                  </a:lnTo>
                                  <a:lnTo>
                                    <a:pt x="349885" y="198754"/>
                                  </a:lnTo>
                                  <a:lnTo>
                                    <a:pt x="351155" y="184150"/>
                                  </a:lnTo>
                                  <a:lnTo>
                                    <a:pt x="351155" y="175895"/>
                                  </a:lnTo>
                                  <a:lnTo>
                                    <a:pt x="350520" y="161290"/>
                                  </a:lnTo>
                                  <a:lnTo>
                                    <a:pt x="348615" y="146685"/>
                                  </a:lnTo>
                                  <a:lnTo>
                                    <a:pt x="346075" y="132715"/>
                                  </a:lnTo>
                                  <a:lnTo>
                                    <a:pt x="341630" y="119380"/>
                                  </a:lnTo>
                                  <a:lnTo>
                                    <a:pt x="336550" y="106045"/>
                                  </a:lnTo>
                                  <a:lnTo>
                                    <a:pt x="330835" y="93344"/>
                                  </a:lnTo>
                                  <a:lnTo>
                                    <a:pt x="323850" y="81280"/>
                                  </a:lnTo>
                                  <a:lnTo>
                                    <a:pt x="315595" y="70485"/>
                                  </a:lnTo>
                                  <a:lnTo>
                                    <a:pt x="307340" y="59690"/>
                                  </a:lnTo>
                                  <a:lnTo>
                                    <a:pt x="297815" y="49530"/>
                                  </a:lnTo>
                                  <a:lnTo>
                                    <a:pt x="287020" y="40640"/>
                                  </a:lnTo>
                                  <a:lnTo>
                                    <a:pt x="276225" y="31750"/>
                                  </a:lnTo>
                                  <a:lnTo>
                                    <a:pt x="264795" y="24765"/>
                                  </a:lnTo>
                                  <a:lnTo>
                                    <a:pt x="252095" y="17780"/>
                                  </a:lnTo>
                                  <a:lnTo>
                                    <a:pt x="239395" y="12065"/>
                                  </a:lnTo>
                                  <a:lnTo>
                                    <a:pt x="226059" y="7620"/>
                                  </a:lnTo>
                                  <a:lnTo>
                                    <a:pt x="212725" y="4445"/>
                                  </a:lnTo>
                                  <a:lnTo>
                                    <a:pt x="198120" y="1905"/>
                                  </a:lnTo>
                                  <a:lnTo>
                                    <a:pt x="183515" y="635"/>
                                  </a:lnTo>
                                  <a:lnTo>
                                    <a:pt x="175260" y="0"/>
                                  </a:lnTo>
                                  <a:lnTo>
                                    <a:pt x="160655" y="635"/>
                                  </a:lnTo>
                                  <a:lnTo>
                                    <a:pt x="146685" y="2540"/>
                                  </a:lnTo>
                                  <a:lnTo>
                                    <a:pt x="132080" y="5715"/>
                                  </a:lnTo>
                                  <a:lnTo>
                                    <a:pt x="118745" y="9525"/>
                                  </a:lnTo>
                                  <a:lnTo>
                                    <a:pt x="105410" y="14605"/>
                                  </a:lnTo>
                                  <a:lnTo>
                                    <a:pt x="93344" y="20955"/>
                                  </a:lnTo>
                                  <a:lnTo>
                                    <a:pt x="81280" y="27940"/>
                                  </a:lnTo>
                                  <a:lnTo>
                                    <a:pt x="69850" y="35560"/>
                                  </a:lnTo>
                                  <a:lnTo>
                                    <a:pt x="59054" y="44450"/>
                                  </a:lnTo>
                                  <a:lnTo>
                                    <a:pt x="48895" y="53975"/>
                                  </a:lnTo>
                                  <a:lnTo>
                                    <a:pt x="40005" y="64135"/>
                                  </a:lnTo>
                                  <a:lnTo>
                                    <a:pt x="31750" y="74930"/>
                                  </a:lnTo>
                                  <a:lnTo>
                                    <a:pt x="24130" y="86995"/>
                                  </a:lnTo>
                                  <a:lnTo>
                                    <a:pt x="17780" y="99060"/>
                                  </a:lnTo>
                                  <a:lnTo>
                                    <a:pt x="12065" y="111760"/>
                                  </a:lnTo>
                                  <a:lnTo>
                                    <a:pt x="7620" y="125095"/>
                                  </a:lnTo>
                                  <a:lnTo>
                                    <a:pt x="3810" y="139065"/>
                                  </a:lnTo>
                                  <a:lnTo>
                                    <a:pt x="1270" y="153035"/>
                                  </a:lnTo>
                                  <a:close/>
                                </a:path>
                              </a:pathLst>
                            </a:custGeom>
                            <a:solidFill>
                              <a:srgbClr val="CDCDCD"/>
                            </a:solidFill>
                            <a:ln>
                              <a:noFill/>
                            </a:ln>
                          </wps:spPr>
                          <wps:bodyPr spcFirstLastPara="1" wrap="square" lIns="91425" tIns="91425" rIns="91425" bIns="91425" anchor="ctr" anchorCtr="0">
                            <a:noAutofit/>
                          </wps:bodyPr>
                        </wps:wsp>
                        <wps:wsp>
                          <wps:cNvPr id="468175368" name="Freeform: Shape 468175368"/>
                          <wps:cNvSpPr/>
                          <wps:spPr>
                            <a:xfrm>
                              <a:off x="188595" y="673100"/>
                              <a:ext cx="175895" cy="263525"/>
                            </a:xfrm>
                            <a:custGeom>
                              <a:avLst/>
                              <a:gdLst/>
                              <a:ahLst/>
                              <a:cxnLst/>
                              <a:rect l="l" t="t" r="r" b="b"/>
                              <a:pathLst>
                                <a:path w="175895" h="263525" extrusionOk="0">
                                  <a:moveTo>
                                    <a:pt x="15875" y="37465"/>
                                  </a:moveTo>
                                  <a:lnTo>
                                    <a:pt x="8890" y="49530"/>
                                  </a:lnTo>
                                  <a:lnTo>
                                    <a:pt x="3175" y="62230"/>
                                  </a:lnTo>
                                  <a:lnTo>
                                    <a:pt x="635" y="76200"/>
                                  </a:lnTo>
                                  <a:lnTo>
                                    <a:pt x="0" y="87630"/>
                                  </a:lnTo>
                                  <a:lnTo>
                                    <a:pt x="0" y="263525"/>
                                  </a:lnTo>
                                  <a:lnTo>
                                    <a:pt x="14605" y="262890"/>
                                  </a:lnTo>
                                  <a:lnTo>
                                    <a:pt x="28575" y="260985"/>
                                  </a:lnTo>
                                  <a:lnTo>
                                    <a:pt x="43180" y="257810"/>
                                  </a:lnTo>
                                  <a:lnTo>
                                    <a:pt x="56515" y="254000"/>
                                  </a:lnTo>
                                  <a:lnTo>
                                    <a:pt x="69850" y="248920"/>
                                  </a:lnTo>
                                  <a:lnTo>
                                    <a:pt x="81915" y="243205"/>
                                  </a:lnTo>
                                  <a:lnTo>
                                    <a:pt x="93980" y="236220"/>
                                  </a:lnTo>
                                  <a:lnTo>
                                    <a:pt x="105410" y="227965"/>
                                  </a:lnTo>
                                  <a:lnTo>
                                    <a:pt x="116204" y="219075"/>
                                  </a:lnTo>
                                  <a:lnTo>
                                    <a:pt x="126365" y="209550"/>
                                  </a:lnTo>
                                  <a:lnTo>
                                    <a:pt x="135255" y="199390"/>
                                  </a:lnTo>
                                  <a:lnTo>
                                    <a:pt x="143510" y="188595"/>
                                  </a:lnTo>
                                  <a:lnTo>
                                    <a:pt x="151130" y="177165"/>
                                  </a:lnTo>
                                  <a:lnTo>
                                    <a:pt x="157480" y="164465"/>
                                  </a:lnTo>
                                  <a:lnTo>
                                    <a:pt x="163195" y="151765"/>
                                  </a:lnTo>
                                  <a:lnTo>
                                    <a:pt x="167640" y="138430"/>
                                  </a:lnTo>
                                  <a:lnTo>
                                    <a:pt x="171450" y="125095"/>
                                  </a:lnTo>
                                  <a:lnTo>
                                    <a:pt x="173990" y="110490"/>
                                  </a:lnTo>
                                  <a:lnTo>
                                    <a:pt x="175260" y="95885"/>
                                  </a:lnTo>
                                  <a:lnTo>
                                    <a:pt x="175260" y="87630"/>
                                  </a:lnTo>
                                  <a:lnTo>
                                    <a:pt x="173990" y="73025"/>
                                  </a:lnTo>
                                  <a:lnTo>
                                    <a:pt x="170815" y="59690"/>
                                  </a:lnTo>
                                  <a:lnTo>
                                    <a:pt x="165100" y="46355"/>
                                  </a:lnTo>
                                  <a:lnTo>
                                    <a:pt x="157480" y="34925"/>
                                  </a:lnTo>
                                  <a:lnTo>
                                    <a:pt x="148590" y="24765"/>
                                  </a:lnTo>
                                  <a:lnTo>
                                    <a:pt x="137795" y="15875"/>
                                  </a:lnTo>
                                  <a:lnTo>
                                    <a:pt x="125730" y="8890"/>
                                  </a:lnTo>
                                  <a:lnTo>
                                    <a:pt x="113030" y="3810"/>
                                  </a:lnTo>
                                  <a:lnTo>
                                    <a:pt x="99060" y="635"/>
                                  </a:lnTo>
                                  <a:lnTo>
                                    <a:pt x="87630" y="0"/>
                                  </a:lnTo>
                                  <a:lnTo>
                                    <a:pt x="73025" y="1270"/>
                                  </a:lnTo>
                                  <a:lnTo>
                                    <a:pt x="59055" y="4445"/>
                                  </a:lnTo>
                                  <a:lnTo>
                                    <a:pt x="46355" y="10160"/>
                                  </a:lnTo>
                                  <a:lnTo>
                                    <a:pt x="34925" y="17780"/>
                                  </a:lnTo>
                                  <a:lnTo>
                                    <a:pt x="24130" y="26670"/>
                                  </a:lnTo>
                                  <a:lnTo>
                                    <a:pt x="15875" y="37465"/>
                                  </a:lnTo>
                                  <a:close/>
                                </a:path>
                              </a:pathLst>
                            </a:custGeom>
                            <a:solidFill>
                              <a:srgbClr val="CDCDCD"/>
                            </a:solidFill>
                            <a:ln>
                              <a:noFill/>
                            </a:ln>
                          </wps:spPr>
                          <wps:bodyPr spcFirstLastPara="1" wrap="square" lIns="91425" tIns="91425" rIns="91425" bIns="91425" anchor="ctr" anchorCtr="0">
                            <a:noAutofit/>
                          </wps:bodyPr>
                        </wps:wsp>
                        <wps:wsp>
                          <wps:cNvPr id="1952654242" name="Freeform: Shape 1952654242"/>
                          <wps:cNvSpPr/>
                          <wps:spPr>
                            <a:xfrm>
                              <a:off x="12700" y="233680"/>
                              <a:ext cx="4337050" cy="2810510"/>
                            </a:xfrm>
                            <a:custGeom>
                              <a:avLst/>
                              <a:gdLst/>
                              <a:ahLst/>
                              <a:cxnLst/>
                              <a:rect l="l" t="t" r="r" b="b"/>
                              <a:pathLst>
                                <a:path w="4337050" h="2810510" extrusionOk="0">
                                  <a:moveTo>
                                    <a:pt x="0" y="527050"/>
                                  </a:moveTo>
                                  <a:lnTo>
                                    <a:pt x="5080" y="483870"/>
                                  </a:lnTo>
                                  <a:lnTo>
                                    <a:pt x="20320" y="445135"/>
                                  </a:lnTo>
                                  <a:lnTo>
                                    <a:pt x="43815" y="410845"/>
                                  </a:lnTo>
                                  <a:lnTo>
                                    <a:pt x="74930" y="383539"/>
                                  </a:lnTo>
                                  <a:lnTo>
                                    <a:pt x="111760" y="363855"/>
                                  </a:lnTo>
                                  <a:lnTo>
                                    <a:pt x="153035" y="353060"/>
                                  </a:lnTo>
                                  <a:lnTo>
                                    <a:pt x="175895" y="351790"/>
                                  </a:lnTo>
                                  <a:lnTo>
                                    <a:pt x="3985895" y="351790"/>
                                  </a:lnTo>
                                  <a:lnTo>
                                    <a:pt x="3985895" y="175895"/>
                                  </a:lnTo>
                                  <a:lnTo>
                                    <a:pt x="3990975" y="132715"/>
                                  </a:lnTo>
                                  <a:lnTo>
                                    <a:pt x="4006215" y="93345"/>
                                  </a:lnTo>
                                  <a:lnTo>
                                    <a:pt x="4029710" y="59690"/>
                                  </a:lnTo>
                                  <a:lnTo>
                                    <a:pt x="4060825" y="31750"/>
                                  </a:lnTo>
                                  <a:lnTo>
                                    <a:pt x="4097020" y="12065"/>
                                  </a:lnTo>
                                  <a:lnTo>
                                    <a:pt x="4138295" y="1905"/>
                                  </a:lnTo>
                                  <a:lnTo>
                                    <a:pt x="4161155" y="0"/>
                                  </a:lnTo>
                                  <a:lnTo>
                                    <a:pt x="4176395" y="635"/>
                                  </a:lnTo>
                                  <a:lnTo>
                                    <a:pt x="4218305" y="9525"/>
                                  </a:lnTo>
                                  <a:lnTo>
                                    <a:pt x="4255770" y="27940"/>
                                  </a:lnTo>
                                  <a:lnTo>
                                    <a:pt x="4287520" y="53975"/>
                                  </a:lnTo>
                                  <a:lnTo>
                                    <a:pt x="4312920" y="86995"/>
                                  </a:lnTo>
                                  <a:lnTo>
                                    <a:pt x="4329430" y="125095"/>
                                  </a:lnTo>
                                  <a:lnTo>
                                    <a:pt x="4337050" y="167640"/>
                                  </a:lnTo>
                                  <a:lnTo>
                                    <a:pt x="4337050" y="175895"/>
                                  </a:lnTo>
                                  <a:lnTo>
                                    <a:pt x="4337050" y="2284095"/>
                                  </a:lnTo>
                                  <a:lnTo>
                                    <a:pt x="4331970" y="2326640"/>
                                  </a:lnTo>
                                  <a:lnTo>
                                    <a:pt x="4316730" y="2366010"/>
                                  </a:lnTo>
                                  <a:lnTo>
                                    <a:pt x="4293235" y="2400300"/>
                                  </a:lnTo>
                                  <a:lnTo>
                                    <a:pt x="4262120" y="2427605"/>
                                  </a:lnTo>
                                  <a:lnTo>
                                    <a:pt x="4225290" y="2447290"/>
                                  </a:lnTo>
                                  <a:lnTo>
                                    <a:pt x="4184015" y="2458085"/>
                                  </a:lnTo>
                                  <a:lnTo>
                                    <a:pt x="4161155" y="2459355"/>
                                  </a:lnTo>
                                  <a:lnTo>
                                    <a:pt x="351155" y="2459355"/>
                                  </a:lnTo>
                                  <a:lnTo>
                                    <a:pt x="351155" y="2635250"/>
                                  </a:lnTo>
                                  <a:lnTo>
                                    <a:pt x="350520" y="2649855"/>
                                  </a:lnTo>
                                  <a:lnTo>
                                    <a:pt x="348615" y="2664460"/>
                                  </a:lnTo>
                                  <a:lnTo>
                                    <a:pt x="346075" y="2678430"/>
                                  </a:lnTo>
                                  <a:lnTo>
                                    <a:pt x="341630" y="2691765"/>
                                  </a:lnTo>
                                  <a:lnTo>
                                    <a:pt x="337185" y="2705100"/>
                                  </a:lnTo>
                                  <a:lnTo>
                                    <a:pt x="330835" y="2717800"/>
                                  </a:lnTo>
                                  <a:lnTo>
                                    <a:pt x="323850" y="2729230"/>
                                  </a:lnTo>
                                  <a:lnTo>
                                    <a:pt x="316230" y="2740660"/>
                                  </a:lnTo>
                                  <a:lnTo>
                                    <a:pt x="307340" y="2751455"/>
                                  </a:lnTo>
                                  <a:lnTo>
                                    <a:pt x="297815" y="2761615"/>
                                  </a:lnTo>
                                  <a:lnTo>
                                    <a:pt x="287655" y="2770505"/>
                                  </a:lnTo>
                                  <a:lnTo>
                                    <a:pt x="276225" y="2778760"/>
                                  </a:lnTo>
                                  <a:lnTo>
                                    <a:pt x="264795" y="2786380"/>
                                  </a:lnTo>
                                  <a:lnTo>
                                    <a:pt x="252730" y="2793365"/>
                                  </a:lnTo>
                                  <a:lnTo>
                                    <a:pt x="240030" y="2798445"/>
                                  </a:lnTo>
                                  <a:lnTo>
                                    <a:pt x="226695" y="2803525"/>
                                  </a:lnTo>
                                  <a:lnTo>
                                    <a:pt x="212725" y="2806700"/>
                                  </a:lnTo>
                                  <a:lnTo>
                                    <a:pt x="198755" y="2809240"/>
                                  </a:lnTo>
                                  <a:lnTo>
                                    <a:pt x="184150" y="2810510"/>
                                  </a:lnTo>
                                  <a:lnTo>
                                    <a:pt x="175895" y="2810510"/>
                                  </a:lnTo>
                                  <a:lnTo>
                                    <a:pt x="160655" y="2809875"/>
                                  </a:lnTo>
                                  <a:lnTo>
                                    <a:pt x="146685" y="2808605"/>
                                  </a:lnTo>
                                  <a:lnTo>
                                    <a:pt x="132715" y="2805430"/>
                                  </a:lnTo>
                                  <a:lnTo>
                                    <a:pt x="118745" y="2801620"/>
                                  </a:lnTo>
                                  <a:lnTo>
                                    <a:pt x="106045" y="2796540"/>
                                  </a:lnTo>
                                  <a:lnTo>
                                    <a:pt x="93345" y="2790190"/>
                                  </a:lnTo>
                                  <a:lnTo>
                                    <a:pt x="81280" y="2783205"/>
                                  </a:lnTo>
                                  <a:lnTo>
                                    <a:pt x="69850" y="2775585"/>
                                  </a:lnTo>
                                  <a:lnTo>
                                    <a:pt x="59055" y="2766695"/>
                                  </a:lnTo>
                                  <a:lnTo>
                                    <a:pt x="49530" y="2757170"/>
                                  </a:lnTo>
                                  <a:lnTo>
                                    <a:pt x="40005" y="2747010"/>
                                  </a:lnTo>
                                  <a:lnTo>
                                    <a:pt x="31750" y="2736215"/>
                                  </a:lnTo>
                                  <a:lnTo>
                                    <a:pt x="24130" y="2724150"/>
                                  </a:lnTo>
                                  <a:lnTo>
                                    <a:pt x="17780" y="2712085"/>
                                  </a:lnTo>
                                  <a:lnTo>
                                    <a:pt x="12065" y="2699385"/>
                                  </a:lnTo>
                                  <a:lnTo>
                                    <a:pt x="7620" y="2686050"/>
                                  </a:lnTo>
                                  <a:lnTo>
                                    <a:pt x="3810" y="2672080"/>
                                  </a:lnTo>
                                  <a:lnTo>
                                    <a:pt x="1270" y="2658110"/>
                                  </a:lnTo>
                                  <a:lnTo>
                                    <a:pt x="0" y="2643505"/>
                                  </a:lnTo>
                                  <a:lnTo>
                                    <a:pt x="0" y="2635250"/>
                                  </a:lnTo>
                                  <a:lnTo>
                                    <a:pt x="0" y="527050"/>
                                  </a:lnTo>
                                  <a:close/>
                                </a:path>
                              </a:pathLst>
                            </a:custGeom>
                            <a:noFill/>
                            <a:ln w="254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46549107" name="Freeform: Shape 246549107"/>
                          <wps:cNvSpPr/>
                          <wps:spPr>
                            <a:xfrm>
                              <a:off x="3998595" y="409574"/>
                              <a:ext cx="351155" cy="175895"/>
                            </a:xfrm>
                            <a:custGeom>
                              <a:avLst/>
                              <a:gdLst/>
                              <a:ahLst/>
                              <a:cxnLst/>
                              <a:rect l="l" t="t" r="r" b="b"/>
                              <a:pathLst>
                                <a:path w="351155" h="175895" extrusionOk="0">
                                  <a:moveTo>
                                    <a:pt x="0" y="175895"/>
                                  </a:moveTo>
                                  <a:lnTo>
                                    <a:pt x="175260" y="175895"/>
                                  </a:lnTo>
                                  <a:lnTo>
                                    <a:pt x="190500" y="175260"/>
                                  </a:lnTo>
                                  <a:lnTo>
                                    <a:pt x="204470" y="173355"/>
                                  </a:lnTo>
                                  <a:lnTo>
                                    <a:pt x="218440" y="170180"/>
                                  </a:lnTo>
                                  <a:lnTo>
                                    <a:pt x="232410" y="166370"/>
                                  </a:lnTo>
                                  <a:lnTo>
                                    <a:pt x="245110" y="161290"/>
                                  </a:lnTo>
                                  <a:lnTo>
                                    <a:pt x="257810" y="154940"/>
                                  </a:lnTo>
                                  <a:lnTo>
                                    <a:pt x="269875" y="147955"/>
                                  </a:lnTo>
                                  <a:lnTo>
                                    <a:pt x="281305" y="140335"/>
                                  </a:lnTo>
                                  <a:lnTo>
                                    <a:pt x="292100" y="131445"/>
                                  </a:lnTo>
                                  <a:lnTo>
                                    <a:pt x="301625" y="121920"/>
                                  </a:lnTo>
                                  <a:lnTo>
                                    <a:pt x="311150" y="111760"/>
                                  </a:lnTo>
                                  <a:lnTo>
                                    <a:pt x="319405" y="100965"/>
                                  </a:lnTo>
                                  <a:lnTo>
                                    <a:pt x="327025" y="88900"/>
                                  </a:lnTo>
                                  <a:lnTo>
                                    <a:pt x="333375" y="76835"/>
                                  </a:lnTo>
                                  <a:lnTo>
                                    <a:pt x="339090" y="64135"/>
                                  </a:lnTo>
                                  <a:lnTo>
                                    <a:pt x="343535" y="50800"/>
                                  </a:lnTo>
                                  <a:lnTo>
                                    <a:pt x="347345" y="36830"/>
                                  </a:lnTo>
                                  <a:lnTo>
                                    <a:pt x="349885" y="22859"/>
                                  </a:lnTo>
                                  <a:lnTo>
                                    <a:pt x="351155" y="8255"/>
                                  </a:lnTo>
                                  <a:lnTo>
                                    <a:pt x="351155" y="0"/>
                                  </a:lnTo>
                                </a:path>
                              </a:pathLst>
                            </a:custGeom>
                            <a:noFill/>
                            <a:ln w="254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2688083" name="Freeform: Shape 42688083"/>
                          <wps:cNvSpPr/>
                          <wps:spPr>
                            <a:xfrm>
                              <a:off x="3998595" y="409574"/>
                              <a:ext cx="175895" cy="175895"/>
                            </a:xfrm>
                            <a:custGeom>
                              <a:avLst/>
                              <a:gdLst/>
                              <a:ahLst/>
                              <a:cxnLst/>
                              <a:rect l="l" t="t" r="r" b="b"/>
                              <a:pathLst>
                                <a:path w="175895" h="175895" extrusionOk="0">
                                  <a:moveTo>
                                    <a:pt x="175260" y="175895"/>
                                  </a:moveTo>
                                  <a:lnTo>
                                    <a:pt x="175260" y="0"/>
                                  </a:lnTo>
                                  <a:lnTo>
                                    <a:pt x="174625" y="14605"/>
                                  </a:lnTo>
                                  <a:lnTo>
                                    <a:pt x="170815" y="28575"/>
                                  </a:lnTo>
                                  <a:lnTo>
                                    <a:pt x="165100" y="41275"/>
                                  </a:lnTo>
                                  <a:lnTo>
                                    <a:pt x="158115" y="52705"/>
                                  </a:lnTo>
                                  <a:lnTo>
                                    <a:pt x="148590" y="63500"/>
                                  </a:lnTo>
                                  <a:lnTo>
                                    <a:pt x="137795" y="71755"/>
                                  </a:lnTo>
                                  <a:lnTo>
                                    <a:pt x="126365" y="78740"/>
                                  </a:lnTo>
                                  <a:lnTo>
                                    <a:pt x="113030" y="84455"/>
                                  </a:lnTo>
                                  <a:lnTo>
                                    <a:pt x="99060" y="86995"/>
                                  </a:lnTo>
                                  <a:lnTo>
                                    <a:pt x="87630" y="87630"/>
                                  </a:lnTo>
                                  <a:lnTo>
                                    <a:pt x="73025" y="86995"/>
                                  </a:lnTo>
                                  <a:lnTo>
                                    <a:pt x="59055" y="83185"/>
                                  </a:lnTo>
                                  <a:lnTo>
                                    <a:pt x="46355" y="77470"/>
                                  </a:lnTo>
                                  <a:lnTo>
                                    <a:pt x="34925" y="70485"/>
                                  </a:lnTo>
                                  <a:lnTo>
                                    <a:pt x="24765" y="60960"/>
                                  </a:lnTo>
                                  <a:lnTo>
                                    <a:pt x="15875" y="50165"/>
                                  </a:lnTo>
                                  <a:lnTo>
                                    <a:pt x="8890" y="38735"/>
                                  </a:lnTo>
                                  <a:lnTo>
                                    <a:pt x="3810" y="25400"/>
                                  </a:lnTo>
                                  <a:lnTo>
                                    <a:pt x="635" y="11429"/>
                                  </a:lnTo>
                                  <a:lnTo>
                                    <a:pt x="0" y="0"/>
                                  </a:lnTo>
                                </a:path>
                              </a:pathLst>
                            </a:custGeom>
                            <a:noFill/>
                            <a:ln w="254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587635733" name="Freeform: Shape 1587635733"/>
                          <wps:cNvSpPr/>
                          <wps:spPr>
                            <a:xfrm>
                              <a:off x="12700" y="673100"/>
                              <a:ext cx="351155" cy="263525"/>
                            </a:xfrm>
                            <a:custGeom>
                              <a:avLst/>
                              <a:gdLst/>
                              <a:ahLst/>
                              <a:cxnLst/>
                              <a:rect l="l" t="t" r="r" b="b"/>
                              <a:pathLst>
                                <a:path w="351155" h="263525" extrusionOk="0">
                                  <a:moveTo>
                                    <a:pt x="175895" y="263525"/>
                                  </a:moveTo>
                                  <a:lnTo>
                                    <a:pt x="175895" y="87630"/>
                                  </a:lnTo>
                                  <a:lnTo>
                                    <a:pt x="176529" y="73025"/>
                                  </a:lnTo>
                                  <a:lnTo>
                                    <a:pt x="180340" y="59690"/>
                                  </a:lnTo>
                                  <a:lnTo>
                                    <a:pt x="186055" y="46355"/>
                                  </a:lnTo>
                                  <a:lnTo>
                                    <a:pt x="193040" y="34925"/>
                                  </a:lnTo>
                                  <a:lnTo>
                                    <a:pt x="202565" y="24765"/>
                                  </a:lnTo>
                                  <a:lnTo>
                                    <a:pt x="213360" y="15875"/>
                                  </a:lnTo>
                                  <a:lnTo>
                                    <a:pt x="224790" y="8890"/>
                                  </a:lnTo>
                                  <a:lnTo>
                                    <a:pt x="238125" y="3810"/>
                                  </a:lnTo>
                                  <a:lnTo>
                                    <a:pt x="252095" y="635"/>
                                  </a:lnTo>
                                  <a:lnTo>
                                    <a:pt x="263525" y="0"/>
                                  </a:lnTo>
                                  <a:lnTo>
                                    <a:pt x="278130" y="1270"/>
                                  </a:lnTo>
                                  <a:lnTo>
                                    <a:pt x="292100" y="4445"/>
                                  </a:lnTo>
                                  <a:lnTo>
                                    <a:pt x="304800" y="10160"/>
                                  </a:lnTo>
                                  <a:lnTo>
                                    <a:pt x="316230" y="17780"/>
                                  </a:lnTo>
                                  <a:lnTo>
                                    <a:pt x="326390" y="26670"/>
                                  </a:lnTo>
                                  <a:lnTo>
                                    <a:pt x="335280" y="37465"/>
                                  </a:lnTo>
                                  <a:lnTo>
                                    <a:pt x="342265" y="49530"/>
                                  </a:lnTo>
                                  <a:lnTo>
                                    <a:pt x="347345" y="62230"/>
                                  </a:lnTo>
                                  <a:lnTo>
                                    <a:pt x="350520" y="76200"/>
                                  </a:lnTo>
                                  <a:lnTo>
                                    <a:pt x="351155" y="87630"/>
                                  </a:lnTo>
                                  <a:lnTo>
                                    <a:pt x="350520" y="102235"/>
                                  </a:lnTo>
                                  <a:lnTo>
                                    <a:pt x="348615" y="116840"/>
                                  </a:lnTo>
                                  <a:lnTo>
                                    <a:pt x="346075" y="130810"/>
                                  </a:lnTo>
                                  <a:lnTo>
                                    <a:pt x="341630" y="144780"/>
                                  </a:lnTo>
                                  <a:lnTo>
                                    <a:pt x="337185" y="157480"/>
                                  </a:lnTo>
                                  <a:lnTo>
                                    <a:pt x="330835" y="170180"/>
                                  </a:lnTo>
                                  <a:lnTo>
                                    <a:pt x="323850" y="182245"/>
                                  </a:lnTo>
                                  <a:lnTo>
                                    <a:pt x="316230" y="193675"/>
                                  </a:lnTo>
                                  <a:lnTo>
                                    <a:pt x="307340" y="204470"/>
                                  </a:lnTo>
                                  <a:lnTo>
                                    <a:pt x="297815" y="213995"/>
                                  </a:lnTo>
                                  <a:lnTo>
                                    <a:pt x="287655" y="223520"/>
                                  </a:lnTo>
                                  <a:lnTo>
                                    <a:pt x="276225" y="231775"/>
                                  </a:lnTo>
                                  <a:lnTo>
                                    <a:pt x="264795" y="239395"/>
                                  </a:lnTo>
                                  <a:lnTo>
                                    <a:pt x="252730" y="245745"/>
                                  </a:lnTo>
                                  <a:lnTo>
                                    <a:pt x="240030" y="251460"/>
                                  </a:lnTo>
                                  <a:lnTo>
                                    <a:pt x="226695" y="255905"/>
                                  </a:lnTo>
                                  <a:lnTo>
                                    <a:pt x="212725" y="259715"/>
                                  </a:lnTo>
                                  <a:lnTo>
                                    <a:pt x="198754" y="262255"/>
                                  </a:lnTo>
                                  <a:lnTo>
                                    <a:pt x="184150" y="263525"/>
                                  </a:lnTo>
                                  <a:lnTo>
                                    <a:pt x="175895" y="263525"/>
                                  </a:lnTo>
                                  <a:lnTo>
                                    <a:pt x="160655" y="262890"/>
                                  </a:lnTo>
                                  <a:lnTo>
                                    <a:pt x="146685" y="260985"/>
                                  </a:lnTo>
                                  <a:lnTo>
                                    <a:pt x="132715" y="257810"/>
                                  </a:lnTo>
                                  <a:lnTo>
                                    <a:pt x="118745" y="254000"/>
                                  </a:lnTo>
                                  <a:lnTo>
                                    <a:pt x="106045" y="248920"/>
                                  </a:lnTo>
                                  <a:lnTo>
                                    <a:pt x="93344" y="243205"/>
                                  </a:lnTo>
                                  <a:lnTo>
                                    <a:pt x="81280" y="236220"/>
                                  </a:lnTo>
                                  <a:lnTo>
                                    <a:pt x="69850" y="227965"/>
                                  </a:lnTo>
                                  <a:lnTo>
                                    <a:pt x="59054" y="219075"/>
                                  </a:lnTo>
                                  <a:lnTo>
                                    <a:pt x="49530" y="209550"/>
                                  </a:lnTo>
                                  <a:lnTo>
                                    <a:pt x="40005" y="199390"/>
                                  </a:lnTo>
                                  <a:lnTo>
                                    <a:pt x="31750" y="188595"/>
                                  </a:lnTo>
                                  <a:lnTo>
                                    <a:pt x="24130" y="177165"/>
                                  </a:lnTo>
                                  <a:lnTo>
                                    <a:pt x="17780" y="164465"/>
                                  </a:lnTo>
                                  <a:lnTo>
                                    <a:pt x="12065" y="151765"/>
                                  </a:lnTo>
                                  <a:lnTo>
                                    <a:pt x="7620" y="138430"/>
                                  </a:lnTo>
                                  <a:lnTo>
                                    <a:pt x="3810" y="125095"/>
                                  </a:lnTo>
                                  <a:lnTo>
                                    <a:pt x="1270" y="110490"/>
                                  </a:lnTo>
                                  <a:lnTo>
                                    <a:pt x="0" y="95885"/>
                                  </a:lnTo>
                                  <a:lnTo>
                                    <a:pt x="0" y="87630"/>
                                  </a:lnTo>
                                </a:path>
                              </a:pathLst>
                            </a:custGeom>
                            <a:noFill/>
                            <a:ln w="254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14258194" name="Freeform: Shape 214258194"/>
                          <wps:cNvSpPr/>
                          <wps:spPr>
                            <a:xfrm>
                              <a:off x="363855" y="760730"/>
                              <a:ext cx="0" cy="1932305"/>
                            </a:xfrm>
                            <a:custGeom>
                              <a:avLst/>
                              <a:gdLst/>
                              <a:ahLst/>
                              <a:cxnLst/>
                              <a:rect l="l" t="t" r="r" b="b"/>
                              <a:pathLst>
                                <a:path w="1" h="1932305" extrusionOk="0">
                                  <a:moveTo>
                                    <a:pt x="0" y="0"/>
                                  </a:moveTo>
                                  <a:lnTo>
                                    <a:pt x="0" y="1932305"/>
                                  </a:lnTo>
                                </a:path>
                              </a:pathLst>
                            </a:custGeom>
                            <a:noFill/>
                            <a:ln w="254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anchor>
            </w:drawing>
          </mc:Choice>
          <mc:Fallback>
            <w:pict>
              <v:group w14:anchorId="7B437BCB" id="Group 65" o:spid="_x0000_s1102" style="position:absolute;left:0;text-align:left;margin-left:63pt;margin-top:-111pt;width:343.85pt;height:245.3pt;z-index:-251659264" coordorigin="42293,22223" coordsize="43669,31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">
                <v:group id="Group 268539448" o:spid="_x0000_s1103" style="position:absolute;left:42293;top:22223;width:43669;height:31153" coordsize="43668,31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">
                  <v:rect id="Rectangle 997479041" o:spid="_x0000_s1104" style="position:absolute;width:43668;height:31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" filled="f" stroked="f">
                    <v:textbox inset="2.53958mm,2.53958mm,2.53958mm,2.53958mm">
                      <w:txbxContent>
                        <w:p w14:paraId="38A05F5A" w14:textId="77777777" w:rsidR="00A817A8" w:rsidRDefault="00A817A8">
                          <w:pPr>
                            <w:textDirection w:val="btLr"/>
                          </w:pPr>
                        </w:p>
                      </w:txbxContent>
                    </v:textbox>
                  </v:rect>
                  <v:shape id="Freeform: Shape 970337925" o:spid="_x0000_s1105" style="position:absolute;left:127;top:4095;width:43370;height:26346;visibility:visible;mso-wrap-style:square;v-text-anchor:middle" coordsize="4337050,2634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" path="m4337050,2108200l4337050,r-635,14604l4334510,29209r-2540,13971l4327525,56515r-5080,13335l4316730,82550r-6985,12065l4301490,105410r-8255,10795l4283710,126365r-10795,8890l4262120,144145r-11430,6985l4237990,158115r-12700,5715l4211955,168275r-13335,3175l4184015,173990r-14605,1270l4161155,175895,4161155,r-635,14604l4156710,28575r-5715,12700l4144010,52705r-9525,10795l4123690,71755r-11430,6985l4098925,84455r-13970,2540l4073525,87630r-14605,-635l4044950,83185r-12700,-5715l4020820,70485r-10160,-9525l4001770,50165r-6985,-11430l3989705,25400r-3175,-13970l3985895,r,175895l175895,175895r-15240,635l118745,184785,81280,203200,49530,229234,24130,262255,7620,300355,,342900r,8255l,2459355r5080,43180l20320,2541905r23495,33655l74930,2602865r36830,19685l153035,2633345r22860,1270l175895,351155r635,-11430l179070,325755r5715,-12700l191770,300990r8255,-10795l210820,281305r11430,-7620l234950,267970r13970,-3175l263525,263525r11430,635l288925,267335r12700,5080l313690,279400r10795,8890l333375,298450r7620,11430l346710,323215r3175,13335l351155,351155r,8255l349885,374015r-2540,14604l343535,401955r-4445,13335l333375,427989r-6350,12701l319405,452120r-8255,10794l302260,473075r-10160,9524l281305,491490r,2108200l292100,2590800r10160,-9525l311150,2571115r8255,-10795l327025,2548255r6350,-12065l339090,2523490r4445,-13335l347345,2496185r2540,-13970l351155,2467610r,-8255l351155,2283460r3810000,l4176395,2282825r13970,-1905l4204335,2278380r13970,-4445l4231005,2269490r12700,-6350l4255770,2256155r11430,-7620l4277995,2239645r9525,-9525l4297045,2219960r8255,-11430l4312920,2197100r6350,-12065l4324985,2171700r4445,-12700l4333240,2145030r2540,-13970l4337050,2116455r,-8255xe" stroked="f">
                    <v:path arrowok="t" o:extrusionok="f"/>
                  </v:shape>
                  <v:shape id="Freeform: Shape 1114256493" o:spid="_x0000_s1106" style="position:absolute;left:39985;top:2336;width:3512;height:3512;visibility:visible;mso-wrap-style:square;v-text-anchor:middle" coordsize="351155,351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" path="m1270,153035l,167640r,8255l1270,190500r3175,13970l10160,217170r7620,11430l26670,239395r10795,8255l48895,255270r13335,5080l76200,262890r11430,635l102235,262890r13970,-3810l128905,253365r11430,-6986l150495,236855r8890,-10796l166370,214630r5080,-13335l174625,187325r635,-11430l175260,351790r15240,-635l204470,349250r13970,-3175l232410,342265r12700,-5080l257810,330835r12065,-6985l281305,316230r10795,-8890l301625,297815r9525,-10160l319405,276860r7620,-12065l333375,252730r5715,-12700l343535,226695r3810,-13970l349885,198754r1270,-14604l351155,175895r-635,-14605l348615,146685r-2540,-13970l341630,119380r-5080,-13335l330835,93344,323850,81280,315595,70485,307340,59690,297815,49530,287020,40640,276225,31750,264795,24765,252095,17780,239395,12065,226059,7620,212725,4445,198120,1905,183515,635,175260,,160655,635,146685,2540,132080,5715,118745,9525r-13335,5080l93344,20955,81280,27940,69850,35560,59054,44450,48895,53975,40005,64135,31750,74930,24130,86995,17780,99060r-5715,12700l7620,125095,3810,139065,1270,153035xe" fillcolor="#cdcdcd" stroked="f">
                    <v:path arrowok="t" o:extrusionok="f"/>
                  </v:shape>
                  <v:shape id="Freeform: Shape 468175368" o:spid="_x0000_s1107" style="position:absolute;left:1885;top:6731;width:1759;height:2635;visibility:visible;mso-wrap-style:square;v-text-anchor:middle" coordsize="175895,263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" path="m15875,37465l8890,49530,3175,62230,635,76200,,87630,,263525r14605,-635l28575,260985r14605,-3175l56515,254000r13335,-5080l81915,243205r12065,-6985l105410,227965r10794,-8890l126365,209550r8890,-10160l143510,188595r7620,-11430l157480,164465r5715,-12700l167640,138430r3810,-13335l173990,110490r1270,-14605l175260,87630,173990,73025,170815,59690,165100,46355,157480,34925,148590,24765,137795,15875,125730,8890,113030,3810,99060,635,87630,,73025,1270,59055,4445,46355,10160,34925,17780,24130,26670,15875,37465xe" fillcolor="#cdcdcd" stroked="f">
                    <v:path arrowok="t" o:extrusionok="f"/>
                  </v:shape>
                  <v:shape id="Freeform: Shape 1952654242" o:spid="_x0000_s1108" style="position:absolute;left:127;top:2336;width:43370;height:28105;visibility:visible;mso-wrap-style:square;v-text-anchor:middle" coordsize="4337050,281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" path="m,527050l5080,483870,20320,445135,43815,410845,74930,383539r36830,-19684l153035,353060r22860,-1270l3985895,351790r,-175895l3990975,132715r15240,-39370l4029710,59690r31115,-27940l4097020,12065,4138295,1905,4161155,r15240,635l4218305,9525r37465,18415l4287520,53975r25400,33020l4329430,125095r7620,42545l4337050,175895r,2108200l4331970,2326640r-15240,39370l4293235,2400300r-31115,27305l4225290,2447290r-41275,10795l4161155,2459355r-3810000,l351155,2635250r-635,14605l348615,2664460r-2540,13970l341630,2691765r-4445,13335l330835,2717800r-6985,11430l316230,2740660r-8890,10795l297815,2761615r-10160,8890l276225,2778760r-11430,7620l252730,2793365r-12700,5080l226695,2803525r-13970,3175l198755,2809240r-14605,1270l175895,2810510r-15240,-635l146685,2808605r-13970,-3175l118745,2801620r-12700,-5080l93345,2790190r-12065,-6985l69850,2775585r-10795,-8890l49530,2757170r-9525,-10160l31750,2736215r-7620,-12065l17780,2712085r-5715,-12700l7620,2686050,3810,2672080,1270,2658110,,2643505r,-8255l,527050xe" filled="f" strokeweight="2pt">
                    <v:stroke startarrowwidth="narrow" startarrowlength="short" endarrowwidth="narrow" endarrowlength="short"/>
                    <v:path arrowok="t" o:extrusionok="f"/>
                  </v:shape>
                  <v:shape id="Freeform: Shape 246549107" o:spid="_x0000_s1109" style="position:absolute;left:39985;top:4095;width:3512;height:1759;visibility:visible;mso-wrap-style:square;v-text-anchor:middle" coordsize="351155,175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" path="m,175895r175260,l190500,175260r13970,-1905l218440,170180r13970,-3810l245110,161290r12700,-6350l269875,147955r11430,-7620l292100,131445r9525,-9525l311150,111760r8255,-10795l327025,88900r6350,-12065l339090,64135r4445,-13335l347345,36830r2540,-13971l351155,8255r,-8255e" filled="f" strokeweight="2pt">
                    <v:stroke startarrowwidth="narrow" startarrowlength="short" endarrowwidth="narrow" endarrowlength="short"/>
                    <v:path arrowok="t" o:extrusionok="f"/>
                  </v:shape>
                  <v:shape id="Freeform: Shape 42688083" o:spid="_x0000_s1110" style="position:absolute;left:39985;top:4095;width:1759;height:1759;visibility:visible;mso-wrap-style:square;v-text-anchor:middle" coordsize="175895,175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" path="m175260,175895l175260,r-635,14605l170815,28575r-5715,12700l158115,52705r-9525,10795l137795,71755r-11430,6985l113030,84455,99060,86995r-11430,635l73025,86995,59055,83185,46355,77470,34925,70485,24765,60960,15875,50165,8890,38735,3810,25400,635,11429,,e" filled="f" strokeweight="2pt">
                    <v:stroke startarrowwidth="narrow" startarrowlength="short" endarrowwidth="narrow" endarrowlength="short"/>
                    <v:path arrowok="t" o:extrusionok="f"/>
                  </v:shape>
                  <v:shape id="Freeform: Shape 1587635733" o:spid="_x0000_s1111" style="position:absolute;left:127;top:6731;width:3511;height:2635;visibility:visible;mso-wrap-style:square;v-text-anchor:middle" coordsize="351155,263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" path="m175895,263525r,-175895l176529,73025r3811,-13335l186055,46355r6985,-11430l202565,24765r10795,-8890l224790,8890,238125,3810,252095,635,263525,r14605,1270l292100,4445r12700,5715l316230,17780r10160,8890l335280,37465r6985,12065l347345,62230r3175,13970l351155,87630r-635,14605l348615,116840r-2540,13970l341630,144780r-4445,12700l330835,170180r-6985,12065l316230,193675r-8890,10795l297815,213995r-10160,9525l276225,231775r-11430,7620l252730,245745r-12700,5715l226695,255905r-13970,3810l198754,262255r-14604,1270l175895,263525r-15240,-635l146685,260985r-13970,-3175l118745,254000r-12700,-5080l93344,243205,81280,236220,69850,227965,59054,219075r-9524,-9525l40005,199390,31750,188595,24130,177165,17780,164465,12065,151765,7620,138430,3810,125095,1270,110490,,95885,,87630e" filled="f" strokeweight="2pt">
                    <v:stroke startarrowwidth="narrow" startarrowlength="short" endarrowwidth="narrow" endarrowlength="short"/>
                    <v:path arrowok="t" o:extrusionok="f"/>
                  </v:shape>
                  <v:shape id="Freeform: Shape 214258194" o:spid="_x0000_s1112" style="position:absolute;left:3638;top:7607;width:0;height:19323;visibility:visible;mso-wrap-style:square;v-text-anchor:middle" coordsize="1,1932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" path="m,l,1932305e" filled="f" strokeweight="2pt">
                    <v:stroke startarrowwidth="narrow" startarrowlength="short" endarrowwidth="narrow" endarrowlength="short"/>
                    <v:path arrowok="t" o:extrusionok="f"/>
                  </v:shape>
                </v:group>
              </v:group>
            </w:pict>
          </mc:Fallback>
        </mc:AlternateContent>
      </w:r>
    </w:p>
    <w:p w14:paraId="71E95934" w14:textId="77777777" w:rsidR="00A817A8" w:rsidRDefault="00000000">
      <w:pPr>
        <w:spacing w:before="5"/>
        <w:ind w:left="2605" w:right="2225"/>
        <w:jc w:val="center"/>
        <w:rPr>
          <w:sz w:val="40"/>
          <w:szCs w:val="40"/>
        </w:rPr>
      </w:pPr>
      <w:r>
        <w:rPr>
          <w:b/>
          <w:sz w:val="40"/>
          <w:szCs w:val="40"/>
        </w:rPr>
        <w:t>FEASIBILITY STUDY</w:t>
      </w:r>
    </w:p>
    <w:p w14:paraId="20101F7F" w14:textId="77777777" w:rsidR="00A817A8" w:rsidRDefault="00A817A8">
      <w:pPr>
        <w:spacing w:line="200" w:lineRule="auto"/>
      </w:pPr>
    </w:p>
    <w:p w14:paraId="25950B81" w14:textId="77777777" w:rsidR="00A817A8" w:rsidRDefault="00A817A8">
      <w:pPr>
        <w:spacing w:line="200" w:lineRule="auto"/>
      </w:pPr>
    </w:p>
    <w:p w14:paraId="61E70876" w14:textId="77777777" w:rsidR="00A817A8" w:rsidRDefault="00A817A8">
      <w:pPr>
        <w:spacing w:line="200" w:lineRule="auto"/>
      </w:pPr>
    </w:p>
    <w:p w14:paraId="773C8456" w14:textId="77777777" w:rsidR="00A817A8" w:rsidRDefault="00A817A8">
      <w:pPr>
        <w:spacing w:line="200" w:lineRule="auto"/>
      </w:pPr>
    </w:p>
    <w:p w14:paraId="67ADBF8A" w14:textId="77777777" w:rsidR="00A817A8" w:rsidRDefault="00A817A8">
      <w:pPr>
        <w:spacing w:line="200" w:lineRule="auto"/>
      </w:pPr>
    </w:p>
    <w:p w14:paraId="0F9A0B58" w14:textId="77777777" w:rsidR="00A817A8" w:rsidRDefault="00A817A8">
      <w:pPr>
        <w:spacing w:line="200" w:lineRule="auto"/>
      </w:pPr>
    </w:p>
    <w:p w14:paraId="23B1EC43" w14:textId="77777777" w:rsidR="00A817A8" w:rsidRDefault="00A817A8">
      <w:pPr>
        <w:spacing w:line="200" w:lineRule="auto"/>
      </w:pPr>
    </w:p>
    <w:p w14:paraId="7BC19024" w14:textId="77777777" w:rsidR="00A817A8" w:rsidRDefault="00A817A8">
      <w:pPr>
        <w:spacing w:line="200" w:lineRule="auto"/>
      </w:pPr>
    </w:p>
    <w:p w14:paraId="4BC3B20F" w14:textId="77777777" w:rsidR="00A817A8" w:rsidRDefault="00A817A8">
      <w:pPr>
        <w:spacing w:before="7" w:line="220" w:lineRule="auto"/>
        <w:rPr>
          <w:sz w:val="22"/>
          <w:szCs w:val="22"/>
        </w:rPr>
      </w:pPr>
    </w:p>
    <w:p w14:paraId="2D92C264" w14:textId="4FEA6FA3" w:rsidR="00A817A8" w:rsidRDefault="00A817A8">
      <w:pPr>
        <w:ind w:left="926"/>
        <w:sectPr w:rsidR="00A817A8">
          <w:pgSz w:w="11920" w:h="16840"/>
          <w:pgMar w:top="740" w:right="1260" w:bottom="280" w:left="1680" w:header="547" w:footer="619" w:gutter="0"/>
          <w:cols w:space="720"/>
        </w:sectPr>
      </w:pPr>
    </w:p>
    <w:p w14:paraId="7238411B" w14:textId="77777777" w:rsidR="00A817A8" w:rsidRDefault="00A817A8">
      <w:pPr>
        <w:spacing w:line="200" w:lineRule="auto"/>
      </w:pPr>
    </w:p>
    <w:p w14:paraId="73268D49" w14:textId="77777777" w:rsidR="00A817A8" w:rsidRDefault="00A817A8">
      <w:pPr>
        <w:spacing w:line="200" w:lineRule="auto"/>
      </w:pPr>
    </w:p>
    <w:p w14:paraId="290719B0" w14:textId="77777777" w:rsidR="00A817A8" w:rsidRDefault="00A817A8">
      <w:pPr>
        <w:spacing w:before="6" w:line="260" w:lineRule="auto"/>
        <w:rPr>
          <w:sz w:val="26"/>
          <w:szCs w:val="26"/>
        </w:rPr>
      </w:pPr>
    </w:p>
    <w:p w14:paraId="10714BA2" w14:textId="77777777" w:rsidR="00A817A8" w:rsidRPr="00A66B71" w:rsidRDefault="00000000" w:rsidP="00A66B71">
      <w:pPr>
        <w:spacing w:before="24" w:after="120"/>
        <w:jc w:val="center"/>
        <w:rPr>
          <w:sz w:val="32"/>
          <w:szCs w:val="32"/>
        </w:rPr>
      </w:pPr>
      <w:r w:rsidRPr="00A66B71">
        <w:rPr>
          <w:b/>
          <w:sz w:val="32"/>
          <w:szCs w:val="32"/>
        </w:rPr>
        <w:t>Chapter-6</w:t>
      </w:r>
    </w:p>
    <w:p w14:paraId="656F3F65" w14:textId="77777777" w:rsidR="00A817A8" w:rsidRPr="00A66B71" w:rsidRDefault="00000000" w:rsidP="00A66B71">
      <w:pPr>
        <w:jc w:val="center"/>
        <w:rPr>
          <w:sz w:val="32"/>
          <w:szCs w:val="32"/>
        </w:rPr>
      </w:pPr>
      <w:r w:rsidRPr="00A66B71">
        <w:rPr>
          <w:b/>
          <w:sz w:val="32"/>
          <w:szCs w:val="32"/>
        </w:rPr>
        <w:t>FEASIBILITY STUDY</w:t>
      </w:r>
    </w:p>
    <w:p w14:paraId="77DFF2B6" w14:textId="77777777" w:rsidR="00A817A8" w:rsidRDefault="00A817A8">
      <w:pPr>
        <w:spacing w:line="200" w:lineRule="auto"/>
      </w:pPr>
    </w:p>
    <w:p w14:paraId="656F14F8" w14:textId="77777777" w:rsidR="00A817A8" w:rsidRDefault="00A817A8">
      <w:pPr>
        <w:spacing w:before="2" w:line="200" w:lineRule="auto"/>
      </w:pPr>
    </w:p>
    <w:p w14:paraId="71845AD0" w14:textId="77777777" w:rsidR="00A817A8" w:rsidRDefault="00000000">
      <w:pPr>
        <w:ind w:left="480"/>
        <w:rPr>
          <w:sz w:val="24"/>
          <w:szCs w:val="24"/>
        </w:rPr>
      </w:pPr>
      <w:r>
        <w:rPr>
          <w:b/>
          <w:sz w:val="24"/>
          <w:szCs w:val="24"/>
        </w:rPr>
        <w:t>6.1 Feasibility Study-</w:t>
      </w:r>
    </w:p>
    <w:p w14:paraId="7D9CCCE7" w14:textId="77777777" w:rsidR="00A817A8" w:rsidRDefault="00A817A8">
      <w:pPr>
        <w:spacing w:before="2" w:line="120" w:lineRule="auto"/>
        <w:rPr>
          <w:sz w:val="13"/>
          <w:szCs w:val="13"/>
        </w:rPr>
      </w:pPr>
    </w:p>
    <w:p w14:paraId="036DB721" w14:textId="77777777" w:rsidR="00A817A8" w:rsidRDefault="00000000">
      <w:pPr>
        <w:spacing w:line="360" w:lineRule="auto"/>
        <w:jc w:val="both"/>
        <w:rPr>
          <w:sz w:val="24"/>
          <w:szCs w:val="24"/>
        </w:rPr>
      </w:pPr>
      <w:r>
        <w:rPr>
          <w:sz w:val="24"/>
          <w:szCs w:val="24"/>
        </w:rPr>
        <w:t>A feasibility study is a preliminary evaluation of a proposed system to determine if it is practical, achievable, and financially viable. In the case of a feedback system in a university setting, a feasibility study would assess the potential benefits and costs of implementing the system, as well as the technical, operational, and cultural feasibility.</w:t>
      </w:r>
    </w:p>
    <w:p w14:paraId="23170E2F" w14:textId="77777777" w:rsidR="00A817A8" w:rsidRDefault="00A817A8">
      <w:pPr>
        <w:spacing w:line="360" w:lineRule="auto"/>
        <w:jc w:val="both"/>
        <w:rPr>
          <w:sz w:val="24"/>
          <w:szCs w:val="24"/>
        </w:rPr>
      </w:pPr>
    </w:p>
    <w:p w14:paraId="4687E675" w14:textId="77777777" w:rsidR="00A817A8" w:rsidRDefault="00000000">
      <w:pPr>
        <w:spacing w:line="360" w:lineRule="auto"/>
        <w:jc w:val="both"/>
        <w:rPr>
          <w:sz w:val="24"/>
          <w:szCs w:val="24"/>
        </w:rPr>
      </w:pPr>
      <w:r>
        <w:rPr>
          <w:sz w:val="24"/>
          <w:szCs w:val="24"/>
        </w:rPr>
        <w:t>Here are some factors to consider in a feasibility study of a feedback system:</w:t>
      </w:r>
    </w:p>
    <w:p w14:paraId="66A0F7FC" w14:textId="77777777" w:rsidR="00A817A8" w:rsidRDefault="00A817A8">
      <w:pPr>
        <w:spacing w:line="360" w:lineRule="auto"/>
        <w:jc w:val="both"/>
        <w:rPr>
          <w:sz w:val="24"/>
          <w:szCs w:val="24"/>
        </w:rPr>
      </w:pPr>
    </w:p>
    <w:p w14:paraId="48566473" w14:textId="77777777" w:rsidR="00A817A8" w:rsidRDefault="00000000">
      <w:pPr>
        <w:spacing w:line="360" w:lineRule="auto"/>
        <w:jc w:val="both"/>
        <w:rPr>
          <w:sz w:val="24"/>
          <w:szCs w:val="24"/>
        </w:rPr>
      </w:pPr>
      <w:r>
        <w:rPr>
          <w:sz w:val="24"/>
          <w:szCs w:val="24"/>
        </w:rPr>
        <w:t>Technical Feasibility: The proposed system must be technically feasible, meaning it can be implemented with the available technology infrastructure and resources.</w:t>
      </w:r>
    </w:p>
    <w:p w14:paraId="35586AD1" w14:textId="77777777" w:rsidR="00A817A8" w:rsidRDefault="00A817A8">
      <w:pPr>
        <w:spacing w:line="360" w:lineRule="auto"/>
        <w:jc w:val="both"/>
        <w:rPr>
          <w:sz w:val="24"/>
          <w:szCs w:val="24"/>
        </w:rPr>
      </w:pPr>
    </w:p>
    <w:p w14:paraId="1C06A201" w14:textId="77777777" w:rsidR="00A817A8" w:rsidRDefault="00000000">
      <w:pPr>
        <w:spacing w:line="360" w:lineRule="auto"/>
        <w:jc w:val="both"/>
        <w:rPr>
          <w:sz w:val="24"/>
          <w:szCs w:val="24"/>
        </w:rPr>
      </w:pPr>
      <w:r>
        <w:rPr>
          <w:sz w:val="24"/>
          <w:szCs w:val="24"/>
        </w:rPr>
        <w:t>Operational Feasibility: The proposed system must be operationally feasible, meaning it can be integrated with the existing systems and processes at the university without causing disruptions.</w:t>
      </w:r>
    </w:p>
    <w:p w14:paraId="4581BE2E" w14:textId="77777777" w:rsidR="00A817A8" w:rsidRDefault="00A817A8">
      <w:pPr>
        <w:spacing w:line="360" w:lineRule="auto"/>
        <w:jc w:val="both"/>
        <w:rPr>
          <w:sz w:val="24"/>
          <w:szCs w:val="24"/>
        </w:rPr>
      </w:pPr>
    </w:p>
    <w:p w14:paraId="1D69BEEF" w14:textId="77777777" w:rsidR="00A817A8" w:rsidRDefault="00000000">
      <w:pPr>
        <w:spacing w:line="360" w:lineRule="auto"/>
        <w:jc w:val="both"/>
        <w:rPr>
          <w:sz w:val="24"/>
          <w:szCs w:val="24"/>
        </w:rPr>
      </w:pPr>
      <w:r>
        <w:rPr>
          <w:sz w:val="24"/>
          <w:szCs w:val="24"/>
        </w:rPr>
        <w:t>Cultural Feasibility: The proposed system must be culturally feasible, meaning it aligns with the values, beliefs, and expectations of the university stakeholders.</w:t>
      </w:r>
    </w:p>
    <w:p w14:paraId="7CCE9097" w14:textId="77777777" w:rsidR="00A817A8" w:rsidRDefault="00A817A8">
      <w:pPr>
        <w:spacing w:line="360" w:lineRule="auto"/>
        <w:jc w:val="both"/>
        <w:rPr>
          <w:sz w:val="24"/>
          <w:szCs w:val="24"/>
        </w:rPr>
      </w:pPr>
    </w:p>
    <w:p w14:paraId="1B8DF2C9" w14:textId="77777777" w:rsidR="00A817A8" w:rsidRDefault="00000000">
      <w:pPr>
        <w:spacing w:line="360" w:lineRule="auto"/>
        <w:jc w:val="both"/>
        <w:rPr>
          <w:sz w:val="24"/>
          <w:szCs w:val="24"/>
        </w:rPr>
      </w:pPr>
      <w:r>
        <w:rPr>
          <w:sz w:val="24"/>
          <w:szCs w:val="24"/>
        </w:rPr>
        <w:t>Economic Feasibility: The proposed system must be economically feasible, meaning the benefits of the system outweigh the costs of implementing and maintaining it</w:t>
      </w:r>
    </w:p>
    <w:p w14:paraId="2FA7BB4C" w14:textId="77777777" w:rsidR="00A817A8" w:rsidRDefault="00A817A8">
      <w:pPr>
        <w:spacing w:line="200" w:lineRule="auto"/>
      </w:pPr>
    </w:p>
    <w:p w14:paraId="50C927E1" w14:textId="77777777" w:rsidR="00A817A8" w:rsidRDefault="00A817A8">
      <w:pPr>
        <w:spacing w:line="200" w:lineRule="auto"/>
      </w:pPr>
    </w:p>
    <w:p w14:paraId="5606E97C" w14:textId="77777777" w:rsidR="00A66B71" w:rsidRDefault="00A66B71">
      <w:pPr>
        <w:spacing w:line="200" w:lineRule="auto"/>
      </w:pPr>
    </w:p>
    <w:p w14:paraId="2050AFBF" w14:textId="77777777" w:rsidR="00A66B71" w:rsidRDefault="00A66B71">
      <w:pPr>
        <w:spacing w:line="200" w:lineRule="auto"/>
      </w:pPr>
    </w:p>
    <w:p w14:paraId="1E89EE35" w14:textId="77777777" w:rsidR="00A66B71" w:rsidRDefault="00A66B71">
      <w:pPr>
        <w:spacing w:line="200" w:lineRule="auto"/>
      </w:pPr>
    </w:p>
    <w:p w14:paraId="6560CE51" w14:textId="77777777" w:rsidR="00A66B71" w:rsidRDefault="00A66B71">
      <w:pPr>
        <w:spacing w:line="200" w:lineRule="auto"/>
      </w:pPr>
    </w:p>
    <w:p w14:paraId="6DAAF409" w14:textId="77777777" w:rsidR="00A66B71" w:rsidRDefault="00A66B71">
      <w:pPr>
        <w:spacing w:line="200" w:lineRule="auto"/>
      </w:pPr>
    </w:p>
    <w:p w14:paraId="69AD2D88" w14:textId="77777777" w:rsidR="00A66B71" w:rsidRDefault="00A66B71">
      <w:pPr>
        <w:spacing w:line="200" w:lineRule="auto"/>
      </w:pPr>
    </w:p>
    <w:p w14:paraId="4FFE6E4D" w14:textId="77777777" w:rsidR="00A66B71" w:rsidRDefault="00A66B71">
      <w:pPr>
        <w:spacing w:line="200" w:lineRule="auto"/>
      </w:pPr>
    </w:p>
    <w:p w14:paraId="4B32A109" w14:textId="77777777" w:rsidR="00A66B71" w:rsidRDefault="00A66B71">
      <w:pPr>
        <w:spacing w:line="200" w:lineRule="auto"/>
      </w:pPr>
    </w:p>
    <w:p w14:paraId="13B40781" w14:textId="77777777" w:rsidR="00A66B71" w:rsidRDefault="00A66B71">
      <w:pPr>
        <w:spacing w:line="200" w:lineRule="auto"/>
      </w:pPr>
    </w:p>
    <w:p w14:paraId="5348AD11" w14:textId="77777777" w:rsidR="00A66B71" w:rsidRDefault="00A66B71">
      <w:pPr>
        <w:spacing w:line="200" w:lineRule="auto"/>
      </w:pPr>
    </w:p>
    <w:p w14:paraId="6A530CC4" w14:textId="77777777" w:rsidR="00A66B71" w:rsidRDefault="00A66B71">
      <w:pPr>
        <w:spacing w:line="200" w:lineRule="auto"/>
      </w:pPr>
    </w:p>
    <w:p w14:paraId="59BA354B" w14:textId="77777777" w:rsidR="00A66B71" w:rsidRDefault="00A66B71">
      <w:pPr>
        <w:spacing w:line="200" w:lineRule="auto"/>
      </w:pPr>
    </w:p>
    <w:p w14:paraId="7FA5BD9B" w14:textId="77777777" w:rsidR="00A66B71" w:rsidRDefault="00A66B71">
      <w:pPr>
        <w:spacing w:line="200" w:lineRule="auto"/>
      </w:pPr>
    </w:p>
    <w:p w14:paraId="709B69D1" w14:textId="77777777" w:rsidR="00A66B71" w:rsidRDefault="00A66B71">
      <w:pPr>
        <w:spacing w:line="200" w:lineRule="auto"/>
      </w:pPr>
    </w:p>
    <w:p w14:paraId="0A63B004" w14:textId="77777777" w:rsidR="00A66B71" w:rsidRDefault="00A66B71">
      <w:pPr>
        <w:spacing w:line="200" w:lineRule="auto"/>
      </w:pPr>
    </w:p>
    <w:p w14:paraId="776E800E" w14:textId="77777777" w:rsidR="00A66B71" w:rsidRDefault="00A66B71">
      <w:pPr>
        <w:spacing w:line="200" w:lineRule="auto"/>
      </w:pPr>
    </w:p>
    <w:p w14:paraId="06C066BE" w14:textId="77777777" w:rsidR="00A66B71" w:rsidRDefault="00A66B71">
      <w:pPr>
        <w:spacing w:line="200" w:lineRule="auto"/>
      </w:pPr>
    </w:p>
    <w:p w14:paraId="05C4CBA7" w14:textId="77777777" w:rsidR="00A66B71" w:rsidRDefault="00A66B71">
      <w:pPr>
        <w:spacing w:line="200" w:lineRule="auto"/>
      </w:pPr>
    </w:p>
    <w:p w14:paraId="58A2A827" w14:textId="77777777" w:rsidR="00A66B71" w:rsidRDefault="00A66B71">
      <w:pPr>
        <w:spacing w:line="200" w:lineRule="auto"/>
      </w:pPr>
    </w:p>
    <w:p w14:paraId="4120A0F0" w14:textId="77777777" w:rsidR="00A66B71" w:rsidRDefault="00A66B71">
      <w:pPr>
        <w:spacing w:line="200" w:lineRule="auto"/>
      </w:pPr>
    </w:p>
    <w:p w14:paraId="510F47ED" w14:textId="77777777" w:rsidR="00A66B71" w:rsidRDefault="00A66B71">
      <w:pPr>
        <w:spacing w:line="200" w:lineRule="auto"/>
      </w:pPr>
    </w:p>
    <w:p w14:paraId="0E08DBBA" w14:textId="77777777" w:rsidR="00A66B71" w:rsidRDefault="00A66B71">
      <w:pPr>
        <w:spacing w:line="200" w:lineRule="auto"/>
      </w:pPr>
    </w:p>
    <w:p w14:paraId="72523741" w14:textId="77777777" w:rsidR="00A66B71" w:rsidRDefault="00A66B71">
      <w:pPr>
        <w:spacing w:line="200" w:lineRule="auto"/>
      </w:pPr>
    </w:p>
    <w:p w14:paraId="4CDF2720" w14:textId="77777777" w:rsidR="00A66B71" w:rsidRDefault="00A66B71">
      <w:pPr>
        <w:spacing w:line="200" w:lineRule="auto"/>
      </w:pPr>
    </w:p>
    <w:p w14:paraId="448A4572" w14:textId="77777777" w:rsidR="00A66B71" w:rsidRDefault="00A66B71">
      <w:pPr>
        <w:spacing w:line="200" w:lineRule="auto"/>
      </w:pPr>
    </w:p>
    <w:p w14:paraId="43FD914C" w14:textId="77777777" w:rsidR="00A66B71" w:rsidRDefault="00A66B71">
      <w:pPr>
        <w:spacing w:line="200" w:lineRule="auto"/>
      </w:pPr>
    </w:p>
    <w:p w14:paraId="527F9F8B" w14:textId="77777777" w:rsidR="00A66B71" w:rsidRDefault="00A66B71">
      <w:pPr>
        <w:spacing w:line="200" w:lineRule="auto"/>
      </w:pPr>
    </w:p>
    <w:p w14:paraId="147910A9" w14:textId="77777777" w:rsidR="00A66B71" w:rsidRDefault="00A66B71">
      <w:pPr>
        <w:spacing w:line="200" w:lineRule="auto"/>
      </w:pPr>
    </w:p>
    <w:p w14:paraId="500BB156" w14:textId="77777777" w:rsidR="00A817A8" w:rsidRDefault="00A817A8">
      <w:pPr>
        <w:spacing w:line="200" w:lineRule="auto"/>
      </w:pPr>
    </w:p>
    <w:p w14:paraId="6B9F1ED6" w14:textId="77777777" w:rsidR="00A817A8" w:rsidRDefault="00A817A8">
      <w:pPr>
        <w:spacing w:before="1" w:line="200" w:lineRule="auto"/>
      </w:pPr>
    </w:p>
    <w:p w14:paraId="526ED57A" w14:textId="77777777" w:rsidR="00A817A8" w:rsidRDefault="00000000">
      <w:pPr>
        <w:ind w:left="480"/>
        <w:rPr>
          <w:sz w:val="24"/>
          <w:szCs w:val="24"/>
        </w:rPr>
      </w:pPr>
      <w:r>
        <w:rPr>
          <w:b/>
          <w:sz w:val="24"/>
          <w:szCs w:val="24"/>
        </w:rPr>
        <w:t>6.2 Types of Feasibility</w:t>
      </w:r>
    </w:p>
    <w:p w14:paraId="01008C28" w14:textId="77777777" w:rsidR="00A817A8" w:rsidRDefault="00A817A8">
      <w:pPr>
        <w:spacing w:before="7" w:line="360" w:lineRule="auto"/>
        <w:jc w:val="both"/>
        <w:rPr>
          <w:sz w:val="13"/>
          <w:szCs w:val="13"/>
        </w:rPr>
      </w:pPr>
    </w:p>
    <w:p w14:paraId="0D0D7E0D" w14:textId="77777777" w:rsidR="00A817A8" w:rsidRDefault="00000000" w:rsidP="00A66B71">
      <w:pPr>
        <w:numPr>
          <w:ilvl w:val="0"/>
          <w:numId w:val="1"/>
        </w:numPr>
        <w:pBdr>
          <w:top w:val="nil"/>
          <w:left w:val="nil"/>
          <w:bottom w:val="nil"/>
          <w:right w:val="nil"/>
          <w:between w:val="nil"/>
        </w:pBdr>
        <w:spacing w:line="360" w:lineRule="auto"/>
        <w:ind w:left="360"/>
        <w:jc w:val="both"/>
        <w:rPr>
          <w:color w:val="000000"/>
          <w:sz w:val="24"/>
          <w:szCs w:val="24"/>
        </w:rPr>
      </w:pPr>
      <w:r>
        <w:rPr>
          <w:b/>
          <w:color w:val="000000"/>
          <w:sz w:val="24"/>
          <w:szCs w:val="24"/>
        </w:rPr>
        <w:t>Traditional paper-based feedback system</w:t>
      </w:r>
      <w:r>
        <w:rPr>
          <w:color w:val="000000"/>
          <w:sz w:val="24"/>
          <w:szCs w:val="24"/>
        </w:rPr>
        <w:t>:</w:t>
      </w:r>
    </w:p>
    <w:p w14:paraId="59A96FF2" w14:textId="77777777" w:rsidR="00A817A8" w:rsidRDefault="00000000">
      <w:pPr>
        <w:spacing w:line="360" w:lineRule="auto"/>
        <w:jc w:val="both"/>
        <w:rPr>
          <w:sz w:val="24"/>
          <w:szCs w:val="24"/>
        </w:rPr>
      </w:pPr>
      <w:r>
        <w:rPr>
          <w:sz w:val="24"/>
          <w:szCs w:val="24"/>
        </w:rPr>
        <w:t xml:space="preserve"> This is the traditional method of collecting feedback from students, where they are given paper forms to fill out.</w:t>
      </w:r>
    </w:p>
    <w:p w14:paraId="5438773C" w14:textId="77777777" w:rsidR="00A817A8" w:rsidRDefault="00A817A8">
      <w:pPr>
        <w:spacing w:line="360" w:lineRule="auto"/>
        <w:jc w:val="both"/>
        <w:rPr>
          <w:b/>
          <w:sz w:val="24"/>
          <w:szCs w:val="24"/>
        </w:rPr>
      </w:pPr>
    </w:p>
    <w:p w14:paraId="15431290" w14:textId="77777777" w:rsidR="00A817A8" w:rsidRDefault="00000000" w:rsidP="00A66B71">
      <w:pPr>
        <w:numPr>
          <w:ilvl w:val="0"/>
          <w:numId w:val="1"/>
        </w:numPr>
        <w:pBdr>
          <w:top w:val="nil"/>
          <w:left w:val="nil"/>
          <w:bottom w:val="nil"/>
          <w:right w:val="nil"/>
          <w:between w:val="nil"/>
        </w:pBdr>
        <w:spacing w:line="360" w:lineRule="auto"/>
        <w:ind w:left="360"/>
        <w:jc w:val="both"/>
        <w:rPr>
          <w:b/>
          <w:color w:val="000000"/>
          <w:sz w:val="24"/>
          <w:szCs w:val="24"/>
        </w:rPr>
      </w:pPr>
      <w:r>
        <w:rPr>
          <w:b/>
          <w:color w:val="000000"/>
          <w:sz w:val="24"/>
          <w:szCs w:val="24"/>
        </w:rPr>
        <w:t>Online feedback system:</w:t>
      </w:r>
    </w:p>
    <w:p w14:paraId="57627A86" w14:textId="780342FD" w:rsidR="00A66B71" w:rsidRDefault="00000000">
      <w:pPr>
        <w:spacing w:line="360" w:lineRule="auto"/>
        <w:jc w:val="both"/>
        <w:rPr>
          <w:sz w:val="24"/>
          <w:szCs w:val="24"/>
        </w:rPr>
      </w:pPr>
      <w:r>
        <w:rPr>
          <w:sz w:val="24"/>
          <w:szCs w:val="24"/>
        </w:rPr>
        <w:t xml:space="preserve"> This system uses an online platform to collect feedback from students, which makes the process more efficient and streamlined</w:t>
      </w:r>
    </w:p>
    <w:p w14:paraId="34971BF7" w14:textId="77777777" w:rsidR="00A817A8" w:rsidRDefault="00A817A8">
      <w:pPr>
        <w:spacing w:line="360" w:lineRule="auto"/>
        <w:jc w:val="both"/>
        <w:rPr>
          <w:sz w:val="24"/>
          <w:szCs w:val="24"/>
        </w:rPr>
      </w:pPr>
    </w:p>
    <w:p w14:paraId="5FD54367" w14:textId="611D7C88" w:rsidR="00A817A8" w:rsidRPr="00B1221A" w:rsidRDefault="00000000" w:rsidP="00B1221A">
      <w:pPr>
        <w:numPr>
          <w:ilvl w:val="0"/>
          <w:numId w:val="1"/>
        </w:numPr>
        <w:pBdr>
          <w:top w:val="nil"/>
          <w:left w:val="nil"/>
          <w:bottom w:val="nil"/>
          <w:right w:val="nil"/>
          <w:between w:val="nil"/>
        </w:pBdr>
        <w:spacing w:line="360" w:lineRule="auto"/>
        <w:ind w:left="360"/>
        <w:jc w:val="both"/>
        <w:rPr>
          <w:color w:val="000000"/>
          <w:sz w:val="24"/>
          <w:szCs w:val="24"/>
        </w:rPr>
      </w:pPr>
      <w:r>
        <w:rPr>
          <w:b/>
          <w:color w:val="000000"/>
          <w:sz w:val="24"/>
          <w:szCs w:val="24"/>
        </w:rPr>
        <w:t>Mobile feedback system</w:t>
      </w:r>
      <w:r>
        <w:rPr>
          <w:color w:val="000000"/>
          <w:sz w:val="24"/>
          <w:szCs w:val="24"/>
        </w:rPr>
        <w:t>:</w:t>
      </w:r>
    </w:p>
    <w:p w14:paraId="1387A701" w14:textId="77777777" w:rsidR="00A817A8" w:rsidRDefault="00000000">
      <w:pPr>
        <w:spacing w:line="360" w:lineRule="auto"/>
        <w:jc w:val="both"/>
        <w:rPr>
          <w:sz w:val="24"/>
          <w:szCs w:val="24"/>
        </w:rPr>
      </w:pPr>
      <w:r>
        <w:rPr>
          <w:sz w:val="24"/>
          <w:szCs w:val="24"/>
        </w:rPr>
        <w:t xml:space="preserve"> This system allows students to provide feedback using their mobile devices, which makes it more convenient and accessible.</w:t>
      </w:r>
    </w:p>
    <w:p w14:paraId="561E8A02" w14:textId="77777777" w:rsidR="00A817A8" w:rsidRDefault="00A817A8">
      <w:pPr>
        <w:spacing w:line="360" w:lineRule="auto"/>
        <w:jc w:val="both"/>
        <w:rPr>
          <w:sz w:val="24"/>
          <w:szCs w:val="24"/>
        </w:rPr>
      </w:pPr>
    </w:p>
    <w:p w14:paraId="6CA154DA" w14:textId="77777777" w:rsidR="00A817A8" w:rsidRDefault="00000000">
      <w:pPr>
        <w:spacing w:line="360" w:lineRule="auto"/>
        <w:jc w:val="both"/>
        <w:rPr>
          <w:sz w:val="24"/>
          <w:szCs w:val="24"/>
        </w:rPr>
      </w:pPr>
      <w:r>
        <w:rPr>
          <w:b/>
          <w:sz w:val="24"/>
          <w:szCs w:val="24"/>
        </w:rPr>
        <w:t>4 ) Real-time feedback system</w:t>
      </w:r>
      <w:r>
        <w:rPr>
          <w:sz w:val="24"/>
          <w:szCs w:val="24"/>
        </w:rPr>
        <w:t>:</w:t>
      </w:r>
    </w:p>
    <w:p w14:paraId="04411F24" w14:textId="77777777" w:rsidR="00A817A8" w:rsidRDefault="00000000">
      <w:pPr>
        <w:spacing w:line="360" w:lineRule="auto"/>
        <w:jc w:val="both"/>
      </w:pPr>
      <w:r>
        <w:rPr>
          <w:sz w:val="24"/>
          <w:szCs w:val="24"/>
        </w:rPr>
        <w:t xml:space="preserve"> This system collects feedback from students in real-time, allowing for immediate feedback and adjustments to be made.</w:t>
      </w:r>
    </w:p>
    <w:p w14:paraId="515469F0" w14:textId="77777777" w:rsidR="00A817A8" w:rsidRDefault="00A817A8">
      <w:pPr>
        <w:spacing w:line="360" w:lineRule="auto"/>
        <w:jc w:val="both"/>
      </w:pPr>
    </w:p>
    <w:p w14:paraId="2E710F6E" w14:textId="77777777" w:rsidR="00A817A8" w:rsidRDefault="00A817A8">
      <w:pPr>
        <w:spacing w:before="3" w:line="260" w:lineRule="auto"/>
        <w:rPr>
          <w:sz w:val="26"/>
          <w:szCs w:val="26"/>
        </w:rPr>
      </w:pPr>
    </w:p>
    <w:p w14:paraId="4269B060" w14:textId="77777777" w:rsidR="00A817A8" w:rsidRDefault="00A817A8">
      <w:pPr>
        <w:spacing w:before="29"/>
        <w:ind w:left="840"/>
        <w:rPr>
          <w:sz w:val="24"/>
          <w:szCs w:val="24"/>
        </w:rPr>
      </w:pPr>
    </w:p>
    <w:p w14:paraId="6BA01C4D" w14:textId="77777777" w:rsidR="00A817A8" w:rsidRDefault="00A817A8">
      <w:pPr>
        <w:spacing w:before="2" w:line="120" w:lineRule="auto"/>
        <w:rPr>
          <w:sz w:val="13"/>
          <w:szCs w:val="13"/>
        </w:rPr>
      </w:pPr>
    </w:p>
    <w:p w14:paraId="786AB679" w14:textId="77777777" w:rsidR="00A817A8" w:rsidRDefault="00A817A8">
      <w:pPr>
        <w:spacing w:line="160" w:lineRule="auto"/>
        <w:rPr>
          <w:sz w:val="17"/>
          <w:szCs w:val="17"/>
        </w:rPr>
      </w:pPr>
    </w:p>
    <w:p w14:paraId="30E72D94" w14:textId="77777777" w:rsidR="00A817A8" w:rsidRDefault="00A817A8">
      <w:pPr>
        <w:spacing w:line="200" w:lineRule="auto"/>
      </w:pPr>
    </w:p>
    <w:p w14:paraId="2FCC56B7" w14:textId="77777777" w:rsidR="00A817A8" w:rsidRDefault="00A817A8">
      <w:pPr>
        <w:spacing w:line="200" w:lineRule="auto"/>
      </w:pPr>
    </w:p>
    <w:p w14:paraId="4D277D0D" w14:textId="77777777" w:rsidR="00A817A8" w:rsidRDefault="00A817A8">
      <w:pPr>
        <w:spacing w:line="200" w:lineRule="auto"/>
      </w:pPr>
    </w:p>
    <w:p w14:paraId="7EF53C01" w14:textId="77777777" w:rsidR="00A817A8" w:rsidRDefault="00A817A8">
      <w:pPr>
        <w:spacing w:line="200" w:lineRule="auto"/>
      </w:pPr>
    </w:p>
    <w:p w14:paraId="210BDBDD" w14:textId="433F68BD" w:rsidR="00A817A8" w:rsidRDefault="00A817A8">
      <w:pPr>
        <w:ind w:left="926"/>
        <w:sectPr w:rsidR="00A817A8">
          <w:pgSz w:w="11920" w:h="16840"/>
          <w:pgMar w:top="740" w:right="1260" w:bottom="280" w:left="1680" w:header="547" w:footer="619" w:gutter="0"/>
          <w:cols w:space="720"/>
        </w:sectPr>
      </w:pPr>
    </w:p>
    <w:p w14:paraId="5EFE7D88" w14:textId="77777777" w:rsidR="00A817A8" w:rsidRDefault="00A817A8">
      <w:pPr>
        <w:spacing w:line="200" w:lineRule="auto"/>
      </w:pPr>
    </w:p>
    <w:p w14:paraId="6422B8D9" w14:textId="77777777" w:rsidR="00A817A8" w:rsidRDefault="00A817A8">
      <w:pPr>
        <w:spacing w:line="200" w:lineRule="auto"/>
      </w:pPr>
    </w:p>
    <w:p w14:paraId="231A52FF" w14:textId="77777777" w:rsidR="00A817A8" w:rsidRDefault="00A817A8">
      <w:pPr>
        <w:spacing w:line="200" w:lineRule="auto"/>
      </w:pPr>
    </w:p>
    <w:p w14:paraId="43EEC545" w14:textId="77777777" w:rsidR="00A817A8" w:rsidRDefault="00A817A8">
      <w:pPr>
        <w:spacing w:line="200" w:lineRule="auto"/>
      </w:pPr>
    </w:p>
    <w:p w14:paraId="3A12D098" w14:textId="77777777" w:rsidR="00A817A8" w:rsidRDefault="00A817A8">
      <w:pPr>
        <w:spacing w:line="200" w:lineRule="auto"/>
      </w:pPr>
    </w:p>
    <w:p w14:paraId="7ED9199A" w14:textId="77777777" w:rsidR="00A817A8" w:rsidRDefault="00A817A8">
      <w:pPr>
        <w:spacing w:line="200" w:lineRule="auto"/>
      </w:pPr>
    </w:p>
    <w:p w14:paraId="69B82699" w14:textId="77777777" w:rsidR="00A817A8" w:rsidRDefault="00A817A8">
      <w:pPr>
        <w:spacing w:line="200" w:lineRule="auto"/>
      </w:pPr>
    </w:p>
    <w:p w14:paraId="58ADACF3" w14:textId="77777777" w:rsidR="00A817A8" w:rsidRDefault="00A817A8">
      <w:pPr>
        <w:spacing w:line="200" w:lineRule="auto"/>
      </w:pPr>
    </w:p>
    <w:p w14:paraId="19D0B94D" w14:textId="77777777" w:rsidR="00A817A8" w:rsidRDefault="00A817A8">
      <w:pPr>
        <w:spacing w:line="200" w:lineRule="auto"/>
      </w:pPr>
    </w:p>
    <w:p w14:paraId="77617C56" w14:textId="77777777" w:rsidR="00A817A8" w:rsidRDefault="00A817A8">
      <w:pPr>
        <w:spacing w:line="200" w:lineRule="auto"/>
      </w:pPr>
    </w:p>
    <w:p w14:paraId="71EBE660" w14:textId="77777777" w:rsidR="00A817A8" w:rsidRDefault="00A817A8">
      <w:pPr>
        <w:spacing w:line="200" w:lineRule="auto"/>
      </w:pPr>
    </w:p>
    <w:p w14:paraId="01F1E9E3" w14:textId="77777777" w:rsidR="00A817A8" w:rsidRDefault="00A817A8">
      <w:pPr>
        <w:spacing w:line="200" w:lineRule="auto"/>
      </w:pPr>
    </w:p>
    <w:p w14:paraId="38A66A6E" w14:textId="77777777" w:rsidR="00A817A8" w:rsidRDefault="00A817A8">
      <w:pPr>
        <w:spacing w:line="200" w:lineRule="auto"/>
      </w:pPr>
    </w:p>
    <w:p w14:paraId="634DC3F2" w14:textId="77777777" w:rsidR="00A817A8" w:rsidRDefault="00A817A8">
      <w:pPr>
        <w:spacing w:line="200" w:lineRule="auto"/>
      </w:pPr>
    </w:p>
    <w:p w14:paraId="3962FE6B" w14:textId="77777777" w:rsidR="00A817A8" w:rsidRDefault="00A817A8">
      <w:pPr>
        <w:spacing w:line="200" w:lineRule="auto"/>
      </w:pPr>
    </w:p>
    <w:p w14:paraId="25C7311B" w14:textId="77777777" w:rsidR="00A817A8" w:rsidRDefault="00A817A8">
      <w:pPr>
        <w:spacing w:line="200" w:lineRule="auto"/>
      </w:pPr>
    </w:p>
    <w:p w14:paraId="65B3914D" w14:textId="77777777" w:rsidR="00A817A8" w:rsidRDefault="00A817A8">
      <w:pPr>
        <w:spacing w:line="200" w:lineRule="auto"/>
      </w:pPr>
    </w:p>
    <w:p w14:paraId="34DA3587" w14:textId="77777777" w:rsidR="00A817A8" w:rsidRDefault="00A817A8">
      <w:pPr>
        <w:spacing w:line="200" w:lineRule="auto"/>
      </w:pPr>
    </w:p>
    <w:p w14:paraId="32444DDE" w14:textId="77777777" w:rsidR="00A817A8" w:rsidRDefault="00A817A8">
      <w:pPr>
        <w:spacing w:line="200" w:lineRule="auto"/>
      </w:pPr>
    </w:p>
    <w:p w14:paraId="016BFE9E" w14:textId="77777777" w:rsidR="00A817A8" w:rsidRDefault="00A817A8">
      <w:pPr>
        <w:spacing w:line="200" w:lineRule="auto"/>
      </w:pPr>
    </w:p>
    <w:p w14:paraId="27139305" w14:textId="47DAB284" w:rsidR="00A817A8" w:rsidRDefault="00B1221A">
      <w:pPr>
        <w:spacing w:line="200" w:lineRule="auto"/>
      </w:pPr>
      <w:r>
        <w:rPr>
          <w:noProof/>
        </w:rPr>
        <mc:AlternateContent>
          <mc:Choice Requires="wpg">
            <w:drawing>
              <wp:anchor distT="0" distB="0" distL="114300" distR="114300" simplePos="0" relativeHeight="251658240" behindDoc="1" locked="0" layoutInCell="1" hidden="0" allowOverlap="1" wp14:anchorId="2141C6F0" wp14:editId="3E7DCCE7">
                <wp:simplePos x="0" y="0"/>
                <wp:positionH relativeFrom="column">
                  <wp:posOffset>591820</wp:posOffset>
                </wp:positionH>
                <wp:positionV relativeFrom="paragraph">
                  <wp:posOffset>50800</wp:posOffset>
                </wp:positionV>
                <wp:extent cx="4730115" cy="4550410"/>
                <wp:effectExtent l="0" t="0" r="13335" b="0"/>
                <wp:wrapNone/>
                <wp:docPr id="78" name="Group 78"/>
                <wp:cNvGraphicFramePr/>
                <a:graphic xmlns:a="http://schemas.openxmlformats.org/drawingml/2006/main">
                  <a:graphicData uri="http://schemas.microsoft.com/office/word/2010/wordprocessingGroup">
                    <wpg:wgp>
                      <wpg:cNvGrpSpPr/>
                      <wpg:grpSpPr>
                        <a:xfrm>
                          <a:off x="0" y="0"/>
                          <a:ext cx="4730115" cy="4550410"/>
                          <a:chOff x="3994423" y="1562898"/>
                          <a:chExt cx="4730392" cy="4550733"/>
                        </a:xfrm>
                      </wpg:grpSpPr>
                      <wpg:grpSp>
                        <wpg:cNvPr id="1273884275" name="Group 1273884275"/>
                        <wpg:cNvGrpSpPr/>
                        <wpg:grpSpPr>
                          <a:xfrm>
                            <a:off x="3994423" y="1562898"/>
                            <a:ext cx="4730392" cy="4550733"/>
                            <a:chOff x="-106342" y="0"/>
                            <a:chExt cx="4730392" cy="4550733"/>
                          </a:xfrm>
                        </wpg:grpSpPr>
                        <wps:wsp>
                          <wps:cNvPr id="1785013564" name="Rectangle 1785013564"/>
                          <wps:cNvSpPr/>
                          <wps:spPr>
                            <a:xfrm>
                              <a:off x="-106342" y="0"/>
                              <a:ext cx="4730392" cy="4550733"/>
                            </a:xfrm>
                            <a:prstGeom prst="rect">
                              <a:avLst/>
                            </a:prstGeom>
                            <a:noFill/>
                            <a:ln>
                              <a:noFill/>
                            </a:ln>
                          </wps:spPr>
                          <wps:txbx>
                            <w:txbxContent>
                              <w:p w14:paraId="160C01DF" w14:textId="77777777" w:rsidR="00A817A8" w:rsidRDefault="00A817A8">
                                <w:pPr>
                                  <w:textDirection w:val="btLr"/>
                                </w:pPr>
                              </w:p>
                            </w:txbxContent>
                          </wps:txbx>
                          <wps:bodyPr spcFirstLastPara="1" wrap="square" lIns="91425" tIns="91425" rIns="91425" bIns="91425" anchor="ctr" anchorCtr="0">
                            <a:noAutofit/>
                          </wps:bodyPr>
                        </wps:wsp>
                        <wps:wsp>
                          <wps:cNvPr id="276015727" name="Freeform: Shape 276015727"/>
                          <wps:cNvSpPr/>
                          <wps:spPr>
                            <a:xfrm>
                              <a:off x="274320" y="561975"/>
                              <a:ext cx="4161155" cy="2634615"/>
                            </a:xfrm>
                            <a:custGeom>
                              <a:avLst/>
                              <a:gdLst/>
                              <a:ahLst/>
                              <a:cxnLst/>
                              <a:rect l="l" t="t" r="r" b="b"/>
                              <a:pathLst>
                                <a:path w="4161155" h="2634615" extrusionOk="0">
                                  <a:moveTo>
                                    <a:pt x="175895" y="527050"/>
                                  </a:moveTo>
                                  <a:lnTo>
                                    <a:pt x="175895" y="2634615"/>
                                  </a:lnTo>
                                  <a:lnTo>
                                    <a:pt x="190500" y="2633980"/>
                                  </a:lnTo>
                                  <a:lnTo>
                                    <a:pt x="232410" y="2625725"/>
                                  </a:lnTo>
                                  <a:lnTo>
                                    <a:pt x="269875" y="2607310"/>
                                  </a:lnTo>
                                  <a:lnTo>
                                    <a:pt x="302260" y="2581275"/>
                                  </a:lnTo>
                                  <a:lnTo>
                                    <a:pt x="327025" y="2548255"/>
                                  </a:lnTo>
                                  <a:lnTo>
                                    <a:pt x="343535" y="2510155"/>
                                  </a:lnTo>
                                  <a:lnTo>
                                    <a:pt x="351155" y="2467610"/>
                                  </a:lnTo>
                                  <a:lnTo>
                                    <a:pt x="351155" y="2459355"/>
                                  </a:lnTo>
                                  <a:lnTo>
                                    <a:pt x="351155" y="2283460"/>
                                  </a:lnTo>
                                  <a:lnTo>
                                    <a:pt x="4161155" y="2283460"/>
                                  </a:lnTo>
                                  <a:lnTo>
                                    <a:pt x="351155" y="351155"/>
                                  </a:lnTo>
                                  <a:lnTo>
                                    <a:pt x="351155" y="359410"/>
                                  </a:lnTo>
                                  <a:lnTo>
                                    <a:pt x="349885" y="374015"/>
                                  </a:lnTo>
                                  <a:lnTo>
                                    <a:pt x="347345" y="388619"/>
                                  </a:lnTo>
                                  <a:lnTo>
                                    <a:pt x="343535" y="401955"/>
                                  </a:lnTo>
                                  <a:lnTo>
                                    <a:pt x="339090" y="415290"/>
                                  </a:lnTo>
                                  <a:lnTo>
                                    <a:pt x="333375" y="427989"/>
                                  </a:lnTo>
                                  <a:lnTo>
                                    <a:pt x="327025" y="440690"/>
                                  </a:lnTo>
                                  <a:lnTo>
                                    <a:pt x="319405" y="452120"/>
                                  </a:lnTo>
                                  <a:lnTo>
                                    <a:pt x="311150" y="462914"/>
                                  </a:lnTo>
                                  <a:lnTo>
                                    <a:pt x="302260" y="473075"/>
                                  </a:lnTo>
                                  <a:lnTo>
                                    <a:pt x="292100" y="482599"/>
                                  </a:lnTo>
                                  <a:lnTo>
                                    <a:pt x="281305" y="491490"/>
                                  </a:lnTo>
                                  <a:lnTo>
                                    <a:pt x="269875" y="499745"/>
                                  </a:lnTo>
                                  <a:lnTo>
                                    <a:pt x="257810" y="506729"/>
                                  </a:lnTo>
                                  <a:lnTo>
                                    <a:pt x="245745" y="512445"/>
                                  </a:lnTo>
                                  <a:lnTo>
                                    <a:pt x="232410" y="517524"/>
                                  </a:lnTo>
                                  <a:lnTo>
                                    <a:pt x="219075" y="521335"/>
                                  </a:lnTo>
                                  <a:lnTo>
                                    <a:pt x="204470" y="524510"/>
                                  </a:lnTo>
                                  <a:lnTo>
                                    <a:pt x="190500" y="526415"/>
                                  </a:lnTo>
                                  <a:lnTo>
                                    <a:pt x="175895" y="527050"/>
                                  </a:lnTo>
                                  <a:close/>
                                </a:path>
                              </a:pathLst>
                            </a:custGeom>
                            <a:solidFill>
                              <a:srgbClr val="FFFFFF"/>
                            </a:solidFill>
                            <a:ln>
                              <a:noFill/>
                            </a:ln>
                          </wps:spPr>
                          <wps:bodyPr spcFirstLastPara="1" wrap="square" lIns="91425" tIns="91425" rIns="91425" bIns="91425" anchor="ctr" anchorCtr="0">
                            <a:noAutofit/>
                          </wps:bodyPr>
                        </wps:wsp>
                        <wps:wsp>
                          <wps:cNvPr id="1748662137" name="Freeform: Shape 1748662137"/>
                          <wps:cNvSpPr/>
                          <wps:spPr>
                            <a:xfrm>
                              <a:off x="274320" y="561975"/>
                              <a:ext cx="4161155" cy="2634615"/>
                            </a:xfrm>
                            <a:custGeom>
                              <a:avLst/>
                              <a:gdLst/>
                              <a:ahLst/>
                              <a:cxnLst/>
                              <a:rect l="l" t="t" r="r" b="b"/>
                              <a:pathLst>
                                <a:path w="4161155" h="2634615" extrusionOk="0">
                                  <a:moveTo>
                                    <a:pt x="4337050" y="2108200"/>
                                  </a:moveTo>
                                  <a:lnTo>
                                    <a:pt x="4337050" y="0"/>
                                  </a:lnTo>
                                  <a:lnTo>
                                    <a:pt x="4336415" y="14604"/>
                                  </a:lnTo>
                                  <a:lnTo>
                                    <a:pt x="4334510" y="29209"/>
                                  </a:lnTo>
                                  <a:lnTo>
                                    <a:pt x="4331970" y="43180"/>
                                  </a:lnTo>
                                  <a:lnTo>
                                    <a:pt x="4327525" y="56515"/>
                                  </a:lnTo>
                                  <a:lnTo>
                                    <a:pt x="4322445" y="69850"/>
                                  </a:lnTo>
                                  <a:lnTo>
                                    <a:pt x="4316730" y="82550"/>
                                  </a:lnTo>
                                  <a:lnTo>
                                    <a:pt x="4309745" y="94615"/>
                                  </a:lnTo>
                                  <a:lnTo>
                                    <a:pt x="4301490" y="105410"/>
                                  </a:lnTo>
                                  <a:lnTo>
                                    <a:pt x="4293235" y="116205"/>
                                  </a:lnTo>
                                  <a:lnTo>
                                    <a:pt x="4283710" y="126365"/>
                                  </a:lnTo>
                                  <a:lnTo>
                                    <a:pt x="4272915" y="135255"/>
                                  </a:lnTo>
                                  <a:lnTo>
                                    <a:pt x="4262120" y="144145"/>
                                  </a:lnTo>
                                  <a:lnTo>
                                    <a:pt x="4250690" y="151130"/>
                                  </a:lnTo>
                                  <a:lnTo>
                                    <a:pt x="4237990" y="158115"/>
                                  </a:lnTo>
                                  <a:lnTo>
                                    <a:pt x="4225290" y="163830"/>
                                  </a:lnTo>
                                  <a:lnTo>
                                    <a:pt x="4211955" y="168275"/>
                                  </a:lnTo>
                                  <a:lnTo>
                                    <a:pt x="4198620" y="171450"/>
                                  </a:lnTo>
                                  <a:lnTo>
                                    <a:pt x="4184015" y="173990"/>
                                  </a:lnTo>
                                  <a:lnTo>
                                    <a:pt x="4169410" y="175260"/>
                                  </a:lnTo>
                                  <a:lnTo>
                                    <a:pt x="4161155" y="175895"/>
                                  </a:lnTo>
                                  <a:lnTo>
                                    <a:pt x="4161155" y="0"/>
                                  </a:lnTo>
                                  <a:lnTo>
                                    <a:pt x="4160520" y="14604"/>
                                  </a:lnTo>
                                  <a:lnTo>
                                    <a:pt x="4156710" y="28575"/>
                                  </a:lnTo>
                                  <a:lnTo>
                                    <a:pt x="4150995" y="41275"/>
                                  </a:lnTo>
                                  <a:lnTo>
                                    <a:pt x="4144010" y="52705"/>
                                  </a:lnTo>
                                  <a:lnTo>
                                    <a:pt x="4134485" y="63500"/>
                                  </a:lnTo>
                                  <a:lnTo>
                                    <a:pt x="4123690" y="71755"/>
                                  </a:lnTo>
                                  <a:lnTo>
                                    <a:pt x="4112260" y="78740"/>
                                  </a:lnTo>
                                  <a:lnTo>
                                    <a:pt x="4098925" y="84455"/>
                                  </a:lnTo>
                                  <a:lnTo>
                                    <a:pt x="4084955" y="86995"/>
                                  </a:lnTo>
                                  <a:lnTo>
                                    <a:pt x="4073525" y="87630"/>
                                  </a:lnTo>
                                  <a:lnTo>
                                    <a:pt x="4058920" y="86995"/>
                                  </a:lnTo>
                                  <a:lnTo>
                                    <a:pt x="4044950" y="83185"/>
                                  </a:lnTo>
                                  <a:lnTo>
                                    <a:pt x="4032250" y="77470"/>
                                  </a:lnTo>
                                  <a:lnTo>
                                    <a:pt x="4020820" y="70485"/>
                                  </a:lnTo>
                                  <a:lnTo>
                                    <a:pt x="4010660" y="60960"/>
                                  </a:lnTo>
                                  <a:lnTo>
                                    <a:pt x="4001770" y="50165"/>
                                  </a:lnTo>
                                  <a:lnTo>
                                    <a:pt x="3994785" y="38735"/>
                                  </a:lnTo>
                                  <a:lnTo>
                                    <a:pt x="3989705" y="25400"/>
                                  </a:lnTo>
                                  <a:lnTo>
                                    <a:pt x="3986530" y="11430"/>
                                  </a:lnTo>
                                  <a:lnTo>
                                    <a:pt x="3985895" y="0"/>
                                  </a:lnTo>
                                  <a:lnTo>
                                    <a:pt x="3985895" y="175895"/>
                                  </a:lnTo>
                                  <a:lnTo>
                                    <a:pt x="175895" y="175895"/>
                                  </a:lnTo>
                                  <a:lnTo>
                                    <a:pt x="160655" y="176530"/>
                                  </a:lnTo>
                                  <a:lnTo>
                                    <a:pt x="118745" y="184785"/>
                                  </a:lnTo>
                                  <a:lnTo>
                                    <a:pt x="81280" y="203200"/>
                                  </a:lnTo>
                                  <a:lnTo>
                                    <a:pt x="49530" y="229234"/>
                                  </a:lnTo>
                                  <a:lnTo>
                                    <a:pt x="24130" y="262255"/>
                                  </a:lnTo>
                                  <a:lnTo>
                                    <a:pt x="7620" y="300355"/>
                                  </a:lnTo>
                                  <a:lnTo>
                                    <a:pt x="0" y="342900"/>
                                  </a:lnTo>
                                  <a:lnTo>
                                    <a:pt x="0" y="351155"/>
                                  </a:lnTo>
                                  <a:lnTo>
                                    <a:pt x="0" y="2459355"/>
                                  </a:lnTo>
                                  <a:lnTo>
                                    <a:pt x="5080" y="2502535"/>
                                  </a:lnTo>
                                  <a:lnTo>
                                    <a:pt x="20320" y="2541905"/>
                                  </a:lnTo>
                                  <a:lnTo>
                                    <a:pt x="43815" y="2575560"/>
                                  </a:lnTo>
                                  <a:lnTo>
                                    <a:pt x="74930" y="2602865"/>
                                  </a:lnTo>
                                  <a:lnTo>
                                    <a:pt x="111760" y="2622550"/>
                                  </a:lnTo>
                                  <a:lnTo>
                                    <a:pt x="153035" y="2633345"/>
                                  </a:lnTo>
                                  <a:lnTo>
                                    <a:pt x="175895" y="2634615"/>
                                  </a:lnTo>
                                  <a:lnTo>
                                    <a:pt x="175895" y="351155"/>
                                  </a:lnTo>
                                  <a:lnTo>
                                    <a:pt x="176530" y="339725"/>
                                  </a:lnTo>
                                  <a:lnTo>
                                    <a:pt x="179070" y="325755"/>
                                  </a:lnTo>
                                  <a:lnTo>
                                    <a:pt x="184785" y="313055"/>
                                  </a:lnTo>
                                  <a:lnTo>
                                    <a:pt x="191770" y="300990"/>
                                  </a:lnTo>
                                  <a:lnTo>
                                    <a:pt x="200025" y="290195"/>
                                  </a:lnTo>
                                  <a:lnTo>
                                    <a:pt x="210820" y="281305"/>
                                  </a:lnTo>
                                  <a:lnTo>
                                    <a:pt x="222250" y="273685"/>
                                  </a:lnTo>
                                  <a:lnTo>
                                    <a:pt x="234950" y="267970"/>
                                  </a:lnTo>
                                  <a:lnTo>
                                    <a:pt x="248920" y="264795"/>
                                  </a:lnTo>
                                  <a:lnTo>
                                    <a:pt x="263525" y="263525"/>
                                  </a:lnTo>
                                  <a:lnTo>
                                    <a:pt x="274955" y="264160"/>
                                  </a:lnTo>
                                  <a:lnTo>
                                    <a:pt x="288925" y="267335"/>
                                  </a:lnTo>
                                  <a:lnTo>
                                    <a:pt x="301625" y="272415"/>
                                  </a:lnTo>
                                  <a:lnTo>
                                    <a:pt x="313690" y="279400"/>
                                  </a:lnTo>
                                  <a:lnTo>
                                    <a:pt x="324485" y="288290"/>
                                  </a:lnTo>
                                  <a:lnTo>
                                    <a:pt x="333375" y="298450"/>
                                  </a:lnTo>
                                  <a:lnTo>
                                    <a:pt x="340995" y="309880"/>
                                  </a:lnTo>
                                  <a:lnTo>
                                    <a:pt x="346710" y="323215"/>
                                  </a:lnTo>
                                  <a:lnTo>
                                    <a:pt x="349885" y="336550"/>
                                  </a:lnTo>
                                  <a:lnTo>
                                    <a:pt x="351155" y="351155"/>
                                  </a:lnTo>
                                  <a:lnTo>
                                    <a:pt x="4161155" y="2283460"/>
                                  </a:lnTo>
                                  <a:lnTo>
                                    <a:pt x="4176395" y="2282825"/>
                                  </a:lnTo>
                                  <a:lnTo>
                                    <a:pt x="4190364" y="2280920"/>
                                  </a:lnTo>
                                  <a:lnTo>
                                    <a:pt x="4204335" y="2278380"/>
                                  </a:lnTo>
                                  <a:lnTo>
                                    <a:pt x="4218305" y="2273935"/>
                                  </a:lnTo>
                                  <a:lnTo>
                                    <a:pt x="4231005" y="2269490"/>
                                  </a:lnTo>
                                  <a:lnTo>
                                    <a:pt x="4243705" y="2263140"/>
                                  </a:lnTo>
                                  <a:lnTo>
                                    <a:pt x="4255770" y="2256155"/>
                                  </a:lnTo>
                                  <a:lnTo>
                                    <a:pt x="4267200" y="2248535"/>
                                  </a:lnTo>
                                  <a:lnTo>
                                    <a:pt x="4277995" y="2239645"/>
                                  </a:lnTo>
                                  <a:lnTo>
                                    <a:pt x="4287520" y="2230120"/>
                                  </a:lnTo>
                                  <a:lnTo>
                                    <a:pt x="4297045" y="2219960"/>
                                  </a:lnTo>
                                  <a:lnTo>
                                    <a:pt x="4305300" y="2208530"/>
                                  </a:lnTo>
                                  <a:lnTo>
                                    <a:pt x="4312920" y="2197100"/>
                                  </a:lnTo>
                                  <a:lnTo>
                                    <a:pt x="4319270" y="2185035"/>
                                  </a:lnTo>
                                  <a:lnTo>
                                    <a:pt x="4324985" y="2171700"/>
                                  </a:lnTo>
                                  <a:lnTo>
                                    <a:pt x="4329430" y="2159000"/>
                                  </a:lnTo>
                                  <a:lnTo>
                                    <a:pt x="4333240" y="2145030"/>
                                  </a:lnTo>
                                  <a:lnTo>
                                    <a:pt x="4335780" y="2131060"/>
                                  </a:lnTo>
                                  <a:lnTo>
                                    <a:pt x="4337050" y="2116455"/>
                                  </a:lnTo>
                                  <a:lnTo>
                                    <a:pt x="4337050" y="2108200"/>
                                  </a:lnTo>
                                  <a:close/>
                                </a:path>
                              </a:pathLst>
                            </a:custGeom>
                            <a:solidFill>
                              <a:srgbClr val="FFFFFF"/>
                            </a:solidFill>
                            <a:ln>
                              <a:noFill/>
                            </a:ln>
                          </wps:spPr>
                          <wps:bodyPr spcFirstLastPara="1" wrap="square" lIns="91425" tIns="91425" rIns="91425" bIns="91425" anchor="ctr" anchorCtr="0">
                            <a:noAutofit/>
                          </wps:bodyPr>
                        </wps:wsp>
                        <wps:wsp>
                          <wps:cNvPr id="497516754" name="Freeform: Shape 497516754"/>
                          <wps:cNvSpPr/>
                          <wps:spPr>
                            <a:xfrm>
                              <a:off x="4260215" y="386080"/>
                              <a:ext cx="351154" cy="351155"/>
                            </a:xfrm>
                            <a:custGeom>
                              <a:avLst/>
                              <a:gdLst/>
                              <a:ahLst/>
                              <a:cxnLst/>
                              <a:rect l="l" t="t" r="r" b="b"/>
                              <a:pathLst>
                                <a:path w="351154" h="351155" extrusionOk="0">
                                  <a:moveTo>
                                    <a:pt x="1269" y="153035"/>
                                  </a:moveTo>
                                  <a:lnTo>
                                    <a:pt x="0" y="167640"/>
                                  </a:lnTo>
                                  <a:lnTo>
                                    <a:pt x="0" y="175895"/>
                                  </a:lnTo>
                                  <a:lnTo>
                                    <a:pt x="1269" y="190500"/>
                                  </a:lnTo>
                                  <a:lnTo>
                                    <a:pt x="4444" y="204470"/>
                                  </a:lnTo>
                                  <a:lnTo>
                                    <a:pt x="10159" y="217170"/>
                                  </a:lnTo>
                                  <a:lnTo>
                                    <a:pt x="17779" y="228600"/>
                                  </a:lnTo>
                                  <a:lnTo>
                                    <a:pt x="26669" y="239395"/>
                                  </a:lnTo>
                                  <a:lnTo>
                                    <a:pt x="37464" y="247650"/>
                                  </a:lnTo>
                                  <a:lnTo>
                                    <a:pt x="48894" y="255270"/>
                                  </a:lnTo>
                                  <a:lnTo>
                                    <a:pt x="62229" y="260350"/>
                                  </a:lnTo>
                                  <a:lnTo>
                                    <a:pt x="76199" y="262890"/>
                                  </a:lnTo>
                                  <a:lnTo>
                                    <a:pt x="87629" y="263525"/>
                                  </a:lnTo>
                                  <a:lnTo>
                                    <a:pt x="102234" y="262890"/>
                                  </a:lnTo>
                                  <a:lnTo>
                                    <a:pt x="116204" y="259080"/>
                                  </a:lnTo>
                                  <a:lnTo>
                                    <a:pt x="128904" y="253365"/>
                                  </a:lnTo>
                                  <a:lnTo>
                                    <a:pt x="140334" y="246379"/>
                                  </a:lnTo>
                                  <a:lnTo>
                                    <a:pt x="150494" y="236855"/>
                                  </a:lnTo>
                                  <a:lnTo>
                                    <a:pt x="159384" y="226059"/>
                                  </a:lnTo>
                                  <a:lnTo>
                                    <a:pt x="166369" y="214630"/>
                                  </a:lnTo>
                                  <a:lnTo>
                                    <a:pt x="171449" y="201295"/>
                                  </a:lnTo>
                                  <a:lnTo>
                                    <a:pt x="174624" y="187325"/>
                                  </a:lnTo>
                                  <a:lnTo>
                                    <a:pt x="175259" y="175895"/>
                                  </a:lnTo>
                                  <a:lnTo>
                                    <a:pt x="175259" y="351790"/>
                                  </a:lnTo>
                                  <a:lnTo>
                                    <a:pt x="190499" y="351155"/>
                                  </a:lnTo>
                                  <a:lnTo>
                                    <a:pt x="204469" y="349250"/>
                                  </a:lnTo>
                                  <a:lnTo>
                                    <a:pt x="218439" y="346075"/>
                                  </a:lnTo>
                                  <a:lnTo>
                                    <a:pt x="232409" y="342265"/>
                                  </a:lnTo>
                                  <a:lnTo>
                                    <a:pt x="245109" y="337185"/>
                                  </a:lnTo>
                                  <a:lnTo>
                                    <a:pt x="257809" y="330835"/>
                                  </a:lnTo>
                                  <a:lnTo>
                                    <a:pt x="269874" y="323850"/>
                                  </a:lnTo>
                                  <a:lnTo>
                                    <a:pt x="281304" y="316230"/>
                                  </a:lnTo>
                                  <a:lnTo>
                                    <a:pt x="292099" y="307340"/>
                                  </a:lnTo>
                                  <a:lnTo>
                                    <a:pt x="301624" y="297815"/>
                                  </a:lnTo>
                                  <a:lnTo>
                                    <a:pt x="311149" y="287655"/>
                                  </a:lnTo>
                                  <a:lnTo>
                                    <a:pt x="319404" y="276860"/>
                                  </a:lnTo>
                                  <a:lnTo>
                                    <a:pt x="327024" y="264795"/>
                                  </a:lnTo>
                                  <a:lnTo>
                                    <a:pt x="333374" y="252730"/>
                                  </a:lnTo>
                                  <a:lnTo>
                                    <a:pt x="339089" y="240030"/>
                                  </a:lnTo>
                                  <a:lnTo>
                                    <a:pt x="343534" y="226695"/>
                                  </a:lnTo>
                                  <a:lnTo>
                                    <a:pt x="347344" y="212725"/>
                                  </a:lnTo>
                                  <a:lnTo>
                                    <a:pt x="349884" y="198754"/>
                                  </a:lnTo>
                                  <a:lnTo>
                                    <a:pt x="351154" y="184150"/>
                                  </a:lnTo>
                                  <a:lnTo>
                                    <a:pt x="351154" y="175895"/>
                                  </a:lnTo>
                                  <a:lnTo>
                                    <a:pt x="350519" y="161290"/>
                                  </a:lnTo>
                                  <a:lnTo>
                                    <a:pt x="348614" y="146685"/>
                                  </a:lnTo>
                                  <a:lnTo>
                                    <a:pt x="346074" y="132715"/>
                                  </a:lnTo>
                                  <a:lnTo>
                                    <a:pt x="341629" y="119380"/>
                                  </a:lnTo>
                                  <a:lnTo>
                                    <a:pt x="336549" y="106045"/>
                                  </a:lnTo>
                                  <a:lnTo>
                                    <a:pt x="330834" y="93344"/>
                                  </a:lnTo>
                                  <a:lnTo>
                                    <a:pt x="323849" y="81280"/>
                                  </a:lnTo>
                                  <a:lnTo>
                                    <a:pt x="315594" y="70485"/>
                                  </a:lnTo>
                                  <a:lnTo>
                                    <a:pt x="307339" y="59690"/>
                                  </a:lnTo>
                                  <a:lnTo>
                                    <a:pt x="297814" y="49530"/>
                                  </a:lnTo>
                                  <a:lnTo>
                                    <a:pt x="287019" y="40640"/>
                                  </a:lnTo>
                                  <a:lnTo>
                                    <a:pt x="276224" y="31750"/>
                                  </a:lnTo>
                                  <a:lnTo>
                                    <a:pt x="264794" y="24765"/>
                                  </a:lnTo>
                                  <a:lnTo>
                                    <a:pt x="252094" y="17780"/>
                                  </a:lnTo>
                                  <a:lnTo>
                                    <a:pt x="239394" y="12065"/>
                                  </a:lnTo>
                                  <a:lnTo>
                                    <a:pt x="226059" y="7620"/>
                                  </a:lnTo>
                                  <a:lnTo>
                                    <a:pt x="212724" y="4445"/>
                                  </a:lnTo>
                                  <a:lnTo>
                                    <a:pt x="198119" y="1905"/>
                                  </a:lnTo>
                                  <a:lnTo>
                                    <a:pt x="183514" y="635"/>
                                  </a:lnTo>
                                  <a:lnTo>
                                    <a:pt x="175259" y="0"/>
                                  </a:lnTo>
                                  <a:lnTo>
                                    <a:pt x="160654" y="635"/>
                                  </a:lnTo>
                                  <a:lnTo>
                                    <a:pt x="146684" y="2540"/>
                                  </a:lnTo>
                                  <a:lnTo>
                                    <a:pt x="132079" y="5715"/>
                                  </a:lnTo>
                                  <a:lnTo>
                                    <a:pt x="118744" y="9525"/>
                                  </a:lnTo>
                                  <a:lnTo>
                                    <a:pt x="105409" y="14605"/>
                                  </a:lnTo>
                                  <a:lnTo>
                                    <a:pt x="93344" y="20955"/>
                                  </a:lnTo>
                                  <a:lnTo>
                                    <a:pt x="81279" y="27940"/>
                                  </a:lnTo>
                                  <a:lnTo>
                                    <a:pt x="69849" y="35560"/>
                                  </a:lnTo>
                                  <a:lnTo>
                                    <a:pt x="59054" y="44450"/>
                                  </a:lnTo>
                                  <a:lnTo>
                                    <a:pt x="48894" y="53975"/>
                                  </a:lnTo>
                                  <a:lnTo>
                                    <a:pt x="40004" y="64135"/>
                                  </a:lnTo>
                                  <a:lnTo>
                                    <a:pt x="31749" y="74930"/>
                                  </a:lnTo>
                                  <a:lnTo>
                                    <a:pt x="24129" y="86995"/>
                                  </a:lnTo>
                                  <a:lnTo>
                                    <a:pt x="17779" y="99060"/>
                                  </a:lnTo>
                                  <a:lnTo>
                                    <a:pt x="12064" y="111760"/>
                                  </a:lnTo>
                                  <a:lnTo>
                                    <a:pt x="7619" y="125095"/>
                                  </a:lnTo>
                                  <a:lnTo>
                                    <a:pt x="3809" y="139065"/>
                                  </a:lnTo>
                                  <a:lnTo>
                                    <a:pt x="1269" y="153035"/>
                                  </a:lnTo>
                                  <a:close/>
                                </a:path>
                              </a:pathLst>
                            </a:custGeom>
                            <a:solidFill>
                              <a:srgbClr val="CDCDCD"/>
                            </a:solidFill>
                            <a:ln>
                              <a:noFill/>
                            </a:ln>
                          </wps:spPr>
                          <wps:bodyPr spcFirstLastPara="1" wrap="square" lIns="91425" tIns="91425" rIns="91425" bIns="91425" anchor="ctr" anchorCtr="0">
                            <a:noAutofit/>
                          </wps:bodyPr>
                        </wps:wsp>
                        <wps:wsp>
                          <wps:cNvPr id="1618993396" name="Freeform: Shape 1618993396"/>
                          <wps:cNvSpPr/>
                          <wps:spPr>
                            <a:xfrm>
                              <a:off x="450215" y="825500"/>
                              <a:ext cx="175895" cy="263525"/>
                            </a:xfrm>
                            <a:custGeom>
                              <a:avLst/>
                              <a:gdLst/>
                              <a:ahLst/>
                              <a:cxnLst/>
                              <a:rect l="l" t="t" r="r" b="b"/>
                              <a:pathLst>
                                <a:path w="175895" h="263525" extrusionOk="0">
                                  <a:moveTo>
                                    <a:pt x="15875" y="37465"/>
                                  </a:moveTo>
                                  <a:lnTo>
                                    <a:pt x="8890" y="49530"/>
                                  </a:lnTo>
                                  <a:lnTo>
                                    <a:pt x="3175" y="62230"/>
                                  </a:lnTo>
                                  <a:lnTo>
                                    <a:pt x="635" y="76200"/>
                                  </a:lnTo>
                                  <a:lnTo>
                                    <a:pt x="0" y="87630"/>
                                  </a:lnTo>
                                  <a:lnTo>
                                    <a:pt x="0" y="263525"/>
                                  </a:lnTo>
                                  <a:lnTo>
                                    <a:pt x="14605" y="262890"/>
                                  </a:lnTo>
                                  <a:lnTo>
                                    <a:pt x="28575" y="260985"/>
                                  </a:lnTo>
                                  <a:lnTo>
                                    <a:pt x="43180" y="257810"/>
                                  </a:lnTo>
                                  <a:lnTo>
                                    <a:pt x="56515" y="254000"/>
                                  </a:lnTo>
                                  <a:lnTo>
                                    <a:pt x="69850" y="248920"/>
                                  </a:lnTo>
                                  <a:lnTo>
                                    <a:pt x="81915" y="243205"/>
                                  </a:lnTo>
                                  <a:lnTo>
                                    <a:pt x="93980" y="236220"/>
                                  </a:lnTo>
                                  <a:lnTo>
                                    <a:pt x="105410" y="227965"/>
                                  </a:lnTo>
                                  <a:lnTo>
                                    <a:pt x="116204" y="219075"/>
                                  </a:lnTo>
                                  <a:lnTo>
                                    <a:pt x="126365" y="209550"/>
                                  </a:lnTo>
                                  <a:lnTo>
                                    <a:pt x="135255" y="199390"/>
                                  </a:lnTo>
                                  <a:lnTo>
                                    <a:pt x="143510" y="188595"/>
                                  </a:lnTo>
                                  <a:lnTo>
                                    <a:pt x="151130" y="177165"/>
                                  </a:lnTo>
                                  <a:lnTo>
                                    <a:pt x="157480" y="164465"/>
                                  </a:lnTo>
                                  <a:lnTo>
                                    <a:pt x="163195" y="151765"/>
                                  </a:lnTo>
                                  <a:lnTo>
                                    <a:pt x="167640" y="138430"/>
                                  </a:lnTo>
                                  <a:lnTo>
                                    <a:pt x="171450" y="125095"/>
                                  </a:lnTo>
                                  <a:lnTo>
                                    <a:pt x="173990" y="110490"/>
                                  </a:lnTo>
                                  <a:lnTo>
                                    <a:pt x="175260" y="95885"/>
                                  </a:lnTo>
                                  <a:lnTo>
                                    <a:pt x="175260" y="87630"/>
                                  </a:lnTo>
                                  <a:lnTo>
                                    <a:pt x="173990" y="73025"/>
                                  </a:lnTo>
                                  <a:lnTo>
                                    <a:pt x="170815" y="59690"/>
                                  </a:lnTo>
                                  <a:lnTo>
                                    <a:pt x="165100" y="46355"/>
                                  </a:lnTo>
                                  <a:lnTo>
                                    <a:pt x="157480" y="34925"/>
                                  </a:lnTo>
                                  <a:lnTo>
                                    <a:pt x="148590" y="24765"/>
                                  </a:lnTo>
                                  <a:lnTo>
                                    <a:pt x="137795" y="15875"/>
                                  </a:lnTo>
                                  <a:lnTo>
                                    <a:pt x="125730" y="8890"/>
                                  </a:lnTo>
                                  <a:lnTo>
                                    <a:pt x="113030" y="3810"/>
                                  </a:lnTo>
                                  <a:lnTo>
                                    <a:pt x="99060" y="635"/>
                                  </a:lnTo>
                                  <a:lnTo>
                                    <a:pt x="87630" y="0"/>
                                  </a:lnTo>
                                  <a:lnTo>
                                    <a:pt x="73025" y="1270"/>
                                  </a:lnTo>
                                  <a:lnTo>
                                    <a:pt x="59055" y="4445"/>
                                  </a:lnTo>
                                  <a:lnTo>
                                    <a:pt x="46355" y="10160"/>
                                  </a:lnTo>
                                  <a:lnTo>
                                    <a:pt x="34925" y="17780"/>
                                  </a:lnTo>
                                  <a:lnTo>
                                    <a:pt x="24130" y="26670"/>
                                  </a:lnTo>
                                  <a:lnTo>
                                    <a:pt x="15875" y="37465"/>
                                  </a:lnTo>
                                  <a:close/>
                                </a:path>
                              </a:pathLst>
                            </a:custGeom>
                            <a:solidFill>
                              <a:srgbClr val="CDCDCD"/>
                            </a:solidFill>
                            <a:ln>
                              <a:noFill/>
                            </a:ln>
                          </wps:spPr>
                          <wps:bodyPr spcFirstLastPara="1" wrap="square" lIns="91425" tIns="91425" rIns="91425" bIns="91425" anchor="ctr" anchorCtr="0">
                            <a:noAutofit/>
                          </wps:bodyPr>
                        </wps:wsp>
                        <wps:wsp>
                          <wps:cNvPr id="1922482419" name="Freeform: Shape 1922482419"/>
                          <wps:cNvSpPr/>
                          <wps:spPr>
                            <a:xfrm>
                              <a:off x="274320" y="386080"/>
                              <a:ext cx="4337050" cy="2810510"/>
                            </a:xfrm>
                            <a:custGeom>
                              <a:avLst/>
                              <a:gdLst/>
                              <a:ahLst/>
                              <a:cxnLst/>
                              <a:rect l="l" t="t" r="r" b="b"/>
                              <a:pathLst>
                                <a:path w="4337050" h="2810510" extrusionOk="0">
                                  <a:moveTo>
                                    <a:pt x="0" y="527050"/>
                                  </a:moveTo>
                                  <a:lnTo>
                                    <a:pt x="5080" y="483870"/>
                                  </a:lnTo>
                                  <a:lnTo>
                                    <a:pt x="20320" y="445135"/>
                                  </a:lnTo>
                                  <a:lnTo>
                                    <a:pt x="43815" y="410845"/>
                                  </a:lnTo>
                                  <a:lnTo>
                                    <a:pt x="74930" y="383539"/>
                                  </a:lnTo>
                                  <a:lnTo>
                                    <a:pt x="111760" y="363855"/>
                                  </a:lnTo>
                                  <a:lnTo>
                                    <a:pt x="153035" y="353060"/>
                                  </a:lnTo>
                                  <a:lnTo>
                                    <a:pt x="175895" y="351790"/>
                                  </a:lnTo>
                                  <a:lnTo>
                                    <a:pt x="3985895" y="351790"/>
                                  </a:lnTo>
                                  <a:lnTo>
                                    <a:pt x="3985895" y="175895"/>
                                  </a:lnTo>
                                  <a:lnTo>
                                    <a:pt x="3990975" y="132715"/>
                                  </a:lnTo>
                                  <a:lnTo>
                                    <a:pt x="4006215" y="93345"/>
                                  </a:lnTo>
                                  <a:lnTo>
                                    <a:pt x="4029710" y="59690"/>
                                  </a:lnTo>
                                  <a:lnTo>
                                    <a:pt x="4060825" y="31750"/>
                                  </a:lnTo>
                                  <a:lnTo>
                                    <a:pt x="4097020" y="12065"/>
                                  </a:lnTo>
                                  <a:lnTo>
                                    <a:pt x="4138295" y="1905"/>
                                  </a:lnTo>
                                  <a:lnTo>
                                    <a:pt x="4161155" y="0"/>
                                  </a:lnTo>
                                  <a:lnTo>
                                    <a:pt x="4176395" y="635"/>
                                  </a:lnTo>
                                  <a:lnTo>
                                    <a:pt x="4218305" y="9525"/>
                                  </a:lnTo>
                                  <a:lnTo>
                                    <a:pt x="4255770" y="27940"/>
                                  </a:lnTo>
                                  <a:lnTo>
                                    <a:pt x="4287520" y="53975"/>
                                  </a:lnTo>
                                  <a:lnTo>
                                    <a:pt x="4312920" y="86995"/>
                                  </a:lnTo>
                                  <a:lnTo>
                                    <a:pt x="4329430" y="125095"/>
                                  </a:lnTo>
                                  <a:lnTo>
                                    <a:pt x="4337050" y="167640"/>
                                  </a:lnTo>
                                  <a:lnTo>
                                    <a:pt x="4337050" y="175895"/>
                                  </a:lnTo>
                                  <a:lnTo>
                                    <a:pt x="4337050" y="2284095"/>
                                  </a:lnTo>
                                  <a:lnTo>
                                    <a:pt x="4331970" y="2326640"/>
                                  </a:lnTo>
                                  <a:lnTo>
                                    <a:pt x="4316730" y="2366010"/>
                                  </a:lnTo>
                                  <a:lnTo>
                                    <a:pt x="4293235" y="2400300"/>
                                  </a:lnTo>
                                  <a:lnTo>
                                    <a:pt x="4262120" y="2427605"/>
                                  </a:lnTo>
                                  <a:lnTo>
                                    <a:pt x="4225290" y="2447290"/>
                                  </a:lnTo>
                                  <a:lnTo>
                                    <a:pt x="4184015" y="2458085"/>
                                  </a:lnTo>
                                  <a:lnTo>
                                    <a:pt x="4161155" y="2459355"/>
                                  </a:lnTo>
                                  <a:lnTo>
                                    <a:pt x="351155" y="2459355"/>
                                  </a:lnTo>
                                  <a:lnTo>
                                    <a:pt x="351155" y="2635250"/>
                                  </a:lnTo>
                                  <a:lnTo>
                                    <a:pt x="350520" y="2649855"/>
                                  </a:lnTo>
                                  <a:lnTo>
                                    <a:pt x="348615" y="2664460"/>
                                  </a:lnTo>
                                  <a:lnTo>
                                    <a:pt x="346075" y="2678430"/>
                                  </a:lnTo>
                                  <a:lnTo>
                                    <a:pt x="341630" y="2691765"/>
                                  </a:lnTo>
                                  <a:lnTo>
                                    <a:pt x="337185" y="2705100"/>
                                  </a:lnTo>
                                  <a:lnTo>
                                    <a:pt x="330835" y="2717800"/>
                                  </a:lnTo>
                                  <a:lnTo>
                                    <a:pt x="323850" y="2729230"/>
                                  </a:lnTo>
                                  <a:lnTo>
                                    <a:pt x="316230" y="2740660"/>
                                  </a:lnTo>
                                  <a:lnTo>
                                    <a:pt x="307340" y="2751455"/>
                                  </a:lnTo>
                                  <a:lnTo>
                                    <a:pt x="297815" y="2761615"/>
                                  </a:lnTo>
                                  <a:lnTo>
                                    <a:pt x="287655" y="2770505"/>
                                  </a:lnTo>
                                  <a:lnTo>
                                    <a:pt x="276225" y="2778760"/>
                                  </a:lnTo>
                                  <a:lnTo>
                                    <a:pt x="264795" y="2786380"/>
                                  </a:lnTo>
                                  <a:lnTo>
                                    <a:pt x="252730" y="2793365"/>
                                  </a:lnTo>
                                  <a:lnTo>
                                    <a:pt x="240030" y="2798445"/>
                                  </a:lnTo>
                                  <a:lnTo>
                                    <a:pt x="226695" y="2803525"/>
                                  </a:lnTo>
                                  <a:lnTo>
                                    <a:pt x="212725" y="2806700"/>
                                  </a:lnTo>
                                  <a:lnTo>
                                    <a:pt x="198755" y="2809240"/>
                                  </a:lnTo>
                                  <a:lnTo>
                                    <a:pt x="184150" y="2810510"/>
                                  </a:lnTo>
                                  <a:lnTo>
                                    <a:pt x="175895" y="2810510"/>
                                  </a:lnTo>
                                  <a:lnTo>
                                    <a:pt x="160655" y="2809875"/>
                                  </a:lnTo>
                                  <a:lnTo>
                                    <a:pt x="146685" y="2808605"/>
                                  </a:lnTo>
                                  <a:lnTo>
                                    <a:pt x="132715" y="2805430"/>
                                  </a:lnTo>
                                  <a:lnTo>
                                    <a:pt x="118745" y="2801620"/>
                                  </a:lnTo>
                                  <a:lnTo>
                                    <a:pt x="106045" y="2796540"/>
                                  </a:lnTo>
                                  <a:lnTo>
                                    <a:pt x="93345" y="2790190"/>
                                  </a:lnTo>
                                  <a:lnTo>
                                    <a:pt x="81280" y="2783205"/>
                                  </a:lnTo>
                                  <a:lnTo>
                                    <a:pt x="69850" y="2775585"/>
                                  </a:lnTo>
                                  <a:lnTo>
                                    <a:pt x="59055" y="2766695"/>
                                  </a:lnTo>
                                  <a:lnTo>
                                    <a:pt x="49530" y="2757170"/>
                                  </a:lnTo>
                                  <a:lnTo>
                                    <a:pt x="40005" y="2747010"/>
                                  </a:lnTo>
                                  <a:lnTo>
                                    <a:pt x="31750" y="2736215"/>
                                  </a:lnTo>
                                  <a:lnTo>
                                    <a:pt x="24130" y="2724150"/>
                                  </a:lnTo>
                                  <a:lnTo>
                                    <a:pt x="17780" y="2712085"/>
                                  </a:lnTo>
                                  <a:lnTo>
                                    <a:pt x="12065" y="2699385"/>
                                  </a:lnTo>
                                  <a:lnTo>
                                    <a:pt x="7620" y="2686050"/>
                                  </a:lnTo>
                                  <a:lnTo>
                                    <a:pt x="3810" y="2672080"/>
                                  </a:lnTo>
                                  <a:lnTo>
                                    <a:pt x="1270" y="2658110"/>
                                  </a:lnTo>
                                  <a:lnTo>
                                    <a:pt x="0" y="2643505"/>
                                  </a:lnTo>
                                  <a:lnTo>
                                    <a:pt x="0" y="2635250"/>
                                  </a:lnTo>
                                  <a:lnTo>
                                    <a:pt x="0" y="527050"/>
                                  </a:lnTo>
                                  <a:close/>
                                </a:path>
                              </a:pathLst>
                            </a:custGeom>
                            <a:noFill/>
                            <a:ln w="254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00069700" name="Freeform: Shape 1800069700"/>
                          <wps:cNvSpPr/>
                          <wps:spPr>
                            <a:xfrm>
                              <a:off x="4260215" y="561975"/>
                              <a:ext cx="351154" cy="175895"/>
                            </a:xfrm>
                            <a:custGeom>
                              <a:avLst/>
                              <a:gdLst/>
                              <a:ahLst/>
                              <a:cxnLst/>
                              <a:rect l="l" t="t" r="r" b="b"/>
                              <a:pathLst>
                                <a:path w="351154" h="175895" extrusionOk="0">
                                  <a:moveTo>
                                    <a:pt x="0" y="175895"/>
                                  </a:moveTo>
                                  <a:lnTo>
                                    <a:pt x="175259" y="175895"/>
                                  </a:lnTo>
                                  <a:lnTo>
                                    <a:pt x="190499" y="175260"/>
                                  </a:lnTo>
                                  <a:lnTo>
                                    <a:pt x="204469" y="173355"/>
                                  </a:lnTo>
                                  <a:lnTo>
                                    <a:pt x="218439" y="170180"/>
                                  </a:lnTo>
                                  <a:lnTo>
                                    <a:pt x="232409" y="166370"/>
                                  </a:lnTo>
                                  <a:lnTo>
                                    <a:pt x="245109" y="161290"/>
                                  </a:lnTo>
                                  <a:lnTo>
                                    <a:pt x="257809" y="154940"/>
                                  </a:lnTo>
                                  <a:lnTo>
                                    <a:pt x="269874" y="147955"/>
                                  </a:lnTo>
                                  <a:lnTo>
                                    <a:pt x="281304" y="140335"/>
                                  </a:lnTo>
                                  <a:lnTo>
                                    <a:pt x="292099" y="131445"/>
                                  </a:lnTo>
                                  <a:lnTo>
                                    <a:pt x="301624" y="121920"/>
                                  </a:lnTo>
                                  <a:lnTo>
                                    <a:pt x="311149" y="111760"/>
                                  </a:lnTo>
                                  <a:lnTo>
                                    <a:pt x="319404" y="100965"/>
                                  </a:lnTo>
                                  <a:lnTo>
                                    <a:pt x="327024" y="88900"/>
                                  </a:lnTo>
                                  <a:lnTo>
                                    <a:pt x="333374" y="76835"/>
                                  </a:lnTo>
                                  <a:lnTo>
                                    <a:pt x="339089" y="64135"/>
                                  </a:lnTo>
                                  <a:lnTo>
                                    <a:pt x="343534" y="50800"/>
                                  </a:lnTo>
                                  <a:lnTo>
                                    <a:pt x="347344" y="36830"/>
                                  </a:lnTo>
                                  <a:lnTo>
                                    <a:pt x="349884" y="22859"/>
                                  </a:lnTo>
                                  <a:lnTo>
                                    <a:pt x="351154" y="8255"/>
                                  </a:lnTo>
                                  <a:lnTo>
                                    <a:pt x="351154" y="0"/>
                                  </a:lnTo>
                                </a:path>
                              </a:pathLst>
                            </a:custGeom>
                            <a:noFill/>
                            <a:ln w="254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0976378" name="Freeform: Shape 180976378"/>
                          <wps:cNvSpPr/>
                          <wps:spPr>
                            <a:xfrm>
                              <a:off x="4260215" y="561975"/>
                              <a:ext cx="175895" cy="175895"/>
                            </a:xfrm>
                            <a:custGeom>
                              <a:avLst/>
                              <a:gdLst/>
                              <a:ahLst/>
                              <a:cxnLst/>
                              <a:rect l="l" t="t" r="r" b="b"/>
                              <a:pathLst>
                                <a:path w="175895" h="175895" extrusionOk="0">
                                  <a:moveTo>
                                    <a:pt x="175260" y="175895"/>
                                  </a:moveTo>
                                  <a:lnTo>
                                    <a:pt x="175260" y="0"/>
                                  </a:lnTo>
                                  <a:lnTo>
                                    <a:pt x="174625" y="14605"/>
                                  </a:lnTo>
                                  <a:lnTo>
                                    <a:pt x="170815" y="28575"/>
                                  </a:lnTo>
                                  <a:lnTo>
                                    <a:pt x="165100" y="41275"/>
                                  </a:lnTo>
                                  <a:lnTo>
                                    <a:pt x="158115" y="52705"/>
                                  </a:lnTo>
                                  <a:lnTo>
                                    <a:pt x="148590" y="63500"/>
                                  </a:lnTo>
                                  <a:lnTo>
                                    <a:pt x="137795" y="71755"/>
                                  </a:lnTo>
                                  <a:lnTo>
                                    <a:pt x="126365" y="78740"/>
                                  </a:lnTo>
                                  <a:lnTo>
                                    <a:pt x="113030" y="84455"/>
                                  </a:lnTo>
                                  <a:lnTo>
                                    <a:pt x="99060" y="86995"/>
                                  </a:lnTo>
                                  <a:lnTo>
                                    <a:pt x="87630" y="87630"/>
                                  </a:lnTo>
                                  <a:lnTo>
                                    <a:pt x="73025" y="86995"/>
                                  </a:lnTo>
                                  <a:lnTo>
                                    <a:pt x="59055" y="83185"/>
                                  </a:lnTo>
                                  <a:lnTo>
                                    <a:pt x="46355" y="77470"/>
                                  </a:lnTo>
                                  <a:lnTo>
                                    <a:pt x="34925" y="70485"/>
                                  </a:lnTo>
                                  <a:lnTo>
                                    <a:pt x="24765" y="60960"/>
                                  </a:lnTo>
                                  <a:lnTo>
                                    <a:pt x="15875" y="50165"/>
                                  </a:lnTo>
                                  <a:lnTo>
                                    <a:pt x="8890" y="38735"/>
                                  </a:lnTo>
                                  <a:lnTo>
                                    <a:pt x="3810" y="25400"/>
                                  </a:lnTo>
                                  <a:lnTo>
                                    <a:pt x="635" y="11429"/>
                                  </a:lnTo>
                                  <a:lnTo>
                                    <a:pt x="0" y="0"/>
                                  </a:lnTo>
                                </a:path>
                              </a:pathLst>
                            </a:custGeom>
                            <a:noFill/>
                            <a:ln w="254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27359804" name="Freeform: Shape 927359804"/>
                          <wps:cNvSpPr/>
                          <wps:spPr>
                            <a:xfrm>
                              <a:off x="274320" y="825500"/>
                              <a:ext cx="351154" cy="263525"/>
                            </a:xfrm>
                            <a:custGeom>
                              <a:avLst/>
                              <a:gdLst/>
                              <a:ahLst/>
                              <a:cxnLst/>
                              <a:rect l="l" t="t" r="r" b="b"/>
                              <a:pathLst>
                                <a:path w="351154" h="263525" extrusionOk="0">
                                  <a:moveTo>
                                    <a:pt x="175894" y="263525"/>
                                  </a:moveTo>
                                  <a:lnTo>
                                    <a:pt x="175894" y="87630"/>
                                  </a:lnTo>
                                  <a:lnTo>
                                    <a:pt x="176529" y="73025"/>
                                  </a:lnTo>
                                  <a:lnTo>
                                    <a:pt x="180339" y="59690"/>
                                  </a:lnTo>
                                  <a:lnTo>
                                    <a:pt x="186054" y="46355"/>
                                  </a:lnTo>
                                  <a:lnTo>
                                    <a:pt x="193039" y="34925"/>
                                  </a:lnTo>
                                  <a:lnTo>
                                    <a:pt x="202564" y="24765"/>
                                  </a:lnTo>
                                  <a:lnTo>
                                    <a:pt x="213359" y="15875"/>
                                  </a:lnTo>
                                  <a:lnTo>
                                    <a:pt x="224789" y="8890"/>
                                  </a:lnTo>
                                  <a:lnTo>
                                    <a:pt x="238124" y="3810"/>
                                  </a:lnTo>
                                  <a:lnTo>
                                    <a:pt x="252094" y="635"/>
                                  </a:lnTo>
                                  <a:lnTo>
                                    <a:pt x="263524" y="0"/>
                                  </a:lnTo>
                                  <a:lnTo>
                                    <a:pt x="278129" y="1270"/>
                                  </a:lnTo>
                                  <a:lnTo>
                                    <a:pt x="292099" y="4445"/>
                                  </a:lnTo>
                                  <a:lnTo>
                                    <a:pt x="304799" y="10160"/>
                                  </a:lnTo>
                                  <a:lnTo>
                                    <a:pt x="316229" y="17780"/>
                                  </a:lnTo>
                                  <a:lnTo>
                                    <a:pt x="326389" y="26670"/>
                                  </a:lnTo>
                                  <a:lnTo>
                                    <a:pt x="335279" y="37465"/>
                                  </a:lnTo>
                                  <a:lnTo>
                                    <a:pt x="342264" y="49530"/>
                                  </a:lnTo>
                                  <a:lnTo>
                                    <a:pt x="347344" y="62230"/>
                                  </a:lnTo>
                                  <a:lnTo>
                                    <a:pt x="350519" y="76200"/>
                                  </a:lnTo>
                                  <a:lnTo>
                                    <a:pt x="351154" y="87630"/>
                                  </a:lnTo>
                                  <a:lnTo>
                                    <a:pt x="350519" y="102235"/>
                                  </a:lnTo>
                                  <a:lnTo>
                                    <a:pt x="348614" y="116840"/>
                                  </a:lnTo>
                                  <a:lnTo>
                                    <a:pt x="346074" y="130810"/>
                                  </a:lnTo>
                                  <a:lnTo>
                                    <a:pt x="341629" y="144780"/>
                                  </a:lnTo>
                                  <a:lnTo>
                                    <a:pt x="337184" y="157480"/>
                                  </a:lnTo>
                                  <a:lnTo>
                                    <a:pt x="330834" y="170180"/>
                                  </a:lnTo>
                                  <a:lnTo>
                                    <a:pt x="323849" y="182245"/>
                                  </a:lnTo>
                                  <a:lnTo>
                                    <a:pt x="316229" y="193675"/>
                                  </a:lnTo>
                                  <a:lnTo>
                                    <a:pt x="307339" y="204470"/>
                                  </a:lnTo>
                                  <a:lnTo>
                                    <a:pt x="297814" y="213995"/>
                                  </a:lnTo>
                                  <a:lnTo>
                                    <a:pt x="287654" y="223520"/>
                                  </a:lnTo>
                                  <a:lnTo>
                                    <a:pt x="276224" y="231775"/>
                                  </a:lnTo>
                                  <a:lnTo>
                                    <a:pt x="264794" y="239395"/>
                                  </a:lnTo>
                                  <a:lnTo>
                                    <a:pt x="252729" y="245745"/>
                                  </a:lnTo>
                                  <a:lnTo>
                                    <a:pt x="240029" y="251460"/>
                                  </a:lnTo>
                                  <a:lnTo>
                                    <a:pt x="226694" y="255905"/>
                                  </a:lnTo>
                                  <a:lnTo>
                                    <a:pt x="212724" y="259715"/>
                                  </a:lnTo>
                                  <a:lnTo>
                                    <a:pt x="198754" y="262255"/>
                                  </a:lnTo>
                                  <a:lnTo>
                                    <a:pt x="184149" y="263525"/>
                                  </a:lnTo>
                                  <a:lnTo>
                                    <a:pt x="175894" y="263525"/>
                                  </a:lnTo>
                                  <a:lnTo>
                                    <a:pt x="160654" y="262890"/>
                                  </a:lnTo>
                                  <a:lnTo>
                                    <a:pt x="146684" y="260985"/>
                                  </a:lnTo>
                                  <a:lnTo>
                                    <a:pt x="132714" y="257810"/>
                                  </a:lnTo>
                                  <a:lnTo>
                                    <a:pt x="118744" y="254000"/>
                                  </a:lnTo>
                                  <a:lnTo>
                                    <a:pt x="106044" y="248920"/>
                                  </a:lnTo>
                                  <a:lnTo>
                                    <a:pt x="93344" y="243205"/>
                                  </a:lnTo>
                                  <a:lnTo>
                                    <a:pt x="81279" y="236220"/>
                                  </a:lnTo>
                                  <a:lnTo>
                                    <a:pt x="69849" y="227965"/>
                                  </a:lnTo>
                                  <a:lnTo>
                                    <a:pt x="59054" y="219075"/>
                                  </a:lnTo>
                                  <a:lnTo>
                                    <a:pt x="49529" y="209550"/>
                                  </a:lnTo>
                                  <a:lnTo>
                                    <a:pt x="40004" y="199390"/>
                                  </a:lnTo>
                                  <a:lnTo>
                                    <a:pt x="31749" y="188595"/>
                                  </a:lnTo>
                                  <a:lnTo>
                                    <a:pt x="24129" y="177165"/>
                                  </a:lnTo>
                                  <a:lnTo>
                                    <a:pt x="17779" y="164465"/>
                                  </a:lnTo>
                                  <a:lnTo>
                                    <a:pt x="12064" y="151765"/>
                                  </a:lnTo>
                                  <a:lnTo>
                                    <a:pt x="7619" y="138430"/>
                                  </a:lnTo>
                                  <a:lnTo>
                                    <a:pt x="3809" y="125095"/>
                                  </a:lnTo>
                                  <a:lnTo>
                                    <a:pt x="1269" y="110490"/>
                                  </a:lnTo>
                                  <a:lnTo>
                                    <a:pt x="0" y="95885"/>
                                  </a:lnTo>
                                  <a:lnTo>
                                    <a:pt x="0" y="87630"/>
                                  </a:lnTo>
                                </a:path>
                              </a:pathLst>
                            </a:custGeom>
                            <a:noFill/>
                            <a:ln w="254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580109494" name="Freeform: Shape 1580109494"/>
                          <wps:cNvSpPr/>
                          <wps:spPr>
                            <a:xfrm>
                              <a:off x="625474" y="913130"/>
                              <a:ext cx="0" cy="1932305"/>
                            </a:xfrm>
                            <a:custGeom>
                              <a:avLst/>
                              <a:gdLst/>
                              <a:ahLst/>
                              <a:cxnLst/>
                              <a:rect l="l" t="t" r="r" b="b"/>
                              <a:pathLst>
                                <a:path w="1" h="1932305" extrusionOk="0">
                                  <a:moveTo>
                                    <a:pt x="0" y="0"/>
                                  </a:moveTo>
                                  <a:lnTo>
                                    <a:pt x="0" y="1932305"/>
                                  </a:lnTo>
                                </a:path>
                              </a:pathLst>
                            </a:custGeom>
                            <a:noFill/>
                            <a:ln w="254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2141C6F0" id="Group 78" o:spid="_x0000_s1113" style="position:absolute;margin-left:46.6pt;margin-top:4pt;width:372.45pt;height:358.3pt;z-index:-251658240;mso-width-relative:margin;mso-height-relative:margin" coordorigin="39944,15628" coordsize="47303,45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">
                <v:group id="Group 1273884275" o:spid="_x0000_s1114" style="position:absolute;left:39944;top:15628;width:47304;height:45508" coordorigin="-1063" coordsize="47303,45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">
                  <v:rect id="Rectangle 1785013564" o:spid="_x0000_s1115" style="position:absolute;left:-1063;width:47303;height:455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" filled="f" stroked="f">
                    <v:textbox inset="2.53958mm,2.53958mm,2.53958mm,2.53958mm">
                      <w:txbxContent>
                        <w:p w14:paraId="160C01DF" w14:textId="77777777" w:rsidR="00A817A8" w:rsidRDefault="00A817A8">
                          <w:pPr>
                            <w:textDirection w:val="btLr"/>
                          </w:pPr>
                        </w:p>
                      </w:txbxContent>
                    </v:textbox>
                  </v:rect>
                  <v:shape id="Freeform: Shape 276015727" o:spid="_x0000_s1116" style="position:absolute;left:2743;top:5619;width:41611;height:26346;visibility:visible;mso-wrap-style:square;v-text-anchor:middle" coordsize="4161155,2634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" path="m175895,527050r,2107565l190500,2633980r41910,-8255l269875,2607310r32385,-26035l327025,2548255r16510,-38100l351155,2467610r,-8255l351155,2283460r3810000,l351155,351155r,8255l349885,374015r-2540,14604l343535,401955r-4445,13335l333375,427989r-6350,12701l319405,452120r-8255,10794l302260,473075r-10160,9524l281305,491490r-11430,8255l257810,506729r-12065,5716l232410,517524r-13335,3811l204470,524510r-13970,1905l175895,527050xe" stroked="f">
                    <v:path arrowok="t" o:extrusionok="f"/>
                  </v:shape>
                  <v:shape id="Freeform: Shape 1748662137" o:spid="_x0000_s1117" style="position:absolute;left:2743;top:5619;width:41611;height:26346;visibility:visible;mso-wrap-style:square;v-text-anchor:middle" coordsize="4161155,2634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" path="m4337050,2108200l4337050,r-635,14604l4334510,29209r-2540,13971l4327525,56515r-5080,13335l4316730,82550r-6985,12065l4301490,105410r-8255,10795l4283710,126365r-10795,8890l4262120,144145r-11430,6985l4237990,158115r-12700,5715l4211955,168275r-13335,3175l4184015,173990r-14605,1270l4161155,175895,4161155,r-635,14604l4156710,28575r-5715,12700l4144010,52705r-9525,10795l4123690,71755r-11430,6985l4098925,84455r-13970,2540l4073525,87630r-14605,-635l4044950,83185r-12700,-5715l4020820,70485r-10160,-9525l4001770,50165r-6985,-11430l3989705,25400r-3175,-13970l3985895,r,175895l175895,175895r-15240,635l118745,184785,81280,203200,49530,229234,24130,262255,7620,300355,,342900r,8255l,2459355r5080,43180l20320,2541905r23495,33655l74930,2602865r36830,19685l153035,2633345r22860,1270l175895,351155r635,-11430l179070,325755r5715,-12700l191770,300990r8255,-10795l210820,281305r11430,-7620l234950,267970r13970,-3175l263525,263525r11430,635l288925,267335r12700,5080l313690,279400r10795,8890l333375,298450r7620,11430l346710,323215r3175,13335l351155,351155,4161155,2283460r15240,-635l4190364,2280920r13971,-2540l4218305,2273935r12700,-4445l4243705,2263140r12065,-6985l4267200,2248535r10795,-8890l4287520,2230120r9525,-10160l4305300,2208530r7620,-11430l4319270,2185035r5715,-13335l4329430,2159000r3810,-13970l4335780,2131060r1270,-14605l4337050,2108200xe" stroked="f">
                    <v:path arrowok="t" o:extrusionok="f"/>
                  </v:shape>
                  <v:shape id="Freeform: Shape 497516754" o:spid="_x0000_s1118" style="position:absolute;left:42602;top:3860;width:3511;height:3512;visibility:visible;mso-wrap-style:square;v-text-anchor:middle" coordsize="351154,351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" path="m1269,153035l,167640r,8255l1269,190500r3175,13970l10159,217170r7620,11430l26669,239395r10795,8255l48894,255270r13335,5080l76199,262890r11430,635l102234,262890r13970,-3810l128904,253365r11430,-6986l150494,236855r8890,-10796l166369,214630r5080,-13335l174624,187325r635,-11430l175259,351790r15240,-635l204469,349250r13970,-3175l232409,342265r12700,-5080l257809,330835r12065,-6985l281304,316230r10795,-8890l301624,297815r9525,-10160l319404,276860r7620,-12065l333374,252730r5715,-12700l343534,226695r3810,-13970l349884,198754r1270,-14604l351154,175895r-635,-14605l348614,146685r-2540,-13970l341629,119380r-5080,-13335l330834,93344,323849,81280,315594,70485,307339,59690,297814,49530,287019,40640,276224,31750,264794,24765,252094,17780,239394,12065,226059,7620,212724,4445,198119,1905,183514,635,175259,,160654,635,146684,2540,132079,5715,118744,9525r-13335,5080l93344,20955,81279,27940,69849,35560,59054,44450,48894,53975,40004,64135,31749,74930,24129,86995,17779,99060r-5715,12700l7619,125095,3809,139065,1269,153035xe" fillcolor="#cdcdcd" stroked="f">
                    <v:path arrowok="t" o:extrusionok="f"/>
                  </v:shape>
                  <v:shape id="Freeform: Shape 1618993396" o:spid="_x0000_s1119" style="position:absolute;left:4502;top:8255;width:1759;height:2635;visibility:visible;mso-wrap-style:square;v-text-anchor:middle" coordsize="175895,263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" path="m15875,37465l8890,49530,3175,62230,635,76200,,87630,,263525r14605,-635l28575,260985r14605,-3175l56515,254000r13335,-5080l81915,243205r12065,-6985l105410,227965r10794,-8890l126365,209550r8890,-10160l143510,188595r7620,-11430l157480,164465r5715,-12700l167640,138430r3810,-13335l173990,110490r1270,-14605l175260,87630,173990,73025,170815,59690,165100,46355,157480,34925,148590,24765,137795,15875,125730,8890,113030,3810,99060,635,87630,,73025,1270,59055,4445,46355,10160,34925,17780,24130,26670,15875,37465xe" fillcolor="#cdcdcd" stroked="f">
                    <v:path arrowok="t" o:extrusionok="f"/>
                  </v:shape>
                  <v:shape id="Freeform: Shape 1922482419" o:spid="_x0000_s1120" style="position:absolute;left:2743;top:3860;width:43370;height:28105;visibility:visible;mso-wrap-style:square;v-text-anchor:middle" coordsize="4337050,281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" path="m,527050l5080,483870,20320,445135,43815,410845,74930,383539r36830,-19684l153035,353060r22860,-1270l3985895,351790r,-175895l3990975,132715r15240,-39370l4029710,59690r31115,-27940l4097020,12065,4138295,1905,4161155,r15240,635l4218305,9525r37465,18415l4287520,53975r25400,33020l4329430,125095r7620,42545l4337050,175895r,2108200l4331970,2326640r-15240,39370l4293235,2400300r-31115,27305l4225290,2447290r-41275,10795l4161155,2459355r-3810000,l351155,2635250r-635,14605l348615,2664460r-2540,13970l341630,2691765r-4445,13335l330835,2717800r-6985,11430l316230,2740660r-8890,10795l297815,2761615r-10160,8890l276225,2778760r-11430,7620l252730,2793365r-12700,5080l226695,2803525r-13970,3175l198755,2809240r-14605,1270l175895,2810510r-15240,-635l146685,2808605r-13970,-3175l118745,2801620r-12700,-5080l93345,2790190r-12065,-6985l69850,2775585r-10795,-8890l49530,2757170r-9525,-10160l31750,2736215r-7620,-12065l17780,2712085r-5715,-12700l7620,2686050,3810,2672080,1270,2658110,,2643505r,-8255l,527050xe" filled="f" strokeweight="2pt">
                    <v:stroke startarrowwidth="narrow" startarrowlength="short" endarrowwidth="narrow" endarrowlength="short"/>
                    <v:path arrowok="t" o:extrusionok="f"/>
                  </v:shape>
                  <v:shape id="Freeform: Shape 1800069700" o:spid="_x0000_s1121" style="position:absolute;left:42602;top:5619;width:3511;height:1759;visibility:visible;mso-wrap-style:square;v-text-anchor:middle" coordsize="351154,175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" path="m,175895r175259,l190499,175260r13970,-1905l218439,170180r13970,-3810l245109,161290r12700,-6350l269874,147955r11430,-7620l292099,131445r9525,-9525l311149,111760r8255,-10795l327024,88900r6350,-12065l339089,64135r4445,-13335l347344,36830r2540,-13971l351154,8255r,-8255e" filled="f" strokeweight="2pt">
                    <v:stroke startarrowwidth="narrow" startarrowlength="short" endarrowwidth="narrow" endarrowlength="short"/>
                    <v:path arrowok="t" o:extrusionok="f"/>
                  </v:shape>
                  <v:shape id="Freeform: Shape 180976378" o:spid="_x0000_s1122" style="position:absolute;left:42602;top:5619;width:1759;height:1759;visibility:visible;mso-wrap-style:square;v-text-anchor:middle" coordsize="175895,175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" path="m175260,175895l175260,r-635,14605l170815,28575r-5715,12700l158115,52705r-9525,10795l137795,71755r-11430,6985l113030,84455,99060,86995r-11430,635l73025,86995,59055,83185,46355,77470,34925,70485,24765,60960,15875,50165,8890,38735,3810,25400,635,11429,,e" filled="f" strokeweight="2pt">
                    <v:stroke startarrowwidth="narrow" startarrowlength="short" endarrowwidth="narrow" endarrowlength="short"/>
                    <v:path arrowok="t" o:extrusionok="f"/>
                  </v:shape>
                  <v:shape id="Freeform: Shape 927359804" o:spid="_x0000_s1123" style="position:absolute;left:2743;top:8255;width:3511;height:2635;visibility:visible;mso-wrap-style:square;v-text-anchor:middle" coordsize="351154,263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" path="m175894,263525r,-175895l176529,73025r3810,-13335l186054,46355r6985,-11430l202564,24765r10795,-8890l224789,8890,238124,3810,252094,635,263524,r14605,1270l292099,4445r12700,5715l316229,17780r10160,8890l335279,37465r6985,12065l347344,62230r3175,13970l351154,87630r-635,14605l348614,116840r-2540,13970l341629,144780r-4445,12700l330834,170180r-6985,12065l316229,193675r-8890,10795l297814,213995r-10160,9525l276224,231775r-11430,7620l252729,245745r-12700,5715l226694,255905r-13970,3810l198754,262255r-14605,1270l175894,263525r-15240,-635l146684,260985r-13970,-3175l118744,254000r-12700,-5080l93344,243205,81279,236220,69849,227965,59054,219075r-9525,-9525l40004,199390,31749,188595,24129,177165,17779,164465,12064,151765,7619,138430,3809,125095,1269,110490,,95885,,87630e" filled="f" strokeweight="2pt">
                    <v:stroke startarrowwidth="narrow" startarrowlength="short" endarrowwidth="narrow" endarrowlength="short"/>
                    <v:path arrowok="t" o:extrusionok="f"/>
                  </v:shape>
                  <v:shape id="Freeform: Shape 1580109494" o:spid="_x0000_s1124" style="position:absolute;left:6254;top:9131;width:0;height:19323;visibility:visible;mso-wrap-style:square;v-text-anchor:middle" coordsize="1,1932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" path="m,l,1932305e" filled="f" strokeweight="2pt">
                    <v:stroke startarrowwidth="narrow" startarrowlength="short" endarrowwidth="narrow" endarrowlength="short"/>
                    <v:path arrowok="t" o:extrusionok="f"/>
                  </v:shape>
                </v:group>
              </v:group>
            </w:pict>
          </mc:Fallback>
        </mc:AlternateContent>
      </w:r>
    </w:p>
    <w:p w14:paraId="34FBF352" w14:textId="77777777" w:rsidR="00A817A8" w:rsidRDefault="00A817A8">
      <w:pPr>
        <w:spacing w:line="200" w:lineRule="auto"/>
      </w:pPr>
    </w:p>
    <w:p w14:paraId="40B2613A" w14:textId="77777777" w:rsidR="00A817A8" w:rsidRDefault="00A817A8">
      <w:pPr>
        <w:spacing w:line="200" w:lineRule="auto"/>
      </w:pPr>
    </w:p>
    <w:p w14:paraId="1648B465" w14:textId="77777777" w:rsidR="00A817A8" w:rsidRDefault="00A817A8">
      <w:pPr>
        <w:spacing w:line="200" w:lineRule="auto"/>
      </w:pPr>
    </w:p>
    <w:p w14:paraId="7E3D390A" w14:textId="77777777" w:rsidR="00A817A8" w:rsidRDefault="00A817A8">
      <w:pPr>
        <w:spacing w:line="200" w:lineRule="auto"/>
      </w:pPr>
    </w:p>
    <w:p w14:paraId="0DC2373C" w14:textId="77777777" w:rsidR="00A817A8" w:rsidRDefault="00A817A8">
      <w:pPr>
        <w:spacing w:line="200" w:lineRule="auto"/>
      </w:pPr>
    </w:p>
    <w:p w14:paraId="6ECDC359" w14:textId="77777777" w:rsidR="00A817A8" w:rsidRDefault="00A817A8">
      <w:pPr>
        <w:spacing w:line="200" w:lineRule="auto"/>
      </w:pPr>
    </w:p>
    <w:p w14:paraId="66CC2344" w14:textId="77777777" w:rsidR="00A817A8" w:rsidRDefault="00A817A8">
      <w:pPr>
        <w:spacing w:line="200" w:lineRule="auto"/>
      </w:pPr>
    </w:p>
    <w:p w14:paraId="4071E44F" w14:textId="77777777" w:rsidR="00A817A8" w:rsidRDefault="00A817A8">
      <w:pPr>
        <w:spacing w:line="200" w:lineRule="auto"/>
      </w:pPr>
    </w:p>
    <w:p w14:paraId="6C508729" w14:textId="77777777" w:rsidR="00A817A8" w:rsidRDefault="00A817A8">
      <w:pPr>
        <w:spacing w:line="200" w:lineRule="auto"/>
      </w:pPr>
    </w:p>
    <w:p w14:paraId="685E0F47" w14:textId="77777777" w:rsidR="00A817A8" w:rsidRDefault="00A817A8">
      <w:pPr>
        <w:spacing w:line="200" w:lineRule="auto"/>
      </w:pPr>
    </w:p>
    <w:p w14:paraId="7B7CF978" w14:textId="77777777" w:rsidR="00A817A8" w:rsidRDefault="00A817A8">
      <w:pPr>
        <w:spacing w:line="200" w:lineRule="auto"/>
      </w:pPr>
    </w:p>
    <w:p w14:paraId="047B7944" w14:textId="77777777" w:rsidR="00A817A8" w:rsidRDefault="00A817A8">
      <w:pPr>
        <w:spacing w:before="15" w:line="220" w:lineRule="auto"/>
        <w:rPr>
          <w:sz w:val="22"/>
          <w:szCs w:val="22"/>
        </w:rPr>
      </w:pPr>
    </w:p>
    <w:p w14:paraId="0FE7E52C" w14:textId="6DA40181" w:rsidR="00A817A8" w:rsidRDefault="00000000">
      <w:pPr>
        <w:spacing w:before="9"/>
        <w:ind w:left="3985" w:right="3125"/>
        <w:jc w:val="center"/>
        <w:rPr>
          <w:sz w:val="40"/>
          <w:szCs w:val="40"/>
        </w:rPr>
      </w:pPr>
      <w:r>
        <w:rPr>
          <w:b/>
          <w:sz w:val="40"/>
          <w:szCs w:val="40"/>
        </w:rPr>
        <w:t>Chapter-7</w:t>
      </w:r>
    </w:p>
    <w:p w14:paraId="4E4F76B1" w14:textId="77777777" w:rsidR="00A817A8" w:rsidRDefault="00000000">
      <w:pPr>
        <w:spacing w:before="5"/>
        <w:ind w:left="2466" w:right="1607"/>
        <w:jc w:val="center"/>
        <w:rPr>
          <w:sz w:val="40"/>
          <w:szCs w:val="40"/>
        </w:rPr>
        <w:sectPr w:rsidR="00A817A8">
          <w:pgSz w:w="11920" w:h="16840"/>
          <w:pgMar w:top="740" w:right="1260" w:bottom="280" w:left="1680" w:header="547" w:footer="619" w:gutter="0"/>
          <w:cols w:space="720"/>
        </w:sectPr>
      </w:pPr>
      <w:r>
        <w:rPr>
          <w:b/>
          <w:sz w:val="40"/>
          <w:szCs w:val="40"/>
        </w:rPr>
        <w:t>TECHNICAL OVERVIEW</w:t>
      </w:r>
    </w:p>
    <w:p w14:paraId="5989367F" w14:textId="77777777" w:rsidR="00A817A8" w:rsidRDefault="00A817A8">
      <w:pPr>
        <w:spacing w:line="200" w:lineRule="auto"/>
      </w:pPr>
    </w:p>
    <w:p w14:paraId="7FFC89F0" w14:textId="77777777" w:rsidR="00A817A8" w:rsidRDefault="00A817A8">
      <w:pPr>
        <w:spacing w:line="200" w:lineRule="auto"/>
      </w:pPr>
    </w:p>
    <w:p w14:paraId="1644BA4B" w14:textId="77777777" w:rsidR="00A817A8" w:rsidRDefault="00A817A8">
      <w:pPr>
        <w:spacing w:before="1" w:line="260" w:lineRule="auto"/>
        <w:rPr>
          <w:sz w:val="26"/>
          <w:szCs w:val="26"/>
        </w:rPr>
      </w:pPr>
    </w:p>
    <w:p w14:paraId="65AB9DB2" w14:textId="77777777" w:rsidR="00A817A8" w:rsidRPr="00B1221A" w:rsidRDefault="00000000" w:rsidP="00A66B71">
      <w:pPr>
        <w:spacing w:after="120"/>
        <w:ind w:left="3744" w:right="3744"/>
        <w:jc w:val="center"/>
        <w:rPr>
          <w:sz w:val="32"/>
          <w:szCs w:val="32"/>
        </w:rPr>
      </w:pPr>
      <w:r w:rsidRPr="00B1221A">
        <w:rPr>
          <w:b/>
          <w:sz w:val="32"/>
          <w:szCs w:val="32"/>
        </w:rPr>
        <w:t>Chapter-7</w:t>
      </w:r>
    </w:p>
    <w:p w14:paraId="03CD9653" w14:textId="77777777" w:rsidR="00A817A8" w:rsidRPr="00B1221A" w:rsidRDefault="00000000" w:rsidP="00B1221A">
      <w:pPr>
        <w:ind w:left="2448" w:right="2448"/>
        <w:jc w:val="center"/>
        <w:rPr>
          <w:sz w:val="32"/>
          <w:szCs w:val="32"/>
        </w:rPr>
      </w:pPr>
      <w:r w:rsidRPr="00B1221A">
        <w:rPr>
          <w:b/>
          <w:sz w:val="32"/>
          <w:szCs w:val="32"/>
        </w:rPr>
        <w:t>TECHNICAL OVERVIEW</w:t>
      </w:r>
    </w:p>
    <w:p w14:paraId="010CADC5" w14:textId="77777777" w:rsidR="00A817A8" w:rsidRDefault="00A817A8">
      <w:pPr>
        <w:spacing w:line="200" w:lineRule="auto"/>
      </w:pPr>
    </w:p>
    <w:p w14:paraId="5E731A35" w14:textId="77777777" w:rsidR="00A817A8" w:rsidRDefault="00A817A8">
      <w:pPr>
        <w:spacing w:before="15" w:line="200" w:lineRule="auto"/>
      </w:pPr>
    </w:p>
    <w:p w14:paraId="00C15394" w14:textId="77777777" w:rsidR="00A817A8" w:rsidRDefault="00000000">
      <w:pPr>
        <w:ind w:left="404"/>
        <w:rPr>
          <w:b/>
          <w:sz w:val="24"/>
          <w:szCs w:val="24"/>
        </w:rPr>
      </w:pPr>
      <w:r>
        <w:rPr>
          <w:b/>
          <w:sz w:val="24"/>
          <w:szCs w:val="24"/>
        </w:rPr>
        <w:t>7.1 Hardware Implementation-</w:t>
      </w:r>
    </w:p>
    <w:p w14:paraId="286DE753" w14:textId="6BAF6CBE" w:rsidR="00B1221A" w:rsidRDefault="00B1221A">
      <w:pPr>
        <w:ind w:left="404"/>
        <w:rPr>
          <w:sz w:val="24"/>
          <w:szCs w:val="24"/>
        </w:rPr>
      </w:pPr>
    </w:p>
    <w:p w14:paraId="13AFF80F" w14:textId="77777777" w:rsidR="00A817A8" w:rsidRDefault="00A817A8">
      <w:pPr>
        <w:spacing w:before="9" w:line="120" w:lineRule="auto"/>
        <w:rPr>
          <w:sz w:val="13"/>
          <w:szCs w:val="13"/>
        </w:rPr>
      </w:pPr>
    </w:p>
    <w:p w14:paraId="3FA259AA" w14:textId="2E28A463" w:rsidR="00B1221A" w:rsidRPr="00B1221A" w:rsidRDefault="00000000">
      <w:pPr>
        <w:ind w:left="840"/>
        <w:rPr>
          <w:b/>
          <w:sz w:val="24"/>
          <w:szCs w:val="24"/>
        </w:rPr>
      </w:pPr>
      <w:r>
        <w:rPr>
          <w:b/>
          <w:sz w:val="24"/>
          <w:szCs w:val="24"/>
        </w:rPr>
        <w:t>1)  Processor</w:t>
      </w:r>
      <w:r w:rsidR="00B1221A">
        <w:rPr>
          <w:b/>
          <w:sz w:val="24"/>
          <w:szCs w:val="24"/>
        </w:rPr>
        <w:t>-</w:t>
      </w:r>
    </w:p>
    <w:p w14:paraId="11F97EAD" w14:textId="77777777" w:rsidR="00A817A8" w:rsidRDefault="00A817A8">
      <w:pPr>
        <w:spacing w:before="2" w:line="120" w:lineRule="auto"/>
        <w:rPr>
          <w:sz w:val="13"/>
          <w:szCs w:val="13"/>
        </w:rPr>
      </w:pPr>
    </w:p>
    <w:p w14:paraId="2B7D6533" w14:textId="77777777" w:rsidR="00A817A8" w:rsidRDefault="00000000">
      <w:pPr>
        <w:numPr>
          <w:ilvl w:val="0"/>
          <w:numId w:val="3"/>
        </w:numPr>
        <w:pBdr>
          <w:top w:val="nil"/>
          <w:left w:val="nil"/>
          <w:bottom w:val="nil"/>
          <w:right w:val="nil"/>
          <w:between w:val="nil"/>
        </w:pBdr>
        <w:spacing w:before="1" w:line="360" w:lineRule="auto"/>
        <w:jc w:val="both"/>
        <w:rPr>
          <w:color w:val="000000"/>
          <w:sz w:val="24"/>
          <w:szCs w:val="24"/>
        </w:rPr>
      </w:pPr>
      <w:r>
        <w:rPr>
          <w:color w:val="000000"/>
          <w:sz w:val="24"/>
          <w:szCs w:val="24"/>
        </w:rPr>
        <w:t>Processors are an essential component of web-based systems because they allow the system to execute the necessary instructions to perform the desired functions. When a user interacts with a web application, such as submitting a form or clicking a button, the processor receives that input and executes the appropriate actions.</w:t>
      </w:r>
    </w:p>
    <w:p w14:paraId="04A031C5" w14:textId="77777777" w:rsidR="00A817A8" w:rsidRDefault="00000000">
      <w:pPr>
        <w:numPr>
          <w:ilvl w:val="0"/>
          <w:numId w:val="3"/>
        </w:numPr>
        <w:pBdr>
          <w:top w:val="nil"/>
          <w:left w:val="nil"/>
          <w:bottom w:val="nil"/>
          <w:right w:val="nil"/>
          <w:between w:val="nil"/>
        </w:pBdr>
        <w:spacing w:line="360" w:lineRule="auto"/>
        <w:jc w:val="both"/>
        <w:rPr>
          <w:color w:val="000000"/>
          <w:sz w:val="24"/>
          <w:szCs w:val="24"/>
        </w:rPr>
      </w:pPr>
      <w:r>
        <w:rPr>
          <w:color w:val="000000"/>
          <w:sz w:val="24"/>
          <w:szCs w:val="24"/>
        </w:rPr>
        <w:t>Processors enable web applications to perform complex operations such as database queries, file processing, and mathematical calculations, which are critical for delivering a rich user experience. Additionally, processors are responsible for managing resources, scheduling tasks, and ensuring that the application is running efficiently.</w:t>
      </w:r>
    </w:p>
    <w:p w14:paraId="10A1F6AF" w14:textId="77777777" w:rsidR="00A817A8" w:rsidRDefault="00000000">
      <w:pPr>
        <w:numPr>
          <w:ilvl w:val="0"/>
          <w:numId w:val="3"/>
        </w:numPr>
        <w:pBdr>
          <w:top w:val="nil"/>
          <w:left w:val="nil"/>
          <w:bottom w:val="nil"/>
          <w:right w:val="nil"/>
          <w:between w:val="nil"/>
        </w:pBdr>
        <w:spacing w:line="360" w:lineRule="auto"/>
        <w:jc w:val="both"/>
        <w:rPr>
          <w:color w:val="000000"/>
          <w:sz w:val="24"/>
          <w:szCs w:val="24"/>
        </w:rPr>
      </w:pPr>
      <w:r>
        <w:rPr>
          <w:color w:val="000000"/>
          <w:sz w:val="24"/>
          <w:szCs w:val="24"/>
        </w:rPr>
        <w:t>Without a processor, a web-based system would be unable to perform any meaningful work, and users would be unable to interact with it. Therefore, processors are a crucial component of any web-based system, and their capabilities and performance directly impact the overall functionality and user experience of the application.</w:t>
      </w:r>
    </w:p>
    <w:p w14:paraId="3081602E" w14:textId="77777777" w:rsidR="00A817A8" w:rsidRDefault="00A817A8">
      <w:pPr>
        <w:spacing w:line="360" w:lineRule="auto"/>
        <w:ind w:left="1191"/>
        <w:jc w:val="both"/>
        <w:rPr>
          <w:sz w:val="24"/>
          <w:szCs w:val="24"/>
        </w:rPr>
      </w:pPr>
    </w:p>
    <w:p w14:paraId="6E539EEC" w14:textId="77777777" w:rsidR="00A817A8" w:rsidRDefault="00A817A8">
      <w:pPr>
        <w:spacing w:before="4" w:line="140" w:lineRule="auto"/>
        <w:rPr>
          <w:sz w:val="14"/>
          <w:szCs w:val="14"/>
        </w:rPr>
      </w:pPr>
    </w:p>
    <w:p w14:paraId="1904B840" w14:textId="13227013" w:rsidR="00A817A8" w:rsidRDefault="00000000">
      <w:pPr>
        <w:ind w:left="840"/>
        <w:rPr>
          <w:b/>
          <w:sz w:val="24"/>
          <w:szCs w:val="24"/>
        </w:rPr>
      </w:pPr>
      <w:r>
        <w:rPr>
          <w:b/>
          <w:sz w:val="24"/>
          <w:szCs w:val="24"/>
        </w:rPr>
        <w:t xml:space="preserve">2)   Hard Disk </w:t>
      </w:r>
      <w:r w:rsidR="00B1221A">
        <w:rPr>
          <w:b/>
          <w:sz w:val="24"/>
          <w:szCs w:val="24"/>
        </w:rPr>
        <w:t>–</w:t>
      </w:r>
    </w:p>
    <w:p w14:paraId="2C3A0141" w14:textId="77777777" w:rsidR="00B1221A" w:rsidRDefault="00B1221A">
      <w:pPr>
        <w:ind w:left="840"/>
        <w:rPr>
          <w:sz w:val="24"/>
          <w:szCs w:val="24"/>
        </w:rPr>
      </w:pPr>
    </w:p>
    <w:p w14:paraId="651D341B" w14:textId="77777777" w:rsidR="00A817A8" w:rsidRDefault="00A817A8">
      <w:pPr>
        <w:spacing w:before="2" w:line="120" w:lineRule="auto"/>
        <w:rPr>
          <w:sz w:val="13"/>
          <w:szCs w:val="13"/>
        </w:rPr>
      </w:pPr>
    </w:p>
    <w:p w14:paraId="2C64ED3D" w14:textId="77777777" w:rsidR="00A817A8" w:rsidRDefault="00000000">
      <w:pPr>
        <w:numPr>
          <w:ilvl w:val="0"/>
          <w:numId w:val="4"/>
        </w:numPr>
        <w:pBdr>
          <w:top w:val="nil"/>
          <w:left w:val="nil"/>
          <w:bottom w:val="nil"/>
          <w:right w:val="nil"/>
          <w:between w:val="nil"/>
        </w:pBdr>
        <w:spacing w:line="360" w:lineRule="auto"/>
        <w:rPr>
          <w:color w:val="000000"/>
          <w:sz w:val="24"/>
          <w:szCs w:val="24"/>
        </w:rPr>
      </w:pPr>
      <w:r>
        <w:rPr>
          <w:color w:val="000000"/>
          <w:sz w:val="24"/>
          <w:szCs w:val="24"/>
        </w:rPr>
        <w:t>Hard disks are used in web-based systems primarily for storage purposes. When a user interacts with a web application, various types of data are generated, such as user profiles, transaction logs, media files, and other types of data.</w:t>
      </w:r>
    </w:p>
    <w:p w14:paraId="36EE198C" w14:textId="77777777" w:rsidR="00A817A8" w:rsidRDefault="00000000">
      <w:pPr>
        <w:numPr>
          <w:ilvl w:val="0"/>
          <w:numId w:val="4"/>
        </w:numPr>
        <w:pBdr>
          <w:top w:val="nil"/>
          <w:left w:val="nil"/>
          <w:bottom w:val="nil"/>
          <w:right w:val="nil"/>
          <w:between w:val="nil"/>
        </w:pBdr>
        <w:spacing w:line="360" w:lineRule="auto"/>
        <w:rPr>
          <w:color w:val="000000"/>
          <w:sz w:val="24"/>
          <w:szCs w:val="24"/>
        </w:rPr>
      </w:pPr>
      <w:r>
        <w:rPr>
          <w:color w:val="000000"/>
          <w:sz w:val="24"/>
          <w:szCs w:val="24"/>
        </w:rPr>
        <w:t>Hard disks provide a high-capacity, low-cost means of storing this data. The data stored on hard disks can be accessed quickly and efficiently by the processor, allowing the system to retrieve the necessary information and serve it to the user as quickly as possible.</w:t>
      </w:r>
    </w:p>
    <w:p w14:paraId="6756E846" w14:textId="77777777" w:rsidR="00A817A8" w:rsidRDefault="00000000">
      <w:pPr>
        <w:numPr>
          <w:ilvl w:val="0"/>
          <w:numId w:val="4"/>
        </w:numPr>
        <w:pBdr>
          <w:top w:val="nil"/>
          <w:left w:val="nil"/>
          <w:bottom w:val="nil"/>
          <w:right w:val="nil"/>
          <w:between w:val="nil"/>
        </w:pBdr>
        <w:spacing w:line="360" w:lineRule="auto"/>
        <w:rPr>
          <w:color w:val="000000"/>
          <w:sz w:val="24"/>
          <w:szCs w:val="24"/>
        </w:rPr>
      </w:pPr>
      <w:r>
        <w:rPr>
          <w:color w:val="000000"/>
          <w:sz w:val="24"/>
          <w:szCs w:val="24"/>
        </w:rPr>
        <w:t>In addition, hard disks allow web-based systems to store data persistently, meaning that the data remains available even if the system is shut down or restarted. This is critical for web applications that require data to be available 24/7, such as e-commerce platforms or social media networks.</w:t>
      </w:r>
    </w:p>
    <w:p w14:paraId="0C19AC29" w14:textId="77777777" w:rsidR="00A817A8" w:rsidRDefault="00A817A8">
      <w:pPr>
        <w:spacing w:line="360" w:lineRule="auto"/>
        <w:rPr>
          <w:sz w:val="24"/>
          <w:szCs w:val="24"/>
        </w:rPr>
      </w:pPr>
    </w:p>
    <w:p w14:paraId="4FEE557E" w14:textId="77777777" w:rsidR="00A817A8" w:rsidRDefault="00A817A8">
      <w:pPr>
        <w:spacing w:line="200" w:lineRule="auto"/>
        <w:rPr>
          <w:sz w:val="24"/>
          <w:szCs w:val="24"/>
        </w:rPr>
      </w:pPr>
    </w:p>
    <w:p w14:paraId="0552B03F" w14:textId="77777777" w:rsidR="00A817A8" w:rsidRDefault="00A817A8">
      <w:pPr>
        <w:spacing w:line="200" w:lineRule="auto"/>
        <w:rPr>
          <w:sz w:val="24"/>
          <w:szCs w:val="24"/>
        </w:rPr>
      </w:pPr>
    </w:p>
    <w:p w14:paraId="504022D3" w14:textId="77777777" w:rsidR="00A817A8" w:rsidRDefault="00A817A8">
      <w:pPr>
        <w:spacing w:line="200" w:lineRule="auto"/>
      </w:pPr>
    </w:p>
    <w:p w14:paraId="4784CC7F" w14:textId="77777777" w:rsidR="00A817A8" w:rsidRDefault="00A817A8">
      <w:pPr>
        <w:spacing w:line="200" w:lineRule="auto"/>
      </w:pPr>
    </w:p>
    <w:p w14:paraId="4CA607CA" w14:textId="77777777" w:rsidR="00A817A8" w:rsidRDefault="00A817A8">
      <w:pPr>
        <w:spacing w:before="13" w:line="280" w:lineRule="auto"/>
        <w:rPr>
          <w:sz w:val="28"/>
          <w:szCs w:val="28"/>
        </w:rPr>
      </w:pPr>
    </w:p>
    <w:p w14:paraId="1885C08E" w14:textId="77777777" w:rsidR="00A817A8" w:rsidRDefault="00A817A8">
      <w:pPr>
        <w:ind w:left="2276"/>
      </w:pPr>
    </w:p>
    <w:p w14:paraId="534537F4" w14:textId="77777777" w:rsidR="00B1221A" w:rsidRDefault="00B1221A">
      <w:pPr>
        <w:ind w:left="840"/>
        <w:rPr>
          <w:b/>
          <w:sz w:val="24"/>
          <w:szCs w:val="24"/>
        </w:rPr>
      </w:pPr>
    </w:p>
    <w:p w14:paraId="580C56F9" w14:textId="77777777" w:rsidR="00B1221A" w:rsidRDefault="00B1221A">
      <w:pPr>
        <w:ind w:left="840"/>
        <w:rPr>
          <w:b/>
          <w:sz w:val="24"/>
          <w:szCs w:val="24"/>
        </w:rPr>
      </w:pPr>
    </w:p>
    <w:p w14:paraId="0D967324" w14:textId="6C716B24" w:rsidR="00A817A8" w:rsidRDefault="00000000">
      <w:pPr>
        <w:ind w:left="840"/>
        <w:rPr>
          <w:sz w:val="24"/>
          <w:szCs w:val="24"/>
        </w:rPr>
      </w:pPr>
      <w:r>
        <w:rPr>
          <w:b/>
          <w:sz w:val="24"/>
          <w:szCs w:val="24"/>
        </w:rPr>
        <w:t>3)  Memory -</w:t>
      </w:r>
    </w:p>
    <w:p w14:paraId="5FCBEA31" w14:textId="77777777" w:rsidR="00A817A8" w:rsidRDefault="00A817A8">
      <w:pPr>
        <w:spacing w:before="2" w:line="120" w:lineRule="auto"/>
        <w:rPr>
          <w:sz w:val="13"/>
          <w:szCs w:val="13"/>
        </w:rPr>
      </w:pPr>
    </w:p>
    <w:p w14:paraId="2CE449E5" w14:textId="77777777" w:rsidR="00A817A8" w:rsidRDefault="00000000">
      <w:pPr>
        <w:numPr>
          <w:ilvl w:val="0"/>
          <w:numId w:val="6"/>
        </w:numPr>
        <w:pBdr>
          <w:top w:val="nil"/>
          <w:left w:val="nil"/>
          <w:bottom w:val="nil"/>
          <w:right w:val="nil"/>
          <w:between w:val="nil"/>
        </w:pBdr>
        <w:spacing w:line="360" w:lineRule="auto"/>
        <w:rPr>
          <w:color w:val="000000"/>
          <w:sz w:val="24"/>
          <w:szCs w:val="24"/>
        </w:rPr>
      </w:pPr>
      <w:r>
        <w:rPr>
          <w:color w:val="000000"/>
          <w:sz w:val="24"/>
          <w:szCs w:val="24"/>
        </w:rPr>
        <w:t>Memory (also known as RAM, or Random Access Memory) is used in web-based systems to store data and instructions temporarily while the system is running. When a user interacts with a web application, the processor retrieves the necessary instructions and data from memory, executes the instructions, and then stores the results back in memory.</w:t>
      </w:r>
    </w:p>
    <w:p w14:paraId="4CF3A5D7" w14:textId="77777777" w:rsidR="00A817A8" w:rsidRDefault="00000000">
      <w:pPr>
        <w:numPr>
          <w:ilvl w:val="0"/>
          <w:numId w:val="6"/>
        </w:numPr>
        <w:pBdr>
          <w:top w:val="nil"/>
          <w:left w:val="nil"/>
          <w:bottom w:val="nil"/>
          <w:right w:val="nil"/>
          <w:between w:val="nil"/>
        </w:pBdr>
        <w:spacing w:line="360" w:lineRule="auto"/>
        <w:rPr>
          <w:color w:val="000000"/>
          <w:sz w:val="24"/>
          <w:szCs w:val="24"/>
        </w:rPr>
      </w:pPr>
      <w:r>
        <w:rPr>
          <w:color w:val="000000"/>
          <w:sz w:val="24"/>
          <w:szCs w:val="24"/>
        </w:rPr>
        <w:t>Memory is critical in web-based systems because it allows the system to access data quickly and efficiently. When a user requests a web page, the system retrieves the necessary data and instructions from memory, and the processor uses this data to generate the web page.</w:t>
      </w:r>
    </w:p>
    <w:p w14:paraId="3732A269" w14:textId="5899059C" w:rsidR="00A817A8" w:rsidRDefault="00000000" w:rsidP="00B1221A">
      <w:pPr>
        <w:numPr>
          <w:ilvl w:val="0"/>
          <w:numId w:val="6"/>
        </w:numPr>
        <w:pBdr>
          <w:top w:val="nil"/>
          <w:left w:val="nil"/>
          <w:bottom w:val="nil"/>
          <w:right w:val="nil"/>
          <w:between w:val="nil"/>
        </w:pBdr>
        <w:spacing w:line="360" w:lineRule="auto"/>
        <w:rPr>
          <w:color w:val="000000"/>
          <w:sz w:val="24"/>
          <w:szCs w:val="24"/>
        </w:rPr>
      </w:pPr>
      <w:r>
        <w:rPr>
          <w:color w:val="000000"/>
          <w:sz w:val="24"/>
          <w:szCs w:val="24"/>
        </w:rPr>
        <w:t>Memory is also essential for multitasking in web-based systems. When multiple users are interacting with a web application simultaneously, the system needs to be able to switch between tasks quickly and efficiently. Memory allows the system to store the necessary data and instructions for each task temporarily, allowing the processor to switch between tasks rapidly.</w:t>
      </w:r>
    </w:p>
    <w:p w14:paraId="1FC083F7" w14:textId="77777777" w:rsidR="00B1221A" w:rsidRPr="00B1221A" w:rsidRDefault="00B1221A" w:rsidP="00B1221A">
      <w:pPr>
        <w:pBdr>
          <w:top w:val="nil"/>
          <w:left w:val="nil"/>
          <w:bottom w:val="nil"/>
          <w:right w:val="nil"/>
          <w:between w:val="nil"/>
        </w:pBdr>
        <w:spacing w:line="360" w:lineRule="auto"/>
        <w:ind w:left="720"/>
        <w:rPr>
          <w:color w:val="000000"/>
          <w:sz w:val="24"/>
          <w:szCs w:val="24"/>
        </w:rPr>
      </w:pPr>
    </w:p>
    <w:p w14:paraId="2C8D7528" w14:textId="77777777" w:rsidR="00A817A8" w:rsidRDefault="00A817A8">
      <w:pPr>
        <w:spacing w:before="18"/>
        <w:rPr>
          <w:sz w:val="24"/>
          <w:szCs w:val="24"/>
        </w:rPr>
      </w:pPr>
    </w:p>
    <w:p w14:paraId="49D43F4C" w14:textId="77777777" w:rsidR="00A817A8" w:rsidRDefault="00A817A8">
      <w:pPr>
        <w:spacing w:before="4" w:line="140" w:lineRule="auto"/>
        <w:rPr>
          <w:sz w:val="14"/>
          <w:szCs w:val="14"/>
        </w:rPr>
      </w:pPr>
    </w:p>
    <w:p w14:paraId="6E8D1030" w14:textId="77777777" w:rsidR="00A817A8" w:rsidRDefault="00000000">
      <w:pPr>
        <w:spacing w:line="260" w:lineRule="auto"/>
        <w:ind w:left="840"/>
        <w:rPr>
          <w:sz w:val="24"/>
          <w:szCs w:val="24"/>
        </w:rPr>
      </w:pPr>
      <w:r>
        <w:rPr>
          <w:b/>
          <w:sz w:val="24"/>
          <w:szCs w:val="24"/>
        </w:rPr>
        <w:t>4)   Monitor, Keyboard , Mouse-</w:t>
      </w:r>
    </w:p>
    <w:p w14:paraId="176499B8" w14:textId="77777777" w:rsidR="00A817A8" w:rsidRDefault="00A817A8">
      <w:pPr>
        <w:spacing w:line="200" w:lineRule="auto"/>
      </w:pPr>
    </w:p>
    <w:p w14:paraId="0969EC68" w14:textId="77777777" w:rsidR="00A817A8" w:rsidRDefault="00000000">
      <w:pPr>
        <w:numPr>
          <w:ilvl w:val="0"/>
          <w:numId w:val="8"/>
        </w:numPr>
        <w:pBdr>
          <w:top w:val="nil"/>
          <w:left w:val="nil"/>
          <w:bottom w:val="nil"/>
          <w:right w:val="nil"/>
          <w:between w:val="nil"/>
        </w:pBdr>
        <w:spacing w:line="360" w:lineRule="auto"/>
        <w:rPr>
          <w:color w:val="000000"/>
          <w:sz w:val="24"/>
          <w:szCs w:val="24"/>
        </w:rPr>
      </w:pPr>
      <w:r>
        <w:rPr>
          <w:color w:val="000000"/>
          <w:sz w:val="24"/>
          <w:szCs w:val="24"/>
        </w:rPr>
        <w:t>Monitors, keyboards, and mice are essential components of web-based systems because they allow users to interact with the system and receive visual feedback.</w:t>
      </w:r>
    </w:p>
    <w:p w14:paraId="3F9F0CFA" w14:textId="77777777" w:rsidR="00A817A8" w:rsidRDefault="00000000">
      <w:pPr>
        <w:numPr>
          <w:ilvl w:val="0"/>
          <w:numId w:val="8"/>
        </w:numPr>
        <w:pBdr>
          <w:top w:val="nil"/>
          <w:left w:val="nil"/>
          <w:bottom w:val="nil"/>
          <w:right w:val="nil"/>
          <w:between w:val="nil"/>
        </w:pBdr>
        <w:spacing w:line="360" w:lineRule="auto"/>
        <w:rPr>
          <w:color w:val="000000"/>
          <w:sz w:val="24"/>
          <w:szCs w:val="24"/>
        </w:rPr>
      </w:pPr>
      <w:r>
        <w:rPr>
          <w:color w:val="000000"/>
          <w:sz w:val="24"/>
          <w:szCs w:val="24"/>
        </w:rPr>
        <w:t>Monitors are used to display the web pages and user interfaces generated by the system, allowing users to view and interact with the content. Monitors come in a variety of sizes and resolutions, and the choice of monitor depends on factors such as the application's requirements and the user's preferences.</w:t>
      </w:r>
    </w:p>
    <w:p w14:paraId="53C19954" w14:textId="77777777" w:rsidR="00A817A8" w:rsidRDefault="00A817A8"/>
    <w:p w14:paraId="4524026F" w14:textId="77777777" w:rsidR="00A817A8" w:rsidRDefault="00000000">
      <w:pPr>
        <w:numPr>
          <w:ilvl w:val="0"/>
          <w:numId w:val="5"/>
        </w:numPr>
        <w:pBdr>
          <w:top w:val="nil"/>
          <w:left w:val="nil"/>
          <w:bottom w:val="nil"/>
          <w:right w:val="nil"/>
          <w:between w:val="nil"/>
        </w:pBdr>
        <w:spacing w:line="360" w:lineRule="auto"/>
        <w:rPr>
          <w:color w:val="000000"/>
          <w:sz w:val="24"/>
          <w:szCs w:val="24"/>
        </w:rPr>
      </w:pPr>
      <w:r>
        <w:rPr>
          <w:color w:val="000000"/>
          <w:sz w:val="24"/>
          <w:szCs w:val="24"/>
        </w:rPr>
        <w:t>The mouse is a common input device for web-based projects because it provides a way         for users to interact with graphical user interfaces (GUIs) and webpages.</w:t>
      </w:r>
    </w:p>
    <w:p w14:paraId="117E2AC7" w14:textId="77777777" w:rsidR="00A817A8" w:rsidRDefault="00000000">
      <w:pPr>
        <w:numPr>
          <w:ilvl w:val="0"/>
          <w:numId w:val="5"/>
        </w:numPr>
        <w:pBdr>
          <w:top w:val="nil"/>
          <w:left w:val="nil"/>
          <w:bottom w:val="nil"/>
          <w:right w:val="nil"/>
          <w:between w:val="nil"/>
        </w:pBdr>
        <w:spacing w:line="360" w:lineRule="auto"/>
        <w:rPr>
          <w:color w:val="000000"/>
          <w:sz w:val="24"/>
          <w:szCs w:val="24"/>
        </w:rPr>
      </w:pPr>
      <w:r>
        <w:rPr>
          <w:color w:val="000000"/>
          <w:sz w:val="24"/>
          <w:szCs w:val="24"/>
        </w:rPr>
        <w:t>With a mouse, users can click on buttons, links, and other interactive elements on a webpage to navigate, select, and manipulate content. Additionally, the mouse provides a way for users to point and highlight elements on the screen, which can be useful for conveying information or drawing attention to specific parts of a webpage.</w:t>
      </w:r>
    </w:p>
    <w:p w14:paraId="303BCE97" w14:textId="77777777" w:rsidR="00A817A8" w:rsidRDefault="00A817A8">
      <w:pPr>
        <w:spacing w:line="360" w:lineRule="auto"/>
        <w:rPr>
          <w:sz w:val="24"/>
          <w:szCs w:val="24"/>
        </w:rPr>
      </w:pPr>
    </w:p>
    <w:p w14:paraId="01713679" w14:textId="77777777" w:rsidR="00A817A8" w:rsidRDefault="00A817A8">
      <w:pPr>
        <w:spacing w:line="360" w:lineRule="auto"/>
        <w:rPr>
          <w:sz w:val="24"/>
          <w:szCs w:val="24"/>
        </w:rPr>
      </w:pPr>
    </w:p>
    <w:p w14:paraId="6F437B99" w14:textId="77777777" w:rsidR="00A817A8" w:rsidRDefault="00A817A8">
      <w:pPr>
        <w:pBdr>
          <w:top w:val="nil"/>
          <w:left w:val="nil"/>
          <w:bottom w:val="nil"/>
          <w:right w:val="nil"/>
          <w:between w:val="nil"/>
        </w:pBdr>
        <w:spacing w:line="360" w:lineRule="auto"/>
        <w:ind w:left="720"/>
        <w:rPr>
          <w:color w:val="000000"/>
          <w:sz w:val="24"/>
          <w:szCs w:val="24"/>
        </w:rPr>
      </w:pPr>
    </w:p>
    <w:p w14:paraId="0540C090" w14:textId="77777777" w:rsidR="00B1221A" w:rsidRPr="00B1221A" w:rsidRDefault="00B1221A" w:rsidP="00B1221A">
      <w:pPr>
        <w:pBdr>
          <w:top w:val="nil"/>
          <w:left w:val="nil"/>
          <w:bottom w:val="nil"/>
          <w:right w:val="nil"/>
          <w:between w:val="nil"/>
        </w:pBdr>
        <w:spacing w:line="360" w:lineRule="auto"/>
        <w:ind w:left="720"/>
        <w:rPr>
          <w:color w:val="000000"/>
          <w:sz w:val="24"/>
          <w:szCs w:val="24"/>
        </w:rPr>
      </w:pPr>
    </w:p>
    <w:p w14:paraId="0AE98CE7" w14:textId="5C68413C" w:rsidR="00A817A8" w:rsidRDefault="00000000">
      <w:pPr>
        <w:numPr>
          <w:ilvl w:val="0"/>
          <w:numId w:val="7"/>
        </w:numPr>
        <w:pBdr>
          <w:top w:val="nil"/>
          <w:left w:val="nil"/>
          <w:bottom w:val="nil"/>
          <w:right w:val="nil"/>
          <w:between w:val="nil"/>
        </w:pBdr>
        <w:spacing w:line="360" w:lineRule="auto"/>
        <w:rPr>
          <w:color w:val="000000"/>
          <w:sz w:val="24"/>
          <w:szCs w:val="24"/>
        </w:rPr>
      </w:pPr>
      <w:r>
        <w:rPr>
          <w:color w:val="000000"/>
          <w:sz w:val="24"/>
          <w:szCs w:val="24"/>
        </w:rPr>
        <w:t>While there are other input devices, such as touchscreens and keyboards, the mouse has become a standard input device for web-based projects due to its ease of use and widespread availability. It also allows for precise movements and interactions, which can be important for tasks such as image editing or selecting small elements on a webpage.</w:t>
      </w:r>
    </w:p>
    <w:p w14:paraId="3CCF43B9" w14:textId="77777777" w:rsidR="00A817A8" w:rsidRDefault="00A817A8"/>
    <w:p w14:paraId="7665E6D2" w14:textId="77777777" w:rsidR="00A817A8" w:rsidRDefault="00A817A8"/>
    <w:p w14:paraId="3E550598" w14:textId="77777777" w:rsidR="00A817A8" w:rsidRDefault="00A817A8"/>
    <w:p w14:paraId="5EC46312" w14:textId="77777777" w:rsidR="00A817A8" w:rsidRDefault="00000000">
      <w:pPr>
        <w:rPr>
          <w:b/>
          <w:sz w:val="24"/>
          <w:szCs w:val="24"/>
        </w:rPr>
      </w:pPr>
      <w:r>
        <w:rPr>
          <w:b/>
          <w:sz w:val="24"/>
          <w:szCs w:val="24"/>
        </w:rPr>
        <w:t>7.2 Software Implementation-</w:t>
      </w:r>
    </w:p>
    <w:p w14:paraId="2F1994FD" w14:textId="77777777" w:rsidR="00A817A8" w:rsidRDefault="00A817A8">
      <w:pPr>
        <w:rPr>
          <w:sz w:val="24"/>
          <w:szCs w:val="24"/>
        </w:rPr>
      </w:pPr>
    </w:p>
    <w:p w14:paraId="0C513426" w14:textId="5C9CCCA7" w:rsidR="00A817A8" w:rsidRPr="00B1221A" w:rsidRDefault="00000000" w:rsidP="00B1221A">
      <w:pPr>
        <w:numPr>
          <w:ilvl w:val="0"/>
          <w:numId w:val="9"/>
        </w:numPr>
        <w:pBdr>
          <w:top w:val="nil"/>
          <w:left w:val="nil"/>
          <w:bottom w:val="nil"/>
          <w:right w:val="nil"/>
          <w:between w:val="nil"/>
        </w:pBdr>
        <w:rPr>
          <w:b/>
          <w:color w:val="000000"/>
          <w:sz w:val="24"/>
          <w:szCs w:val="24"/>
        </w:rPr>
      </w:pPr>
      <w:r>
        <w:rPr>
          <w:b/>
          <w:color w:val="000000"/>
          <w:sz w:val="24"/>
          <w:szCs w:val="24"/>
        </w:rPr>
        <w:t>Operating System</w:t>
      </w:r>
      <w:r w:rsidR="00B1221A">
        <w:rPr>
          <w:b/>
          <w:color w:val="000000"/>
          <w:sz w:val="24"/>
          <w:szCs w:val="24"/>
        </w:rPr>
        <w:t>-</w:t>
      </w:r>
    </w:p>
    <w:p w14:paraId="224A4B9B" w14:textId="77777777" w:rsidR="00A817A8" w:rsidRDefault="00A817A8">
      <w:pPr>
        <w:rPr>
          <w:sz w:val="24"/>
          <w:szCs w:val="24"/>
        </w:rPr>
      </w:pPr>
    </w:p>
    <w:p w14:paraId="17433CD2" w14:textId="77777777" w:rsidR="00A817A8" w:rsidRDefault="00000000">
      <w:pPr>
        <w:numPr>
          <w:ilvl w:val="0"/>
          <w:numId w:val="10"/>
        </w:numPr>
        <w:pBdr>
          <w:top w:val="nil"/>
          <w:left w:val="nil"/>
          <w:bottom w:val="nil"/>
          <w:right w:val="nil"/>
          <w:between w:val="nil"/>
        </w:pBdr>
        <w:rPr>
          <w:color w:val="000000"/>
          <w:sz w:val="24"/>
          <w:szCs w:val="24"/>
        </w:rPr>
      </w:pPr>
      <w:r>
        <w:rPr>
          <w:color w:val="000000"/>
          <w:sz w:val="24"/>
          <w:szCs w:val="24"/>
        </w:rPr>
        <w:t>Web servers are typically powered by an operating system such as Linux or Windows, which provides a foundation for running web applications and managing resources such as files, databases, and network connections. The operating system provides essential services such as managing system resources, scheduling tasks, and providing security features to protect against threats such as malware and hacking attempts.</w:t>
      </w:r>
    </w:p>
    <w:p w14:paraId="09811105" w14:textId="77777777" w:rsidR="00A817A8" w:rsidRDefault="00A817A8">
      <w:pPr>
        <w:rPr>
          <w:sz w:val="24"/>
          <w:szCs w:val="24"/>
        </w:rPr>
      </w:pPr>
    </w:p>
    <w:p w14:paraId="3776A04B" w14:textId="77777777" w:rsidR="00A817A8" w:rsidRDefault="00000000">
      <w:pPr>
        <w:numPr>
          <w:ilvl w:val="0"/>
          <w:numId w:val="10"/>
        </w:numPr>
        <w:pBdr>
          <w:top w:val="nil"/>
          <w:left w:val="nil"/>
          <w:bottom w:val="nil"/>
          <w:right w:val="nil"/>
          <w:between w:val="nil"/>
        </w:pBdr>
        <w:rPr>
          <w:color w:val="000000"/>
          <w:sz w:val="24"/>
          <w:szCs w:val="24"/>
        </w:rPr>
      </w:pPr>
      <w:r>
        <w:rPr>
          <w:color w:val="000000"/>
          <w:sz w:val="24"/>
          <w:szCs w:val="24"/>
        </w:rPr>
        <w:t>Additionally, developers may use an operating system on their local computers to build and test web-based projects before deploying them to a web server. This can include using tools and technologies such as web development frameworks, text editors, and testing environments to build and debug web applications.</w:t>
      </w:r>
    </w:p>
    <w:p w14:paraId="5CF02EEB" w14:textId="77777777" w:rsidR="00A817A8" w:rsidRDefault="00A817A8">
      <w:pPr>
        <w:rPr>
          <w:sz w:val="24"/>
          <w:szCs w:val="24"/>
        </w:rPr>
      </w:pPr>
    </w:p>
    <w:p w14:paraId="0544C6C4" w14:textId="77777777" w:rsidR="00A817A8" w:rsidRDefault="00A817A8">
      <w:pPr>
        <w:rPr>
          <w:sz w:val="24"/>
          <w:szCs w:val="24"/>
        </w:rPr>
      </w:pPr>
    </w:p>
    <w:p w14:paraId="3A89F511" w14:textId="77777777" w:rsidR="00A817A8" w:rsidRDefault="00000000">
      <w:pPr>
        <w:numPr>
          <w:ilvl w:val="0"/>
          <w:numId w:val="9"/>
        </w:numPr>
        <w:pBdr>
          <w:top w:val="nil"/>
          <w:left w:val="nil"/>
          <w:bottom w:val="nil"/>
          <w:right w:val="nil"/>
          <w:between w:val="nil"/>
        </w:pBdr>
        <w:rPr>
          <w:b/>
          <w:color w:val="000000"/>
          <w:sz w:val="24"/>
          <w:szCs w:val="24"/>
        </w:rPr>
      </w:pPr>
      <w:r>
        <w:rPr>
          <w:b/>
          <w:color w:val="000000"/>
          <w:sz w:val="24"/>
          <w:szCs w:val="24"/>
        </w:rPr>
        <w:t>Tools-</w:t>
      </w:r>
    </w:p>
    <w:p w14:paraId="51DF6E70" w14:textId="77777777" w:rsidR="00A817A8" w:rsidRDefault="00A817A8">
      <w:pPr>
        <w:rPr>
          <w:sz w:val="24"/>
          <w:szCs w:val="24"/>
        </w:rPr>
      </w:pPr>
    </w:p>
    <w:p w14:paraId="039C9F93" w14:textId="77777777" w:rsidR="00A817A8" w:rsidRDefault="00000000" w:rsidP="00B1221A">
      <w:pPr>
        <w:ind w:left="288" w:firstLine="720"/>
        <w:rPr>
          <w:sz w:val="24"/>
          <w:szCs w:val="24"/>
        </w:rPr>
      </w:pPr>
      <w:r>
        <w:rPr>
          <w:sz w:val="24"/>
          <w:szCs w:val="24"/>
        </w:rPr>
        <w:t>Tools are essential in web-based projects for various reasons. They can help developers streamline their workflow, increase productivity, and improve the quality of their code. Here are some reasons why tools are used in web-based projects:</w:t>
      </w:r>
    </w:p>
    <w:p w14:paraId="2AA2788F" w14:textId="77777777" w:rsidR="00A817A8" w:rsidRDefault="00A817A8">
      <w:pPr>
        <w:ind w:firstLine="720"/>
        <w:rPr>
          <w:sz w:val="24"/>
          <w:szCs w:val="24"/>
        </w:rPr>
      </w:pPr>
    </w:p>
    <w:p w14:paraId="35F7DB98" w14:textId="77777777" w:rsidR="00A817A8" w:rsidRDefault="00000000">
      <w:pPr>
        <w:numPr>
          <w:ilvl w:val="0"/>
          <w:numId w:val="11"/>
        </w:numPr>
        <w:pBdr>
          <w:top w:val="nil"/>
          <w:left w:val="nil"/>
          <w:bottom w:val="nil"/>
          <w:right w:val="nil"/>
          <w:between w:val="nil"/>
        </w:pBdr>
        <w:rPr>
          <w:color w:val="000000"/>
          <w:sz w:val="24"/>
          <w:szCs w:val="24"/>
        </w:rPr>
      </w:pPr>
      <w:r>
        <w:rPr>
          <w:color w:val="000000"/>
          <w:sz w:val="24"/>
          <w:szCs w:val="24"/>
        </w:rPr>
        <w:t>Efficiency: Web development tools can automate repetitive tasks, such as testing and deployment, saving developers time and effort.</w:t>
      </w:r>
    </w:p>
    <w:p w14:paraId="00B0214D" w14:textId="77777777" w:rsidR="00A817A8" w:rsidRDefault="00A817A8">
      <w:pPr>
        <w:ind w:firstLine="720"/>
        <w:rPr>
          <w:sz w:val="24"/>
          <w:szCs w:val="24"/>
        </w:rPr>
      </w:pPr>
    </w:p>
    <w:p w14:paraId="7FFA3A98" w14:textId="77777777" w:rsidR="00A817A8" w:rsidRDefault="00000000">
      <w:pPr>
        <w:numPr>
          <w:ilvl w:val="0"/>
          <w:numId w:val="11"/>
        </w:numPr>
        <w:pBdr>
          <w:top w:val="nil"/>
          <w:left w:val="nil"/>
          <w:bottom w:val="nil"/>
          <w:right w:val="nil"/>
          <w:between w:val="nil"/>
        </w:pBdr>
        <w:rPr>
          <w:color w:val="000000"/>
          <w:sz w:val="24"/>
          <w:szCs w:val="24"/>
        </w:rPr>
      </w:pPr>
      <w:r>
        <w:rPr>
          <w:color w:val="000000"/>
          <w:sz w:val="24"/>
          <w:szCs w:val="24"/>
        </w:rPr>
        <w:t>Collaboration: Many web development tools support collaboration between team members, allowing multiple developers to work on the same codebase simultaneously.</w:t>
      </w:r>
    </w:p>
    <w:p w14:paraId="3DA6DF31" w14:textId="77777777" w:rsidR="00A817A8" w:rsidRDefault="00A817A8">
      <w:pPr>
        <w:ind w:firstLine="720"/>
        <w:rPr>
          <w:sz w:val="24"/>
          <w:szCs w:val="24"/>
        </w:rPr>
      </w:pPr>
    </w:p>
    <w:p w14:paraId="45CD377D" w14:textId="77777777" w:rsidR="00A817A8" w:rsidRDefault="00000000">
      <w:pPr>
        <w:numPr>
          <w:ilvl w:val="0"/>
          <w:numId w:val="11"/>
        </w:numPr>
        <w:pBdr>
          <w:top w:val="nil"/>
          <w:left w:val="nil"/>
          <w:bottom w:val="nil"/>
          <w:right w:val="nil"/>
          <w:between w:val="nil"/>
        </w:pBdr>
        <w:rPr>
          <w:color w:val="000000"/>
          <w:sz w:val="24"/>
          <w:szCs w:val="24"/>
        </w:rPr>
      </w:pPr>
      <w:r>
        <w:rPr>
          <w:color w:val="000000"/>
          <w:sz w:val="24"/>
          <w:szCs w:val="24"/>
        </w:rPr>
        <w:t>Quality assurance: Testing tools can help developers ensure that their code is functioning as intended and meets the desired quality standards.</w:t>
      </w:r>
    </w:p>
    <w:p w14:paraId="6CD68455" w14:textId="77777777" w:rsidR="00A817A8" w:rsidRDefault="00A817A8">
      <w:pPr>
        <w:ind w:firstLine="720"/>
        <w:rPr>
          <w:sz w:val="24"/>
          <w:szCs w:val="24"/>
        </w:rPr>
      </w:pPr>
    </w:p>
    <w:p w14:paraId="7C9FAD7B" w14:textId="77777777" w:rsidR="00A817A8" w:rsidRDefault="00000000">
      <w:pPr>
        <w:numPr>
          <w:ilvl w:val="0"/>
          <w:numId w:val="11"/>
        </w:numPr>
        <w:pBdr>
          <w:top w:val="nil"/>
          <w:left w:val="nil"/>
          <w:bottom w:val="nil"/>
          <w:right w:val="nil"/>
          <w:between w:val="nil"/>
        </w:pBdr>
        <w:rPr>
          <w:color w:val="000000"/>
          <w:sz w:val="24"/>
          <w:szCs w:val="24"/>
        </w:rPr>
      </w:pPr>
      <w:r>
        <w:rPr>
          <w:color w:val="000000"/>
          <w:sz w:val="24"/>
          <w:szCs w:val="24"/>
        </w:rPr>
        <w:t>Debugging: Debugging tools can help developers identify and fix issues in their code, improving the overall quality of the web-based project.</w:t>
      </w:r>
    </w:p>
    <w:p w14:paraId="14CF4A96" w14:textId="77777777" w:rsidR="00A817A8" w:rsidRDefault="00A817A8">
      <w:pPr>
        <w:ind w:firstLine="720"/>
        <w:rPr>
          <w:sz w:val="24"/>
          <w:szCs w:val="24"/>
        </w:rPr>
      </w:pPr>
    </w:p>
    <w:p w14:paraId="6F6D1C8E" w14:textId="77777777" w:rsidR="00A817A8" w:rsidRDefault="00000000">
      <w:pPr>
        <w:numPr>
          <w:ilvl w:val="0"/>
          <w:numId w:val="11"/>
        </w:numPr>
        <w:pBdr>
          <w:top w:val="nil"/>
          <w:left w:val="nil"/>
          <w:bottom w:val="nil"/>
          <w:right w:val="nil"/>
          <w:between w:val="nil"/>
        </w:pBdr>
        <w:rPr>
          <w:color w:val="000000"/>
          <w:sz w:val="24"/>
          <w:szCs w:val="24"/>
        </w:rPr>
      </w:pPr>
      <w:r>
        <w:rPr>
          <w:color w:val="000000"/>
          <w:sz w:val="24"/>
          <w:szCs w:val="24"/>
        </w:rPr>
        <w:t>Scalability: Tools can help developers build scalable web-based projects, which can handle a high volume of traffic and users.</w:t>
      </w:r>
    </w:p>
    <w:p w14:paraId="6AE54A16" w14:textId="77777777" w:rsidR="00A817A8" w:rsidRDefault="00A817A8">
      <w:pPr>
        <w:pBdr>
          <w:top w:val="nil"/>
          <w:left w:val="nil"/>
          <w:bottom w:val="nil"/>
          <w:right w:val="nil"/>
          <w:between w:val="nil"/>
        </w:pBdr>
        <w:ind w:left="1440"/>
        <w:rPr>
          <w:color w:val="000000"/>
          <w:sz w:val="24"/>
          <w:szCs w:val="24"/>
        </w:rPr>
      </w:pPr>
    </w:p>
    <w:p w14:paraId="507AB94B" w14:textId="77777777" w:rsidR="003A2D45" w:rsidRDefault="003A2D45" w:rsidP="003A2D45">
      <w:pPr>
        <w:pBdr>
          <w:top w:val="nil"/>
          <w:left w:val="nil"/>
          <w:bottom w:val="nil"/>
          <w:right w:val="nil"/>
          <w:between w:val="nil"/>
        </w:pBdr>
        <w:ind w:left="1080"/>
        <w:rPr>
          <w:color w:val="000000"/>
          <w:sz w:val="24"/>
          <w:szCs w:val="24"/>
        </w:rPr>
      </w:pPr>
    </w:p>
    <w:p w14:paraId="7F01B6CD" w14:textId="77777777" w:rsidR="003A2D45" w:rsidRDefault="003A2D45" w:rsidP="003A2D45">
      <w:pPr>
        <w:pBdr>
          <w:top w:val="nil"/>
          <w:left w:val="nil"/>
          <w:bottom w:val="nil"/>
          <w:right w:val="nil"/>
          <w:between w:val="nil"/>
        </w:pBdr>
        <w:ind w:left="1080"/>
        <w:rPr>
          <w:color w:val="000000"/>
          <w:sz w:val="24"/>
          <w:szCs w:val="24"/>
        </w:rPr>
      </w:pPr>
    </w:p>
    <w:p w14:paraId="7E4E395C" w14:textId="77777777" w:rsidR="003A2D45" w:rsidRDefault="003A2D45" w:rsidP="003A2D45">
      <w:pPr>
        <w:pBdr>
          <w:top w:val="nil"/>
          <w:left w:val="nil"/>
          <w:bottom w:val="nil"/>
          <w:right w:val="nil"/>
          <w:between w:val="nil"/>
        </w:pBdr>
        <w:ind w:left="1080"/>
        <w:rPr>
          <w:color w:val="000000"/>
          <w:sz w:val="24"/>
          <w:szCs w:val="24"/>
        </w:rPr>
      </w:pPr>
    </w:p>
    <w:p w14:paraId="305DC334" w14:textId="77777777" w:rsidR="003A2D45" w:rsidRDefault="003A2D45" w:rsidP="003A2D45">
      <w:pPr>
        <w:pBdr>
          <w:top w:val="nil"/>
          <w:left w:val="nil"/>
          <w:bottom w:val="nil"/>
          <w:right w:val="nil"/>
          <w:between w:val="nil"/>
        </w:pBdr>
        <w:ind w:left="1080"/>
        <w:rPr>
          <w:color w:val="000000"/>
          <w:sz w:val="24"/>
          <w:szCs w:val="24"/>
        </w:rPr>
      </w:pPr>
    </w:p>
    <w:p w14:paraId="0F235155" w14:textId="77777777" w:rsidR="003A2D45" w:rsidRDefault="003A2D45" w:rsidP="003A2D45">
      <w:pPr>
        <w:pStyle w:val="ListParagraph"/>
        <w:rPr>
          <w:color w:val="000000"/>
          <w:sz w:val="24"/>
          <w:szCs w:val="24"/>
        </w:rPr>
      </w:pPr>
    </w:p>
    <w:p w14:paraId="79582606" w14:textId="1355751E" w:rsidR="00A817A8" w:rsidRDefault="00000000">
      <w:pPr>
        <w:numPr>
          <w:ilvl w:val="0"/>
          <w:numId w:val="11"/>
        </w:numPr>
        <w:pBdr>
          <w:top w:val="nil"/>
          <w:left w:val="nil"/>
          <w:bottom w:val="nil"/>
          <w:right w:val="nil"/>
          <w:between w:val="nil"/>
        </w:pBdr>
        <w:rPr>
          <w:color w:val="000000"/>
          <w:sz w:val="24"/>
          <w:szCs w:val="24"/>
        </w:rPr>
      </w:pPr>
      <w:r>
        <w:rPr>
          <w:color w:val="000000"/>
          <w:sz w:val="24"/>
          <w:szCs w:val="24"/>
        </w:rPr>
        <w:t>User experience: Tools can help developers create engaging user experiences by providing features such as animations, interactive elements, and responsive design.</w:t>
      </w:r>
    </w:p>
    <w:p w14:paraId="45B7B415" w14:textId="77777777" w:rsidR="00A817A8" w:rsidRDefault="00000000">
      <w:pPr>
        <w:ind w:firstLine="720"/>
        <w:rPr>
          <w:sz w:val="24"/>
          <w:szCs w:val="24"/>
        </w:rPr>
      </w:pPr>
      <w:r>
        <w:rPr>
          <w:sz w:val="24"/>
          <w:szCs w:val="24"/>
        </w:rPr>
        <w:t>.</w:t>
      </w:r>
    </w:p>
    <w:p w14:paraId="338465DE" w14:textId="77777777" w:rsidR="00A817A8" w:rsidRDefault="00A817A8">
      <w:pPr>
        <w:ind w:firstLine="720"/>
        <w:rPr>
          <w:sz w:val="24"/>
          <w:szCs w:val="24"/>
        </w:rPr>
      </w:pPr>
    </w:p>
    <w:p w14:paraId="5D8B7A98" w14:textId="77777777" w:rsidR="00A817A8" w:rsidRDefault="00A817A8">
      <w:pPr>
        <w:ind w:firstLine="720"/>
        <w:rPr>
          <w:sz w:val="24"/>
          <w:szCs w:val="24"/>
        </w:rPr>
      </w:pPr>
    </w:p>
    <w:p w14:paraId="4AEAF382" w14:textId="77777777" w:rsidR="00A817A8" w:rsidRDefault="00000000">
      <w:pPr>
        <w:numPr>
          <w:ilvl w:val="0"/>
          <w:numId w:val="9"/>
        </w:numPr>
        <w:pBdr>
          <w:top w:val="nil"/>
          <w:left w:val="nil"/>
          <w:bottom w:val="nil"/>
          <w:right w:val="nil"/>
          <w:between w:val="nil"/>
        </w:pBdr>
        <w:rPr>
          <w:b/>
          <w:color w:val="000000"/>
          <w:sz w:val="24"/>
          <w:szCs w:val="24"/>
        </w:rPr>
      </w:pPr>
      <w:r>
        <w:rPr>
          <w:b/>
          <w:color w:val="000000"/>
          <w:sz w:val="24"/>
          <w:szCs w:val="24"/>
        </w:rPr>
        <w:t>Database Connectivity-</w:t>
      </w:r>
    </w:p>
    <w:p w14:paraId="5696F1FE" w14:textId="77777777" w:rsidR="00A817A8" w:rsidRDefault="00A817A8">
      <w:pPr>
        <w:rPr>
          <w:sz w:val="24"/>
          <w:szCs w:val="24"/>
        </w:rPr>
      </w:pPr>
    </w:p>
    <w:p w14:paraId="77CE941B" w14:textId="77777777" w:rsidR="00A817A8" w:rsidRDefault="00000000">
      <w:pPr>
        <w:pBdr>
          <w:top w:val="nil"/>
          <w:left w:val="nil"/>
          <w:bottom w:val="nil"/>
          <w:right w:val="nil"/>
          <w:between w:val="nil"/>
        </w:pBdr>
        <w:ind w:left="720"/>
        <w:rPr>
          <w:color w:val="000000"/>
          <w:sz w:val="24"/>
          <w:szCs w:val="24"/>
        </w:rPr>
      </w:pPr>
      <w:r>
        <w:rPr>
          <w:color w:val="000000"/>
          <w:sz w:val="24"/>
          <w:szCs w:val="24"/>
        </w:rPr>
        <w:t>Database connectivity is used in web-based projects to enable the storage, retrieval, and manipulation of data. Here are some reasons why database connectivity is essential in web-based projects:</w:t>
      </w:r>
    </w:p>
    <w:p w14:paraId="4B14D328" w14:textId="77777777" w:rsidR="00A817A8" w:rsidRDefault="00A817A8">
      <w:pPr>
        <w:pBdr>
          <w:top w:val="nil"/>
          <w:left w:val="nil"/>
          <w:bottom w:val="nil"/>
          <w:right w:val="nil"/>
          <w:between w:val="nil"/>
        </w:pBdr>
        <w:ind w:left="720"/>
        <w:rPr>
          <w:color w:val="000000"/>
          <w:sz w:val="24"/>
          <w:szCs w:val="24"/>
        </w:rPr>
      </w:pPr>
    </w:p>
    <w:p w14:paraId="78F58F67" w14:textId="77777777" w:rsidR="00A817A8" w:rsidRDefault="00000000">
      <w:pPr>
        <w:numPr>
          <w:ilvl w:val="0"/>
          <w:numId w:val="12"/>
        </w:numPr>
        <w:pBdr>
          <w:top w:val="nil"/>
          <w:left w:val="nil"/>
          <w:bottom w:val="nil"/>
          <w:right w:val="nil"/>
          <w:between w:val="nil"/>
        </w:pBdr>
        <w:rPr>
          <w:color w:val="000000"/>
          <w:sz w:val="24"/>
          <w:szCs w:val="24"/>
        </w:rPr>
      </w:pPr>
      <w:r>
        <w:rPr>
          <w:color w:val="000000"/>
          <w:sz w:val="24"/>
          <w:szCs w:val="24"/>
        </w:rPr>
        <w:t>Data storage: Databases provide a secure and efficient way to store large amounts of data, such as user information, product catalogs, and other essential information.</w:t>
      </w:r>
    </w:p>
    <w:p w14:paraId="7F8B5581" w14:textId="77777777" w:rsidR="00A817A8" w:rsidRDefault="00A817A8">
      <w:pPr>
        <w:pBdr>
          <w:top w:val="nil"/>
          <w:left w:val="nil"/>
          <w:bottom w:val="nil"/>
          <w:right w:val="nil"/>
          <w:between w:val="nil"/>
        </w:pBdr>
        <w:ind w:left="720"/>
        <w:rPr>
          <w:color w:val="000000"/>
          <w:sz w:val="24"/>
          <w:szCs w:val="24"/>
        </w:rPr>
      </w:pPr>
    </w:p>
    <w:p w14:paraId="1F5C3611" w14:textId="77777777" w:rsidR="00A817A8" w:rsidRDefault="00000000">
      <w:pPr>
        <w:numPr>
          <w:ilvl w:val="0"/>
          <w:numId w:val="12"/>
        </w:numPr>
        <w:pBdr>
          <w:top w:val="nil"/>
          <w:left w:val="nil"/>
          <w:bottom w:val="nil"/>
          <w:right w:val="nil"/>
          <w:between w:val="nil"/>
        </w:pBdr>
        <w:rPr>
          <w:color w:val="000000"/>
          <w:sz w:val="24"/>
          <w:szCs w:val="24"/>
        </w:rPr>
      </w:pPr>
      <w:r>
        <w:rPr>
          <w:color w:val="000000"/>
          <w:sz w:val="24"/>
          <w:szCs w:val="24"/>
        </w:rPr>
        <w:t>Data retrieval: Database connectivity allows web applications to retrieve data from a database quickly and efficiently, enabling dynamic and responsive user experiences.</w:t>
      </w:r>
    </w:p>
    <w:p w14:paraId="2F92FBED" w14:textId="77777777" w:rsidR="00A817A8" w:rsidRDefault="00A817A8">
      <w:pPr>
        <w:pBdr>
          <w:top w:val="nil"/>
          <w:left w:val="nil"/>
          <w:bottom w:val="nil"/>
          <w:right w:val="nil"/>
          <w:between w:val="nil"/>
        </w:pBdr>
        <w:ind w:left="720"/>
        <w:rPr>
          <w:color w:val="000000"/>
          <w:sz w:val="24"/>
          <w:szCs w:val="24"/>
        </w:rPr>
      </w:pPr>
    </w:p>
    <w:p w14:paraId="34D76D18" w14:textId="77777777" w:rsidR="00A817A8" w:rsidRDefault="00000000">
      <w:pPr>
        <w:numPr>
          <w:ilvl w:val="0"/>
          <w:numId w:val="12"/>
        </w:numPr>
        <w:pBdr>
          <w:top w:val="nil"/>
          <w:left w:val="nil"/>
          <w:bottom w:val="nil"/>
          <w:right w:val="nil"/>
          <w:between w:val="nil"/>
        </w:pBdr>
        <w:rPr>
          <w:color w:val="000000"/>
          <w:sz w:val="24"/>
          <w:szCs w:val="24"/>
        </w:rPr>
      </w:pPr>
      <w:r>
        <w:rPr>
          <w:color w:val="000000"/>
          <w:sz w:val="24"/>
          <w:szCs w:val="24"/>
        </w:rPr>
        <w:t>Data manipulation: Databases provide powerful tools for manipulating data, allowing developers to perform complex queries, joins, and other operations to extract valuable insights from large datasets.</w:t>
      </w:r>
    </w:p>
    <w:p w14:paraId="4780FBD3" w14:textId="77777777" w:rsidR="00A817A8" w:rsidRDefault="00A817A8">
      <w:pPr>
        <w:pBdr>
          <w:top w:val="nil"/>
          <w:left w:val="nil"/>
          <w:bottom w:val="nil"/>
          <w:right w:val="nil"/>
          <w:between w:val="nil"/>
        </w:pBdr>
        <w:ind w:left="720"/>
        <w:rPr>
          <w:color w:val="000000"/>
          <w:sz w:val="24"/>
          <w:szCs w:val="24"/>
        </w:rPr>
      </w:pPr>
    </w:p>
    <w:p w14:paraId="3A4999C8" w14:textId="77777777" w:rsidR="00A817A8" w:rsidRDefault="00000000">
      <w:pPr>
        <w:numPr>
          <w:ilvl w:val="0"/>
          <w:numId w:val="12"/>
        </w:numPr>
        <w:pBdr>
          <w:top w:val="nil"/>
          <w:left w:val="nil"/>
          <w:bottom w:val="nil"/>
          <w:right w:val="nil"/>
          <w:between w:val="nil"/>
        </w:pBdr>
        <w:rPr>
          <w:color w:val="000000"/>
          <w:sz w:val="24"/>
          <w:szCs w:val="24"/>
        </w:rPr>
      </w:pPr>
      <w:r>
        <w:rPr>
          <w:color w:val="000000"/>
          <w:sz w:val="24"/>
          <w:szCs w:val="24"/>
        </w:rPr>
        <w:t>Security: Databases can provide built-in security features, such as access controls and encryption, to ensure that sensitive data is protected from unauthorized access or theft.</w:t>
      </w:r>
    </w:p>
    <w:p w14:paraId="349D561D" w14:textId="77777777" w:rsidR="00A817A8" w:rsidRDefault="00A817A8">
      <w:pPr>
        <w:pBdr>
          <w:top w:val="nil"/>
          <w:left w:val="nil"/>
          <w:bottom w:val="nil"/>
          <w:right w:val="nil"/>
          <w:between w:val="nil"/>
        </w:pBdr>
        <w:ind w:left="720"/>
        <w:rPr>
          <w:color w:val="000000"/>
          <w:sz w:val="24"/>
          <w:szCs w:val="24"/>
        </w:rPr>
      </w:pPr>
    </w:p>
    <w:p w14:paraId="12FD62D1" w14:textId="77777777" w:rsidR="00A817A8" w:rsidRDefault="00000000">
      <w:pPr>
        <w:numPr>
          <w:ilvl w:val="0"/>
          <w:numId w:val="12"/>
        </w:numPr>
        <w:pBdr>
          <w:top w:val="nil"/>
          <w:left w:val="nil"/>
          <w:bottom w:val="nil"/>
          <w:right w:val="nil"/>
          <w:between w:val="nil"/>
        </w:pBdr>
        <w:rPr>
          <w:color w:val="000000"/>
          <w:sz w:val="24"/>
          <w:szCs w:val="24"/>
        </w:rPr>
      </w:pPr>
      <w:r>
        <w:rPr>
          <w:color w:val="000000"/>
          <w:sz w:val="24"/>
          <w:szCs w:val="24"/>
        </w:rPr>
        <w:t>Scalability: Databases can be scaled up or down to handle varying levels of traffic and data volume, allowing web applications to grow and adapt to changing user needs.</w:t>
      </w:r>
    </w:p>
    <w:p w14:paraId="1DC49BF5" w14:textId="77777777" w:rsidR="00A817A8" w:rsidRDefault="00A817A8">
      <w:pPr>
        <w:pBdr>
          <w:top w:val="nil"/>
          <w:left w:val="nil"/>
          <w:bottom w:val="nil"/>
          <w:right w:val="nil"/>
          <w:between w:val="nil"/>
        </w:pBdr>
        <w:ind w:left="720"/>
        <w:rPr>
          <w:color w:val="000000"/>
          <w:sz w:val="24"/>
          <w:szCs w:val="24"/>
        </w:rPr>
      </w:pPr>
    </w:p>
    <w:p w14:paraId="1A9FCA0B" w14:textId="77777777" w:rsidR="00A817A8" w:rsidRDefault="00000000">
      <w:pPr>
        <w:numPr>
          <w:ilvl w:val="0"/>
          <w:numId w:val="12"/>
        </w:numPr>
        <w:pBdr>
          <w:top w:val="nil"/>
          <w:left w:val="nil"/>
          <w:bottom w:val="nil"/>
          <w:right w:val="nil"/>
          <w:between w:val="nil"/>
        </w:pBdr>
        <w:rPr>
          <w:color w:val="000000"/>
          <w:sz w:val="24"/>
          <w:szCs w:val="24"/>
        </w:rPr>
      </w:pPr>
      <w:r>
        <w:rPr>
          <w:color w:val="000000"/>
          <w:sz w:val="24"/>
          <w:szCs w:val="24"/>
        </w:rPr>
        <w:t>Integration: Databases can be integrated with other technologies, such as web development frameworks and APIs, to enable powerful and flexible web-based solutions.</w:t>
      </w:r>
    </w:p>
    <w:p w14:paraId="7F16B8C5" w14:textId="77777777" w:rsidR="00A817A8" w:rsidRDefault="00A817A8">
      <w:pPr>
        <w:pBdr>
          <w:top w:val="nil"/>
          <w:left w:val="nil"/>
          <w:bottom w:val="nil"/>
          <w:right w:val="nil"/>
          <w:between w:val="nil"/>
        </w:pBdr>
        <w:ind w:left="720"/>
        <w:rPr>
          <w:color w:val="000000"/>
          <w:sz w:val="24"/>
          <w:szCs w:val="24"/>
        </w:rPr>
      </w:pPr>
    </w:p>
    <w:p w14:paraId="25BB6749" w14:textId="77777777" w:rsidR="00A817A8" w:rsidRDefault="00A817A8">
      <w:pPr>
        <w:pBdr>
          <w:top w:val="nil"/>
          <w:left w:val="nil"/>
          <w:bottom w:val="nil"/>
          <w:right w:val="nil"/>
          <w:between w:val="nil"/>
        </w:pBdr>
        <w:ind w:left="720"/>
        <w:rPr>
          <w:color w:val="000000"/>
          <w:sz w:val="24"/>
          <w:szCs w:val="24"/>
        </w:rPr>
      </w:pPr>
    </w:p>
    <w:p w14:paraId="21762FF7" w14:textId="77777777" w:rsidR="00A817A8" w:rsidRDefault="00A817A8">
      <w:pPr>
        <w:pBdr>
          <w:top w:val="nil"/>
          <w:left w:val="nil"/>
          <w:bottom w:val="nil"/>
          <w:right w:val="nil"/>
          <w:between w:val="nil"/>
        </w:pBdr>
        <w:ind w:left="720"/>
        <w:rPr>
          <w:color w:val="000000"/>
          <w:sz w:val="24"/>
          <w:szCs w:val="24"/>
        </w:rPr>
      </w:pPr>
    </w:p>
    <w:p w14:paraId="4E1AE568" w14:textId="77777777" w:rsidR="00A817A8" w:rsidRDefault="00A817A8">
      <w:pPr>
        <w:pBdr>
          <w:top w:val="nil"/>
          <w:left w:val="nil"/>
          <w:bottom w:val="nil"/>
          <w:right w:val="nil"/>
          <w:between w:val="nil"/>
        </w:pBdr>
        <w:ind w:left="720"/>
        <w:rPr>
          <w:color w:val="000000"/>
          <w:sz w:val="24"/>
          <w:szCs w:val="24"/>
        </w:rPr>
      </w:pPr>
    </w:p>
    <w:p w14:paraId="78DF95FA" w14:textId="77777777" w:rsidR="00A817A8" w:rsidRDefault="00000000">
      <w:pPr>
        <w:numPr>
          <w:ilvl w:val="0"/>
          <w:numId w:val="9"/>
        </w:numPr>
        <w:pBdr>
          <w:top w:val="nil"/>
          <w:left w:val="nil"/>
          <w:bottom w:val="nil"/>
          <w:right w:val="nil"/>
          <w:between w:val="nil"/>
        </w:pBdr>
        <w:rPr>
          <w:b/>
          <w:color w:val="000000"/>
          <w:sz w:val="24"/>
          <w:szCs w:val="24"/>
        </w:rPr>
      </w:pPr>
      <w:r>
        <w:rPr>
          <w:color w:val="000000"/>
          <w:sz w:val="24"/>
          <w:szCs w:val="24"/>
        </w:rPr>
        <w:t xml:space="preserve"> </w:t>
      </w:r>
      <w:r>
        <w:rPr>
          <w:b/>
          <w:color w:val="000000"/>
          <w:sz w:val="24"/>
          <w:szCs w:val="24"/>
        </w:rPr>
        <w:t>Technologies used-</w:t>
      </w:r>
    </w:p>
    <w:p w14:paraId="1D91503E" w14:textId="77777777" w:rsidR="00A817A8" w:rsidRDefault="00A817A8"/>
    <w:p w14:paraId="6AC019E9" w14:textId="77777777" w:rsidR="00A817A8" w:rsidRDefault="00A817A8"/>
    <w:p w14:paraId="66AEF31B" w14:textId="77777777" w:rsidR="00A817A8" w:rsidRDefault="00000000" w:rsidP="00B1221A">
      <w:pPr>
        <w:tabs>
          <w:tab w:val="left" w:pos="1125"/>
        </w:tabs>
        <w:ind w:left="288"/>
        <w:rPr>
          <w:sz w:val="24"/>
          <w:szCs w:val="24"/>
        </w:rPr>
      </w:pPr>
      <w:r>
        <w:tab/>
      </w:r>
      <w:r>
        <w:rPr>
          <w:sz w:val="24"/>
          <w:szCs w:val="24"/>
        </w:rPr>
        <w:t>Database connectivity is used in web-based projects to enable the storage, retrieval, and manipulation of data. Here are some reasons why database connectivity is essential in web-based projects:</w:t>
      </w:r>
    </w:p>
    <w:p w14:paraId="60B14F7D" w14:textId="77777777" w:rsidR="00A817A8" w:rsidRDefault="00A817A8">
      <w:pPr>
        <w:tabs>
          <w:tab w:val="left" w:pos="1125"/>
        </w:tabs>
        <w:rPr>
          <w:sz w:val="24"/>
          <w:szCs w:val="24"/>
        </w:rPr>
      </w:pPr>
    </w:p>
    <w:p w14:paraId="0D4351D8" w14:textId="77777777" w:rsidR="00A817A8" w:rsidRDefault="00000000">
      <w:pPr>
        <w:numPr>
          <w:ilvl w:val="0"/>
          <w:numId w:val="13"/>
        </w:numPr>
        <w:pBdr>
          <w:top w:val="nil"/>
          <w:left w:val="nil"/>
          <w:bottom w:val="nil"/>
          <w:right w:val="nil"/>
          <w:between w:val="nil"/>
        </w:pBdr>
        <w:tabs>
          <w:tab w:val="left" w:pos="1125"/>
        </w:tabs>
        <w:rPr>
          <w:color w:val="000000"/>
          <w:sz w:val="24"/>
          <w:szCs w:val="24"/>
        </w:rPr>
      </w:pPr>
      <w:r>
        <w:rPr>
          <w:color w:val="000000"/>
          <w:sz w:val="24"/>
          <w:szCs w:val="24"/>
        </w:rPr>
        <w:t>Data storage: Databases provide a secure and efficient way to store large amounts of data, such as user information, product catalogs, and other essential information.</w:t>
      </w:r>
    </w:p>
    <w:p w14:paraId="6AA7805E" w14:textId="77777777" w:rsidR="00A817A8" w:rsidRDefault="00A817A8">
      <w:pPr>
        <w:tabs>
          <w:tab w:val="left" w:pos="1125"/>
        </w:tabs>
        <w:rPr>
          <w:sz w:val="24"/>
          <w:szCs w:val="24"/>
        </w:rPr>
      </w:pPr>
    </w:p>
    <w:p w14:paraId="36F47921" w14:textId="77777777" w:rsidR="00A817A8" w:rsidRDefault="00000000">
      <w:pPr>
        <w:numPr>
          <w:ilvl w:val="0"/>
          <w:numId w:val="13"/>
        </w:numPr>
        <w:pBdr>
          <w:top w:val="nil"/>
          <w:left w:val="nil"/>
          <w:bottom w:val="nil"/>
          <w:right w:val="nil"/>
          <w:between w:val="nil"/>
        </w:pBdr>
        <w:tabs>
          <w:tab w:val="left" w:pos="1125"/>
        </w:tabs>
        <w:rPr>
          <w:color w:val="000000"/>
          <w:sz w:val="24"/>
          <w:szCs w:val="24"/>
        </w:rPr>
      </w:pPr>
      <w:r>
        <w:rPr>
          <w:color w:val="000000"/>
          <w:sz w:val="24"/>
          <w:szCs w:val="24"/>
        </w:rPr>
        <w:t>Data retrieval: Database connectivity allows web applications to retrieve data from a database quickly and efficiently, enabling dynamic and responsive user experiences.</w:t>
      </w:r>
    </w:p>
    <w:p w14:paraId="7C232CCF" w14:textId="77777777" w:rsidR="003A2D45" w:rsidRDefault="003A2D45" w:rsidP="003A2D45">
      <w:pPr>
        <w:pStyle w:val="ListParagraph"/>
        <w:rPr>
          <w:color w:val="000000"/>
          <w:sz w:val="24"/>
          <w:szCs w:val="24"/>
        </w:rPr>
      </w:pPr>
    </w:p>
    <w:p w14:paraId="2ECCA6AE" w14:textId="77777777" w:rsidR="003A2D45" w:rsidRDefault="003A2D45" w:rsidP="003A2D45">
      <w:pPr>
        <w:pBdr>
          <w:top w:val="nil"/>
          <w:left w:val="nil"/>
          <w:bottom w:val="nil"/>
          <w:right w:val="nil"/>
          <w:between w:val="nil"/>
        </w:pBdr>
        <w:tabs>
          <w:tab w:val="left" w:pos="1125"/>
        </w:tabs>
        <w:rPr>
          <w:color w:val="000000"/>
          <w:sz w:val="24"/>
          <w:szCs w:val="24"/>
        </w:rPr>
      </w:pPr>
    </w:p>
    <w:p w14:paraId="5A9CC712" w14:textId="77777777" w:rsidR="003A2D45" w:rsidRDefault="003A2D45" w:rsidP="003A2D45">
      <w:pPr>
        <w:pBdr>
          <w:top w:val="nil"/>
          <w:left w:val="nil"/>
          <w:bottom w:val="nil"/>
          <w:right w:val="nil"/>
          <w:between w:val="nil"/>
        </w:pBdr>
        <w:tabs>
          <w:tab w:val="left" w:pos="1125"/>
        </w:tabs>
        <w:rPr>
          <w:color w:val="000000"/>
          <w:sz w:val="24"/>
          <w:szCs w:val="24"/>
        </w:rPr>
      </w:pPr>
    </w:p>
    <w:p w14:paraId="1EE50F60" w14:textId="77777777" w:rsidR="003A2D45" w:rsidRDefault="003A2D45" w:rsidP="003A2D45">
      <w:pPr>
        <w:pBdr>
          <w:top w:val="nil"/>
          <w:left w:val="nil"/>
          <w:bottom w:val="nil"/>
          <w:right w:val="nil"/>
          <w:between w:val="nil"/>
        </w:pBdr>
        <w:tabs>
          <w:tab w:val="left" w:pos="1125"/>
        </w:tabs>
        <w:rPr>
          <w:color w:val="000000"/>
          <w:sz w:val="24"/>
          <w:szCs w:val="24"/>
        </w:rPr>
      </w:pPr>
    </w:p>
    <w:p w14:paraId="35B92A6B" w14:textId="77777777" w:rsidR="00A817A8" w:rsidRDefault="00A817A8">
      <w:pPr>
        <w:pBdr>
          <w:top w:val="nil"/>
          <w:left w:val="nil"/>
          <w:bottom w:val="nil"/>
          <w:right w:val="nil"/>
          <w:between w:val="nil"/>
        </w:pBdr>
        <w:tabs>
          <w:tab w:val="left" w:pos="1125"/>
        </w:tabs>
        <w:ind w:left="720"/>
        <w:rPr>
          <w:color w:val="000000"/>
          <w:sz w:val="24"/>
          <w:szCs w:val="24"/>
        </w:rPr>
      </w:pPr>
    </w:p>
    <w:p w14:paraId="1B9D108F" w14:textId="77777777" w:rsidR="00A817A8" w:rsidRDefault="00000000">
      <w:pPr>
        <w:numPr>
          <w:ilvl w:val="0"/>
          <w:numId w:val="14"/>
        </w:numPr>
        <w:pBdr>
          <w:top w:val="nil"/>
          <w:left w:val="nil"/>
          <w:bottom w:val="nil"/>
          <w:right w:val="nil"/>
          <w:between w:val="nil"/>
        </w:pBdr>
        <w:tabs>
          <w:tab w:val="left" w:pos="1125"/>
        </w:tabs>
        <w:rPr>
          <w:color w:val="000000"/>
          <w:sz w:val="24"/>
          <w:szCs w:val="24"/>
        </w:rPr>
      </w:pPr>
      <w:r>
        <w:rPr>
          <w:color w:val="000000"/>
          <w:sz w:val="24"/>
          <w:szCs w:val="24"/>
        </w:rPr>
        <w:t>Data manipulation: Databases provide powerful tools for manipulating data, allowing developers to perform complex queries, joins, and other operations to extract valuable insights from large datasets.</w:t>
      </w:r>
    </w:p>
    <w:p w14:paraId="7390EE93" w14:textId="77777777" w:rsidR="00A817A8" w:rsidRDefault="00A817A8">
      <w:pPr>
        <w:tabs>
          <w:tab w:val="left" w:pos="1125"/>
        </w:tabs>
        <w:rPr>
          <w:sz w:val="24"/>
          <w:szCs w:val="24"/>
        </w:rPr>
      </w:pPr>
    </w:p>
    <w:p w14:paraId="1A1D7930" w14:textId="77777777" w:rsidR="00A817A8" w:rsidRDefault="00000000">
      <w:pPr>
        <w:numPr>
          <w:ilvl w:val="0"/>
          <w:numId w:val="14"/>
        </w:numPr>
        <w:pBdr>
          <w:top w:val="nil"/>
          <w:left w:val="nil"/>
          <w:bottom w:val="nil"/>
          <w:right w:val="nil"/>
          <w:between w:val="nil"/>
        </w:pBdr>
        <w:tabs>
          <w:tab w:val="left" w:pos="1125"/>
        </w:tabs>
        <w:rPr>
          <w:color w:val="000000"/>
          <w:sz w:val="24"/>
          <w:szCs w:val="24"/>
        </w:rPr>
      </w:pPr>
      <w:r>
        <w:rPr>
          <w:color w:val="000000"/>
          <w:sz w:val="24"/>
          <w:szCs w:val="24"/>
        </w:rPr>
        <w:t>Security: Databases can provide built-in security features, such as access controls and encryption, to ensure that sensitive data is protected from unauthorized access or theft.</w:t>
      </w:r>
    </w:p>
    <w:p w14:paraId="47253E84" w14:textId="77777777" w:rsidR="00B1221A" w:rsidRDefault="00B1221A" w:rsidP="00B1221A">
      <w:pPr>
        <w:pBdr>
          <w:top w:val="nil"/>
          <w:left w:val="nil"/>
          <w:bottom w:val="nil"/>
          <w:right w:val="nil"/>
          <w:between w:val="nil"/>
        </w:pBdr>
        <w:tabs>
          <w:tab w:val="left" w:pos="1125"/>
        </w:tabs>
        <w:ind w:left="720"/>
        <w:rPr>
          <w:color w:val="000000"/>
          <w:sz w:val="24"/>
          <w:szCs w:val="24"/>
        </w:rPr>
      </w:pPr>
    </w:p>
    <w:p w14:paraId="77BEDC9C" w14:textId="77777777" w:rsidR="00A817A8" w:rsidRDefault="00A817A8">
      <w:pPr>
        <w:tabs>
          <w:tab w:val="left" w:pos="1125"/>
        </w:tabs>
        <w:rPr>
          <w:sz w:val="24"/>
          <w:szCs w:val="24"/>
        </w:rPr>
      </w:pPr>
    </w:p>
    <w:p w14:paraId="70223305" w14:textId="77777777" w:rsidR="00A817A8" w:rsidRDefault="00000000">
      <w:pPr>
        <w:numPr>
          <w:ilvl w:val="0"/>
          <w:numId w:val="14"/>
        </w:numPr>
        <w:pBdr>
          <w:top w:val="nil"/>
          <w:left w:val="nil"/>
          <w:bottom w:val="nil"/>
          <w:right w:val="nil"/>
          <w:between w:val="nil"/>
        </w:pBdr>
        <w:tabs>
          <w:tab w:val="left" w:pos="1125"/>
        </w:tabs>
        <w:rPr>
          <w:color w:val="000000"/>
          <w:sz w:val="24"/>
          <w:szCs w:val="24"/>
        </w:rPr>
      </w:pPr>
      <w:r>
        <w:rPr>
          <w:color w:val="000000"/>
          <w:sz w:val="24"/>
          <w:szCs w:val="24"/>
        </w:rPr>
        <w:t>Scalability: Databases can be scaled up or down to handle varying levels of traffic and data volume, allowing web applications to grow and adapt to changing user needs.</w:t>
      </w:r>
    </w:p>
    <w:p w14:paraId="6B0C4BD0" w14:textId="77777777" w:rsidR="00A817A8" w:rsidRDefault="00A817A8">
      <w:pPr>
        <w:tabs>
          <w:tab w:val="left" w:pos="1125"/>
        </w:tabs>
        <w:rPr>
          <w:sz w:val="24"/>
          <w:szCs w:val="24"/>
        </w:rPr>
      </w:pPr>
    </w:p>
    <w:p w14:paraId="51C55449" w14:textId="77777777" w:rsidR="00A817A8" w:rsidRDefault="00000000">
      <w:pPr>
        <w:numPr>
          <w:ilvl w:val="0"/>
          <w:numId w:val="14"/>
        </w:numPr>
        <w:pBdr>
          <w:top w:val="nil"/>
          <w:left w:val="nil"/>
          <w:bottom w:val="nil"/>
          <w:right w:val="nil"/>
          <w:between w:val="nil"/>
        </w:pBdr>
        <w:tabs>
          <w:tab w:val="left" w:pos="1125"/>
        </w:tabs>
        <w:rPr>
          <w:color w:val="000000"/>
          <w:sz w:val="24"/>
          <w:szCs w:val="24"/>
        </w:rPr>
      </w:pPr>
      <w:r>
        <w:rPr>
          <w:color w:val="000000"/>
          <w:sz w:val="24"/>
          <w:szCs w:val="24"/>
        </w:rPr>
        <w:t>Integration: Databases can be integrated with other technologies, such as web development frameworks and APIs, to enable powerful and flexible web-based solutions.</w:t>
      </w:r>
    </w:p>
    <w:p w14:paraId="1A3F59C0" w14:textId="77777777" w:rsidR="00A817A8" w:rsidRDefault="00A817A8">
      <w:pPr>
        <w:tabs>
          <w:tab w:val="left" w:pos="1125"/>
        </w:tabs>
        <w:rPr>
          <w:sz w:val="24"/>
          <w:szCs w:val="24"/>
        </w:rPr>
      </w:pPr>
    </w:p>
    <w:p w14:paraId="0B62DD71" w14:textId="77777777" w:rsidR="00A817A8" w:rsidRDefault="00A817A8">
      <w:pPr>
        <w:tabs>
          <w:tab w:val="left" w:pos="1125"/>
        </w:tabs>
        <w:rPr>
          <w:sz w:val="24"/>
          <w:szCs w:val="24"/>
        </w:rPr>
      </w:pPr>
    </w:p>
    <w:p w14:paraId="6AD5DE7D" w14:textId="77777777" w:rsidR="00A817A8" w:rsidRDefault="00A817A8">
      <w:pPr>
        <w:tabs>
          <w:tab w:val="left" w:pos="1125"/>
        </w:tabs>
      </w:pPr>
    </w:p>
    <w:p w14:paraId="29C54238" w14:textId="77777777" w:rsidR="00A817A8" w:rsidRDefault="00A817A8">
      <w:pPr>
        <w:tabs>
          <w:tab w:val="left" w:pos="1125"/>
        </w:tabs>
      </w:pPr>
    </w:p>
    <w:p w14:paraId="0F8A2BE6" w14:textId="77777777" w:rsidR="00A817A8" w:rsidRDefault="00A817A8">
      <w:pPr>
        <w:tabs>
          <w:tab w:val="left" w:pos="1125"/>
        </w:tabs>
      </w:pPr>
    </w:p>
    <w:p w14:paraId="42C2C9F5" w14:textId="77777777" w:rsidR="00A817A8" w:rsidRDefault="00A817A8">
      <w:pPr>
        <w:sectPr w:rsidR="00A817A8">
          <w:pgSz w:w="11920" w:h="16840"/>
          <w:pgMar w:top="740" w:right="1260" w:bottom="280" w:left="1680" w:header="547" w:footer="619" w:gutter="0"/>
          <w:cols w:space="720"/>
        </w:sectPr>
      </w:pPr>
    </w:p>
    <w:p w14:paraId="45CA86B5" w14:textId="77777777" w:rsidR="00A817A8" w:rsidRDefault="00A817A8">
      <w:pPr>
        <w:spacing w:before="9" w:line="360" w:lineRule="auto"/>
        <w:rPr>
          <w:sz w:val="24"/>
          <w:szCs w:val="24"/>
        </w:rPr>
      </w:pPr>
    </w:p>
    <w:p w14:paraId="059EAB45" w14:textId="77777777" w:rsidR="00A817A8" w:rsidRDefault="00A817A8">
      <w:pPr>
        <w:spacing w:before="7" w:line="120" w:lineRule="auto"/>
        <w:rPr>
          <w:sz w:val="13"/>
          <w:szCs w:val="13"/>
        </w:rPr>
      </w:pPr>
    </w:p>
    <w:p w14:paraId="331D1D8E" w14:textId="77777777" w:rsidR="00A817A8" w:rsidRDefault="00000000">
      <w:pPr>
        <w:spacing w:line="360" w:lineRule="auto"/>
        <w:ind w:left="1200" w:right="139" w:firstLine="720"/>
      </w:pPr>
      <w:r>
        <w:rPr>
          <w:color w:val="202429"/>
        </w:rPr>
        <w:t>.</w:t>
      </w:r>
    </w:p>
    <w:p w14:paraId="7F039FDB" w14:textId="77777777" w:rsidR="00A817A8" w:rsidRDefault="00A817A8">
      <w:pPr>
        <w:spacing w:before="1" w:line="100" w:lineRule="auto"/>
        <w:rPr>
          <w:sz w:val="11"/>
          <w:szCs w:val="11"/>
        </w:rPr>
      </w:pPr>
    </w:p>
    <w:p w14:paraId="49189B81" w14:textId="77777777" w:rsidR="00A817A8" w:rsidRDefault="00A817A8">
      <w:pPr>
        <w:spacing w:line="200" w:lineRule="auto"/>
      </w:pPr>
    </w:p>
    <w:p w14:paraId="501282F2" w14:textId="77777777" w:rsidR="00A817A8" w:rsidRDefault="00A817A8">
      <w:pPr>
        <w:spacing w:line="200" w:lineRule="auto"/>
      </w:pPr>
    </w:p>
    <w:p w14:paraId="71366B02" w14:textId="77777777" w:rsidR="00A817A8" w:rsidRDefault="00A817A8">
      <w:pPr>
        <w:spacing w:line="200" w:lineRule="auto"/>
      </w:pPr>
    </w:p>
    <w:p w14:paraId="4FB4178C" w14:textId="77777777" w:rsidR="00A817A8" w:rsidRDefault="00A817A8">
      <w:pPr>
        <w:spacing w:line="200" w:lineRule="auto"/>
      </w:pPr>
    </w:p>
    <w:p w14:paraId="4AF83E62" w14:textId="77777777" w:rsidR="00A817A8" w:rsidRDefault="00A817A8">
      <w:pPr>
        <w:spacing w:line="200" w:lineRule="auto"/>
      </w:pPr>
    </w:p>
    <w:p w14:paraId="307E1E5A" w14:textId="77777777" w:rsidR="00A817A8" w:rsidRDefault="00A817A8">
      <w:pPr>
        <w:spacing w:line="200" w:lineRule="auto"/>
      </w:pPr>
    </w:p>
    <w:p w14:paraId="715F39FC" w14:textId="77777777" w:rsidR="00A817A8" w:rsidRDefault="00A817A8">
      <w:pPr>
        <w:spacing w:line="200" w:lineRule="auto"/>
      </w:pPr>
    </w:p>
    <w:p w14:paraId="6D4069D6" w14:textId="77777777" w:rsidR="00A817A8" w:rsidRDefault="00A817A8">
      <w:pPr>
        <w:spacing w:line="200" w:lineRule="auto"/>
      </w:pPr>
    </w:p>
    <w:p w14:paraId="5B292928" w14:textId="77777777" w:rsidR="00A817A8" w:rsidRDefault="00A817A8">
      <w:pPr>
        <w:spacing w:line="200" w:lineRule="auto"/>
      </w:pPr>
    </w:p>
    <w:p w14:paraId="551CCB75" w14:textId="77777777" w:rsidR="00A817A8" w:rsidRDefault="00A817A8">
      <w:pPr>
        <w:spacing w:line="200" w:lineRule="auto"/>
      </w:pPr>
    </w:p>
    <w:p w14:paraId="4CB61EDF" w14:textId="77777777" w:rsidR="00A817A8" w:rsidRDefault="00A817A8">
      <w:pPr>
        <w:spacing w:line="200" w:lineRule="auto"/>
      </w:pPr>
    </w:p>
    <w:p w14:paraId="01CB22EA" w14:textId="77777777" w:rsidR="00A817A8" w:rsidRDefault="00A817A8">
      <w:pPr>
        <w:spacing w:line="200" w:lineRule="auto"/>
      </w:pPr>
    </w:p>
    <w:p w14:paraId="69070C93" w14:textId="77777777" w:rsidR="00A817A8" w:rsidRDefault="00A817A8">
      <w:pPr>
        <w:spacing w:line="200" w:lineRule="auto"/>
      </w:pPr>
    </w:p>
    <w:p w14:paraId="4E7A4BA1" w14:textId="77777777" w:rsidR="00A817A8" w:rsidRDefault="00A817A8">
      <w:pPr>
        <w:spacing w:line="200" w:lineRule="auto"/>
      </w:pPr>
    </w:p>
    <w:p w14:paraId="6738A3DF" w14:textId="77777777" w:rsidR="00A817A8" w:rsidRDefault="00A817A8">
      <w:pPr>
        <w:spacing w:line="200" w:lineRule="auto"/>
      </w:pPr>
    </w:p>
    <w:p w14:paraId="1F530CCF" w14:textId="77777777" w:rsidR="00A66B71" w:rsidRDefault="00A66B71">
      <w:pPr>
        <w:spacing w:line="200" w:lineRule="auto"/>
      </w:pPr>
    </w:p>
    <w:p w14:paraId="02F37CFB" w14:textId="77777777" w:rsidR="00A817A8" w:rsidRDefault="00A817A8">
      <w:pPr>
        <w:spacing w:line="200" w:lineRule="auto"/>
      </w:pPr>
    </w:p>
    <w:p w14:paraId="520E49ED" w14:textId="77777777" w:rsidR="00A817A8" w:rsidRDefault="00A817A8">
      <w:pPr>
        <w:spacing w:line="200" w:lineRule="auto"/>
      </w:pPr>
    </w:p>
    <w:p w14:paraId="0936F167" w14:textId="77777777" w:rsidR="00A817A8" w:rsidRDefault="00A817A8">
      <w:pPr>
        <w:spacing w:line="200" w:lineRule="auto"/>
      </w:pPr>
    </w:p>
    <w:p w14:paraId="1BD7C0E8" w14:textId="77777777" w:rsidR="00A817A8" w:rsidRDefault="00A817A8">
      <w:pPr>
        <w:spacing w:line="200" w:lineRule="auto"/>
      </w:pPr>
    </w:p>
    <w:p w14:paraId="3F103882" w14:textId="77777777" w:rsidR="00A817A8" w:rsidRDefault="00000000">
      <w:pPr>
        <w:spacing w:line="200" w:lineRule="auto"/>
      </w:pPr>
      <w:r>
        <w:rPr>
          <w:noProof/>
        </w:rPr>
        <mc:AlternateContent>
          <mc:Choice Requires="wpg">
            <w:drawing>
              <wp:anchor distT="0" distB="0" distL="114300" distR="114300" simplePos="0" relativeHeight="251659264" behindDoc="1" locked="0" layoutInCell="1" hidden="0" allowOverlap="1" wp14:anchorId="1ED935C8" wp14:editId="7B2A940E">
                <wp:simplePos x="0" y="0"/>
                <wp:positionH relativeFrom="column">
                  <wp:posOffset>381000</wp:posOffset>
                </wp:positionH>
                <wp:positionV relativeFrom="paragraph">
                  <wp:posOffset>114300</wp:posOffset>
                </wp:positionV>
                <wp:extent cx="4843145" cy="3136265"/>
                <wp:effectExtent l="0" t="0" r="0" b="0"/>
                <wp:wrapNone/>
                <wp:docPr id="75" name="Group 75"/>
                <wp:cNvGraphicFramePr/>
                <a:graphic xmlns:a="http://schemas.openxmlformats.org/drawingml/2006/main">
                  <a:graphicData uri="http://schemas.microsoft.com/office/word/2010/wordprocessingGroup">
                    <wpg:wgp>
                      <wpg:cNvGrpSpPr/>
                      <wpg:grpSpPr>
                        <a:xfrm>
                          <a:off x="0" y="0"/>
                          <a:ext cx="4843145" cy="3136265"/>
                          <a:chOff x="3991225" y="2211850"/>
                          <a:chExt cx="4843150" cy="3136275"/>
                        </a:xfrm>
                      </wpg:grpSpPr>
                      <wpg:grpSp>
                        <wpg:cNvPr id="1697920436" name="Group 1697920436"/>
                        <wpg:cNvGrpSpPr/>
                        <wpg:grpSpPr>
                          <a:xfrm>
                            <a:off x="3991228" y="2211868"/>
                            <a:ext cx="4843125" cy="3136250"/>
                            <a:chOff x="0" y="0"/>
                            <a:chExt cx="4843125" cy="3136250"/>
                          </a:xfrm>
                        </wpg:grpSpPr>
                        <wps:wsp>
                          <wps:cNvPr id="1500017026" name="Rectangle 1500017026"/>
                          <wps:cNvSpPr/>
                          <wps:spPr>
                            <a:xfrm>
                              <a:off x="0" y="0"/>
                              <a:ext cx="4843125" cy="3136250"/>
                            </a:xfrm>
                            <a:prstGeom prst="rect">
                              <a:avLst/>
                            </a:prstGeom>
                            <a:noFill/>
                            <a:ln>
                              <a:noFill/>
                            </a:ln>
                          </wps:spPr>
                          <wps:txbx>
                            <w:txbxContent>
                              <w:p w14:paraId="3E5BBDA2" w14:textId="77777777" w:rsidR="00A817A8" w:rsidRDefault="00A817A8">
                                <w:pPr>
                                  <w:textDirection w:val="btLr"/>
                                </w:pPr>
                              </w:p>
                            </w:txbxContent>
                          </wps:txbx>
                          <wps:bodyPr spcFirstLastPara="1" wrap="square" lIns="91425" tIns="91425" rIns="91425" bIns="91425" anchor="ctr" anchorCtr="0">
                            <a:noAutofit/>
                          </wps:bodyPr>
                        </wps:wsp>
                        <wps:wsp>
                          <wps:cNvPr id="1062841586" name="Freeform: Shape 1062841586"/>
                          <wps:cNvSpPr/>
                          <wps:spPr>
                            <a:xfrm>
                              <a:off x="4479290" y="12700"/>
                              <a:ext cx="351155" cy="351155"/>
                            </a:xfrm>
                            <a:custGeom>
                              <a:avLst/>
                              <a:gdLst/>
                              <a:ahLst/>
                              <a:cxnLst/>
                              <a:rect l="l" t="t" r="r" b="b"/>
                              <a:pathLst>
                                <a:path w="351155" h="351155" extrusionOk="0">
                                  <a:moveTo>
                                    <a:pt x="1270" y="153035"/>
                                  </a:moveTo>
                                  <a:lnTo>
                                    <a:pt x="0" y="167640"/>
                                  </a:lnTo>
                                  <a:lnTo>
                                    <a:pt x="0" y="175895"/>
                                  </a:lnTo>
                                  <a:lnTo>
                                    <a:pt x="1270" y="190500"/>
                                  </a:lnTo>
                                  <a:lnTo>
                                    <a:pt x="4445" y="204470"/>
                                  </a:lnTo>
                                  <a:lnTo>
                                    <a:pt x="10160" y="217170"/>
                                  </a:lnTo>
                                  <a:lnTo>
                                    <a:pt x="17780" y="228600"/>
                                  </a:lnTo>
                                  <a:lnTo>
                                    <a:pt x="26670" y="239395"/>
                                  </a:lnTo>
                                  <a:lnTo>
                                    <a:pt x="37465" y="247650"/>
                                  </a:lnTo>
                                  <a:lnTo>
                                    <a:pt x="48895" y="255270"/>
                                  </a:lnTo>
                                  <a:lnTo>
                                    <a:pt x="62230" y="260350"/>
                                  </a:lnTo>
                                  <a:lnTo>
                                    <a:pt x="76200" y="262890"/>
                                  </a:lnTo>
                                  <a:lnTo>
                                    <a:pt x="87630" y="263525"/>
                                  </a:lnTo>
                                  <a:lnTo>
                                    <a:pt x="102235" y="262890"/>
                                  </a:lnTo>
                                  <a:lnTo>
                                    <a:pt x="116205" y="259080"/>
                                  </a:lnTo>
                                  <a:lnTo>
                                    <a:pt x="128905" y="253365"/>
                                  </a:lnTo>
                                  <a:lnTo>
                                    <a:pt x="140335" y="246379"/>
                                  </a:lnTo>
                                  <a:lnTo>
                                    <a:pt x="150495" y="236855"/>
                                  </a:lnTo>
                                  <a:lnTo>
                                    <a:pt x="159385" y="226059"/>
                                  </a:lnTo>
                                  <a:lnTo>
                                    <a:pt x="166370" y="214630"/>
                                  </a:lnTo>
                                  <a:lnTo>
                                    <a:pt x="171450" y="201295"/>
                                  </a:lnTo>
                                  <a:lnTo>
                                    <a:pt x="174625" y="187325"/>
                                  </a:lnTo>
                                  <a:lnTo>
                                    <a:pt x="175260" y="175895"/>
                                  </a:lnTo>
                                  <a:lnTo>
                                    <a:pt x="175260" y="351790"/>
                                  </a:lnTo>
                                  <a:lnTo>
                                    <a:pt x="190500" y="351155"/>
                                  </a:lnTo>
                                  <a:lnTo>
                                    <a:pt x="204470" y="349250"/>
                                  </a:lnTo>
                                  <a:lnTo>
                                    <a:pt x="218440" y="346075"/>
                                  </a:lnTo>
                                  <a:lnTo>
                                    <a:pt x="232410" y="342265"/>
                                  </a:lnTo>
                                  <a:lnTo>
                                    <a:pt x="245110" y="337185"/>
                                  </a:lnTo>
                                  <a:lnTo>
                                    <a:pt x="257810" y="330835"/>
                                  </a:lnTo>
                                  <a:lnTo>
                                    <a:pt x="269875" y="323850"/>
                                  </a:lnTo>
                                  <a:lnTo>
                                    <a:pt x="281305" y="316230"/>
                                  </a:lnTo>
                                  <a:lnTo>
                                    <a:pt x="292100" y="307340"/>
                                  </a:lnTo>
                                  <a:lnTo>
                                    <a:pt x="301625" y="297815"/>
                                  </a:lnTo>
                                  <a:lnTo>
                                    <a:pt x="311150" y="287655"/>
                                  </a:lnTo>
                                  <a:lnTo>
                                    <a:pt x="319405" y="276860"/>
                                  </a:lnTo>
                                  <a:lnTo>
                                    <a:pt x="327025" y="264795"/>
                                  </a:lnTo>
                                  <a:lnTo>
                                    <a:pt x="333375" y="252730"/>
                                  </a:lnTo>
                                  <a:lnTo>
                                    <a:pt x="339090" y="240030"/>
                                  </a:lnTo>
                                  <a:lnTo>
                                    <a:pt x="343535" y="226695"/>
                                  </a:lnTo>
                                  <a:lnTo>
                                    <a:pt x="347345" y="212725"/>
                                  </a:lnTo>
                                  <a:lnTo>
                                    <a:pt x="349885" y="198754"/>
                                  </a:lnTo>
                                  <a:lnTo>
                                    <a:pt x="351155" y="184150"/>
                                  </a:lnTo>
                                  <a:lnTo>
                                    <a:pt x="351155" y="175895"/>
                                  </a:lnTo>
                                  <a:lnTo>
                                    <a:pt x="350520" y="161290"/>
                                  </a:lnTo>
                                  <a:lnTo>
                                    <a:pt x="348615" y="146685"/>
                                  </a:lnTo>
                                  <a:lnTo>
                                    <a:pt x="346075" y="132715"/>
                                  </a:lnTo>
                                  <a:lnTo>
                                    <a:pt x="341630" y="119380"/>
                                  </a:lnTo>
                                  <a:lnTo>
                                    <a:pt x="336550" y="106045"/>
                                  </a:lnTo>
                                  <a:lnTo>
                                    <a:pt x="330835" y="93344"/>
                                  </a:lnTo>
                                  <a:lnTo>
                                    <a:pt x="323850" y="81280"/>
                                  </a:lnTo>
                                  <a:lnTo>
                                    <a:pt x="315595" y="70485"/>
                                  </a:lnTo>
                                  <a:lnTo>
                                    <a:pt x="307340" y="59690"/>
                                  </a:lnTo>
                                  <a:lnTo>
                                    <a:pt x="297815" y="49530"/>
                                  </a:lnTo>
                                  <a:lnTo>
                                    <a:pt x="287020" y="40640"/>
                                  </a:lnTo>
                                  <a:lnTo>
                                    <a:pt x="276225" y="31750"/>
                                  </a:lnTo>
                                  <a:lnTo>
                                    <a:pt x="264795" y="24765"/>
                                  </a:lnTo>
                                  <a:lnTo>
                                    <a:pt x="252095" y="17780"/>
                                  </a:lnTo>
                                  <a:lnTo>
                                    <a:pt x="239395" y="12065"/>
                                  </a:lnTo>
                                  <a:lnTo>
                                    <a:pt x="226059" y="7620"/>
                                  </a:lnTo>
                                  <a:lnTo>
                                    <a:pt x="212725" y="4445"/>
                                  </a:lnTo>
                                  <a:lnTo>
                                    <a:pt x="198120" y="1905"/>
                                  </a:lnTo>
                                  <a:lnTo>
                                    <a:pt x="183515" y="635"/>
                                  </a:lnTo>
                                  <a:lnTo>
                                    <a:pt x="175260" y="0"/>
                                  </a:lnTo>
                                  <a:lnTo>
                                    <a:pt x="160655" y="635"/>
                                  </a:lnTo>
                                  <a:lnTo>
                                    <a:pt x="146685" y="2540"/>
                                  </a:lnTo>
                                  <a:lnTo>
                                    <a:pt x="132080" y="5715"/>
                                  </a:lnTo>
                                  <a:lnTo>
                                    <a:pt x="118745" y="9525"/>
                                  </a:lnTo>
                                  <a:lnTo>
                                    <a:pt x="105410" y="14605"/>
                                  </a:lnTo>
                                  <a:lnTo>
                                    <a:pt x="93344" y="20955"/>
                                  </a:lnTo>
                                  <a:lnTo>
                                    <a:pt x="81280" y="27940"/>
                                  </a:lnTo>
                                  <a:lnTo>
                                    <a:pt x="69850" y="35560"/>
                                  </a:lnTo>
                                  <a:lnTo>
                                    <a:pt x="59054" y="44450"/>
                                  </a:lnTo>
                                  <a:lnTo>
                                    <a:pt x="48895" y="53975"/>
                                  </a:lnTo>
                                  <a:lnTo>
                                    <a:pt x="40005" y="64135"/>
                                  </a:lnTo>
                                  <a:lnTo>
                                    <a:pt x="31750" y="74930"/>
                                  </a:lnTo>
                                  <a:lnTo>
                                    <a:pt x="24130" y="86995"/>
                                  </a:lnTo>
                                  <a:lnTo>
                                    <a:pt x="17780" y="99060"/>
                                  </a:lnTo>
                                  <a:lnTo>
                                    <a:pt x="12065" y="111760"/>
                                  </a:lnTo>
                                  <a:lnTo>
                                    <a:pt x="7620" y="125095"/>
                                  </a:lnTo>
                                  <a:lnTo>
                                    <a:pt x="3810" y="139065"/>
                                  </a:lnTo>
                                  <a:lnTo>
                                    <a:pt x="1270" y="153035"/>
                                  </a:lnTo>
                                  <a:close/>
                                </a:path>
                              </a:pathLst>
                            </a:custGeom>
                            <a:solidFill>
                              <a:srgbClr val="CDCDCD"/>
                            </a:solidFill>
                            <a:ln>
                              <a:noFill/>
                            </a:ln>
                          </wps:spPr>
                          <wps:bodyPr spcFirstLastPara="1" wrap="square" lIns="91425" tIns="91425" rIns="91425" bIns="91425" anchor="ctr" anchorCtr="0">
                            <a:noAutofit/>
                          </wps:bodyPr>
                        </wps:wsp>
                        <wps:wsp>
                          <wps:cNvPr id="798189544" name="Freeform: Shape 798189544"/>
                          <wps:cNvSpPr/>
                          <wps:spPr>
                            <a:xfrm>
                              <a:off x="188595" y="452119"/>
                              <a:ext cx="175895" cy="263525"/>
                            </a:xfrm>
                            <a:custGeom>
                              <a:avLst/>
                              <a:gdLst/>
                              <a:ahLst/>
                              <a:cxnLst/>
                              <a:rect l="l" t="t" r="r" b="b"/>
                              <a:pathLst>
                                <a:path w="175895" h="263525" extrusionOk="0">
                                  <a:moveTo>
                                    <a:pt x="15875" y="37465"/>
                                  </a:moveTo>
                                  <a:lnTo>
                                    <a:pt x="8890" y="49530"/>
                                  </a:lnTo>
                                  <a:lnTo>
                                    <a:pt x="3175" y="62230"/>
                                  </a:lnTo>
                                  <a:lnTo>
                                    <a:pt x="635" y="76200"/>
                                  </a:lnTo>
                                  <a:lnTo>
                                    <a:pt x="0" y="87630"/>
                                  </a:lnTo>
                                  <a:lnTo>
                                    <a:pt x="0" y="263525"/>
                                  </a:lnTo>
                                  <a:lnTo>
                                    <a:pt x="14605" y="262890"/>
                                  </a:lnTo>
                                  <a:lnTo>
                                    <a:pt x="28575" y="260985"/>
                                  </a:lnTo>
                                  <a:lnTo>
                                    <a:pt x="43180" y="257810"/>
                                  </a:lnTo>
                                  <a:lnTo>
                                    <a:pt x="56515" y="254000"/>
                                  </a:lnTo>
                                  <a:lnTo>
                                    <a:pt x="69850" y="248920"/>
                                  </a:lnTo>
                                  <a:lnTo>
                                    <a:pt x="81915" y="243205"/>
                                  </a:lnTo>
                                  <a:lnTo>
                                    <a:pt x="93980" y="236220"/>
                                  </a:lnTo>
                                  <a:lnTo>
                                    <a:pt x="105410" y="227965"/>
                                  </a:lnTo>
                                  <a:lnTo>
                                    <a:pt x="116204" y="219075"/>
                                  </a:lnTo>
                                  <a:lnTo>
                                    <a:pt x="126365" y="209550"/>
                                  </a:lnTo>
                                  <a:lnTo>
                                    <a:pt x="135255" y="199390"/>
                                  </a:lnTo>
                                  <a:lnTo>
                                    <a:pt x="143510" y="188595"/>
                                  </a:lnTo>
                                  <a:lnTo>
                                    <a:pt x="151130" y="177165"/>
                                  </a:lnTo>
                                  <a:lnTo>
                                    <a:pt x="157480" y="164465"/>
                                  </a:lnTo>
                                  <a:lnTo>
                                    <a:pt x="163195" y="151765"/>
                                  </a:lnTo>
                                  <a:lnTo>
                                    <a:pt x="167640" y="138430"/>
                                  </a:lnTo>
                                  <a:lnTo>
                                    <a:pt x="171450" y="125095"/>
                                  </a:lnTo>
                                  <a:lnTo>
                                    <a:pt x="173990" y="110490"/>
                                  </a:lnTo>
                                  <a:lnTo>
                                    <a:pt x="175260" y="95885"/>
                                  </a:lnTo>
                                  <a:lnTo>
                                    <a:pt x="175260" y="87630"/>
                                  </a:lnTo>
                                  <a:lnTo>
                                    <a:pt x="173990" y="73025"/>
                                  </a:lnTo>
                                  <a:lnTo>
                                    <a:pt x="170815" y="59690"/>
                                  </a:lnTo>
                                  <a:lnTo>
                                    <a:pt x="165100" y="46355"/>
                                  </a:lnTo>
                                  <a:lnTo>
                                    <a:pt x="157480" y="34925"/>
                                  </a:lnTo>
                                  <a:lnTo>
                                    <a:pt x="148590" y="24765"/>
                                  </a:lnTo>
                                  <a:lnTo>
                                    <a:pt x="137795" y="15875"/>
                                  </a:lnTo>
                                  <a:lnTo>
                                    <a:pt x="125730" y="8890"/>
                                  </a:lnTo>
                                  <a:lnTo>
                                    <a:pt x="113030" y="3810"/>
                                  </a:lnTo>
                                  <a:lnTo>
                                    <a:pt x="99060" y="635"/>
                                  </a:lnTo>
                                  <a:lnTo>
                                    <a:pt x="87630" y="0"/>
                                  </a:lnTo>
                                  <a:lnTo>
                                    <a:pt x="73025" y="1270"/>
                                  </a:lnTo>
                                  <a:lnTo>
                                    <a:pt x="59055" y="4445"/>
                                  </a:lnTo>
                                  <a:lnTo>
                                    <a:pt x="46355" y="10160"/>
                                  </a:lnTo>
                                  <a:lnTo>
                                    <a:pt x="34925" y="17780"/>
                                  </a:lnTo>
                                  <a:lnTo>
                                    <a:pt x="24130" y="26670"/>
                                  </a:lnTo>
                                  <a:lnTo>
                                    <a:pt x="15875" y="37465"/>
                                  </a:lnTo>
                                  <a:close/>
                                </a:path>
                              </a:pathLst>
                            </a:custGeom>
                            <a:solidFill>
                              <a:srgbClr val="CDCDCD"/>
                            </a:solidFill>
                            <a:ln>
                              <a:noFill/>
                            </a:ln>
                          </wps:spPr>
                          <wps:bodyPr spcFirstLastPara="1" wrap="square" lIns="91425" tIns="91425" rIns="91425" bIns="91425" anchor="ctr" anchorCtr="0">
                            <a:noAutofit/>
                          </wps:bodyPr>
                        </wps:wsp>
                        <wps:wsp>
                          <wps:cNvPr id="914507447" name="Freeform: Shape 914507447"/>
                          <wps:cNvSpPr/>
                          <wps:spPr>
                            <a:xfrm>
                              <a:off x="12700" y="12700"/>
                              <a:ext cx="4817745" cy="2810510"/>
                            </a:xfrm>
                            <a:custGeom>
                              <a:avLst/>
                              <a:gdLst/>
                              <a:ahLst/>
                              <a:cxnLst/>
                              <a:rect l="l" t="t" r="r" b="b"/>
                              <a:pathLst>
                                <a:path w="4817745" h="2810510" extrusionOk="0">
                                  <a:moveTo>
                                    <a:pt x="0" y="527050"/>
                                  </a:moveTo>
                                  <a:lnTo>
                                    <a:pt x="5080" y="483870"/>
                                  </a:lnTo>
                                  <a:lnTo>
                                    <a:pt x="20320" y="445135"/>
                                  </a:lnTo>
                                  <a:lnTo>
                                    <a:pt x="43815" y="410845"/>
                                  </a:lnTo>
                                  <a:lnTo>
                                    <a:pt x="74930" y="383539"/>
                                  </a:lnTo>
                                  <a:lnTo>
                                    <a:pt x="111760" y="363855"/>
                                  </a:lnTo>
                                  <a:lnTo>
                                    <a:pt x="153035" y="353060"/>
                                  </a:lnTo>
                                  <a:lnTo>
                                    <a:pt x="175895" y="351790"/>
                                  </a:lnTo>
                                  <a:lnTo>
                                    <a:pt x="4466590" y="351790"/>
                                  </a:lnTo>
                                  <a:lnTo>
                                    <a:pt x="4466590" y="175895"/>
                                  </a:lnTo>
                                  <a:lnTo>
                                    <a:pt x="4471670" y="132715"/>
                                  </a:lnTo>
                                  <a:lnTo>
                                    <a:pt x="4486910" y="93345"/>
                                  </a:lnTo>
                                  <a:lnTo>
                                    <a:pt x="4510405" y="59690"/>
                                  </a:lnTo>
                                  <a:lnTo>
                                    <a:pt x="4541520" y="31750"/>
                                  </a:lnTo>
                                  <a:lnTo>
                                    <a:pt x="4577715" y="12065"/>
                                  </a:lnTo>
                                  <a:lnTo>
                                    <a:pt x="4618990" y="1905"/>
                                  </a:lnTo>
                                  <a:lnTo>
                                    <a:pt x="4641850" y="0"/>
                                  </a:lnTo>
                                  <a:lnTo>
                                    <a:pt x="4657090" y="635"/>
                                  </a:lnTo>
                                  <a:lnTo>
                                    <a:pt x="4699000" y="9525"/>
                                  </a:lnTo>
                                  <a:lnTo>
                                    <a:pt x="4736465" y="27940"/>
                                  </a:lnTo>
                                  <a:lnTo>
                                    <a:pt x="4768215" y="53975"/>
                                  </a:lnTo>
                                  <a:lnTo>
                                    <a:pt x="4793615" y="86995"/>
                                  </a:lnTo>
                                  <a:lnTo>
                                    <a:pt x="4810125" y="125095"/>
                                  </a:lnTo>
                                  <a:lnTo>
                                    <a:pt x="4817745" y="167640"/>
                                  </a:lnTo>
                                  <a:lnTo>
                                    <a:pt x="4817745" y="175895"/>
                                  </a:lnTo>
                                  <a:lnTo>
                                    <a:pt x="4817745" y="2284095"/>
                                  </a:lnTo>
                                  <a:lnTo>
                                    <a:pt x="4812665" y="2326640"/>
                                  </a:lnTo>
                                  <a:lnTo>
                                    <a:pt x="4797425" y="2366010"/>
                                  </a:lnTo>
                                  <a:lnTo>
                                    <a:pt x="4773930" y="2400300"/>
                                  </a:lnTo>
                                  <a:lnTo>
                                    <a:pt x="4742815" y="2427605"/>
                                  </a:lnTo>
                                  <a:lnTo>
                                    <a:pt x="4705985" y="2447290"/>
                                  </a:lnTo>
                                  <a:lnTo>
                                    <a:pt x="4664710" y="2458085"/>
                                  </a:lnTo>
                                  <a:lnTo>
                                    <a:pt x="4641850" y="2459355"/>
                                  </a:lnTo>
                                  <a:lnTo>
                                    <a:pt x="351155" y="2459355"/>
                                  </a:lnTo>
                                  <a:lnTo>
                                    <a:pt x="351155" y="2635250"/>
                                  </a:lnTo>
                                  <a:lnTo>
                                    <a:pt x="350520" y="2649855"/>
                                  </a:lnTo>
                                  <a:lnTo>
                                    <a:pt x="348615" y="2664460"/>
                                  </a:lnTo>
                                  <a:lnTo>
                                    <a:pt x="346075" y="2678430"/>
                                  </a:lnTo>
                                  <a:lnTo>
                                    <a:pt x="341630" y="2691765"/>
                                  </a:lnTo>
                                  <a:lnTo>
                                    <a:pt x="337185" y="2705100"/>
                                  </a:lnTo>
                                  <a:lnTo>
                                    <a:pt x="330835" y="2717800"/>
                                  </a:lnTo>
                                  <a:lnTo>
                                    <a:pt x="323850" y="2729230"/>
                                  </a:lnTo>
                                  <a:lnTo>
                                    <a:pt x="316230" y="2740660"/>
                                  </a:lnTo>
                                  <a:lnTo>
                                    <a:pt x="307340" y="2751455"/>
                                  </a:lnTo>
                                  <a:lnTo>
                                    <a:pt x="297815" y="2761615"/>
                                  </a:lnTo>
                                  <a:lnTo>
                                    <a:pt x="287655" y="2770505"/>
                                  </a:lnTo>
                                  <a:lnTo>
                                    <a:pt x="276225" y="2778760"/>
                                  </a:lnTo>
                                  <a:lnTo>
                                    <a:pt x="264795" y="2786380"/>
                                  </a:lnTo>
                                  <a:lnTo>
                                    <a:pt x="252729" y="2793365"/>
                                  </a:lnTo>
                                  <a:lnTo>
                                    <a:pt x="240030" y="2798445"/>
                                  </a:lnTo>
                                  <a:lnTo>
                                    <a:pt x="226695" y="2803525"/>
                                  </a:lnTo>
                                  <a:lnTo>
                                    <a:pt x="212725" y="2806700"/>
                                  </a:lnTo>
                                  <a:lnTo>
                                    <a:pt x="198755" y="2809240"/>
                                  </a:lnTo>
                                  <a:lnTo>
                                    <a:pt x="184150" y="2810510"/>
                                  </a:lnTo>
                                  <a:lnTo>
                                    <a:pt x="175895" y="2810510"/>
                                  </a:lnTo>
                                  <a:lnTo>
                                    <a:pt x="160655" y="2809875"/>
                                  </a:lnTo>
                                  <a:lnTo>
                                    <a:pt x="146685" y="2808605"/>
                                  </a:lnTo>
                                  <a:lnTo>
                                    <a:pt x="132715" y="2805430"/>
                                  </a:lnTo>
                                  <a:lnTo>
                                    <a:pt x="118745" y="2801620"/>
                                  </a:lnTo>
                                  <a:lnTo>
                                    <a:pt x="106045" y="2796540"/>
                                  </a:lnTo>
                                  <a:lnTo>
                                    <a:pt x="93345" y="2790190"/>
                                  </a:lnTo>
                                  <a:lnTo>
                                    <a:pt x="81280" y="2783205"/>
                                  </a:lnTo>
                                  <a:lnTo>
                                    <a:pt x="69850" y="2775585"/>
                                  </a:lnTo>
                                  <a:lnTo>
                                    <a:pt x="59055" y="2766695"/>
                                  </a:lnTo>
                                  <a:lnTo>
                                    <a:pt x="49530" y="2757170"/>
                                  </a:lnTo>
                                  <a:lnTo>
                                    <a:pt x="40005" y="2747010"/>
                                  </a:lnTo>
                                  <a:lnTo>
                                    <a:pt x="31750" y="2736215"/>
                                  </a:lnTo>
                                  <a:lnTo>
                                    <a:pt x="24129" y="2724150"/>
                                  </a:lnTo>
                                  <a:lnTo>
                                    <a:pt x="17780" y="2712085"/>
                                  </a:lnTo>
                                  <a:lnTo>
                                    <a:pt x="12064" y="2699385"/>
                                  </a:lnTo>
                                  <a:lnTo>
                                    <a:pt x="7620" y="2686050"/>
                                  </a:lnTo>
                                  <a:lnTo>
                                    <a:pt x="3810" y="2672080"/>
                                  </a:lnTo>
                                  <a:lnTo>
                                    <a:pt x="1270" y="2658110"/>
                                  </a:lnTo>
                                  <a:lnTo>
                                    <a:pt x="0" y="2643505"/>
                                  </a:lnTo>
                                  <a:lnTo>
                                    <a:pt x="0" y="2635250"/>
                                  </a:lnTo>
                                  <a:lnTo>
                                    <a:pt x="0" y="527050"/>
                                  </a:lnTo>
                                  <a:close/>
                                </a:path>
                              </a:pathLst>
                            </a:custGeom>
                            <a:noFill/>
                            <a:ln w="254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47693864" name="Freeform: Shape 547693864"/>
                          <wps:cNvSpPr/>
                          <wps:spPr>
                            <a:xfrm>
                              <a:off x="4479290" y="188595"/>
                              <a:ext cx="351155" cy="175895"/>
                            </a:xfrm>
                            <a:custGeom>
                              <a:avLst/>
                              <a:gdLst/>
                              <a:ahLst/>
                              <a:cxnLst/>
                              <a:rect l="l" t="t" r="r" b="b"/>
                              <a:pathLst>
                                <a:path w="351155" h="175895" extrusionOk="0">
                                  <a:moveTo>
                                    <a:pt x="0" y="175895"/>
                                  </a:moveTo>
                                  <a:lnTo>
                                    <a:pt x="175260" y="175895"/>
                                  </a:lnTo>
                                  <a:lnTo>
                                    <a:pt x="190500" y="175260"/>
                                  </a:lnTo>
                                  <a:lnTo>
                                    <a:pt x="204470" y="173355"/>
                                  </a:lnTo>
                                  <a:lnTo>
                                    <a:pt x="218440" y="170180"/>
                                  </a:lnTo>
                                  <a:lnTo>
                                    <a:pt x="232410" y="166370"/>
                                  </a:lnTo>
                                  <a:lnTo>
                                    <a:pt x="245110" y="161290"/>
                                  </a:lnTo>
                                  <a:lnTo>
                                    <a:pt x="257810" y="154940"/>
                                  </a:lnTo>
                                  <a:lnTo>
                                    <a:pt x="269875" y="147955"/>
                                  </a:lnTo>
                                  <a:lnTo>
                                    <a:pt x="281305" y="140335"/>
                                  </a:lnTo>
                                  <a:lnTo>
                                    <a:pt x="292100" y="131445"/>
                                  </a:lnTo>
                                  <a:lnTo>
                                    <a:pt x="301625" y="121920"/>
                                  </a:lnTo>
                                  <a:lnTo>
                                    <a:pt x="311150" y="111760"/>
                                  </a:lnTo>
                                  <a:lnTo>
                                    <a:pt x="319405" y="100965"/>
                                  </a:lnTo>
                                  <a:lnTo>
                                    <a:pt x="327025" y="88900"/>
                                  </a:lnTo>
                                  <a:lnTo>
                                    <a:pt x="333375" y="76835"/>
                                  </a:lnTo>
                                  <a:lnTo>
                                    <a:pt x="339090" y="64135"/>
                                  </a:lnTo>
                                  <a:lnTo>
                                    <a:pt x="343535" y="50800"/>
                                  </a:lnTo>
                                  <a:lnTo>
                                    <a:pt x="347345" y="36830"/>
                                  </a:lnTo>
                                  <a:lnTo>
                                    <a:pt x="349885" y="22859"/>
                                  </a:lnTo>
                                  <a:lnTo>
                                    <a:pt x="351155" y="8255"/>
                                  </a:lnTo>
                                  <a:lnTo>
                                    <a:pt x="351155" y="0"/>
                                  </a:lnTo>
                                </a:path>
                              </a:pathLst>
                            </a:custGeom>
                            <a:noFill/>
                            <a:ln w="254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738459804" name="Freeform: Shape 1738459804"/>
                          <wps:cNvSpPr/>
                          <wps:spPr>
                            <a:xfrm>
                              <a:off x="4479290" y="188595"/>
                              <a:ext cx="175895" cy="175895"/>
                            </a:xfrm>
                            <a:custGeom>
                              <a:avLst/>
                              <a:gdLst/>
                              <a:ahLst/>
                              <a:cxnLst/>
                              <a:rect l="l" t="t" r="r" b="b"/>
                              <a:pathLst>
                                <a:path w="175895" h="175895" extrusionOk="0">
                                  <a:moveTo>
                                    <a:pt x="175260" y="175895"/>
                                  </a:moveTo>
                                  <a:lnTo>
                                    <a:pt x="175260" y="0"/>
                                  </a:lnTo>
                                  <a:lnTo>
                                    <a:pt x="174625" y="14605"/>
                                  </a:lnTo>
                                  <a:lnTo>
                                    <a:pt x="170815" y="28575"/>
                                  </a:lnTo>
                                  <a:lnTo>
                                    <a:pt x="165100" y="41275"/>
                                  </a:lnTo>
                                  <a:lnTo>
                                    <a:pt x="158115" y="52705"/>
                                  </a:lnTo>
                                  <a:lnTo>
                                    <a:pt x="148590" y="63500"/>
                                  </a:lnTo>
                                  <a:lnTo>
                                    <a:pt x="137795" y="71755"/>
                                  </a:lnTo>
                                  <a:lnTo>
                                    <a:pt x="126365" y="78740"/>
                                  </a:lnTo>
                                  <a:lnTo>
                                    <a:pt x="113030" y="84455"/>
                                  </a:lnTo>
                                  <a:lnTo>
                                    <a:pt x="99060" y="86995"/>
                                  </a:lnTo>
                                  <a:lnTo>
                                    <a:pt x="87630" y="87630"/>
                                  </a:lnTo>
                                  <a:lnTo>
                                    <a:pt x="73025" y="86995"/>
                                  </a:lnTo>
                                  <a:lnTo>
                                    <a:pt x="59055" y="83185"/>
                                  </a:lnTo>
                                  <a:lnTo>
                                    <a:pt x="46355" y="77470"/>
                                  </a:lnTo>
                                  <a:lnTo>
                                    <a:pt x="34925" y="70485"/>
                                  </a:lnTo>
                                  <a:lnTo>
                                    <a:pt x="24765" y="60960"/>
                                  </a:lnTo>
                                  <a:lnTo>
                                    <a:pt x="15875" y="50165"/>
                                  </a:lnTo>
                                  <a:lnTo>
                                    <a:pt x="8890" y="38735"/>
                                  </a:lnTo>
                                  <a:lnTo>
                                    <a:pt x="3810" y="25400"/>
                                  </a:lnTo>
                                  <a:lnTo>
                                    <a:pt x="635" y="11429"/>
                                  </a:lnTo>
                                  <a:lnTo>
                                    <a:pt x="0" y="0"/>
                                  </a:lnTo>
                                </a:path>
                              </a:pathLst>
                            </a:custGeom>
                            <a:noFill/>
                            <a:ln w="254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43500000" name="Freeform: Shape 1143500000"/>
                          <wps:cNvSpPr/>
                          <wps:spPr>
                            <a:xfrm>
                              <a:off x="12700" y="452119"/>
                              <a:ext cx="351155" cy="263525"/>
                            </a:xfrm>
                            <a:custGeom>
                              <a:avLst/>
                              <a:gdLst/>
                              <a:ahLst/>
                              <a:cxnLst/>
                              <a:rect l="l" t="t" r="r" b="b"/>
                              <a:pathLst>
                                <a:path w="351155" h="263525" extrusionOk="0">
                                  <a:moveTo>
                                    <a:pt x="175895" y="263525"/>
                                  </a:moveTo>
                                  <a:lnTo>
                                    <a:pt x="175895" y="87630"/>
                                  </a:lnTo>
                                  <a:lnTo>
                                    <a:pt x="176529" y="73025"/>
                                  </a:lnTo>
                                  <a:lnTo>
                                    <a:pt x="180340" y="59690"/>
                                  </a:lnTo>
                                  <a:lnTo>
                                    <a:pt x="186055" y="46355"/>
                                  </a:lnTo>
                                  <a:lnTo>
                                    <a:pt x="193040" y="34925"/>
                                  </a:lnTo>
                                  <a:lnTo>
                                    <a:pt x="202565" y="24765"/>
                                  </a:lnTo>
                                  <a:lnTo>
                                    <a:pt x="213360" y="15875"/>
                                  </a:lnTo>
                                  <a:lnTo>
                                    <a:pt x="224790" y="8890"/>
                                  </a:lnTo>
                                  <a:lnTo>
                                    <a:pt x="238125" y="3810"/>
                                  </a:lnTo>
                                  <a:lnTo>
                                    <a:pt x="252095" y="635"/>
                                  </a:lnTo>
                                  <a:lnTo>
                                    <a:pt x="263525" y="0"/>
                                  </a:lnTo>
                                  <a:lnTo>
                                    <a:pt x="278130" y="1270"/>
                                  </a:lnTo>
                                  <a:lnTo>
                                    <a:pt x="292100" y="4445"/>
                                  </a:lnTo>
                                  <a:lnTo>
                                    <a:pt x="304800" y="10160"/>
                                  </a:lnTo>
                                  <a:lnTo>
                                    <a:pt x="316230" y="17780"/>
                                  </a:lnTo>
                                  <a:lnTo>
                                    <a:pt x="326390" y="26670"/>
                                  </a:lnTo>
                                  <a:lnTo>
                                    <a:pt x="335280" y="37465"/>
                                  </a:lnTo>
                                  <a:lnTo>
                                    <a:pt x="342265" y="49530"/>
                                  </a:lnTo>
                                  <a:lnTo>
                                    <a:pt x="347345" y="62230"/>
                                  </a:lnTo>
                                  <a:lnTo>
                                    <a:pt x="350520" y="76200"/>
                                  </a:lnTo>
                                  <a:lnTo>
                                    <a:pt x="351155" y="87630"/>
                                  </a:lnTo>
                                  <a:lnTo>
                                    <a:pt x="350520" y="102235"/>
                                  </a:lnTo>
                                  <a:lnTo>
                                    <a:pt x="348615" y="116840"/>
                                  </a:lnTo>
                                  <a:lnTo>
                                    <a:pt x="346075" y="130810"/>
                                  </a:lnTo>
                                  <a:lnTo>
                                    <a:pt x="341630" y="144780"/>
                                  </a:lnTo>
                                  <a:lnTo>
                                    <a:pt x="337185" y="157480"/>
                                  </a:lnTo>
                                  <a:lnTo>
                                    <a:pt x="330835" y="170180"/>
                                  </a:lnTo>
                                  <a:lnTo>
                                    <a:pt x="323850" y="182245"/>
                                  </a:lnTo>
                                  <a:lnTo>
                                    <a:pt x="316230" y="193675"/>
                                  </a:lnTo>
                                  <a:lnTo>
                                    <a:pt x="307340" y="204470"/>
                                  </a:lnTo>
                                  <a:lnTo>
                                    <a:pt x="297815" y="213995"/>
                                  </a:lnTo>
                                  <a:lnTo>
                                    <a:pt x="287655" y="223520"/>
                                  </a:lnTo>
                                  <a:lnTo>
                                    <a:pt x="276225" y="231775"/>
                                  </a:lnTo>
                                  <a:lnTo>
                                    <a:pt x="264795" y="239395"/>
                                  </a:lnTo>
                                  <a:lnTo>
                                    <a:pt x="252730" y="245745"/>
                                  </a:lnTo>
                                  <a:lnTo>
                                    <a:pt x="240030" y="251460"/>
                                  </a:lnTo>
                                  <a:lnTo>
                                    <a:pt x="226695" y="255905"/>
                                  </a:lnTo>
                                  <a:lnTo>
                                    <a:pt x="212725" y="259715"/>
                                  </a:lnTo>
                                  <a:lnTo>
                                    <a:pt x="198754" y="262255"/>
                                  </a:lnTo>
                                  <a:lnTo>
                                    <a:pt x="184150" y="263525"/>
                                  </a:lnTo>
                                  <a:lnTo>
                                    <a:pt x="175895" y="263525"/>
                                  </a:lnTo>
                                  <a:lnTo>
                                    <a:pt x="160655" y="262890"/>
                                  </a:lnTo>
                                  <a:lnTo>
                                    <a:pt x="146685" y="260985"/>
                                  </a:lnTo>
                                  <a:lnTo>
                                    <a:pt x="132715" y="257810"/>
                                  </a:lnTo>
                                  <a:lnTo>
                                    <a:pt x="118745" y="254000"/>
                                  </a:lnTo>
                                  <a:lnTo>
                                    <a:pt x="106045" y="248920"/>
                                  </a:lnTo>
                                  <a:lnTo>
                                    <a:pt x="93344" y="243205"/>
                                  </a:lnTo>
                                  <a:lnTo>
                                    <a:pt x="81280" y="236220"/>
                                  </a:lnTo>
                                  <a:lnTo>
                                    <a:pt x="69850" y="227965"/>
                                  </a:lnTo>
                                  <a:lnTo>
                                    <a:pt x="59054" y="219075"/>
                                  </a:lnTo>
                                  <a:lnTo>
                                    <a:pt x="49530" y="209550"/>
                                  </a:lnTo>
                                  <a:lnTo>
                                    <a:pt x="40005" y="199390"/>
                                  </a:lnTo>
                                  <a:lnTo>
                                    <a:pt x="31750" y="188595"/>
                                  </a:lnTo>
                                  <a:lnTo>
                                    <a:pt x="24130" y="177165"/>
                                  </a:lnTo>
                                  <a:lnTo>
                                    <a:pt x="17780" y="164465"/>
                                  </a:lnTo>
                                  <a:lnTo>
                                    <a:pt x="12065" y="151765"/>
                                  </a:lnTo>
                                  <a:lnTo>
                                    <a:pt x="7620" y="138430"/>
                                  </a:lnTo>
                                  <a:lnTo>
                                    <a:pt x="3810" y="125095"/>
                                  </a:lnTo>
                                  <a:lnTo>
                                    <a:pt x="1270" y="110490"/>
                                  </a:lnTo>
                                  <a:lnTo>
                                    <a:pt x="0" y="95885"/>
                                  </a:lnTo>
                                  <a:lnTo>
                                    <a:pt x="0" y="87630"/>
                                  </a:lnTo>
                                </a:path>
                              </a:pathLst>
                            </a:custGeom>
                            <a:noFill/>
                            <a:ln w="254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05064227" name="Freeform: Shape 1005064227"/>
                          <wps:cNvSpPr/>
                          <wps:spPr>
                            <a:xfrm>
                              <a:off x="363855" y="539750"/>
                              <a:ext cx="0" cy="1932305"/>
                            </a:xfrm>
                            <a:custGeom>
                              <a:avLst/>
                              <a:gdLst/>
                              <a:ahLst/>
                              <a:cxnLst/>
                              <a:rect l="l" t="t" r="r" b="b"/>
                              <a:pathLst>
                                <a:path w="1" h="1932305" extrusionOk="0">
                                  <a:moveTo>
                                    <a:pt x="0" y="0"/>
                                  </a:moveTo>
                                  <a:lnTo>
                                    <a:pt x="0" y="1932305"/>
                                  </a:lnTo>
                                </a:path>
                              </a:pathLst>
                            </a:custGeom>
                            <a:noFill/>
                            <a:ln w="254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anchor>
            </w:drawing>
          </mc:Choice>
          <mc:Fallback>
            <w:pict>
              <v:group w14:anchorId="1ED935C8" id="Group 75" o:spid="_x0000_s1125" style="position:absolute;margin-left:30pt;margin-top:9pt;width:381.35pt;height:246.95pt;z-index:-251657216" coordorigin="39912,22118" coordsize="48431,31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">
                <v:group id="Group 1697920436" o:spid="_x0000_s1126" style="position:absolute;left:39912;top:22118;width:48431;height:31363" coordsize="48431,31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">
                  <v:rect id="Rectangle 1500017026" o:spid="_x0000_s1127" style="position:absolute;width:48431;height:313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" filled="f" stroked="f">
                    <v:textbox inset="2.53958mm,2.53958mm,2.53958mm,2.53958mm">
                      <w:txbxContent>
                        <w:p w14:paraId="3E5BBDA2" w14:textId="77777777" w:rsidR="00A817A8" w:rsidRDefault="00A817A8">
                          <w:pPr>
                            <w:textDirection w:val="btLr"/>
                          </w:pPr>
                        </w:p>
                      </w:txbxContent>
                    </v:textbox>
                  </v:rect>
                  <v:shape id="Freeform: Shape 1062841586" o:spid="_x0000_s1128" style="position:absolute;left:44792;top:127;width:3512;height:3511;visibility:visible;mso-wrap-style:square;v-text-anchor:middle" coordsize="351155,351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" path="m1270,153035l,167640r,8255l1270,190500r3175,13970l10160,217170r7620,11430l26670,239395r10795,8255l48895,255270r13335,5080l76200,262890r11430,635l102235,262890r13970,-3810l128905,253365r11430,-6986l150495,236855r8890,-10796l166370,214630r5080,-13335l174625,187325r635,-11430l175260,351790r15240,-635l204470,349250r13970,-3175l232410,342265r12700,-5080l257810,330835r12065,-6985l281305,316230r10795,-8890l301625,297815r9525,-10160l319405,276860r7620,-12065l333375,252730r5715,-12700l343535,226695r3810,-13970l349885,198754r1270,-14604l351155,175895r-635,-14605l348615,146685r-2540,-13970l341630,119380r-5080,-13335l330835,93344,323850,81280,315595,70485,307340,59690,297815,49530,287020,40640,276225,31750,264795,24765,252095,17780,239395,12065,226059,7620,212725,4445,198120,1905,183515,635,175260,,160655,635,146685,2540,132080,5715,118745,9525r-13335,5080l93344,20955,81280,27940,69850,35560,59054,44450,48895,53975,40005,64135,31750,74930,24130,86995,17780,99060r-5715,12700l7620,125095,3810,139065,1270,153035xe" fillcolor="#cdcdcd" stroked="f">
                    <v:path arrowok="t" o:extrusionok="f"/>
                  </v:shape>
                  <v:shape id="Freeform: Shape 798189544" o:spid="_x0000_s1129" style="position:absolute;left:1885;top:4521;width:1759;height:2635;visibility:visible;mso-wrap-style:square;v-text-anchor:middle" coordsize="175895,263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" path="m15875,37465l8890,49530,3175,62230,635,76200,,87630,,263525r14605,-635l28575,260985r14605,-3175l56515,254000r13335,-5080l81915,243205r12065,-6985l105410,227965r10794,-8890l126365,209550r8890,-10160l143510,188595r7620,-11430l157480,164465r5715,-12700l167640,138430r3810,-13335l173990,110490r1270,-14605l175260,87630,173990,73025,170815,59690,165100,46355,157480,34925,148590,24765,137795,15875,125730,8890,113030,3810,99060,635,87630,,73025,1270,59055,4445,46355,10160,34925,17780,24130,26670,15875,37465xe" fillcolor="#cdcdcd" stroked="f">
                    <v:path arrowok="t" o:extrusionok="f"/>
                  </v:shape>
                  <v:shape id="Freeform: Shape 914507447" o:spid="_x0000_s1130" style="position:absolute;left:127;top:127;width:48177;height:28105;visibility:visible;mso-wrap-style:square;v-text-anchor:middle" coordsize="4817745,281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" path="m,527050l5080,483870,20320,445135,43815,410845,74930,383539r36830,-19684l153035,353060r22860,-1270l4466590,351790r,-175895l4471670,132715r15240,-39370l4510405,59690r31115,-27940l4577715,12065,4618990,1905,4641850,r15240,635l4699000,9525r37465,18415l4768215,53975r25400,33020l4810125,125095r7620,42545l4817745,175895r,2108200l4812665,2326640r-15240,39370l4773930,2400300r-31115,27305l4705985,2447290r-41275,10795l4641850,2459355r-4290695,l351155,2635250r-635,14605l348615,2664460r-2540,13970l341630,2691765r-4445,13335l330835,2717800r-6985,11430l316230,2740660r-8890,10795l297815,2761615r-10160,8890l276225,2778760r-11430,7620l252729,2793365r-12699,5080l226695,2803525r-13970,3175l198755,2809240r-14605,1270l175895,2810510r-15240,-635l146685,2808605r-13970,-3175l118745,2801620r-12700,-5080l93345,2790190r-12065,-6985l69850,2775585r-10795,-8890l49530,2757170r-9525,-10160l31750,2736215r-7621,-12065l17780,2712085r-5716,-12700l7620,2686050,3810,2672080,1270,2658110,,2643505r,-8255l,527050xe" filled="f" strokeweight="2pt">
                    <v:stroke startarrowwidth="narrow" startarrowlength="short" endarrowwidth="narrow" endarrowlength="short"/>
                    <v:path arrowok="t" o:extrusionok="f"/>
                  </v:shape>
                  <v:shape id="Freeform: Shape 547693864" o:spid="_x0000_s1131" style="position:absolute;left:44792;top:1885;width:3512;height:1759;visibility:visible;mso-wrap-style:square;v-text-anchor:middle" coordsize="351155,175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" path="m,175895r175260,l190500,175260r13970,-1905l218440,170180r13970,-3810l245110,161290r12700,-6350l269875,147955r11430,-7620l292100,131445r9525,-9525l311150,111760r8255,-10795l327025,88900r6350,-12065l339090,64135r4445,-13335l347345,36830r2540,-13971l351155,8255r,-8255e" filled="f" strokeweight="2pt">
                    <v:stroke startarrowwidth="narrow" startarrowlength="short" endarrowwidth="narrow" endarrowlength="short"/>
                    <v:path arrowok="t" o:extrusionok="f"/>
                  </v:shape>
                  <v:shape id="Freeform: Shape 1738459804" o:spid="_x0000_s1132" style="position:absolute;left:44792;top:1885;width:1759;height:1759;visibility:visible;mso-wrap-style:square;v-text-anchor:middle" coordsize="175895,175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" path="m175260,175895l175260,r-635,14605l170815,28575r-5715,12700l158115,52705r-9525,10795l137795,71755r-11430,6985l113030,84455,99060,86995r-11430,635l73025,86995,59055,83185,46355,77470,34925,70485,24765,60960,15875,50165,8890,38735,3810,25400,635,11429,,e" filled="f" strokeweight="2pt">
                    <v:stroke startarrowwidth="narrow" startarrowlength="short" endarrowwidth="narrow" endarrowlength="short"/>
                    <v:path arrowok="t" o:extrusionok="f"/>
                  </v:shape>
                  <v:shape id="Freeform: Shape 1143500000" o:spid="_x0000_s1133" style="position:absolute;left:127;top:4521;width:3511;height:2635;visibility:visible;mso-wrap-style:square;v-text-anchor:middle" coordsize="351155,263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" path="m175895,263525r,-175895l176529,73025r3811,-13335l186055,46355r6985,-11430l202565,24765r10795,-8890l224790,8890,238125,3810,252095,635,263525,r14605,1270l292100,4445r12700,5715l316230,17780r10160,8890l335280,37465r6985,12065l347345,62230r3175,13970l351155,87630r-635,14605l348615,116840r-2540,13970l341630,144780r-4445,12700l330835,170180r-6985,12065l316230,193675r-8890,10795l297815,213995r-10160,9525l276225,231775r-11430,7620l252730,245745r-12700,5715l226695,255905r-13970,3810l198754,262255r-14604,1270l175895,263525r-15240,-635l146685,260985r-13970,-3175l118745,254000r-12700,-5080l93344,243205,81280,236220,69850,227965,59054,219075r-9524,-9525l40005,199390,31750,188595,24130,177165,17780,164465,12065,151765,7620,138430,3810,125095,1270,110490,,95885,,87630e" filled="f" strokeweight="2pt">
                    <v:stroke startarrowwidth="narrow" startarrowlength="short" endarrowwidth="narrow" endarrowlength="short"/>
                    <v:path arrowok="t" o:extrusionok="f"/>
                  </v:shape>
                  <v:shape id="Freeform: Shape 1005064227" o:spid="_x0000_s1134" style="position:absolute;left:3638;top:5397;width:0;height:19323;visibility:visible;mso-wrap-style:square;v-text-anchor:middle" coordsize="1,1932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" path="m,l,1932305e" filled="f" strokeweight="2pt">
                    <v:stroke startarrowwidth="narrow" startarrowlength="short" endarrowwidth="narrow" endarrowlength="short"/>
                    <v:path arrowok="t" o:extrusionok="f"/>
                  </v:shape>
                </v:group>
              </v:group>
            </w:pict>
          </mc:Fallback>
        </mc:AlternateContent>
      </w:r>
    </w:p>
    <w:p w14:paraId="6C549DDA" w14:textId="77777777" w:rsidR="00A817A8" w:rsidRDefault="00A817A8">
      <w:pPr>
        <w:spacing w:line="200" w:lineRule="auto"/>
      </w:pPr>
    </w:p>
    <w:p w14:paraId="0538B11B" w14:textId="77777777" w:rsidR="00A817A8" w:rsidRDefault="00A817A8">
      <w:pPr>
        <w:spacing w:line="200" w:lineRule="auto"/>
      </w:pPr>
    </w:p>
    <w:p w14:paraId="6AEF047D" w14:textId="77777777" w:rsidR="00A817A8" w:rsidRDefault="00A817A8">
      <w:pPr>
        <w:spacing w:line="200" w:lineRule="auto"/>
      </w:pPr>
    </w:p>
    <w:p w14:paraId="6E8C2BA4" w14:textId="77777777" w:rsidR="00A817A8" w:rsidRDefault="00A817A8">
      <w:pPr>
        <w:spacing w:line="200" w:lineRule="auto"/>
      </w:pPr>
    </w:p>
    <w:p w14:paraId="127312B7" w14:textId="77777777" w:rsidR="00A817A8" w:rsidRDefault="00A817A8">
      <w:pPr>
        <w:spacing w:line="200" w:lineRule="auto"/>
      </w:pPr>
    </w:p>
    <w:p w14:paraId="63A1ABC1" w14:textId="77777777" w:rsidR="00A817A8" w:rsidRDefault="00A817A8">
      <w:pPr>
        <w:spacing w:line="200" w:lineRule="auto"/>
      </w:pPr>
    </w:p>
    <w:p w14:paraId="4C46EA92" w14:textId="77777777" w:rsidR="00A817A8" w:rsidRDefault="00A817A8">
      <w:pPr>
        <w:spacing w:line="200" w:lineRule="auto"/>
      </w:pPr>
    </w:p>
    <w:p w14:paraId="57A1CC9D" w14:textId="77777777" w:rsidR="00A817A8" w:rsidRDefault="00A817A8">
      <w:pPr>
        <w:spacing w:line="200" w:lineRule="auto"/>
      </w:pPr>
    </w:p>
    <w:p w14:paraId="75337A40" w14:textId="72DCF490" w:rsidR="00A817A8" w:rsidRDefault="00000000">
      <w:pPr>
        <w:spacing w:before="9"/>
        <w:ind w:right="2997"/>
        <w:rPr>
          <w:sz w:val="40"/>
          <w:szCs w:val="40"/>
        </w:rPr>
      </w:pPr>
      <w:r>
        <w:tab/>
        <w:t xml:space="preserve">                                                        </w:t>
      </w:r>
      <w:r>
        <w:rPr>
          <w:b/>
          <w:sz w:val="40"/>
          <w:szCs w:val="40"/>
        </w:rPr>
        <w:t>Chapter-</w:t>
      </w:r>
      <w:r w:rsidR="00D4061F">
        <w:rPr>
          <w:b/>
          <w:sz w:val="40"/>
          <w:szCs w:val="40"/>
        </w:rPr>
        <w:t>8</w:t>
      </w:r>
    </w:p>
    <w:p w14:paraId="52E5D393" w14:textId="77777777" w:rsidR="00A817A8" w:rsidRDefault="00000000">
      <w:pPr>
        <w:spacing w:before="5"/>
        <w:ind w:left="1820" w:right="909"/>
        <w:rPr>
          <w:sz w:val="40"/>
          <w:szCs w:val="40"/>
        </w:rPr>
      </w:pPr>
      <w:r>
        <w:rPr>
          <w:b/>
          <w:sz w:val="40"/>
          <w:szCs w:val="40"/>
        </w:rPr>
        <w:t>APPLICATION &amp; ADVANTAGES</w:t>
      </w:r>
    </w:p>
    <w:p w14:paraId="55F27EA6" w14:textId="77777777" w:rsidR="00A817A8" w:rsidRDefault="00A817A8">
      <w:pPr>
        <w:tabs>
          <w:tab w:val="left" w:pos="2760"/>
        </w:tabs>
        <w:spacing w:line="200" w:lineRule="auto"/>
      </w:pPr>
    </w:p>
    <w:p w14:paraId="52F194C0" w14:textId="77777777" w:rsidR="00A817A8" w:rsidRDefault="00A817A8">
      <w:pPr>
        <w:spacing w:line="200" w:lineRule="auto"/>
        <w:sectPr w:rsidR="00A817A8">
          <w:pgSz w:w="11920" w:h="16840"/>
          <w:pgMar w:top="740" w:right="1260" w:bottom="280" w:left="1680" w:header="547" w:footer="619" w:gutter="0"/>
          <w:cols w:space="720"/>
        </w:sectPr>
      </w:pPr>
    </w:p>
    <w:p w14:paraId="18E4598D" w14:textId="77777777" w:rsidR="00A817A8" w:rsidRDefault="00A817A8">
      <w:pPr>
        <w:spacing w:line="200" w:lineRule="auto"/>
      </w:pPr>
    </w:p>
    <w:p w14:paraId="0B4C3ADC" w14:textId="77777777" w:rsidR="00A817A8" w:rsidRDefault="00A817A8">
      <w:pPr>
        <w:spacing w:line="200" w:lineRule="auto"/>
      </w:pPr>
    </w:p>
    <w:p w14:paraId="067ACC16" w14:textId="77777777" w:rsidR="00A817A8" w:rsidRDefault="00A817A8">
      <w:pPr>
        <w:spacing w:before="3" w:line="260" w:lineRule="auto"/>
        <w:rPr>
          <w:sz w:val="26"/>
          <w:szCs w:val="26"/>
        </w:rPr>
      </w:pPr>
    </w:p>
    <w:p w14:paraId="2FF42A61" w14:textId="24F92BBC" w:rsidR="00A817A8" w:rsidRDefault="00000000">
      <w:pPr>
        <w:spacing w:before="24"/>
        <w:ind w:right="3608"/>
        <w:rPr>
          <w:sz w:val="28"/>
          <w:szCs w:val="28"/>
        </w:rPr>
      </w:pPr>
      <w:r>
        <w:rPr>
          <w:b/>
          <w:sz w:val="28"/>
          <w:szCs w:val="28"/>
        </w:rPr>
        <w:t xml:space="preserve">                                                     Chapter-</w:t>
      </w:r>
      <w:r w:rsidR="00D4061F">
        <w:rPr>
          <w:b/>
          <w:sz w:val="28"/>
          <w:szCs w:val="28"/>
        </w:rPr>
        <w:t>8</w:t>
      </w:r>
    </w:p>
    <w:p w14:paraId="450AA288" w14:textId="77777777" w:rsidR="00A817A8" w:rsidRDefault="00000000">
      <w:pPr>
        <w:spacing w:line="300" w:lineRule="auto"/>
        <w:ind w:left="2259" w:right="1960"/>
        <w:jc w:val="center"/>
        <w:rPr>
          <w:sz w:val="28"/>
          <w:szCs w:val="28"/>
        </w:rPr>
      </w:pPr>
      <w:r>
        <w:rPr>
          <w:b/>
          <w:sz w:val="28"/>
          <w:szCs w:val="28"/>
        </w:rPr>
        <w:t>APPLICATION AND ADVANTAGES</w:t>
      </w:r>
    </w:p>
    <w:p w14:paraId="440A0656" w14:textId="77777777" w:rsidR="00A817A8" w:rsidRDefault="00A817A8">
      <w:pPr>
        <w:spacing w:before="9" w:line="280" w:lineRule="auto"/>
        <w:rPr>
          <w:sz w:val="28"/>
          <w:szCs w:val="28"/>
        </w:rPr>
      </w:pPr>
    </w:p>
    <w:p w14:paraId="4FA1DD4B" w14:textId="54B2F8AB" w:rsidR="00A817A8" w:rsidRDefault="00D4061F">
      <w:pPr>
        <w:ind w:left="339"/>
        <w:rPr>
          <w:sz w:val="24"/>
          <w:szCs w:val="24"/>
        </w:rPr>
      </w:pPr>
      <w:r>
        <w:rPr>
          <w:b/>
          <w:sz w:val="24"/>
          <w:szCs w:val="24"/>
        </w:rPr>
        <w:t>8</w:t>
      </w:r>
      <w:r w:rsidR="00000000">
        <w:rPr>
          <w:b/>
          <w:sz w:val="24"/>
          <w:szCs w:val="24"/>
        </w:rPr>
        <w:t>.1</w:t>
      </w:r>
      <w:r w:rsidR="00B1221A">
        <w:rPr>
          <w:b/>
          <w:sz w:val="24"/>
          <w:szCs w:val="24"/>
        </w:rPr>
        <w:t xml:space="preserve"> </w:t>
      </w:r>
      <w:r w:rsidR="00000000">
        <w:rPr>
          <w:b/>
          <w:sz w:val="24"/>
          <w:szCs w:val="24"/>
        </w:rPr>
        <w:t>Applications-</w:t>
      </w:r>
    </w:p>
    <w:p w14:paraId="0FB36E1A" w14:textId="77777777" w:rsidR="00A817A8" w:rsidRDefault="00A817A8">
      <w:pPr>
        <w:spacing w:before="9" w:line="120" w:lineRule="auto"/>
        <w:rPr>
          <w:sz w:val="13"/>
          <w:szCs w:val="13"/>
        </w:rPr>
      </w:pPr>
    </w:p>
    <w:p w14:paraId="7193857A" w14:textId="77777777" w:rsidR="00A817A8" w:rsidRDefault="00000000">
      <w:pPr>
        <w:spacing w:before="3" w:line="360" w:lineRule="auto"/>
        <w:jc w:val="both"/>
        <w:rPr>
          <w:sz w:val="24"/>
          <w:szCs w:val="24"/>
        </w:rPr>
      </w:pPr>
      <w:r>
        <w:rPr>
          <w:sz w:val="24"/>
          <w:szCs w:val="24"/>
        </w:rPr>
        <w:t>Improving Teaching Quality: Feedback helps to identify areas where instructors can improve their teaching methods and enhance their instructional materials. By acting on feedback, instructors can increase their effectiveness and improve student learning outcomes.</w:t>
      </w:r>
    </w:p>
    <w:p w14:paraId="437495B4" w14:textId="77777777" w:rsidR="00A817A8" w:rsidRDefault="00A817A8">
      <w:pPr>
        <w:spacing w:before="3" w:line="360" w:lineRule="auto"/>
        <w:jc w:val="both"/>
        <w:rPr>
          <w:sz w:val="24"/>
          <w:szCs w:val="24"/>
        </w:rPr>
      </w:pPr>
    </w:p>
    <w:p w14:paraId="6A9FE1F2" w14:textId="77777777" w:rsidR="00A817A8" w:rsidRDefault="00000000">
      <w:pPr>
        <w:spacing w:before="3" w:line="360" w:lineRule="auto"/>
        <w:jc w:val="both"/>
        <w:rPr>
          <w:sz w:val="24"/>
          <w:szCs w:val="24"/>
        </w:rPr>
      </w:pPr>
      <w:r>
        <w:rPr>
          <w:sz w:val="24"/>
          <w:szCs w:val="24"/>
        </w:rPr>
        <w:t>Increasing Student Engagement: Feedback systems give students a voice, which increases their engagement with the course and fosters a sense of ownership over their learning.</w:t>
      </w:r>
    </w:p>
    <w:p w14:paraId="12ABECAA" w14:textId="77777777" w:rsidR="00A817A8" w:rsidRDefault="00A817A8">
      <w:pPr>
        <w:spacing w:before="3" w:line="360" w:lineRule="auto"/>
        <w:jc w:val="both"/>
        <w:rPr>
          <w:sz w:val="24"/>
          <w:szCs w:val="24"/>
        </w:rPr>
      </w:pPr>
    </w:p>
    <w:p w14:paraId="68A2F0E0" w14:textId="77777777" w:rsidR="00A817A8" w:rsidRDefault="00000000">
      <w:pPr>
        <w:spacing w:before="3" w:line="360" w:lineRule="auto"/>
        <w:jc w:val="both"/>
        <w:rPr>
          <w:sz w:val="24"/>
          <w:szCs w:val="24"/>
        </w:rPr>
      </w:pPr>
      <w:r>
        <w:rPr>
          <w:sz w:val="24"/>
          <w:szCs w:val="24"/>
        </w:rPr>
        <w:t>Providing Insight into Course Effectiveness: Feedback systems provide valuable insights into the effectiveness of the course as a whole. They allow instructors and university administrators to evaluate the course materials, assessments, and learning outcomes, and make changes as needed.</w:t>
      </w:r>
    </w:p>
    <w:p w14:paraId="4DFFA747" w14:textId="77777777" w:rsidR="00A817A8" w:rsidRDefault="00A817A8">
      <w:pPr>
        <w:spacing w:before="3" w:line="360" w:lineRule="auto"/>
        <w:jc w:val="both"/>
        <w:rPr>
          <w:sz w:val="24"/>
          <w:szCs w:val="24"/>
        </w:rPr>
      </w:pPr>
    </w:p>
    <w:p w14:paraId="63C129D4" w14:textId="77777777" w:rsidR="00A817A8" w:rsidRDefault="00000000">
      <w:pPr>
        <w:spacing w:before="3" w:line="360" w:lineRule="auto"/>
        <w:jc w:val="both"/>
        <w:rPr>
          <w:sz w:val="24"/>
          <w:szCs w:val="24"/>
        </w:rPr>
      </w:pPr>
      <w:r>
        <w:rPr>
          <w:sz w:val="24"/>
          <w:szCs w:val="24"/>
        </w:rPr>
        <w:t>Enhancing Accountability: Feedback systems hold instructors and university administrators accountable for their performance. This creates a culture of accountability and continuous improvement.</w:t>
      </w:r>
    </w:p>
    <w:p w14:paraId="046E9E75" w14:textId="77777777" w:rsidR="00A817A8" w:rsidRDefault="00A817A8">
      <w:pPr>
        <w:spacing w:before="3" w:line="360" w:lineRule="auto"/>
        <w:jc w:val="both"/>
        <w:rPr>
          <w:sz w:val="24"/>
          <w:szCs w:val="24"/>
        </w:rPr>
      </w:pPr>
    </w:p>
    <w:p w14:paraId="22C1AC52" w14:textId="77777777" w:rsidR="00A817A8" w:rsidRDefault="00000000">
      <w:pPr>
        <w:spacing w:before="3" w:line="360" w:lineRule="auto"/>
        <w:jc w:val="both"/>
        <w:rPr>
          <w:sz w:val="24"/>
          <w:szCs w:val="24"/>
        </w:rPr>
      </w:pPr>
      <w:r>
        <w:rPr>
          <w:sz w:val="24"/>
          <w:szCs w:val="24"/>
        </w:rPr>
        <w:t>Facilitating Continuous Improvement: Feedback systems facilitate continuous improvement by providing an ongoing source of feedback for instructors and university administrators. By acting on feedback, they can make improvements and enhance the overall quality of the course.</w:t>
      </w:r>
    </w:p>
    <w:p w14:paraId="7AFC9A01" w14:textId="77777777" w:rsidR="00A817A8" w:rsidRDefault="00A817A8">
      <w:pPr>
        <w:spacing w:before="3" w:line="360" w:lineRule="auto"/>
        <w:jc w:val="both"/>
        <w:rPr>
          <w:sz w:val="24"/>
          <w:szCs w:val="24"/>
        </w:rPr>
      </w:pPr>
    </w:p>
    <w:p w14:paraId="47AD1EDC" w14:textId="77777777" w:rsidR="00A817A8" w:rsidRDefault="00000000">
      <w:pPr>
        <w:spacing w:before="3" w:line="360" w:lineRule="auto"/>
        <w:jc w:val="both"/>
        <w:rPr>
          <w:sz w:val="24"/>
          <w:szCs w:val="24"/>
        </w:rPr>
      </w:pPr>
      <w:r>
        <w:rPr>
          <w:sz w:val="24"/>
          <w:szCs w:val="24"/>
        </w:rPr>
        <w:t>Promoting Student Satisfaction: Feedback systems promote student satisfaction by giving students a platform to voice their opinions and concerns. When students feel heard and valued, they are more likely to be satisfied with the course and the university.</w:t>
      </w:r>
    </w:p>
    <w:p w14:paraId="5785B98F" w14:textId="77777777" w:rsidR="00A817A8" w:rsidRDefault="00A817A8">
      <w:pPr>
        <w:spacing w:before="3" w:line="120" w:lineRule="auto"/>
        <w:rPr>
          <w:b/>
          <w:sz w:val="24"/>
          <w:szCs w:val="24"/>
        </w:rPr>
      </w:pPr>
    </w:p>
    <w:p w14:paraId="402C8268" w14:textId="77777777" w:rsidR="00A817A8" w:rsidRDefault="00A817A8">
      <w:pPr>
        <w:spacing w:before="3" w:line="120" w:lineRule="auto"/>
        <w:rPr>
          <w:sz w:val="13"/>
          <w:szCs w:val="13"/>
        </w:rPr>
      </w:pPr>
    </w:p>
    <w:p w14:paraId="0693B95C" w14:textId="77777777" w:rsidR="00A817A8" w:rsidRDefault="00A817A8">
      <w:pPr>
        <w:spacing w:line="200" w:lineRule="auto"/>
      </w:pPr>
    </w:p>
    <w:p w14:paraId="09358259" w14:textId="77777777" w:rsidR="00B1221A" w:rsidRDefault="00B1221A">
      <w:pPr>
        <w:spacing w:line="200" w:lineRule="auto"/>
      </w:pPr>
    </w:p>
    <w:p w14:paraId="0CD43847" w14:textId="77777777" w:rsidR="00B1221A" w:rsidRDefault="00B1221A">
      <w:pPr>
        <w:spacing w:line="200" w:lineRule="auto"/>
      </w:pPr>
    </w:p>
    <w:p w14:paraId="71BB9881" w14:textId="77777777" w:rsidR="00B1221A" w:rsidRDefault="00B1221A">
      <w:pPr>
        <w:spacing w:line="200" w:lineRule="auto"/>
      </w:pPr>
    </w:p>
    <w:p w14:paraId="71EC652A" w14:textId="77777777" w:rsidR="00B1221A" w:rsidRDefault="00B1221A">
      <w:pPr>
        <w:spacing w:line="200" w:lineRule="auto"/>
      </w:pPr>
    </w:p>
    <w:p w14:paraId="20B7407A" w14:textId="77777777" w:rsidR="00B1221A" w:rsidRDefault="00B1221A">
      <w:pPr>
        <w:spacing w:line="200" w:lineRule="auto"/>
      </w:pPr>
    </w:p>
    <w:p w14:paraId="4D563EAA" w14:textId="77777777" w:rsidR="00B1221A" w:rsidRDefault="00B1221A">
      <w:pPr>
        <w:spacing w:line="200" w:lineRule="auto"/>
      </w:pPr>
    </w:p>
    <w:p w14:paraId="4D21084D" w14:textId="77777777" w:rsidR="00B1221A" w:rsidRDefault="00B1221A">
      <w:pPr>
        <w:spacing w:line="200" w:lineRule="auto"/>
      </w:pPr>
    </w:p>
    <w:p w14:paraId="797D7F9F" w14:textId="77777777" w:rsidR="00B1221A" w:rsidRDefault="00B1221A">
      <w:pPr>
        <w:spacing w:line="200" w:lineRule="auto"/>
      </w:pPr>
    </w:p>
    <w:p w14:paraId="38308A7F" w14:textId="77777777" w:rsidR="00B1221A" w:rsidRDefault="00B1221A">
      <w:pPr>
        <w:spacing w:line="200" w:lineRule="auto"/>
      </w:pPr>
    </w:p>
    <w:p w14:paraId="1CD7AC3A" w14:textId="77777777" w:rsidR="00B1221A" w:rsidRDefault="00B1221A">
      <w:pPr>
        <w:spacing w:line="200" w:lineRule="auto"/>
      </w:pPr>
    </w:p>
    <w:p w14:paraId="51F74DB2" w14:textId="77777777" w:rsidR="00B1221A" w:rsidRDefault="00B1221A">
      <w:pPr>
        <w:spacing w:line="200" w:lineRule="auto"/>
      </w:pPr>
    </w:p>
    <w:p w14:paraId="38222C83" w14:textId="77777777" w:rsidR="00B1221A" w:rsidRDefault="00B1221A">
      <w:pPr>
        <w:spacing w:line="200" w:lineRule="auto"/>
      </w:pPr>
    </w:p>
    <w:p w14:paraId="66604C74" w14:textId="77777777" w:rsidR="00B1221A" w:rsidRDefault="00B1221A">
      <w:pPr>
        <w:spacing w:line="200" w:lineRule="auto"/>
      </w:pPr>
    </w:p>
    <w:p w14:paraId="23EEB896" w14:textId="77777777" w:rsidR="00B1221A" w:rsidRDefault="00B1221A">
      <w:pPr>
        <w:spacing w:line="200" w:lineRule="auto"/>
      </w:pPr>
    </w:p>
    <w:p w14:paraId="6C46E8C1" w14:textId="77777777" w:rsidR="00B1221A" w:rsidRDefault="00B1221A">
      <w:pPr>
        <w:spacing w:line="200" w:lineRule="auto"/>
      </w:pPr>
    </w:p>
    <w:p w14:paraId="2558CFBB" w14:textId="77777777" w:rsidR="00B1221A" w:rsidRDefault="00B1221A">
      <w:pPr>
        <w:spacing w:line="200" w:lineRule="auto"/>
      </w:pPr>
    </w:p>
    <w:p w14:paraId="5D749591" w14:textId="77777777" w:rsidR="00B1221A" w:rsidRDefault="00B1221A">
      <w:pPr>
        <w:spacing w:line="200" w:lineRule="auto"/>
      </w:pPr>
    </w:p>
    <w:p w14:paraId="39967392" w14:textId="5BDC707E" w:rsidR="00B1221A" w:rsidRDefault="00B1221A">
      <w:pPr>
        <w:spacing w:line="200" w:lineRule="auto"/>
      </w:pPr>
      <w:r>
        <w:t xml:space="preserve"> </w:t>
      </w:r>
    </w:p>
    <w:p w14:paraId="6C3AAF46" w14:textId="77777777" w:rsidR="00A817A8" w:rsidRDefault="00A817A8">
      <w:pPr>
        <w:spacing w:line="200" w:lineRule="auto"/>
      </w:pPr>
    </w:p>
    <w:p w14:paraId="2262FAC1" w14:textId="1912B998" w:rsidR="00A817A8" w:rsidRDefault="00D4061F">
      <w:pPr>
        <w:spacing w:before="29"/>
        <w:ind w:left="339"/>
        <w:rPr>
          <w:sz w:val="24"/>
          <w:szCs w:val="24"/>
        </w:rPr>
      </w:pPr>
      <w:r>
        <w:rPr>
          <w:b/>
          <w:sz w:val="24"/>
          <w:szCs w:val="24"/>
        </w:rPr>
        <w:t>8</w:t>
      </w:r>
      <w:r w:rsidR="00000000">
        <w:rPr>
          <w:b/>
          <w:sz w:val="24"/>
          <w:szCs w:val="24"/>
        </w:rPr>
        <w:t>.2</w:t>
      </w:r>
      <w:r w:rsidR="00B1221A">
        <w:rPr>
          <w:b/>
          <w:sz w:val="24"/>
          <w:szCs w:val="24"/>
        </w:rPr>
        <w:t xml:space="preserve"> Student Feedback System</w:t>
      </w:r>
    </w:p>
    <w:p w14:paraId="4A3A8E5C" w14:textId="77777777" w:rsidR="00A817A8" w:rsidRDefault="00A817A8">
      <w:pPr>
        <w:spacing w:before="1" w:line="120" w:lineRule="auto"/>
        <w:rPr>
          <w:sz w:val="13"/>
          <w:szCs w:val="13"/>
        </w:rPr>
      </w:pPr>
    </w:p>
    <w:p w14:paraId="43744DDE" w14:textId="77777777" w:rsidR="00A817A8" w:rsidRPr="00B1221A" w:rsidRDefault="00000000" w:rsidP="00B1221A">
      <w:pPr>
        <w:pStyle w:val="ListParagraph"/>
        <w:numPr>
          <w:ilvl w:val="0"/>
          <w:numId w:val="16"/>
        </w:numPr>
        <w:spacing w:before="3" w:line="360" w:lineRule="auto"/>
        <w:ind w:left="504" w:right="139"/>
        <w:jc w:val="both"/>
        <w:rPr>
          <w:sz w:val="24"/>
          <w:szCs w:val="24"/>
        </w:rPr>
      </w:pPr>
      <w:r w:rsidRPr="00B1221A">
        <w:rPr>
          <w:sz w:val="24"/>
          <w:szCs w:val="24"/>
        </w:rPr>
        <w:t>Improving Teaching Quality: Feedback helps to identify areas where instructors can improve their teaching methods and enhance their instructional materials. By acting on feedback, instructors can increase their effectiveness and improve student learning outcomes.</w:t>
      </w:r>
    </w:p>
    <w:p w14:paraId="5FDC0D72" w14:textId="77777777" w:rsidR="00A817A8" w:rsidRDefault="00A817A8" w:rsidP="00B1221A">
      <w:pPr>
        <w:spacing w:before="3" w:line="360" w:lineRule="auto"/>
        <w:ind w:left="504" w:right="139" w:hanging="360"/>
        <w:jc w:val="both"/>
        <w:rPr>
          <w:sz w:val="24"/>
          <w:szCs w:val="24"/>
        </w:rPr>
      </w:pPr>
    </w:p>
    <w:p w14:paraId="17FCB96A" w14:textId="77777777" w:rsidR="00A817A8" w:rsidRPr="00B1221A" w:rsidRDefault="00000000" w:rsidP="00B1221A">
      <w:pPr>
        <w:pStyle w:val="ListParagraph"/>
        <w:numPr>
          <w:ilvl w:val="0"/>
          <w:numId w:val="16"/>
        </w:numPr>
        <w:spacing w:before="3" w:line="360" w:lineRule="auto"/>
        <w:ind w:left="504" w:right="139"/>
        <w:jc w:val="both"/>
        <w:rPr>
          <w:sz w:val="24"/>
          <w:szCs w:val="24"/>
        </w:rPr>
      </w:pPr>
      <w:r w:rsidRPr="00B1221A">
        <w:rPr>
          <w:sz w:val="24"/>
          <w:szCs w:val="24"/>
        </w:rPr>
        <w:t>Increasing Student Engagement: Feedback systems give students a voice, which increases their engagement with the course and fosters a sense of ownership over their learning.</w:t>
      </w:r>
    </w:p>
    <w:p w14:paraId="5561D9AB" w14:textId="77777777" w:rsidR="00A817A8" w:rsidRDefault="00A817A8" w:rsidP="00B1221A">
      <w:pPr>
        <w:spacing w:before="3" w:line="360" w:lineRule="auto"/>
        <w:ind w:left="504" w:right="139" w:hanging="360"/>
        <w:jc w:val="both"/>
        <w:rPr>
          <w:sz w:val="24"/>
          <w:szCs w:val="24"/>
        </w:rPr>
      </w:pPr>
    </w:p>
    <w:p w14:paraId="25E85DDF" w14:textId="77777777" w:rsidR="00A817A8" w:rsidRPr="00B1221A" w:rsidRDefault="00000000" w:rsidP="00B1221A">
      <w:pPr>
        <w:pStyle w:val="ListParagraph"/>
        <w:numPr>
          <w:ilvl w:val="0"/>
          <w:numId w:val="16"/>
        </w:numPr>
        <w:spacing w:before="3" w:line="360" w:lineRule="auto"/>
        <w:ind w:left="504" w:right="139"/>
        <w:jc w:val="both"/>
        <w:rPr>
          <w:sz w:val="24"/>
          <w:szCs w:val="24"/>
        </w:rPr>
      </w:pPr>
      <w:r w:rsidRPr="00B1221A">
        <w:rPr>
          <w:sz w:val="24"/>
          <w:szCs w:val="24"/>
        </w:rPr>
        <w:t>Providing Insight into Course Effectiveness: Feedback systems provide valuable insights into the effectiveness of the course as a whole. They allow instructors and university administrators to evaluate the course materials, assessments, and learning outcomes, and make changes as needed.</w:t>
      </w:r>
    </w:p>
    <w:p w14:paraId="5E660B4D" w14:textId="77777777" w:rsidR="00A817A8" w:rsidRDefault="00A817A8" w:rsidP="00B1221A">
      <w:pPr>
        <w:spacing w:before="3" w:line="360" w:lineRule="auto"/>
        <w:ind w:left="504" w:right="139" w:hanging="360"/>
        <w:jc w:val="both"/>
        <w:rPr>
          <w:sz w:val="24"/>
          <w:szCs w:val="24"/>
        </w:rPr>
      </w:pPr>
    </w:p>
    <w:p w14:paraId="0BCC7A45" w14:textId="77777777" w:rsidR="00A817A8" w:rsidRPr="00B1221A" w:rsidRDefault="00000000" w:rsidP="00B1221A">
      <w:pPr>
        <w:pStyle w:val="ListParagraph"/>
        <w:numPr>
          <w:ilvl w:val="0"/>
          <w:numId w:val="16"/>
        </w:numPr>
        <w:spacing w:before="3" w:line="360" w:lineRule="auto"/>
        <w:ind w:left="504" w:right="139"/>
        <w:jc w:val="both"/>
        <w:rPr>
          <w:sz w:val="24"/>
          <w:szCs w:val="24"/>
        </w:rPr>
      </w:pPr>
      <w:r w:rsidRPr="00B1221A">
        <w:rPr>
          <w:sz w:val="24"/>
          <w:szCs w:val="24"/>
        </w:rPr>
        <w:t>Enhancing Accountability: Feedback systems hold instructors and university administrators accountable for their performance. This creates a culture of accountability and continuous improvement.</w:t>
      </w:r>
    </w:p>
    <w:p w14:paraId="3E7B4EC1" w14:textId="77777777" w:rsidR="00A817A8" w:rsidRDefault="00A817A8" w:rsidP="00B1221A">
      <w:pPr>
        <w:spacing w:before="3" w:line="360" w:lineRule="auto"/>
        <w:ind w:left="504" w:right="139" w:hanging="360"/>
        <w:jc w:val="both"/>
        <w:rPr>
          <w:sz w:val="24"/>
          <w:szCs w:val="24"/>
        </w:rPr>
      </w:pPr>
    </w:p>
    <w:p w14:paraId="1B8929F7" w14:textId="77777777" w:rsidR="00A817A8" w:rsidRPr="00B1221A" w:rsidRDefault="00000000" w:rsidP="00B1221A">
      <w:pPr>
        <w:pStyle w:val="ListParagraph"/>
        <w:numPr>
          <w:ilvl w:val="0"/>
          <w:numId w:val="16"/>
        </w:numPr>
        <w:spacing w:before="3" w:line="360" w:lineRule="auto"/>
        <w:ind w:left="504" w:right="139"/>
        <w:jc w:val="both"/>
        <w:rPr>
          <w:sz w:val="24"/>
          <w:szCs w:val="24"/>
        </w:rPr>
      </w:pPr>
      <w:r w:rsidRPr="00B1221A">
        <w:rPr>
          <w:sz w:val="24"/>
          <w:szCs w:val="24"/>
        </w:rPr>
        <w:t>Facilitating Continuous Improvement: Feedback systems facilitate continuous improvement by providing an ongoing source of feedback for instructors and university administrators. By acting on feedback, they can make improvements and enhance the overall quality of the course.</w:t>
      </w:r>
    </w:p>
    <w:p w14:paraId="781BB920" w14:textId="77777777" w:rsidR="00A817A8" w:rsidRDefault="00A817A8" w:rsidP="00B1221A">
      <w:pPr>
        <w:spacing w:before="3" w:line="360" w:lineRule="auto"/>
        <w:ind w:left="504" w:right="139" w:hanging="360"/>
        <w:jc w:val="both"/>
        <w:rPr>
          <w:sz w:val="24"/>
          <w:szCs w:val="24"/>
        </w:rPr>
      </w:pPr>
    </w:p>
    <w:p w14:paraId="5A99FD01" w14:textId="77777777" w:rsidR="00A817A8" w:rsidRPr="00B1221A" w:rsidRDefault="00000000" w:rsidP="00B1221A">
      <w:pPr>
        <w:pStyle w:val="ListParagraph"/>
        <w:numPr>
          <w:ilvl w:val="0"/>
          <w:numId w:val="16"/>
        </w:numPr>
        <w:spacing w:before="3" w:line="360" w:lineRule="auto"/>
        <w:ind w:left="504" w:right="139"/>
        <w:jc w:val="both"/>
        <w:rPr>
          <w:sz w:val="24"/>
          <w:szCs w:val="24"/>
        </w:rPr>
      </w:pPr>
      <w:r w:rsidRPr="00B1221A">
        <w:rPr>
          <w:sz w:val="24"/>
          <w:szCs w:val="24"/>
        </w:rPr>
        <w:t>Promoting Student Satisfaction: Feedback systems promote student satisfaction by giving students a platform to voice their opinions and concerns. When students feel heard and valued, they are more likely to be satisfied with the course and the university.</w:t>
      </w:r>
    </w:p>
    <w:p w14:paraId="625CE566" w14:textId="77777777" w:rsidR="00A817A8" w:rsidRDefault="00A817A8">
      <w:pPr>
        <w:spacing w:line="200" w:lineRule="auto"/>
        <w:rPr>
          <w:sz w:val="26"/>
          <w:szCs w:val="26"/>
        </w:rPr>
      </w:pPr>
    </w:p>
    <w:p w14:paraId="0EF03EF2" w14:textId="77777777" w:rsidR="00A66B71" w:rsidRDefault="00A66B71">
      <w:pPr>
        <w:spacing w:line="200" w:lineRule="auto"/>
        <w:rPr>
          <w:sz w:val="26"/>
          <w:szCs w:val="26"/>
        </w:rPr>
      </w:pPr>
    </w:p>
    <w:p w14:paraId="19C2A4D7" w14:textId="77777777" w:rsidR="00A66B71" w:rsidRDefault="00A66B71">
      <w:pPr>
        <w:spacing w:line="200" w:lineRule="auto"/>
        <w:rPr>
          <w:sz w:val="26"/>
          <w:szCs w:val="26"/>
        </w:rPr>
      </w:pPr>
    </w:p>
    <w:p w14:paraId="710348DB" w14:textId="77777777" w:rsidR="00A66B71" w:rsidRDefault="00A66B71">
      <w:pPr>
        <w:spacing w:line="200" w:lineRule="auto"/>
        <w:rPr>
          <w:sz w:val="26"/>
          <w:szCs w:val="26"/>
        </w:rPr>
      </w:pPr>
    </w:p>
    <w:p w14:paraId="246E8398" w14:textId="77777777" w:rsidR="00A66B71" w:rsidRDefault="00A66B71">
      <w:pPr>
        <w:spacing w:line="200" w:lineRule="auto"/>
        <w:rPr>
          <w:sz w:val="26"/>
          <w:szCs w:val="26"/>
        </w:rPr>
      </w:pPr>
    </w:p>
    <w:p w14:paraId="2F260BD7" w14:textId="77777777" w:rsidR="00A66B71" w:rsidRDefault="00A66B71">
      <w:pPr>
        <w:spacing w:line="200" w:lineRule="auto"/>
        <w:rPr>
          <w:sz w:val="26"/>
          <w:szCs w:val="26"/>
        </w:rPr>
      </w:pPr>
    </w:p>
    <w:p w14:paraId="76BB77A2" w14:textId="77777777" w:rsidR="00A66B71" w:rsidRDefault="00A66B71">
      <w:pPr>
        <w:spacing w:line="200" w:lineRule="auto"/>
        <w:rPr>
          <w:sz w:val="26"/>
          <w:szCs w:val="26"/>
        </w:rPr>
      </w:pPr>
    </w:p>
    <w:p w14:paraId="66A86201" w14:textId="77777777" w:rsidR="00A66B71" w:rsidRDefault="00A66B71">
      <w:pPr>
        <w:spacing w:line="200" w:lineRule="auto"/>
        <w:rPr>
          <w:sz w:val="26"/>
          <w:szCs w:val="26"/>
        </w:rPr>
      </w:pPr>
    </w:p>
    <w:p w14:paraId="685C0C08" w14:textId="77777777" w:rsidR="00A66B71" w:rsidRDefault="00A66B71">
      <w:pPr>
        <w:spacing w:line="200" w:lineRule="auto"/>
        <w:rPr>
          <w:sz w:val="26"/>
          <w:szCs w:val="26"/>
        </w:rPr>
      </w:pPr>
    </w:p>
    <w:p w14:paraId="5FF084C1" w14:textId="77777777" w:rsidR="00A66B71" w:rsidRDefault="00A66B71">
      <w:pPr>
        <w:spacing w:line="200" w:lineRule="auto"/>
        <w:rPr>
          <w:sz w:val="26"/>
          <w:szCs w:val="26"/>
        </w:rPr>
      </w:pPr>
    </w:p>
    <w:p w14:paraId="0E9CAF2B" w14:textId="77777777" w:rsidR="00A66B71" w:rsidRDefault="00A66B71">
      <w:pPr>
        <w:spacing w:line="200" w:lineRule="auto"/>
        <w:rPr>
          <w:sz w:val="26"/>
          <w:szCs w:val="26"/>
        </w:rPr>
      </w:pPr>
    </w:p>
    <w:p w14:paraId="01003A25" w14:textId="77777777" w:rsidR="00A66B71" w:rsidRDefault="00A66B71">
      <w:pPr>
        <w:spacing w:line="200" w:lineRule="auto"/>
        <w:rPr>
          <w:sz w:val="26"/>
          <w:szCs w:val="26"/>
        </w:rPr>
      </w:pPr>
    </w:p>
    <w:p w14:paraId="5F26C300" w14:textId="77777777" w:rsidR="00A66B71" w:rsidRDefault="00A66B71">
      <w:pPr>
        <w:spacing w:line="200" w:lineRule="auto"/>
        <w:rPr>
          <w:sz w:val="26"/>
          <w:szCs w:val="26"/>
        </w:rPr>
      </w:pPr>
    </w:p>
    <w:p w14:paraId="1886A268" w14:textId="77777777" w:rsidR="00A66B71" w:rsidRDefault="00A66B71">
      <w:pPr>
        <w:spacing w:line="200" w:lineRule="auto"/>
        <w:rPr>
          <w:sz w:val="26"/>
          <w:szCs w:val="26"/>
        </w:rPr>
      </w:pPr>
    </w:p>
    <w:p w14:paraId="2E769626" w14:textId="77777777" w:rsidR="00A66B71" w:rsidRDefault="00A66B71">
      <w:pPr>
        <w:spacing w:line="200" w:lineRule="auto"/>
      </w:pPr>
    </w:p>
    <w:p w14:paraId="20D96009" w14:textId="77777777" w:rsidR="00A817A8" w:rsidRDefault="00A817A8">
      <w:pPr>
        <w:spacing w:line="200" w:lineRule="auto"/>
      </w:pPr>
    </w:p>
    <w:p w14:paraId="4E45F4E9" w14:textId="4B6D23A3" w:rsidR="00A817A8" w:rsidRDefault="00000000">
      <w:pPr>
        <w:spacing w:before="29"/>
        <w:ind w:left="840"/>
        <w:rPr>
          <w:sz w:val="24"/>
          <w:szCs w:val="24"/>
        </w:rPr>
      </w:pPr>
      <w:r>
        <w:rPr>
          <w:b/>
          <w:sz w:val="24"/>
          <w:szCs w:val="24"/>
        </w:rPr>
        <w:t xml:space="preserve">Limitations </w:t>
      </w:r>
      <w:r w:rsidR="00B1221A">
        <w:rPr>
          <w:b/>
          <w:sz w:val="24"/>
          <w:szCs w:val="24"/>
        </w:rPr>
        <w:t>of student feedback system</w:t>
      </w:r>
    </w:p>
    <w:p w14:paraId="6CD17EF6" w14:textId="77777777" w:rsidR="00A817A8" w:rsidRDefault="00A817A8">
      <w:pPr>
        <w:spacing w:before="4" w:line="120" w:lineRule="auto"/>
        <w:rPr>
          <w:sz w:val="13"/>
          <w:szCs w:val="13"/>
        </w:rPr>
      </w:pPr>
    </w:p>
    <w:p w14:paraId="3C0087EC" w14:textId="77777777" w:rsidR="00A817A8" w:rsidRPr="00B1221A" w:rsidRDefault="00000000" w:rsidP="00B1221A">
      <w:pPr>
        <w:pStyle w:val="ListParagraph"/>
        <w:numPr>
          <w:ilvl w:val="0"/>
          <w:numId w:val="17"/>
        </w:numPr>
        <w:spacing w:before="5" w:line="360" w:lineRule="auto"/>
        <w:ind w:left="288"/>
        <w:jc w:val="both"/>
        <w:rPr>
          <w:color w:val="34444B"/>
          <w:sz w:val="24"/>
          <w:szCs w:val="24"/>
        </w:rPr>
      </w:pPr>
      <w:r w:rsidRPr="00B1221A">
        <w:rPr>
          <w:color w:val="34444B"/>
          <w:sz w:val="24"/>
          <w:szCs w:val="24"/>
        </w:rPr>
        <w:t>Limited Response Rates: Despite the convenience of online feedback systems, students may still choose not to participate in providing feedback. This can limit the overall response rate, leading to potential bias in the results.</w:t>
      </w:r>
    </w:p>
    <w:p w14:paraId="7B6B3994" w14:textId="77777777" w:rsidR="00A817A8" w:rsidRDefault="00A817A8" w:rsidP="00B1221A">
      <w:pPr>
        <w:spacing w:before="5" w:line="360" w:lineRule="auto"/>
        <w:ind w:left="288"/>
        <w:jc w:val="both"/>
        <w:rPr>
          <w:color w:val="34444B"/>
          <w:sz w:val="24"/>
          <w:szCs w:val="24"/>
        </w:rPr>
      </w:pPr>
    </w:p>
    <w:p w14:paraId="7FBC320D" w14:textId="77777777" w:rsidR="00B1221A" w:rsidRDefault="00B1221A" w:rsidP="00B1221A">
      <w:pPr>
        <w:spacing w:before="5" w:line="360" w:lineRule="auto"/>
        <w:ind w:left="288"/>
        <w:jc w:val="both"/>
        <w:rPr>
          <w:color w:val="34444B"/>
          <w:sz w:val="24"/>
          <w:szCs w:val="24"/>
        </w:rPr>
      </w:pPr>
    </w:p>
    <w:p w14:paraId="20C206EA" w14:textId="77777777" w:rsidR="00B1221A" w:rsidRDefault="00B1221A" w:rsidP="00B1221A">
      <w:pPr>
        <w:spacing w:before="5" w:line="360" w:lineRule="auto"/>
        <w:ind w:left="288"/>
        <w:jc w:val="both"/>
        <w:rPr>
          <w:color w:val="34444B"/>
          <w:sz w:val="24"/>
          <w:szCs w:val="24"/>
        </w:rPr>
      </w:pPr>
    </w:p>
    <w:p w14:paraId="5B8CE298" w14:textId="77777777" w:rsidR="00A817A8" w:rsidRPr="00B1221A" w:rsidRDefault="00000000" w:rsidP="00B1221A">
      <w:pPr>
        <w:pStyle w:val="ListParagraph"/>
        <w:numPr>
          <w:ilvl w:val="0"/>
          <w:numId w:val="17"/>
        </w:numPr>
        <w:spacing w:before="5" w:line="360" w:lineRule="auto"/>
        <w:ind w:left="288"/>
        <w:jc w:val="both"/>
        <w:rPr>
          <w:color w:val="34444B"/>
          <w:sz w:val="24"/>
          <w:szCs w:val="24"/>
        </w:rPr>
      </w:pPr>
      <w:r w:rsidRPr="00B1221A">
        <w:rPr>
          <w:color w:val="34444B"/>
          <w:sz w:val="24"/>
          <w:szCs w:val="24"/>
        </w:rPr>
        <w:t xml:space="preserve">Bias in Feedback: The feedback provided by students can sometimes be biased and subjective. Students may be influenced by factors such as their personal feelings towards the </w:t>
      </w:r>
    </w:p>
    <w:p w14:paraId="46DDB690" w14:textId="77777777" w:rsidR="00A817A8" w:rsidRDefault="00A817A8" w:rsidP="00B1221A">
      <w:pPr>
        <w:spacing w:before="5" w:line="360" w:lineRule="auto"/>
        <w:ind w:left="288"/>
        <w:jc w:val="both"/>
        <w:rPr>
          <w:color w:val="34444B"/>
          <w:sz w:val="24"/>
          <w:szCs w:val="24"/>
        </w:rPr>
      </w:pPr>
    </w:p>
    <w:p w14:paraId="42B187E1" w14:textId="77777777" w:rsidR="00A817A8" w:rsidRPr="00B1221A" w:rsidRDefault="00000000" w:rsidP="00B1221A">
      <w:pPr>
        <w:pStyle w:val="ListParagraph"/>
        <w:numPr>
          <w:ilvl w:val="0"/>
          <w:numId w:val="17"/>
        </w:numPr>
        <w:spacing w:before="5" w:line="360" w:lineRule="auto"/>
        <w:ind w:left="288"/>
        <w:jc w:val="both"/>
        <w:rPr>
          <w:color w:val="34444B"/>
          <w:sz w:val="24"/>
          <w:szCs w:val="24"/>
        </w:rPr>
      </w:pPr>
      <w:r w:rsidRPr="00B1221A">
        <w:rPr>
          <w:color w:val="34444B"/>
          <w:sz w:val="24"/>
          <w:szCs w:val="24"/>
        </w:rPr>
        <w:t>instructor, their own performance in the course, or external factors outside of the instructor's control.</w:t>
      </w:r>
    </w:p>
    <w:p w14:paraId="2FB6AD36" w14:textId="77777777" w:rsidR="00A817A8" w:rsidRDefault="00A817A8" w:rsidP="00B1221A">
      <w:pPr>
        <w:spacing w:before="5" w:line="360" w:lineRule="auto"/>
        <w:ind w:left="288"/>
        <w:jc w:val="both"/>
        <w:rPr>
          <w:color w:val="34444B"/>
          <w:sz w:val="24"/>
          <w:szCs w:val="24"/>
        </w:rPr>
      </w:pPr>
    </w:p>
    <w:p w14:paraId="0E1FCEBB" w14:textId="77777777" w:rsidR="00A817A8" w:rsidRPr="00B1221A" w:rsidRDefault="00000000" w:rsidP="00B1221A">
      <w:pPr>
        <w:pStyle w:val="ListParagraph"/>
        <w:numPr>
          <w:ilvl w:val="0"/>
          <w:numId w:val="17"/>
        </w:numPr>
        <w:spacing w:before="5" w:line="360" w:lineRule="auto"/>
        <w:ind w:left="288"/>
        <w:jc w:val="both"/>
        <w:rPr>
          <w:color w:val="34444B"/>
          <w:sz w:val="24"/>
          <w:szCs w:val="24"/>
        </w:rPr>
      </w:pPr>
      <w:r w:rsidRPr="00B1221A">
        <w:rPr>
          <w:color w:val="34444B"/>
          <w:sz w:val="24"/>
          <w:szCs w:val="24"/>
        </w:rPr>
        <w:t>Limited Feedback Scope: The questions asked in feedback forms may be limited in scope and may not capture all relevant aspects of the course. This can lead to important issues being overlooked or not addressed.</w:t>
      </w:r>
    </w:p>
    <w:p w14:paraId="754A94CD" w14:textId="77777777" w:rsidR="00A817A8" w:rsidRDefault="00A817A8" w:rsidP="00B1221A">
      <w:pPr>
        <w:spacing w:before="5" w:line="360" w:lineRule="auto"/>
        <w:ind w:left="288"/>
        <w:jc w:val="both"/>
        <w:rPr>
          <w:color w:val="34444B"/>
          <w:sz w:val="24"/>
          <w:szCs w:val="24"/>
        </w:rPr>
      </w:pPr>
    </w:p>
    <w:p w14:paraId="493B7781" w14:textId="77777777" w:rsidR="00A817A8" w:rsidRPr="00B1221A" w:rsidRDefault="00000000" w:rsidP="00B1221A">
      <w:pPr>
        <w:pStyle w:val="ListParagraph"/>
        <w:numPr>
          <w:ilvl w:val="0"/>
          <w:numId w:val="17"/>
        </w:numPr>
        <w:spacing w:before="5" w:line="360" w:lineRule="auto"/>
        <w:ind w:left="288"/>
        <w:jc w:val="both"/>
        <w:rPr>
          <w:color w:val="34444B"/>
          <w:sz w:val="24"/>
          <w:szCs w:val="24"/>
        </w:rPr>
      </w:pPr>
      <w:r w:rsidRPr="00B1221A">
        <w:rPr>
          <w:color w:val="34444B"/>
          <w:sz w:val="24"/>
          <w:szCs w:val="24"/>
        </w:rPr>
        <w:t>Potential Misinterpretation of Results: The interpretation of feedback results can be challenging and requires careful analysis. Misinterpretation of results can lead to incorrect conclusions and potentially inappropriate action.</w:t>
      </w:r>
    </w:p>
    <w:p w14:paraId="09647399" w14:textId="77777777" w:rsidR="00A817A8" w:rsidRDefault="00A817A8" w:rsidP="00B1221A">
      <w:pPr>
        <w:spacing w:before="5" w:line="360" w:lineRule="auto"/>
        <w:ind w:left="288"/>
        <w:jc w:val="both"/>
        <w:rPr>
          <w:color w:val="34444B"/>
          <w:sz w:val="24"/>
          <w:szCs w:val="24"/>
        </w:rPr>
      </w:pPr>
    </w:p>
    <w:p w14:paraId="6DB35EFD" w14:textId="77777777" w:rsidR="00A817A8" w:rsidRPr="00B1221A" w:rsidRDefault="00000000" w:rsidP="00B1221A">
      <w:pPr>
        <w:pStyle w:val="ListParagraph"/>
        <w:numPr>
          <w:ilvl w:val="0"/>
          <w:numId w:val="17"/>
        </w:numPr>
        <w:spacing w:before="5" w:line="360" w:lineRule="auto"/>
        <w:ind w:left="288"/>
        <w:jc w:val="both"/>
        <w:rPr>
          <w:color w:val="34444B"/>
          <w:sz w:val="24"/>
          <w:szCs w:val="24"/>
        </w:rPr>
      </w:pPr>
      <w:r w:rsidRPr="00B1221A">
        <w:rPr>
          <w:color w:val="34444B"/>
          <w:sz w:val="24"/>
          <w:szCs w:val="24"/>
        </w:rPr>
        <w:t>Limited Actionability of Feedback: Feedback may not always result in actionable changes. Instructors and university administrators may not be able to address all the feedback provided or may not have the resources to make the changes suggested.</w:t>
      </w:r>
    </w:p>
    <w:p w14:paraId="155008C6" w14:textId="77777777" w:rsidR="00A817A8" w:rsidRDefault="00A817A8">
      <w:pPr>
        <w:spacing w:before="5" w:line="360" w:lineRule="auto"/>
        <w:jc w:val="both"/>
        <w:rPr>
          <w:color w:val="34444B"/>
          <w:sz w:val="24"/>
          <w:szCs w:val="24"/>
        </w:rPr>
      </w:pPr>
    </w:p>
    <w:p w14:paraId="3A6D46F5" w14:textId="77777777" w:rsidR="00A817A8" w:rsidRDefault="00A817A8">
      <w:pPr>
        <w:spacing w:before="5" w:line="360" w:lineRule="auto"/>
        <w:jc w:val="both"/>
        <w:rPr>
          <w:color w:val="34444B"/>
          <w:sz w:val="24"/>
          <w:szCs w:val="24"/>
        </w:rPr>
      </w:pPr>
    </w:p>
    <w:p w14:paraId="0D47F33C" w14:textId="77777777" w:rsidR="00A817A8" w:rsidRDefault="00A817A8">
      <w:pPr>
        <w:spacing w:before="5" w:line="120" w:lineRule="auto"/>
        <w:rPr>
          <w:color w:val="34444B"/>
          <w:sz w:val="24"/>
          <w:szCs w:val="24"/>
        </w:rPr>
      </w:pPr>
    </w:p>
    <w:p w14:paraId="1C4AEA30" w14:textId="77777777" w:rsidR="00A817A8" w:rsidRDefault="00A817A8">
      <w:pPr>
        <w:spacing w:before="5" w:line="120" w:lineRule="auto"/>
        <w:rPr>
          <w:sz w:val="13"/>
          <w:szCs w:val="13"/>
        </w:rPr>
      </w:pPr>
    </w:p>
    <w:p w14:paraId="0106FF6B" w14:textId="77777777" w:rsidR="00A817A8" w:rsidRDefault="00A817A8">
      <w:pPr>
        <w:spacing w:line="200" w:lineRule="auto"/>
      </w:pPr>
    </w:p>
    <w:p w14:paraId="04816665" w14:textId="77777777" w:rsidR="00A817A8" w:rsidRDefault="00A817A8">
      <w:pPr>
        <w:spacing w:line="200" w:lineRule="auto"/>
      </w:pPr>
    </w:p>
    <w:p w14:paraId="7341DED8" w14:textId="77777777" w:rsidR="00A817A8" w:rsidRDefault="00A817A8">
      <w:pPr>
        <w:spacing w:line="200" w:lineRule="auto"/>
      </w:pPr>
    </w:p>
    <w:p w14:paraId="410F0BF9" w14:textId="77777777" w:rsidR="00A817A8" w:rsidRDefault="00A817A8">
      <w:pPr>
        <w:spacing w:line="200" w:lineRule="auto"/>
      </w:pPr>
    </w:p>
    <w:p w14:paraId="794B21A6" w14:textId="77777777" w:rsidR="00A817A8" w:rsidRDefault="00A817A8">
      <w:pPr>
        <w:spacing w:line="200" w:lineRule="auto"/>
      </w:pPr>
    </w:p>
    <w:p w14:paraId="5256E779" w14:textId="77777777" w:rsidR="00A817A8" w:rsidRDefault="00A817A8">
      <w:pPr>
        <w:spacing w:line="200" w:lineRule="auto"/>
      </w:pPr>
    </w:p>
    <w:p w14:paraId="6AFAE4B2" w14:textId="77777777" w:rsidR="00A817A8" w:rsidRDefault="00A817A8">
      <w:pPr>
        <w:spacing w:line="200" w:lineRule="auto"/>
      </w:pPr>
    </w:p>
    <w:p w14:paraId="36247567" w14:textId="77777777" w:rsidR="00A817A8" w:rsidRDefault="00A817A8">
      <w:pPr>
        <w:spacing w:line="200" w:lineRule="auto"/>
      </w:pPr>
    </w:p>
    <w:p w14:paraId="2FB8CA42" w14:textId="77777777" w:rsidR="00A817A8" w:rsidRDefault="00A817A8">
      <w:pPr>
        <w:spacing w:line="200" w:lineRule="auto"/>
      </w:pPr>
    </w:p>
    <w:p w14:paraId="5F3417A6" w14:textId="77777777" w:rsidR="00A817A8" w:rsidRDefault="00A817A8">
      <w:pPr>
        <w:spacing w:line="200" w:lineRule="auto"/>
      </w:pPr>
    </w:p>
    <w:p w14:paraId="6C7C14B1" w14:textId="77777777" w:rsidR="00A817A8" w:rsidRDefault="00A817A8">
      <w:pPr>
        <w:spacing w:line="200" w:lineRule="auto"/>
      </w:pPr>
    </w:p>
    <w:p w14:paraId="6F32BEE3" w14:textId="77777777" w:rsidR="00A817A8" w:rsidRDefault="00A817A8">
      <w:pPr>
        <w:spacing w:line="200" w:lineRule="auto"/>
      </w:pPr>
    </w:p>
    <w:p w14:paraId="08D1FC96" w14:textId="77777777" w:rsidR="00A817A8" w:rsidRDefault="00A817A8">
      <w:pPr>
        <w:spacing w:line="200" w:lineRule="auto"/>
      </w:pPr>
    </w:p>
    <w:p w14:paraId="7AD3AC2E" w14:textId="77777777" w:rsidR="00A817A8" w:rsidRDefault="00A817A8">
      <w:pPr>
        <w:spacing w:line="200" w:lineRule="auto"/>
      </w:pPr>
    </w:p>
    <w:p w14:paraId="25814890" w14:textId="77777777" w:rsidR="00A817A8" w:rsidRDefault="00A817A8">
      <w:pPr>
        <w:spacing w:line="200" w:lineRule="auto"/>
      </w:pPr>
    </w:p>
    <w:p w14:paraId="6BC98CDC" w14:textId="77777777" w:rsidR="00A817A8" w:rsidRDefault="00A817A8">
      <w:pPr>
        <w:spacing w:line="200" w:lineRule="auto"/>
      </w:pPr>
    </w:p>
    <w:p w14:paraId="2E2DB7E1" w14:textId="77777777" w:rsidR="00A817A8" w:rsidRDefault="00A817A8">
      <w:pPr>
        <w:spacing w:line="200" w:lineRule="auto"/>
      </w:pPr>
    </w:p>
    <w:p w14:paraId="2AF3F234" w14:textId="77777777" w:rsidR="00A817A8" w:rsidRDefault="00A817A8">
      <w:pPr>
        <w:spacing w:line="200" w:lineRule="auto"/>
      </w:pPr>
    </w:p>
    <w:p w14:paraId="6B9F88F5" w14:textId="77777777" w:rsidR="00A817A8" w:rsidRDefault="00A817A8">
      <w:pPr>
        <w:spacing w:line="200" w:lineRule="auto"/>
      </w:pPr>
    </w:p>
    <w:p w14:paraId="62561790" w14:textId="77777777" w:rsidR="00A817A8" w:rsidRDefault="00A817A8">
      <w:pPr>
        <w:spacing w:line="200" w:lineRule="auto"/>
      </w:pPr>
    </w:p>
    <w:p w14:paraId="1BD2D332" w14:textId="77777777" w:rsidR="00A817A8" w:rsidRDefault="00A817A8">
      <w:pPr>
        <w:spacing w:line="200" w:lineRule="auto"/>
      </w:pPr>
    </w:p>
    <w:p w14:paraId="01FCDD84" w14:textId="77777777" w:rsidR="00A817A8" w:rsidRDefault="00A817A8">
      <w:pPr>
        <w:spacing w:line="200" w:lineRule="auto"/>
      </w:pPr>
    </w:p>
    <w:p w14:paraId="5CCAB4D8" w14:textId="77777777" w:rsidR="00A817A8" w:rsidRDefault="00A817A8">
      <w:pPr>
        <w:spacing w:line="200" w:lineRule="auto"/>
      </w:pPr>
    </w:p>
    <w:p w14:paraId="67889C88" w14:textId="77777777" w:rsidR="00A817A8" w:rsidRDefault="00A817A8">
      <w:pPr>
        <w:spacing w:line="200" w:lineRule="auto"/>
      </w:pPr>
    </w:p>
    <w:p w14:paraId="7EEA0AFC" w14:textId="77777777" w:rsidR="00A817A8" w:rsidRDefault="00A817A8">
      <w:pPr>
        <w:spacing w:line="200" w:lineRule="auto"/>
      </w:pPr>
    </w:p>
    <w:p w14:paraId="73B44FDE" w14:textId="77777777" w:rsidR="00A817A8" w:rsidRDefault="00A817A8">
      <w:pPr>
        <w:spacing w:line="200" w:lineRule="auto"/>
      </w:pPr>
    </w:p>
    <w:p w14:paraId="6768EE42" w14:textId="77777777" w:rsidR="00A817A8" w:rsidRDefault="00A817A8">
      <w:pPr>
        <w:spacing w:line="200" w:lineRule="auto"/>
      </w:pPr>
    </w:p>
    <w:p w14:paraId="3F89487F" w14:textId="77777777" w:rsidR="00A817A8" w:rsidRDefault="00A817A8">
      <w:pPr>
        <w:spacing w:line="200" w:lineRule="auto"/>
      </w:pPr>
    </w:p>
    <w:p w14:paraId="10AF06E8" w14:textId="77777777" w:rsidR="00A817A8" w:rsidRDefault="00A817A8">
      <w:pPr>
        <w:spacing w:line="200" w:lineRule="auto"/>
      </w:pPr>
    </w:p>
    <w:p w14:paraId="25A8B2CC" w14:textId="77777777" w:rsidR="00A817A8" w:rsidRDefault="00A817A8">
      <w:pPr>
        <w:spacing w:line="200" w:lineRule="auto"/>
      </w:pPr>
    </w:p>
    <w:p w14:paraId="53DFFEA5" w14:textId="77777777" w:rsidR="00A817A8" w:rsidRDefault="00A817A8">
      <w:pPr>
        <w:spacing w:line="200" w:lineRule="auto"/>
      </w:pPr>
    </w:p>
    <w:p w14:paraId="5338E52B" w14:textId="77777777" w:rsidR="00A817A8" w:rsidRDefault="00A817A8">
      <w:pPr>
        <w:spacing w:line="200" w:lineRule="auto"/>
      </w:pPr>
    </w:p>
    <w:p w14:paraId="48BC8BAC" w14:textId="77777777" w:rsidR="00A817A8" w:rsidRDefault="00A817A8">
      <w:pPr>
        <w:spacing w:line="200" w:lineRule="auto"/>
      </w:pPr>
    </w:p>
    <w:p w14:paraId="0447124A" w14:textId="77777777" w:rsidR="00A817A8" w:rsidRDefault="00A817A8">
      <w:pPr>
        <w:spacing w:line="200" w:lineRule="auto"/>
      </w:pPr>
    </w:p>
    <w:p w14:paraId="35955B54" w14:textId="77777777" w:rsidR="00A817A8" w:rsidRDefault="00A817A8">
      <w:pPr>
        <w:spacing w:line="200" w:lineRule="auto"/>
      </w:pPr>
    </w:p>
    <w:p w14:paraId="3DDD7311" w14:textId="77777777" w:rsidR="00A817A8" w:rsidRDefault="00A817A8">
      <w:pPr>
        <w:spacing w:line="200" w:lineRule="auto"/>
      </w:pPr>
    </w:p>
    <w:p w14:paraId="73942CF0" w14:textId="77777777" w:rsidR="00A817A8" w:rsidRDefault="00A817A8">
      <w:pPr>
        <w:spacing w:line="200" w:lineRule="auto"/>
      </w:pPr>
    </w:p>
    <w:p w14:paraId="168CE442" w14:textId="77777777" w:rsidR="00A817A8" w:rsidRDefault="00A817A8">
      <w:pPr>
        <w:spacing w:line="200" w:lineRule="auto"/>
      </w:pPr>
    </w:p>
    <w:p w14:paraId="361D6F33" w14:textId="77777777" w:rsidR="00A817A8" w:rsidRDefault="00A817A8">
      <w:pPr>
        <w:spacing w:line="200" w:lineRule="auto"/>
      </w:pPr>
    </w:p>
    <w:p w14:paraId="37CAAA6F" w14:textId="77777777" w:rsidR="00A817A8" w:rsidRDefault="00A817A8">
      <w:pPr>
        <w:spacing w:line="200" w:lineRule="auto"/>
      </w:pPr>
    </w:p>
    <w:p w14:paraId="74F948BA" w14:textId="77777777" w:rsidR="00A817A8" w:rsidRDefault="00A817A8">
      <w:pPr>
        <w:spacing w:line="200" w:lineRule="auto"/>
      </w:pPr>
    </w:p>
    <w:p w14:paraId="1A67F0B3" w14:textId="77777777" w:rsidR="00A817A8" w:rsidRDefault="00A817A8">
      <w:pPr>
        <w:spacing w:line="200" w:lineRule="auto"/>
      </w:pPr>
    </w:p>
    <w:p w14:paraId="2089B083" w14:textId="77777777" w:rsidR="00A817A8" w:rsidRDefault="00A817A8">
      <w:pPr>
        <w:spacing w:line="200" w:lineRule="auto"/>
      </w:pPr>
    </w:p>
    <w:p w14:paraId="5D454EE1" w14:textId="77777777" w:rsidR="00A817A8" w:rsidRDefault="00A817A8">
      <w:pPr>
        <w:spacing w:line="200" w:lineRule="auto"/>
      </w:pPr>
    </w:p>
    <w:p w14:paraId="46EFFDE8" w14:textId="77777777" w:rsidR="00A817A8" w:rsidRDefault="00A817A8">
      <w:pPr>
        <w:spacing w:line="200" w:lineRule="auto"/>
      </w:pPr>
    </w:p>
    <w:p w14:paraId="7FEC83E5" w14:textId="77777777" w:rsidR="00A817A8" w:rsidRDefault="00A817A8">
      <w:pPr>
        <w:spacing w:line="200" w:lineRule="auto"/>
      </w:pPr>
    </w:p>
    <w:p w14:paraId="2F8CE77F" w14:textId="77777777" w:rsidR="00A817A8" w:rsidRDefault="00A817A8">
      <w:pPr>
        <w:spacing w:line="200" w:lineRule="auto"/>
      </w:pPr>
    </w:p>
    <w:p w14:paraId="4B99BDFD" w14:textId="77777777" w:rsidR="00A817A8" w:rsidRDefault="00A817A8">
      <w:pPr>
        <w:spacing w:line="200" w:lineRule="auto"/>
      </w:pPr>
    </w:p>
    <w:p w14:paraId="641A7E5B" w14:textId="77777777" w:rsidR="00A817A8" w:rsidRDefault="00A817A8">
      <w:pPr>
        <w:spacing w:line="200" w:lineRule="auto"/>
      </w:pPr>
    </w:p>
    <w:p w14:paraId="676E5507" w14:textId="77777777" w:rsidR="00A817A8" w:rsidRDefault="00A817A8">
      <w:pPr>
        <w:spacing w:line="200" w:lineRule="auto"/>
      </w:pPr>
    </w:p>
    <w:p w14:paraId="0EC0E3EF" w14:textId="77777777" w:rsidR="00A817A8" w:rsidRDefault="00A817A8">
      <w:pPr>
        <w:spacing w:line="200" w:lineRule="auto"/>
      </w:pPr>
    </w:p>
    <w:p w14:paraId="18F4FB01" w14:textId="27E743F9" w:rsidR="00A817A8" w:rsidRDefault="00000000">
      <w:pPr>
        <w:spacing w:before="9"/>
        <w:ind w:left="3673" w:right="3234"/>
        <w:jc w:val="center"/>
        <w:rPr>
          <w:sz w:val="40"/>
          <w:szCs w:val="40"/>
        </w:rPr>
      </w:pPr>
      <w:r>
        <w:rPr>
          <w:b/>
          <w:sz w:val="40"/>
          <w:szCs w:val="40"/>
        </w:rPr>
        <w:t>Chapter-</w:t>
      </w:r>
      <w:r>
        <w:rPr>
          <w:noProof/>
        </w:rPr>
        <mc:AlternateContent>
          <mc:Choice Requires="wpg">
            <w:drawing>
              <wp:anchor distT="0" distB="0" distL="114300" distR="114300" simplePos="0" relativeHeight="251660288" behindDoc="1" locked="0" layoutInCell="1" hidden="0" allowOverlap="1" wp14:anchorId="6F2D7E5D" wp14:editId="2B7ECAA2">
                <wp:simplePos x="0" y="0"/>
                <wp:positionH relativeFrom="column">
                  <wp:posOffset>825500</wp:posOffset>
                </wp:positionH>
                <wp:positionV relativeFrom="paragraph">
                  <wp:posOffset>-1371599</wp:posOffset>
                </wp:positionV>
                <wp:extent cx="4362450" cy="3115310"/>
                <wp:effectExtent l="0" t="0" r="0" b="0"/>
                <wp:wrapNone/>
                <wp:docPr id="82" name="Group 82"/>
                <wp:cNvGraphicFramePr/>
                <a:graphic xmlns:a="http://schemas.openxmlformats.org/drawingml/2006/main">
                  <a:graphicData uri="http://schemas.microsoft.com/office/word/2010/wordprocessingGroup">
                    <wpg:wgp>
                      <wpg:cNvGrpSpPr/>
                      <wpg:grpSpPr>
                        <a:xfrm>
                          <a:off x="0" y="0"/>
                          <a:ext cx="4362450" cy="3115310"/>
                          <a:chOff x="4231550" y="2222325"/>
                          <a:chExt cx="4362500" cy="3115325"/>
                        </a:xfrm>
                      </wpg:grpSpPr>
                      <wpg:grpSp>
                        <wpg:cNvPr id="1339094379" name="Group 1339094379"/>
                        <wpg:cNvGrpSpPr/>
                        <wpg:grpSpPr>
                          <a:xfrm>
                            <a:off x="4231575" y="2222345"/>
                            <a:ext cx="4362450" cy="3115300"/>
                            <a:chOff x="0" y="0"/>
                            <a:chExt cx="4362450" cy="3115300"/>
                          </a:xfrm>
                        </wpg:grpSpPr>
                        <wps:wsp>
                          <wps:cNvPr id="1927249540" name="Rectangle 1927249540"/>
                          <wps:cNvSpPr/>
                          <wps:spPr>
                            <a:xfrm>
                              <a:off x="0" y="0"/>
                              <a:ext cx="4362450" cy="3115300"/>
                            </a:xfrm>
                            <a:prstGeom prst="rect">
                              <a:avLst/>
                            </a:prstGeom>
                            <a:noFill/>
                            <a:ln>
                              <a:noFill/>
                            </a:ln>
                          </wps:spPr>
                          <wps:txbx>
                            <w:txbxContent>
                              <w:p w14:paraId="2F8C8A9C" w14:textId="77777777" w:rsidR="00A817A8" w:rsidRDefault="00A817A8">
                                <w:pPr>
                                  <w:textDirection w:val="btLr"/>
                                </w:pPr>
                              </w:p>
                            </w:txbxContent>
                          </wps:txbx>
                          <wps:bodyPr spcFirstLastPara="1" wrap="square" lIns="91425" tIns="91425" rIns="91425" bIns="91425" anchor="ctr" anchorCtr="0">
                            <a:noAutofit/>
                          </wps:bodyPr>
                        </wps:wsp>
                        <wps:wsp>
                          <wps:cNvPr id="712682519" name="Freeform: Shape 712682519"/>
                          <wps:cNvSpPr/>
                          <wps:spPr>
                            <a:xfrm>
                              <a:off x="12700" y="441959"/>
                              <a:ext cx="4337050" cy="2634615"/>
                            </a:xfrm>
                            <a:custGeom>
                              <a:avLst/>
                              <a:gdLst/>
                              <a:ahLst/>
                              <a:cxnLst/>
                              <a:rect l="l" t="t" r="r" b="b"/>
                              <a:pathLst>
                                <a:path w="4337050" h="2634615" extrusionOk="0">
                                  <a:moveTo>
                                    <a:pt x="4337050" y="2107565"/>
                                  </a:moveTo>
                                  <a:lnTo>
                                    <a:pt x="4337050" y="0"/>
                                  </a:lnTo>
                                  <a:lnTo>
                                    <a:pt x="4336415" y="14604"/>
                                  </a:lnTo>
                                  <a:lnTo>
                                    <a:pt x="4334510" y="29209"/>
                                  </a:lnTo>
                                  <a:lnTo>
                                    <a:pt x="4331970" y="43180"/>
                                  </a:lnTo>
                                  <a:lnTo>
                                    <a:pt x="4327525" y="56515"/>
                                  </a:lnTo>
                                  <a:lnTo>
                                    <a:pt x="4322445" y="69850"/>
                                  </a:lnTo>
                                  <a:lnTo>
                                    <a:pt x="4316730" y="82550"/>
                                  </a:lnTo>
                                  <a:lnTo>
                                    <a:pt x="4309745" y="94615"/>
                                  </a:lnTo>
                                  <a:lnTo>
                                    <a:pt x="4301490" y="105410"/>
                                  </a:lnTo>
                                  <a:lnTo>
                                    <a:pt x="4293235" y="116205"/>
                                  </a:lnTo>
                                  <a:lnTo>
                                    <a:pt x="4283710" y="126365"/>
                                  </a:lnTo>
                                  <a:lnTo>
                                    <a:pt x="4272915" y="135255"/>
                                  </a:lnTo>
                                  <a:lnTo>
                                    <a:pt x="4262120" y="144145"/>
                                  </a:lnTo>
                                  <a:lnTo>
                                    <a:pt x="4250690" y="151130"/>
                                  </a:lnTo>
                                  <a:lnTo>
                                    <a:pt x="4237990" y="158115"/>
                                  </a:lnTo>
                                  <a:lnTo>
                                    <a:pt x="4225290" y="163830"/>
                                  </a:lnTo>
                                  <a:lnTo>
                                    <a:pt x="4211955" y="168275"/>
                                  </a:lnTo>
                                  <a:lnTo>
                                    <a:pt x="4198620" y="171450"/>
                                  </a:lnTo>
                                  <a:lnTo>
                                    <a:pt x="4184015" y="173990"/>
                                  </a:lnTo>
                                  <a:lnTo>
                                    <a:pt x="4169410" y="175260"/>
                                  </a:lnTo>
                                  <a:lnTo>
                                    <a:pt x="4161155" y="175895"/>
                                  </a:lnTo>
                                  <a:lnTo>
                                    <a:pt x="4161155" y="0"/>
                                  </a:lnTo>
                                  <a:lnTo>
                                    <a:pt x="4160520" y="14604"/>
                                  </a:lnTo>
                                  <a:lnTo>
                                    <a:pt x="4156710" y="28575"/>
                                  </a:lnTo>
                                  <a:lnTo>
                                    <a:pt x="4150995" y="41275"/>
                                  </a:lnTo>
                                  <a:lnTo>
                                    <a:pt x="4144010" y="52705"/>
                                  </a:lnTo>
                                  <a:lnTo>
                                    <a:pt x="4134485" y="63500"/>
                                  </a:lnTo>
                                  <a:lnTo>
                                    <a:pt x="4123690" y="71755"/>
                                  </a:lnTo>
                                  <a:lnTo>
                                    <a:pt x="4112260" y="78740"/>
                                  </a:lnTo>
                                  <a:lnTo>
                                    <a:pt x="4098925" y="84455"/>
                                  </a:lnTo>
                                  <a:lnTo>
                                    <a:pt x="4084955" y="86995"/>
                                  </a:lnTo>
                                  <a:lnTo>
                                    <a:pt x="4073525" y="87630"/>
                                  </a:lnTo>
                                  <a:lnTo>
                                    <a:pt x="4058920" y="86995"/>
                                  </a:lnTo>
                                  <a:lnTo>
                                    <a:pt x="4044950" y="83185"/>
                                  </a:lnTo>
                                  <a:lnTo>
                                    <a:pt x="4032250" y="77470"/>
                                  </a:lnTo>
                                  <a:lnTo>
                                    <a:pt x="4020820" y="70485"/>
                                  </a:lnTo>
                                  <a:lnTo>
                                    <a:pt x="4010660" y="60960"/>
                                  </a:lnTo>
                                  <a:lnTo>
                                    <a:pt x="4001770" y="50165"/>
                                  </a:lnTo>
                                  <a:lnTo>
                                    <a:pt x="3994785" y="38735"/>
                                  </a:lnTo>
                                  <a:lnTo>
                                    <a:pt x="3989705" y="25400"/>
                                  </a:lnTo>
                                  <a:lnTo>
                                    <a:pt x="3986530" y="11430"/>
                                  </a:lnTo>
                                  <a:lnTo>
                                    <a:pt x="3985895" y="0"/>
                                  </a:lnTo>
                                  <a:lnTo>
                                    <a:pt x="3985895" y="175895"/>
                                  </a:lnTo>
                                  <a:lnTo>
                                    <a:pt x="175895" y="175895"/>
                                  </a:lnTo>
                                  <a:lnTo>
                                    <a:pt x="160655" y="176530"/>
                                  </a:lnTo>
                                  <a:lnTo>
                                    <a:pt x="118745" y="184785"/>
                                  </a:lnTo>
                                  <a:lnTo>
                                    <a:pt x="81280" y="203200"/>
                                  </a:lnTo>
                                  <a:lnTo>
                                    <a:pt x="49530" y="229234"/>
                                  </a:lnTo>
                                  <a:lnTo>
                                    <a:pt x="24130" y="262255"/>
                                  </a:lnTo>
                                  <a:lnTo>
                                    <a:pt x="7620" y="300355"/>
                                  </a:lnTo>
                                  <a:lnTo>
                                    <a:pt x="0" y="342900"/>
                                  </a:lnTo>
                                  <a:lnTo>
                                    <a:pt x="0" y="351155"/>
                                  </a:lnTo>
                                  <a:lnTo>
                                    <a:pt x="0" y="2459355"/>
                                  </a:lnTo>
                                  <a:lnTo>
                                    <a:pt x="5080" y="2502535"/>
                                  </a:lnTo>
                                  <a:lnTo>
                                    <a:pt x="20320" y="2541905"/>
                                  </a:lnTo>
                                  <a:lnTo>
                                    <a:pt x="43815" y="2575560"/>
                                  </a:lnTo>
                                  <a:lnTo>
                                    <a:pt x="74930" y="2602865"/>
                                  </a:lnTo>
                                  <a:lnTo>
                                    <a:pt x="111760" y="2622550"/>
                                  </a:lnTo>
                                  <a:lnTo>
                                    <a:pt x="153035" y="2633345"/>
                                  </a:lnTo>
                                  <a:lnTo>
                                    <a:pt x="175895" y="2634615"/>
                                  </a:lnTo>
                                  <a:lnTo>
                                    <a:pt x="175895" y="351155"/>
                                  </a:lnTo>
                                  <a:lnTo>
                                    <a:pt x="176530" y="339725"/>
                                  </a:lnTo>
                                  <a:lnTo>
                                    <a:pt x="179070" y="325755"/>
                                  </a:lnTo>
                                  <a:lnTo>
                                    <a:pt x="184785" y="313055"/>
                                  </a:lnTo>
                                  <a:lnTo>
                                    <a:pt x="191770" y="300990"/>
                                  </a:lnTo>
                                  <a:lnTo>
                                    <a:pt x="200025" y="290195"/>
                                  </a:lnTo>
                                  <a:lnTo>
                                    <a:pt x="210820" y="281305"/>
                                  </a:lnTo>
                                  <a:lnTo>
                                    <a:pt x="222250" y="273685"/>
                                  </a:lnTo>
                                  <a:lnTo>
                                    <a:pt x="234950" y="267970"/>
                                  </a:lnTo>
                                  <a:lnTo>
                                    <a:pt x="248920" y="264795"/>
                                  </a:lnTo>
                                  <a:lnTo>
                                    <a:pt x="263525" y="263525"/>
                                  </a:lnTo>
                                  <a:lnTo>
                                    <a:pt x="274955" y="264160"/>
                                  </a:lnTo>
                                  <a:lnTo>
                                    <a:pt x="288925" y="267335"/>
                                  </a:lnTo>
                                  <a:lnTo>
                                    <a:pt x="301625" y="272415"/>
                                  </a:lnTo>
                                  <a:lnTo>
                                    <a:pt x="313690" y="279400"/>
                                  </a:lnTo>
                                  <a:lnTo>
                                    <a:pt x="324485" y="288290"/>
                                  </a:lnTo>
                                  <a:lnTo>
                                    <a:pt x="333375" y="298450"/>
                                  </a:lnTo>
                                  <a:lnTo>
                                    <a:pt x="340995" y="309880"/>
                                  </a:lnTo>
                                  <a:lnTo>
                                    <a:pt x="346710" y="323215"/>
                                  </a:lnTo>
                                  <a:lnTo>
                                    <a:pt x="349885" y="336550"/>
                                  </a:lnTo>
                                  <a:lnTo>
                                    <a:pt x="351155" y="351155"/>
                                  </a:lnTo>
                                  <a:lnTo>
                                    <a:pt x="351155" y="359410"/>
                                  </a:lnTo>
                                  <a:lnTo>
                                    <a:pt x="349885" y="374015"/>
                                  </a:lnTo>
                                  <a:lnTo>
                                    <a:pt x="347345" y="388619"/>
                                  </a:lnTo>
                                  <a:lnTo>
                                    <a:pt x="343535" y="401955"/>
                                  </a:lnTo>
                                  <a:lnTo>
                                    <a:pt x="339090" y="415290"/>
                                  </a:lnTo>
                                  <a:lnTo>
                                    <a:pt x="333375" y="427989"/>
                                  </a:lnTo>
                                  <a:lnTo>
                                    <a:pt x="327025" y="440690"/>
                                  </a:lnTo>
                                  <a:lnTo>
                                    <a:pt x="319405" y="452120"/>
                                  </a:lnTo>
                                  <a:lnTo>
                                    <a:pt x="311150" y="462914"/>
                                  </a:lnTo>
                                  <a:lnTo>
                                    <a:pt x="302260" y="473075"/>
                                  </a:lnTo>
                                  <a:lnTo>
                                    <a:pt x="292100" y="482599"/>
                                  </a:lnTo>
                                  <a:lnTo>
                                    <a:pt x="281305" y="491490"/>
                                  </a:lnTo>
                                  <a:lnTo>
                                    <a:pt x="269875" y="499745"/>
                                  </a:lnTo>
                                  <a:lnTo>
                                    <a:pt x="257810" y="506729"/>
                                  </a:lnTo>
                                  <a:lnTo>
                                    <a:pt x="245745" y="512445"/>
                                  </a:lnTo>
                                  <a:lnTo>
                                    <a:pt x="232410" y="517524"/>
                                  </a:lnTo>
                                  <a:lnTo>
                                    <a:pt x="219075" y="521335"/>
                                  </a:lnTo>
                                  <a:lnTo>
                                    <a:pt x="204470" y="524510"/>
                                  </a:lnTo>
                                  <a:lnTo>
                                    <a:pt x="190500" y="526415"/>
                                  </a:lnTo>
                                  <a:lnTo>
                                    <a:pt x="190500" y="2633980"/>
                                  </a:lnTo>
                                  <a:lnTo>
                                    <a:pt x="204470" y="2632710"/>
                                  </a:lnTo>
                                  <a:lnTo>
                                    <a:pt x="219075" y="2629535"/>
                                  </a:lnTo>
                                  <a:lnTo>
                                    <a:pt x="232410" y="2625725"/>
                                  </a:lnTo>
                                  <a:lnTo>
                                    <a:pt x="245745" y="2620645"/>
                                  </a:lnTo>
                                  <a:lnTo>
                                    <a:pt x="257810" y="2614295"/>
                                  </a:lnTo>
                                  <a:lnTo>
                                    <a:pt x="269875" y="2607310"/>
                                  </a:lnTo>
                                  <a:lnTo>
                                    <a:pt x="281305" y="2599690"/>
                                  </a:lnTo>
                                  <a:lnTo>
                                    <a:pt x="292100" y="2590800"/>
                                  </a:lnTo>
                                  <a:lnTo>
                                    <a:pt x="302260" y="2581275"/>
                                  </a:lnTo>
                                  <a:lnTo>
                                    <a:pt x="311150" y="2571115"/>
                                  </a:lnTo>
                                  <a:lnTo>
                                    <a:pt x="319405" y="2560320"/>
                                  </a:lnTo>
                                  <a:lnTo>
                                    <a:pt x="327025" y="2548255"/>
                                  </a:lnTo>
                                  <a:lnTo>
                                    <a:pt x="333375" y="2536190"/>
                                  </a:lnTo>
                                  <a:lnTo>
                                    <a:pt x="339090" y="2523490"/>
                                  </a:lnTo>
                                  <a:lnTo>
                                    <a:pt x="343535" y="2510155"/>
                                  </a:lnTo>
                                  <a:lnTo>
                                    <a:pt x="347345" y="2496185"/>
                                  </a:lnTo>
                                  <a:lnTo>
                                    <a:pt x="349885" y="2482215"/>
                                  </a:lnTo>
                                  <a:lnTo>
                                    <a:pt x="351155" y="2467610"/>
                                  </a:lnTo>
                                  <a:lnTo>
                                    <a:pt x="351155" y="2459355"/>
                                  </a:lnTo>
                                  <a:lnTo>
                                    <a:pt x="351155" y="2283460"/>
                                  </a:lnTo>
                                  <a:lnTo>
                                    <a:pt x="4161155" y="2283460"/>
                                  </a:lnTo>
                                  <a:lnTo>
                                    <a:pt x="4176395" y="2282825"/>
                                  </a:lnTo>
                                  <a:lnTo>
                                    <a:pt x="4190365" y="2280920"/>
                                  </a:lnTo>
                                  <a:lnTo>
                                    <a:pt x="4204335" y="2278380"/>
                                  </a:lnTo>
                                  <a:lnTo>
                                    <a:pt x="4218305" y="2274570"/>
                                  </a:lnTo>
                                  <a:lnTo>
                                    <a:pt x="4231005" y="2269490"/>
                                  </a:lnTo>
                                  <a:lnTo>
                                    <a:pt x="4243705" y="2263140"/>
                                  </a:lnTo>
                                  <a:lnTo>
                                    <a:pt x="4255770" y="2256155"/>
                                  </a:lnTo>
                                  <a:lnTo>
                                    <a:pt x="4267200" y="2248535"/>
                                  </a:lnTo>
                                  <a:lnTo>
                                    <a:pt x="4277995" y="2239645"/>
                                  </a:lnTo>
                                  <a:lnTo>
                                    <a:pt x="4287520" y="2230120"/>
                                  </a:lnTo>
                                  <a:lnTo>
                                    <a:pt x="4297045" y="2219960"/>
                                  </a:lnTo>
                                  <a:lnTo>
                                    <a:pt x="4305300" y="2208530"/>
                                  </a:lnTo>
                                  <a:lnTo>
                                    <a:pt x="4312920" y="2197100"/>
                                  </a:lnTo>
                                  <a:lnTo>
                                    <a:pt x="4319270" y="2185035"/>
                                  </a:lnTo>
                                  <a:lnTo>
                                    <a:pt x="4324985" y="2171700"/>
                                  </a:lnTo>
                                  <a:lnTo>
                                    <a:pt x="4329430" y="2159000"/>
                                  </a:lnTo>
                                  <a:lnTo>
                                    <a:pt x="4333240" y="2145030"/>
                                  </a:lnTo>
                                  <a:lnTo>
                                    <a:pt x="4335780" y="2131060"/>
                                  </a:lnTo>
                                  <a:lnTo>
                                    <a:pt x="4337050" y="2116455"/>
                                  </a:lnTo>
                                  <a:lnTo>
                                    <a:pt x="4337050" y="2107565"/>
                                  </a:lnTo>
                                  <a:close/>
                                </a:path>
                              </a:pathLst>
                            </a:custGeom>
                            <a:solidFill>
                              <a:srgbClr val="FFFFFF"/>
                            </a:solidFill>
                            <a:ln>
                              <a:noFill/>
                            </a:ln>
                          </wps:spPr>
                          <wps:bodyPr spcFirstLastPara="1" wrap="square" lIns="91425" tIns="91425" rIns="91425" bIns="91425" anchor="ctr" anchorCtr="0">
                            <a:noAutofit/>
                          </wps:bodyPr>
                        </wps:wsp>
                        <wps:wsp>
                          <wps:cNvPr id="1566605886" name="Freeform: Shape 1566605886"/>
                          <wps:cNvSpPr/>
                          <wps:spPr>
                            <a:xfrm>
                              <a:off x="188595" y="968374"/>
                              <a:ext cx="14605" cy="2108835"/>
                            </a:xfrm>
                            <a:custGeom>
                              <a:avLst/>
                              <a:gdLst/>
                              <a:ahLst/>
                              <a:cxnLst/>
                              <a:rect l="l" t="t" r="r" b="b"/>
                              <a:pathLst>
                                <a:path w="14605" h="2108835" extrusionOk="0">
                                  <a:moveTo>
                                    <a:pt x="0" y="635"/>
                                  </a:moveTo>
                                  <a:lnTo>
                                    <a:pt x="0" y="2108200"/>
                                  </a:lnTo>
                                  <a:lnTo>
                                    <a:pt x="14605" y="2107565"/>
                                  </a:lnTo>
                                  <a:lnTo>
                                    <a:pt x="14605" y="0"/>
                                  </a:lnTo>
                                  <a:lnTo>
                                    <a:pt x="0" y="635"/>
                                  </a:lnTo>
                                  <a:close/>
                                </a:path>
                              </a:pathLst>
                            </a:custGeom>
                            <a:solidFill>
                              <a:srgbClr val="FFFFFF"/>
                            </a:solidFill>
                            <a:ln>
                              <a:noFill/>
                            </a:ln>
                          </wps:spPr>
                          <wps:bodyPr spcFirstLastPara="1" wrap="square" lIns="91425" tIns="91425" rIns="91425" bIns="91425" anchor="ctr" anchorCtr="0">
                            <a:noAutofit/>
                          </wps:bodyPr>
                        </wps:wsp>
                        <wps:wsp>
                          <wps:cNvPr id="741847324" name="Freeform: Shape 741847324"/>
                          <wps:cNvSpPr/>
                          <wps:spPr>
                            <a:xfrm>
                              <a:off x="3998595" y="266065"/>
                              <a:ext cx="351155" cy="351155"/>
                            </a:xfrm>
                            <a:custGeom>
                              <a:avLst/>
                              <a:gdLst/>
                              <a:ahLst/>
                              <a:cxnLst/>
                              <a:rect l="l" t="t" r="r" b="b"/>
                              <a:pathLst>
                                <a:path w="351155" h="351155" extrusionOk="0">
                                  <a:moveTo>
                                    <a:pt x="1270" y="153035"/>
                                  </a:moveTo>
                                  <a:lnTo>
                                    <a:pt x="0" y="167640"/>
                                  </a:lnTo>
                                  <a:lnTo>
                                    <a:pt x="0" y="175895"/>
                                  </a:lnTo>
                                  <a:lnTo>
                                    <a:pt x="1270" y="190500"/>
                                  </a:lnTo>
                                  <a:lnTo>
                                    <a:pt x="4445" y="204470"/>
                                  </a:lnTo>
                                  <a:lnTo>
                                    <a:pt x="10160" y="217170"/>
                                  </a:lnTo>
                                  <a:lnTo>
                                    <a:pt x="17780" y="228600"/>
                                  </a:lnTo>
                                  <a:lnTo>
                                    <a:pt x="26670" y="239395"/>
                                  </a:lnTo>
                                  <a:lnTo>
                                    <a:pt x="37465" y="247650"/>
                                  </a:lnTo>
                                  <a:lnTo>
                                    <a:pt x="48895" y="255270"/>
                                  </a:lnTo>
                                  <a:lnTo>
                                    <a:pt x="62230" y="260350"/>
                                  </a:lnTo>
                                  <a:lnTo>
                                    <a:pt x="76200" y="262890"/>
                                  </a:lnTo>
                                  <a:lnTo>
                                    <a:pt x="87630" y="263525"/>
                                  </a:lnTo>
                                  <a:lnTo>
                                    <a:pt x="102235" y="262890"/>
                                  </a:lnTo>
                                  <a:lnTo>
                                    <a:pt x="116205" y="259080"/>
                                  </a:lnTo>
                                  <a:lnTo>
                                    <a:pt x="128905" y="253365"/>
                                  </a:lnTo>
                                  <a:lnTo>
                                    <a:pt x="140335" y="246379"/>
                                  </a:lnTo>
                                  <a:lnTo>
                                    <a:pt x="150495" y="236855"/>
                                  </a:lnTo>
                                  <a:lnTo>
                                    <a:pt x="159385" y="226059"/>
                                  </a:lnTo>
                                  <a:lnTo>
                                    <a:pt x="166370" y="214630"/>
                                  </a:lnTo>
                                  <a:lnTo>
                                    <a:pt x="171450" y="201295"/>
                                  </a:lnTo>
                                  <a:lnTo>
                                    <a:pt x="174625" y="187325"/>
                                  </a:lnTo>
                                  <a:lnTo>
                                    <a:pt x="175260" y="175895"/>
                                  </a:lnTo>
                                  <a:lnTo>
                                    <a:pt x="175260" y="351790"/>
                                  </a:lnTo>
                                  <a:lnTo>
                                    <a:pt x="190500" y="351155"/>
                                  </a:lnTo>
                                  <a:lnTo>
                                    <a:pt x="204470" y="349250"/>
                                  </a:lnTo>
                                  <a:lnTo>
                                    <a:pt x="218440" y="346075"/>
                                  </a:lnTo>
                                  <a:lnTo>
                                    <a:pt x="232410" y="342265"/>
                                  </a:lnTo>
                                  <a:lnTo>
                                    <a:pt x="245110" y="337185"/>
                                  </a:lnTo>
                                  <a:lnTo>
                                    <a:pt x="257810" y="330835"/>
                                  </a:lnTo>
                                  <a:lnTo>
                                    <a:pt x="269875" y="323850"/>
                                  </a:lnTo>
                                  <a:lnTo>
                                    <a:pt x="281305" y="316230"/>
                                  </a:lnTo>
                                  <a:lnTo>
                                    <a:pt x="292100" y="307340"/>
                                  </a:lnTo>
                                  <a:lnTo>
                                    <a:pt x="301625" y="297815"/>
                                  </a:lnTo>
                                  <a:lnTo>
                                    <a:pt x="311150" y="287655"/>
                                  </a:lnTo>
                                  <a:lnTo>
                                    <a:pt x="319405" y="276860"/>
                                  </a:lnTo>
                                  <a:lnTo>
                                    <a:pt x="327025" y="264795"/>
                                  </a:lnTo>
                                  <a:lnTo>
                                    <a:pt x="333375" y="252730"/>
                                  </a:lnTo>
                                  <a:lnTo>
                                    <a:pt x="339090" y="240030"/>
                                  </a:lnTo>
                                  <a:lnTo>
                                    <a:pt x="343535" y="226695"/>
                                  </a:lnTo>
                                  <a:lnTo>
                                    <a:pt x="347345" y="212725"/>
                                  </a:lnTo>
                                  <a:lnTo>
                                    <a:pt x="349885" y="198754"/>
                                  </a:lnTo>
                                  <a:lnTo>
                                    <a:pt x="351155" y="184150"/>
                                  </a:lnTo>
                                  <a:lnTo>
                                    <a:pt x="351155" y="175895"/>
                                  </a:lnTo>
                                  <a:lnTo>
                                    <a:pt x="350520" y="161290"/>
                                  </a:lnTo>
                                  <a:lnTo>
                                    <a:pt x="348615" y="146685"/>
                                  </a:lnTo>
                                  <a:lnTo>
                                    <a:pt x="346075" y="132715"/>
                                  </a:lnTo>
                                  <a:lnTo>
                                    <a:pt x="341630" y="119380"/>
                                  </a:lnTo>
                                  <a:lnTo>
                                    <a:pt x="336550" y="106045"/>
                                  </a:lnTo>
                                  <a:lnTo>
                                    <a:pt x="330835" y="93344"/>
                                  </a:lnTo>
                                  <a:lnTo>
                                    <a:pt x="323850" y="81280"/>
                                  </a:lnTo>
                                  <a:lnTo>
                                    <a:pt x="315595" y="70485"/>
                                  </a:lnTo>
                                  <a:lnTo>
                                    <a:pt x="307340" y="59690"/>
                                  </a:lnTo>
                                  <a:lnTo>
                                    <a:pt x="297815" y="49530"/>
                                  </a:lnTo>
                                  <a:lnTo>
                                    <a:pt x="287020" y="40640"/>
                                  </a:lnTo>
                                  <a:lnTo>
                                    <a:pt x="276225" y="31750"/>
                                  </a:lnTo>
                                  <a:lnTo>
                                    <a:pt x="264795" y="24765"/>
                                  </a:lnTo>
                                  <a:lnTo>
                                    <a:pt x="252095" y="17780"/>
                                  </a:lnTo>
                                  <a:lnTo>
                                    <a:pt x="239395" y="12065"/>
                                  </a:lnTo>
                                  <a:lnTo>
                                    <a:pt x="226059" y="7620"/>
                                  </a:lnTo>
                                  <a:lnTo>
                                    <a:pt x="212725" y="4445"/>
                                  </a:lnTo>
                                  <a:lnTo>
                                    <a:pt x="198120" y="1905"/>
                                  </a:lnTo>
                                  <a:lnTo>
                                    <a:pt x="183515" y="635"/>
                                  </a:lnTo>
                                  <a:lnTo>
                                    <a:pt x="175260" y="0"/>
                                  </a:lnTo>
                                  <a:lnTo>
                                    <a:pt x="160655" y="635"/>
                                  </a:lnTo>
                                  <a:lnTo>
                                    <a:pt x="146685" y="2540"/>
                                  </a:lnTo>
                                  <a:lnTo>
                                    <a:pt x="132080" y="5715"/>
                                  </a:lnTo>
                                  <a:lnTo>
                                    <a:pt x="118745" y="9525"/>
                                  </a:lnTo>
                                  <a:lnTo>
                                    <a:pt x="105410" y="14605"/>
                                  </a:lnTo>
                                  <a:lnTo>
                                    <a:pt x="93344" y="20955"/>
                                  </a:lnTo>
                                  <a:lnTo>
                                    <a:pt x="81280" y="27940"/>
                                  </a:lnTo>
                                  <a:lnTo>
                                    <a:pt x="69850" y="35560"/>
                                  </a:lnTo>
                                  <a:lnTo>
                                    <a:pt x="59054" y="44450"/>
                                  </a:lnTo>
                                  <a:lnTo>
                                    <a:pt x="48895" y="53975"/>
                                  </a:lnTo>
                                  <a:lnTo>
                                    <a:pt x="40005" y="64135"/>
                                  </a:lnTo>
                                  <a:lnTo>
                                    <a:pt x="31750" y="74930"/>
                                  </a:lnTo>
                                  <a:lnTo>
                                    <a:pt x="24130" y="86995"/>
                                  </a:lnTo>
                                  <a:lnTo>
                                    <a:pt x="17780" y="99060"/>
                                  </a:lnTo>
                                  <a:lnTo>
                                    <a:pt x="12065" y="111760"/>
                                  </a:lnTo>
                                  <a:lnTo>
                                    <a:pt x="7620" y="125095"/>
                                  </a:lnTo>
                                  <a:lnTo>
                                    <a:pt x="3810" y="139065"/>
                                  </a:lnTo>
                                  <a:lnTo>
                                    <a:pt x="1270" y="153035"/>
                                  </a:lnTo>
                                  <a:close/>
                                </a:path>
                              </a:pathLst>
                            </a:custGeom>
                            <a:solidFill>
                              <a:srgbClr val="CDCDCD"/>
                            </a:solidFill>
                            <a:ln>
                              <a:noFill/>
                            </a:ln>
                          </wps:spPr>
                          <wps:bodyPr spcFirstLastPara="1" wrap="square" lIns="91425" tIns="91425" rIns="91425" bIns="91425" anchor="ctr" anchorCtr="0">
                            <a:noAutofit/>
                          </wps:bodyPr>
                        </wps:wsp>
                        <wps:wsp>
                          <wps:cNvPr id="1702661093" name="Freeform: Shape 1702661093"/>
                          <wps:cNvSpPr/>
                          <wps:spPr>
                            <a:xfrm>
                              <a:off x="188595" y="705485"/>
                              <a:ext cx="175895" cy="263525"/>
                            </a:xfrm>
                            <a:custGeom>
                              <a:avLst/>
                              <a:gdLst/>
                              <a:ahLst/>
                              <a:cxnLst/>
                              <a:rect l="l" t="t" r="r" b="b"/>
                              <a:pathLst>
                                <a:path w="175895" h="263525" extrusionOk="0">
                                  <a:moveTo>
                                    <a:pt x="15875" y="37465"/>
                                  </a:moveTo>
                                  <a:lnTo>
                                    <a:pt x="8890" y="49530"/>
                                  </a:lnTo>
                                  <a:lnTo>
                                    <a:pt x="3175" y="62230"/>
                                  </a:lnTo>
                                  <a:lnTo>
                                    <a:pt x="635" y="76200"/>
                                  </a:lnTo>
                                  <a:lnTo>
                                    <a:pt x="0" y="87630"/>
                                  </a:lnTo>
                                  <a:lnTo>
                                    <a:pt x="0" y="263525"/>
                                  </a:lnTo>
                                  <a:lnTo>
                                    <a:pt x="14605" y="262890"/>
                                  </a:lnTo>
                                  <a:lnTo>
                                    <a:pt x="28575" y="260985"/>
                                  </a:lnTo>
                                  <a:lnTo>
                                    <a:pt x="43180" y="257810"/>
                                  </a:lnTo>
                                  <a:lnTo>
                                    <a:pt x="56515" y="254000"/>
                                  </a:lnTo>
                                  <a:lnTo>
                                    <a:pt x="69850" y="248920"/>
                                  </a:lnTo>
                                  <a:lnTo>
                                    <a:pt x="81915" y="243205"/>
                                  </a:lnTo>
                                  <a:lnTo>
                                    <a:pt x="93980" y="236220"/>
                                  </a:lnTo>
                                  <a:lnTo>
                                    <a:pt x="105410" y="227965"/>
                                  </a:lnTo>
                                  <a:lnTo>
                                    <a:pt x="116204" y="219075"/>
                                  </a:lnTo>
                                  <a:lnTo>
                                    <a:pt x="126365" y="209550"/>
                                  </a:lnTo>
                                  <a:lnTo>
                                    <a:pt x="135255" y="199390"/>
                                  </a:lnTo>
                                  <a:lnTo>
                                    <a:pt x="143510" y="188595"/>
                                  </a:lnTo>
                                  <a:lnTo>
                                    <a:pt x="151130" y="177165"/>
                                  </a:lnTo>
                                  <a:lnTo>
                                    <a:pt x="157480" y="164465"/>
                                  </a:lnTo>
                                  <a:lnTo>
                                    <a:pt x="163195" y="151765"/>
                                  </a:lnTo>
                                  <a:lnTo>
                                    <a:pt x="167640" y="138430"/>
                                  </a:lnTo>
                                  <a:lnTo>
                                    <a:pt x="171450" y="125095"/>
                                  </a:lnTo>
                                  <a:lnTo>
                                    <a:pt x="173990" y="110490"/>
                                  </a:lnTo>
                                  <a:lnTo>
                                    <a:pt x="175260" y="95885"/>
                                  </a:lnTo>
                                  <a:lnTo>
                                    <a:pt x="175260" y="87630"/>
                                  </a:lnTo>
                                  <a:lnTo>
                                    <a:pt x="173990" y="73025"/>
                                  </a:lnTo>
                                  <a:lnTo>
                                    <a:pt x="170815" y="59690"/>
                                  </a:lnTo>
                                  <a:lnTo>
                                    <a:pt x="165100" y="46355"/>
                                  </a:lnTo>
                                  <a:lnTo>
                                    <a:pt x="157480" y="34925"/>
                                  </a:lnTo>
                                  <a:lnTo>
                                    <a:pt x="148590" y="24765"/>
                                  </a:lnTo>
                                  <a:lnTo>
                                    <a:pt x="137795" y="15875"/>
                                  </a:lnTo>
                                  <a:lnTo>
                                    <a:pt x="125730" y="8890"/>
                                  </a:lnTo>
                                  <a:lnTo>
                                    <a:pt x="113030" y="3810"/>
                                  </a:lnTo>
                                  <a:lnTo>
                                    <a:pt x="99060" y="635"/>
                                  </a:lnTo>
                                  <a:lnTo>
                                    <a:pt x="87630" y="0"/>
                                  </a:lnTo>
                                  <a:lnTo>
                                    <a:pt x="73025" y="1270"/>
                                  </a:lnTo>
                                  <a:lnTo>
                                    <a:pt x="59055" y="4445"/>
                                  </a:lnTo>
                                  <a:lnTo>
                                    <a:pt x="46355" y="10160"/>
                                  </a:lnTo>
                                  <a:lnTo>
                                    <a:pt x="34925" y="17780"/>
                                  </a:lnTo>
                                  <a:lnTo>
                                    <a:pt x="24130" y="26670"/>
                                  </a:lnTo>
                                  <a:lnTo>
                                    <a:pt x="15875" y="37465"/>
                                  </a:lnTo>
                                  <a:close/>
                                </a:path>
                              </a:pathLst>
                            </a:custGeom>
                            <a:solidFill>
                              <a:srgbClr val="CDCDCD"/>
                            </a:solidFill>
                            <a:ln>
                              <a:noFill/>
                            </a:ln>
                          </wps:spPr>
                          <wps:bodyPr spcFirstLastPara="1" wrap="square" lIns="91425" tIns="91425" rIns="91425" bIns="91425" anchor="ctr" anchorCtr="0">
                            <a:noAutofit/>
                          </wps:bodyPr>
                        </wps:wsp>
                        <wps:wsp>
                          <wps:cNvPr id="1526879131" name="Freeform: Shape 1526879131"/>
                          <wps:cNvSpPr/>
                          <wps:spPr>
                            <a:xfrm>
                              <a:off x="12700" y="266065"/>
                              <a:ext cx="4337050" cy="2810510"/>
                            </a:xfrm>
                            <a:custGeom>
                              <a:avLst/>
                              <a:gdLst/>
                              <a:ahLst/>
                              <a:cxnLst/>
                              <a:rect l="l" t="t" r="r" b="b"/>
                              <a:pathLst>
                                <a:path w="4337050" h="2810510" extrusionOk="0">
                                  <a:moveTo>
                                    <a:pt x="0" y="527050"/>
                                  </a:moveTo>
                                  <a:lnTo>
                                    <a:pt x="5080" y="483870"/>
                                  </a:lnTo>
                                  <a:lnTo>
                                    <a:pt x="20320" y="445135"/>
                                  </a:lnTo>
                                  <a:lnTo>
                                    <a:pt x="43815" y="410845"/>
                                  </a:lnTo>
                                  <a:lnTo>
                                    <a:pt x="74930" y="383539"/>
                                  </a:lnTo>
                                  <a:lnTo>
                                    <a:pt x="111760" y="363855"/>
                                  </a:lnTo>
                                  <a:lnTo>
                                    <a:pt x="153035" y="353060"/>
                                  </a:lnTo>
                                  <a:lnTo>
                                    <a:pt x="175895" y="351790"/>
                                  </a:lnTo>
                                  <a:lnTo>
                                    <a:pt x="3985895" y="351790"/>
                                  </a:lnTo>
                                  <a:lnTo>
                                    <a:pt x="3985895" y="175895"/>
                                  </a:lnTo>
                                  <a:lnTo>
                                    <a:pt x="3990975" y="132715"/>
                                  </a:lnTo>
                                  <a:lnTo>
                                    <a:pt x="4006215" y="93345"/>
                                  </a:lnTo>
                                  <a:lnTo>
                                    <a:pt x="4029710" y="59690"/>
                                  </a:lnTo>
                                  <a:lnTo>
                                    <a:pt x="4060825" y="31750"/>
                                  </a:lnTo>
                                  <a:lnTo>
                                    <a:pt x="4097020" y="12065"/>
                                  </a:lnTo>
                                  <a:lnTo>
                                    <a:pt x="4138295" y="1905"/>
                                  </a:lnTo>
                                  <a:lnTo>
                                    <a:pt x="4161155" y="0"/>
                                  </a:lnTo>
                                  <a:lnTo>
                                    <a:pt x="4176395" y="635"/>
                                  </a:lnTo>
                                  <a:lnTo>
                                    <a:pt x="4218305" y="9525"/>
                                  </a:lnTo>
                                  <a:lnTo>
                                    <a:pt x="4255770" y="27940"/>
                                  </a:lnTo>
                                  <a:lnTo>
                                    <a:pt x="4287520" y="53975"/>
                                  </a:lnTo>
                                  <a:lnTo>
                                    <a:pt x="4312920" y="86995"/>
                                  </a:lnTo>
                                  <a:lnTo>
                                    <a:pt x="4329430" y="125095"/>
                                  </a:lnTo>
                                  <a:lnTo>
                                    <a:pt x="4337050" y="167640"/>
                                  </a:lnTo>
                                  <a:lnTo>
                                    <a:pt x="4337050" y="175895"/>
                                  </a:lnTo>
                                  <a:lnTo>
                                    <a:pt x="4337050" y="2283460"/>
                                  </a:lnTo>
                                  <a:lnTo>
                                    <a:pt x="4331970" y="2326640"/>
                                  </a:lnTo>
                                  <a:lnTo>
                                    <a:pt x="4316730" y="2366010"/>
                                  </a:lnTo>
                                  <a:lnTo>
                                    <a:pt x="4293235" y="2400300"/>
                                  </a:lnTo>
                                  <a:lnTo>
                                    <a:pt x="4262120" y="2427605"/>
                                  </a:lnTo>
                                  <a:lnTo>
                                    <a:pt x="4225290" y="2447290"/>
                                  </a:lnTo>
                                  <a:lnTo>
                                    <a:pt x="4184015" y="2458085"/>
                                  </a:lnTo>
                                  <a:lnTo>
                                    <a:pt x="4161155" y="2459355"/>
                                  </a:lnTo>
                                  <a:lnTo>
                                    <a:pt x="351155" y="2459355"/>
                                  </a:lnTo>
                                  <a:lnTo>
                                    <a:pt x="351155" y="2635250"/>
                                  </a:lnTo>
                                  <a:lnTo>
                                    <a:pt x="350520" y="2649855"/>
                                  </a:lnTo>
                                  <a:lnTo>
                                    <a:pt x="348615" y="2664460"/>
                                  </a:lnTo>
                                  <a:lnTo>
                                    <a:pt x="346075" y="2678430"/>
                                  </a:lnTo>
                                  <a:lnTo>
                                    <a:pt x="341630" y="2691765"/>
                                  </a:lnTo>
                                  <a:lnTo>
                                    <a:pt x="337185" y="2705100"/>
                                  </a:lnTo>
                                  <a:lnTo>
                                    <a:pt x="330835" y="2717800"/>
                                  </a:lnTo>
                                  <a:lnTo>
                                    <a:pt x="323850" y="2729230"/>
                                  </a:lnTo>
                                  <a:lnTo>
                                    <a:pt x="316230" y="2740660"/>
                                  </a:lnTo>
                                  <a:lnTo>
                                    <a:pt x="307340" y="2751455"/>
                                  </a:lnTo>
                                  <a:lnTo>
                                    <a:pt x="297815" y="2761615"/>
                                  </a:lnTo>
                                  <a:lnTo>
                                    <a:pt x="287655" y="2770505"/>
                                  </a:lnTo>
                                  <a:lnTo>
                                    <a:pt x="276225" y="2778760"/>
                                  </a:lnTo>
                                  <a:lnTo>
                                    <a:pt x="264795" y="2786380"/>
                                  </a:lnTo>
                                  <a:lnTo>
                                    <a:pt x="252730" y="2793365"/>
                                  </a:lnTo>
                                  <a:lnTo>
                                    <a:pt x="240030" y="2798445"/>
                                  </a:lnTo>
                                  <a:lnTo>
                                    <a:pt x="226695" y="2803525"/>
                                  </a:lnTo>
                                  <a:lnTo>
                                    <a:pt x="212725" y="2806700"/>
                                  </a:lnTo>
                                  <a:lnTo>
                                    <a:pt x="198755" y="2809240"/>
                                  </a:lnTo>
                                  <a:lnTo>
                                    <a:pt x="184150" y="2810510"/>
                                  </a:lnTo>
                                  <a:lnTo>
                                    <a:pt x="175895" y="2810510"/>
                                  </a:lnTo>
                                  <a:lnTo>
                                    <a:pt x="160655" y="2809875"/>
                                  </a:lnTo>
                                  <a:lnTo>
                                    <a:pt x="146685" y="2808605"/>
                                  </a:lnTo>
                                  <a:lnTo>
                                    <a:pt x="132715" y="2805430"/>
                                  </a:lnTo>
                                  <a:lnTo>
                                    <a:pt x="118745" y="2801620"/>
                                  </a:lnTo>
                                  <a:lnTo>
                                    <a:pt x="106045" y="2796540"/>
                                  </a:lnTo>
                                  <a:lnTo>
                                    <a:pt x="93345" y="2790190"/>
                                  </a:lnTo>
                                  <a:lnTo>
                                    <a:pt x="81280" y="2783205"/>
                                  </a:lnTo>
                                  <a:lnTo>
                                    <a:pt x="69850" y="2775585"/>
                                  </a:lnTo>
                                  <a:lnTo>
                                    <a:pt x="59055" y="2766695"/>
                                  </a:lnTo>
                                  <a:lnTo>
                                    <a:pt x="49530" y="2757170"/>
                                  </a:lnTo>
                                  <a:lnTo>
                                    <a:pt x="40005" y="2747010"/>
                                  </a:lnTo>
                                  <a:lnTo>
                                    <a:pt x="31750" y="2736215"/>
                                  </a:lnTo>
                                  <a:lnTo>
                                    <a:pt x="24130" y="2724150"/>
                                  </a:lnTo>
                                  <a:lnTo>
                                    <a:pt x="17780" y="2712085"/>
                                  </a:lnTo>
                                  <a:lnTo>
                                    <a:pt x="12065" y="2699385"/>
                                  </a:lnTo>
                                  <a:lnTo>
                                    <a:pt x="7620" y="2686050"/>
                                  </a:lnTo>
                                  <a:lnTo>
                                    <a:pt x="3810" y="2672080"/>
                                  </a:lnTo>
                                  <a:lnTo>
                                    <a:pt x="1270" y="2658110"/>
                                  </a:lnTo>
                                  <a:lnTo>
                                    <a:pt x="0" y="2643505"/>
                                  </a:lnTo>
                                  <a:lnTo>
                                    <a:pt x="0" y="2635250"/>
                                  </a:lnTo>
                                  <a:lnTo>
                                    <a:pt x="0" y="527050"/>
                                  </a:lnTo>
                                  <a:close/>
                                </a:path>
                              </a:pathLst>
                            </a:custGeom>
                            <a:noFill/>
                            <a:ln w="254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135049582" name="Freeform: Shape 2135049582"/>
                          <wps:cNvSpPr/>
                          <wps:spPr>
                            <a:xfrm>
                              <a:off x="3998595" y="441959"/>
                              <a:ext cx="351155" cy="175895"/>
                            </a:xfrm>
                            <a:custGeom>
                              <a:avLst/>
                              <a:gdLst/>
                              <a:ahLst/>
                              <a:cxnLst/>
                              <a:rect l="l" t="t" r="r" b="b"/>
                              <a:pathLst>
                                <a:path w="351155" h="175895" extrusionOk="0">
                                  <a:moveTo>
                                    <a:pt x="0" y="175895"/>
                                  </a:moveTo>
                                  <a:lnTo>
                                    <a:pt x="175260" y="175895"/>
                                  </a:lnTo>
                                  <a:lnTo>
                                    <a:pt x="190500" y="175260"/>
                                  </a:lnTo>
                                  <a:lnTo>
                                    <a:pt x="204470" y="173355"/>
                                  </a:lnTo>
                                  <a:lnTo>
                                    <a:pt x="218440" y="170180"/>
                                  </a:lnTo>
                                  <a:lnTo>
                                    <a:pt x="232410" y="166370"/>
                                  </a:lnTo>
                                  <a:lnTo>
                                    <a:pt x="245110" y="161290"/>
                                  </a:lnTo>
                                  <a:lnTo>
                                    <a:pt x="257810" y="154940"/>
                                  </a:lnTo>
                                  <a:lnTo>
                                    <a:pt x="269875" y="147955"/>
                                  </a:lnTo>
                                  <a:lnTo>
                                    <a:pt x="281305" y="140335"/>
                                  </a:lnTo>
                                  <a:lnTo>
                                    <a:pt x="292100" y="131445"/>
                                  </a:lnTo>
                                  <a:lnTo>
                                    <a:pt x="301625" y="121920"/>
                                  </a:lnTo>
                                  <a:lnTo>
                                    <a:pt x="311150" y="111760"/>
                                  </a:lnTo>
                                  <a:lnTo>
                                    <a:pt x="319405" y="100965"/>
                                  </a:lnTo>
                                  <a:lnTo>
                                    <a:pt x="327025" y="88900"/>
                                  </a:lnTo>
                                  <a:lnTo>
                                    <a:pt x="333375" y="76835"/>
                                  </a:lnTo>
                                  <a:lnTo>
                                    <a:pt x="339090" y="64135"/>
                                  </a:lnTo>
                                  <a:lnTo>
                                    <a:pt x="343535" y="50800"/>
                                  </a:lnTo>
                                  <a:lnTo>
                                    <a:pt x="347345" y="36830"/>
                                  </a:lnTo>
                                  <a:lnTo>
                                    <a:pt x="349885" y="22859"/>
                                  </a:lnTo>
                                  <a:lnTo>
                                    <a:pt x="351155" y="8255"/>
                                  </a:lnTo>
                                  <a:lnTo>
                                    <a:pt x="351155" y="0"/>
                                  </a:lnTo>
                                </a:path>
                              </a:pathLst>
                            </a:custGeom>
                            <a:noFill/>
                            <a:ln w="254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720482227" name="Freeform: Shape 720482227"/>
                          <wps:cNvSpPr/>
                          <wps:spPr>
                            <a:xfrm>
                              <a:off x="3998595" y="441959"/>
                              <a:ext cx="175895" cy="175895"/>
                            </a:xfrm>
                            <a:custGeom>
                              <a:avLst/>
                              <a:gdLst/>
                              <a:ahLst/>
                              <a:cxnLst/>
                              <a:rect l="l" t="t" r="r" b="b"/>
                              <a:pathLst>
                                <a:path w="175895" h="175895" extrusionOk="0">
                                  <a:moveTo>
                                    <a:pt x="175260" y="175895"/>
                                  </a:moveTo>
                                  <a:lnTo>
                                    <a:pt x="175260" y="0"/>
                                  </a:lnTo>
                                  <a:lnTo>
                                    <a:pt x="174625" y="14605"/>
                                  </a:lnTo>
                                  <a:lnTo>
                                    <a:pt x="170815" y="28575"/>
                                  </a:lnTo>
                                  <a:lnTo>
                                    <a:pt x="165100" y="41275"/>
                                  </a:lnTo>
                                  <a:lnTo>
                                    <a:pt x="158115" y="52705"/>
                                  </a:lnTo>
                                  <a:lnTo>
                                    <a:pt x="148590" y="63500"/>
                                  </a:lnTo>
                                  <a:lnTo>
                                    <a:pt x="137795" y="71755"/>
                                  </a:lnTo>
                                  <a:lnTo>
                                    <a:pt x="126365" y="78740"/>
                                  </a:lnTo>
                                  <a:lnTo>
                                    <a:pt x="113030" y="84455"/>
                                  </a:lnTo>
                                  <a:lnTo>
                                    <a:pt x="99060" y="86995"/>
                                  </a:lnTo>
                                  <a:lnTo>
                                    <a:pt x="87630" y="87630"/>
                                  </a:lnTo>
                                  <a:lnTo>
                                    <a:pt x="73025" y="86995"/>
                                  </a:lnTo>
                                  <a:lnTo>
                                    <a:pt x="59055" y="83185"/>
                                  </a:lnTo>
                                  <a:lnTo>
                                    <a:pt x="46355" y="77470"/>
                                  </a:lnTo>
                                  <a:lnTo>
                                    <a:pt x="34925" y="70485"/>
                                  </a:lnTo>
                                  <a:lnTo>
                                    <a:pt x="24765" y="60960"/>
                                  </a:lnTo>
                                  <a:lnTo>
                                    <a:pt x="15875" y="50165"/>
                                  </a:lnTo>
                                  <a:lnTo>
                                    <a:pt x="8890" y="38735"/>
                                  </a:lnTo>
                                  <a:lnTo>
                                    <a:pt x="3810" y="25400"/>
                                  </a:lnTo>
                                  <a:lnTo>
                                    <a:pt x="635" y="11429"/>
                                  </a:lnTo>
                                  <a:lnTo>
                                    <a:pt x="0" y="0"/>
                                  </a:lnTo>
                                </a:path>
                              </a:pathLst>
                            </a:custGeom>
                            <a:noFill/>
                            <a:ln w="254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03410704" name="Freeform: Shape 903410704"/>
                          <wps:cNvSpPr/>
                          <wps:spPr>
                            <a:xfrm>
                              <a:off x="12700" y="705485"/>
                              <a:ext cx="351155" cy="263525"/>
                            </a:xfrm>
                            <a:custGeom>
                              <a:avLst/>
                              <a:gdLst/>
                              <a:ahLst/>
                              <a:cxnLst/>
                              <a:rect l="l" t="t" r="r" b="b"/>
                              <a:pathLst>
                                <a:path w="351155" h="263525" extrusionOk="0">
                                  <a:moveTo>
                                    <a:pt x="175895" y="263525"/>
                                  </a:moveTo>
                                  <a:lnTo>
                                    <a:pt x="175895" y="87630"/>
                                  </a:lnTo>
                                  <a:lnTo>
                                    <a:pt x="176529" y="73025"/>
                                  </a:lnTo>
                                  <a:lnTo>
                                    <a:pt x="180340" y="59690"/>
                                  </a:lnTo>
                                  <a:lnTo>
                                    <a:pt x="186055" y="46355"/>
                                  </a:lnTo>
                                  <a:lnTo>
                                    <a:pt x="193040" y="34925"/>
                                  </a:lnTo>
                                  <a:lnTo>
                                    <a:pt x="202565" y="24765"/>
                                  </a:lnTo>
                                  <a:lnTo>
                                    <a:pt x="213360" y="15875"/>
                                  </a:lnTo>
                                  <a:lnTo>
                                    <a:pt x="224790" y="8890"/>
                                  </a:lnTo>
                                  <a:lnTo>
                                    <a:pt x="238125" y="3810"/>
                                  </a:lnTo>
                                  <a:lnTo>
                                    <a:pt x="252095" y="635"/>
                                  </a:lnTo>
                                  <a:lnTo>
                                    <a:pt x="263525" y="0"/>
                                  </a:lnTo>
                                  <a:lnTo>
                                    <a:pt x="278130" y="1270"/>
                                  </a:lnTo>
                                  <a:lnTo>
                                    <a:pt x="292100" y="4445"/>
                                  </a:lnTo>
                                  <a:lnTo>
                                    <a:pt x="304800" y="10160"/>
                                  </a:lnTo>
                                  <a:lnTo>
                                    <a:pt x="316230" y="17780"/>
                                  </a:lnTo>
                                  <a:lnTo>
                                    <a:pt x="326390" y="26670"/>
                                  </a:lnTo>
                                  <a:lnTo>
                                    <a:pt x="335280" y="37465"/>
                                  </a:lnTo>
                                  <a:lnTo>
                                    <a:pt x="342265" y="49530"/>
                                  </a:lnTo>
                                  <a:lnTo>
                                    <a:pt x="347345" y="62230"/>
                                  </a:lnTo>
                                  <a:lnTo>
                                    <a:pt x="350520" y="76200"/>
                                  </a:lnTo>
                                  <a:lnTo>
                                    <a:pt x="351155" y="87630"/>
                                  </a:lnTo>
                                  <a:lnTo>
                                    <a:pt x="350520" y="102235"/>
                                  </a:lnTo>
                                  <a:lnTo>
                                    <a:pt x="348615" y="116840"/>
                                  </a:lnTo>
                                  <a:lnTo>
                                    <a:pt x="346075" y="130810"/>
                                  </a:lnTo>
                                  <a:lnTo>
                                    <a:pt x="341630" y="144780"/>
                                  </a:lnTo>
                                  <a:lnTo>
                                    <a:pt x="337185" y="157480"/>
                                  </a:lnTo>
                                  <a:lnTo>
                                    <a:pt x="330835" y="170180"/>
                                  </a:lnTo>
                                  <a:lnTo>
                                    <a:pt x="323850" y="182245"/>
                                  </a:lnTo>
                                  <a:lnTo>
                                    <a:pt x="316230" y="193675"/>
                                  </a:lnTo>
                                  <a:lnTo>
                                    <a:pt x="307340" y="204470"/>
                                  </a:lnTo>
                                  <a:lnTo>
                                    <a:pt x="297815" y="213995"/>
                                  </a:lnTo>
                                  <a:lnTo>
                                    <a:pt x="287655" y="223520"/>
                                  </a:lnTo>
                                  <a:lnTo>
                                    <a:pt x="276225" y="231775"/>
                                  </a:lnTo>
                                  <a:lnTo>
                                    <a:pt x="264795" y="239395"/>
                                  </a:lnTo>
                                  <a:lnTo>
                                    <a:pt x="252730" y="245745"/>
                                  </a:lnTo>
                                  <a:lnTo>
                                    <a:pt x="240030" y="251460"/>
                                  </a:lnTo>
                                  <a:lnTo>
                                    <a:pt x="226695" y="255905"/>
                                  </a:lnTo>
                                  <a:lnTo>
                                    <a:pt x="212725" y="259715"/>
                                  </a:lnTo>
                                  <a:lnTo>
                                    <a:pt x="198754" y="262255"/>
                                  </a:lnTo>
                                  <a:lnTo>
                                    <a:pt x="184150" y="263525"/>
                                  </a:lnTo>
                                  <a:lnTo>
                                    <a:pt x="175895" y="263525"/>
                                  </a:lnTo>
                                  <a:lnTo>
                                    <a:pt x="160655" y="262890"/>
                                  </a:lnTo>
                                  <a:lnTo>
                                    <a:pt x="146685" y="260985"/>
                                  </a:lnTo>
                                  <a:lnTo>
                                    <a:pt x="132715" y="257810"/>
                                  </a:lnTo>
                                  <a:lnTo>
                                    <a:pt x="118745" y="254000"/>
                                  </a:lnTo>
                                  <a:lnTo>
                                    <a:pt x="106045" y="248920"/>
                                  </a:lnTo>
                                  <a:lnTo>
                                    <a:pt x="93344" y="243205"/>
                                  </a:lnTo>
                                  <a:lnTo>
                                    <a:pt x="81280" y="236220"/>
                                  </a:lnTo>
                                  <a:lnTo>
                                    <a:pt x="69850" y="227965"/>
                                  </a:lnTo>
                                  <a:lnTo>
                                    <a:pt x="59054" y="219075"/>
                                  </a:lnTo>
                                  <a:lnTo>
                                    <a:pt x="49530" y="209550"/>
                                  </a:lnTo>
                                  <a:lnTo>
                                    <a:pt x="40005" y="199390"/>
                                  </a:lnTo>
                                  <a:lnTo>
                                    <a:pt x="31750" y="188595"/>
                                  </a:lnTo>
                                  <a:lnTo>
                                    <a:pt x="24130" y="177165"/>
                                  </a:lnTo>
                                  <a:lnTo>
                                    <a:pt x="17780" y="164465"/>
                                  </a:lnTo>
                                  <a:lnTo>
                                    <a:pt x="12065" y="151765"/>
                                  </a:lnTo>
                                  <a:lnTo>
                                    <a:pt x="7620" y="138430"/>
                                  </a:lnTo>
                                  <a:lnTo>
                                    <a:pt x="3810" y="125095"/>
                                  </a:lnTo>
                                  <a:lnTo>
                                    <a:pt x="1270" y="110490"/>
                                  </a:lnTo>
                                  <a:lnTo>
                                    <a:pt x="0" y="95885"/>
                                  </a:lnTo>
                                  <a:lnTo>
                                    <a:pt x="0" y="87630"/>
                                  </a:lnTo>
                                </a:path>
                              </a:pathLst>
                            </a:custGeom>
                            <a:noFill/>
                            <a:ln w="254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24720020" name="Freeform: Shape 2024720020"/>
                          <wps:cNvSpPr/>
                          <wps:spPr>
                            <a:xfrm>
                              <a:off x="363855" y="793115"/>
                              <a:ext cx="0" cy="1932305"/>
                            </a:xfrm>
                            <a:custGeom>
                              <a:avLst/>
                              <a:gdLst/>
                              <a:ahLst/>
                              <a:cxnLst/>
                              <a:rect l="l" t="t" r="r" b="b"/>
                              <a:pathLst>
                                <a:path w="1" h="1932305" extrusionOk="0">
                                  <a:moveTo>
                                    <a:pt x="0" y="0"/>
                                  </a:moveTo>
                                  <a:lnTo>
                                    <a:pt x="0" y="1932305"/>
                                  </a:lnTo>
                                </a:path>
                              </a:pathLst>
                            </a:custGeom>
                            <a:noFill/>
                            <a:ln w="254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anchor>
            </w:drawing>
          </mc:Choice>
          <mc:Fallback>
            <w:pict>
              <v:group w14:anchorId="6F2D7E5D" id="Group 82" o:spid="_x0000_s1135" style="position:absolute;left:0;text-align:left;margin-left:65pt;margin-top:-108pt;width:343.5pt;height:245.3pt;z-index:-251656192" coordorigin="42315,22223" coordsize="43625,31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">
                <v:group id="Group 1339094379" o:spid="_x0000_s1136" style="position:absolute;left:42315;top:22223;width:43625;height:31153" coordsize="43624,31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">
                  <v:rect id="Rectangle 1927249540" o:spid="_x0000_s1137" style="position:absolute;width:43624;height:31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" filled="f" stroked="f">
                    <v:textbox inset="2.53958mm,2.53958mm,2.53958mm,2.53958mm">
                      <w:txbxContent>
                        <w:p w14:paraId="2F8C8A9C" w14:textId="77777777" w:rsidR="00A817A8" w:rsidRDefault="00A817A8">
                          <w:pPr>
                            <w:textDirection w:val="btLr"/>
                          </w:pPr>
                        </w:p>
                      </w:txbxContent>
                    </v:textbox>
                  </v:rect>
                  <v:shape id="Freeform: Shape 712682519" o:spid="_x0000_s1138" style="position:absolute;left:127;top:4419;width:43370;height:26346;visibility:visible;mso-wrap-style:square;v-text-anchor:middle" coordsize="4337050,2634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" path="m4337050,2107565l4337050,r-635,14604l4334510,29209r-2540,13971l4327525,56515r-5080,13335l4316730,82550r-6985,12065l4301490,105410r-8255,10795l4283710,126365r-10795,8890l4262120,144145r-11430,6985l4237990,158115r-12700,5715l4211955,168275r-13335,3175l4184015,173990r-14605,1270l4161155,175895,4161155,r-635,14604l4156710,28575r-5715,12700l4144010,52705r-9525,10795l4123690,71755r-11430,6985l4098925,84455r-13970,2540l4073525,87630r-14605,-635l4044950,83185r-12700,-5715l4020820,70485r-10160,-9525l4001770,50165r-6985,-11430l3989705,25400r-3175,-13970l3985895,r,175895l175895,175895r-15240,635l118745,184785,81280,203200,49530,229234,24130,262255,7620,300355,,342900r,8255l,2459355r5080,43180l20320,2541905r23495,33655l74930,2602865r36830,19685l153035,2633345r22860,1270l175895,351155r635,-11430l179070,325755r5715,-12700l191770,300990r8255,-10795l210820,281305r11430,-7620l234950,267970r13970,-3175l263525,263525r11430,635l288925,267335r12700,5080l313690,279400r10795,8890l333375,298450r7620,11430l346710,323215r3175,13335l351155,351155r,8255l349885,374015r-2540,14604l343535,401955r-4445,13335l333375,427989r-6350,12701l319405,452120r-8255,10794l302260,473075r-10160,9524l281305,491490r-11430,8255l257810,506729r-12065,5716l232410,517524r-13335,3811l204470,524510r-13970,1905l190500,2633980r13970,-1270l219075,2629535r13335,-3810l245745,2620645r12065,-6350l269875,2607310r11430,-7620l292100,2590800r10160,-9525l311150,2571115r8255,-10795l327025,2548255r6350,-12065l339090,2523490r4445,-13335l347345,2496185r2540,-13970l351155,2467610r,-8255l351155,2283460r3810000,l4176395,2282825r13970,-1905l4204335,2278380r13970,-3810l4231005,2269490r12700,-6350l4255770,2256155r11430,-7620l4277995,2239645r9525,-9525l4297045,2219960r8255,-11430l4312920,2197100r6350,-12065l4324985,2171700r4445,-12700l4333240,2145030r2540,-13970l4337050,2116455r,-8890xe" stroked="f">
                    <v:path arrowok="t" o:extrusionok="f"/>
                  </v:shape>
                  <v:shape id="Freeform: Shape 1566605886" o:spid="_x0000_s1139" style="position:absolute;left:1885;top:9683;width:147;height:21089;visibility:visible;mso-wrap-style:square;v-text-anchor:middle" coordsize="14605,2108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" path="m,635l,2108200r14605,-635l14605,,,635xe" stroked="f">
                    <v:path arrowok="t" o:extrusionok="f"/>
                  </v:shape>
                  <v:shape id="Freeform: Shape 741847324" o:spid="_x0000_s1140" style="position:absolute;left:39985;top:2660;width:3512;height:3512;visibility:visible;mso-wrap-style:square;v-text-anchor:middle" coordsize="351155,351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" path="m1270,153035l,167640r,8255l1270,190500r3175,13970l10160,217170r7620,11430l26670,239395r10795,8255l48895,255270r13335,5080l76200,262890r11430,635l102235,262890r13970,-3810l128905,253365r11430,-6986l150495,236855r8890,-10796l166370,214630r5080,-13335l174625,187325r635,-11430l175260,351790r15240,-635l204470,349250r13970,-3175l232410,342265r12700,-5080l257810,330835r12065,-6985l281305,316230r10795,-8890l301625,297815r9525,-10160l319405,276860r7620,-12065l333375,252730r5715,-12700l343535,226695r3810,-13970l349885,198754r1270,-14604l351155,175895r-635,-14605l348615,146685r-2540,-13970l341630,119380r-5080,-13335l330835,93344,323850,81280,315595,70485,307340,59690,297815,49530,287020,40640,276225,31750,264795,24765,252095,17780,239395,12065,226059,7620,212725,4445,198120,1905,183515,635,175260,,160655,635,146685,2540,132080,5715,118745,9525r-13335,5080l93344,20955,81280,27940,69850,35560,59054,44450,48895,53975,40005,64135,31750,74930,24130,86995,17780,99060r-5715,12700l7620,125095,3810,139065,1270,153035xe" fillcolor="#cdcdcd" stroked="f">
                    <v:path arrowok="t" o:extrusionok="f"/>
                  </v:shape>
                  <v:shape id="Freeform: Shape 1702661093" o:spid="_x0000_s1141" style="position:absolute;left:1885;top:7054;width:1759;height:2636;visibility:visible;mso-wrap-style:square;v-text-anchor:middle" coordsize="175895,263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" path="m15875,37465l8890,49530,3175,62230,635,76200,,87630,,263525r14605,-635l28575,260985r14605,-3175l56515,254000r13335,-5080l81915,243205r12065,-6985l105410,227965r10794,-8890l126365,209550r8890,-10160l143510,188595r7620,-11430l157480,164465r5715,-12700l167640,138430r3810,-13335l173990,110490r1270,-14605l175260,87630,173990,73025,170815,59690,165100,46355,157480,34925,148590,24765,137795,15875,125730,8890,113030,3810,99060,635,87630,,73025,1270,59055,4445,46355,10160,34925,17780,24130,26670,15875,37465xe" fillcolor="#cdcdcd" stroked="f">
                    <v:path arrowok="t" o:extrusionok="f"/>
                  </v:shape>
                  <v:shape id="Freeform: Shape 1526879131" o:spid="_x0000_s1142" style="position:absolute;left:127;top:2660;width:43370;height:28105;visibility:visible;mso-wrap-style:square;v-text-anchor:middle" coordsize="4337050,281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" path="m,527050l5080,483870,20320,445135,43815,410845,74930,383539r36830,-19684l153035,353060r22860,-1270l3985895,351790r,-175895l3990975,132715r15240,-39370l4029710,59690r31115,-27940l4097020,12065,4138295,1905,4161155,r15240,635l4218305,9525r37465,18415l4287520,53975r25400,33020l4329430,125095r7620,42545l4337050,175895r,2107565l4331970,2326640r-15240,39370l4293235,2400300r-31115,27305l4225290,2447290r-41275,10795l4161155,2459355r-3810000,l351155,2635250r-635,14605l348615,2664460r-2540,13970l341630,2691765r-4445,13335l330835,2717800r-6985,11430l316230,2740660r-8890,10795l297815,2761615r-10160,8890l276225,2778760r-11430,7620l252730,2793365r-12700,5080l226695,2803525r-13970,3175l198755,2809240r-14605,1270l175895,2810510r-15240,-635l146685,2808605r-13970,-3175l118745,2801620r-12700,-5080l93345,2790190r-12065,-6985l69850,2775585r-10795,-8890l49530,2757170r-9525,-10160l31750,2736215r-7620,-12065l17780,2712085r-5715,-12700l7620,2686050,3810,2672080,1270,2658110,,2643505r,-8255l,527050xe" filled="f" strokeweight="2pt">
                    <v:stroke startarrowwidth="narrow" startarrowlength="short" endarrowwidth="narrow" endarrowlength="short"/>
                    <v:path arrowok="t" o:extrusionok="f"/>
                  </v:shape>
                  <v:shape id="Freeform: Shape 2135049582" o:spid="_x0000_s1143" style="position:absolute;left:39985;top:4419;width:3512;height:1759;visibility:visible;mso-wrap-style:square;v-text-anchor:middle" coordsize="351155,175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" path="m,175895r175260,l190500,175260r13970,-1905l218440,170180r13970,-3810l245110,161290r12700,-6350l269875,147955r11430,-7620l292100,131445r9525,-9525l311150,111760r8255,-10795l327025,88900r6350,-12065l339090,64135r4445,-13335l347345,36830r2540,-13971l351155,8255r,-8255e" filled="f" strokeweight="2pt">
                    <v:stroke startarrowwidth="narrow" startarrowlength="short" endarrowwidth="narrow" endarrowlength="short"/>
                    <v:path arrowok="t" o:extrusionok="f"/>
                  </v:shape>
                  <v:shape id="Freeform: Shape 720482227" o:spid="_x0000_s1144" style="position:absolute;left:39985;top:4419;width:1759;height:1759;visibility:visible;mso-wrap-style:square;v-text-anchor:middle" coordsize="175895,175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" path="m175260,175895l175260,r-635,14605l170815,28575r-5715,12700l158115,52705r-9525,10795l137795,71755r-11430,6985l113030,84455,99060,86995r-11430,635l73025,86995,59055,83185,46355,77470,34925,70485,24765,60960,15875,50165,8890,38735,3810,25400,635,11429,,e" filled="f" strokeweight="2pt">
                    <v:stroke startarrowwidth="narrow" startarrowlength="short" endarrowwidth="narrow" endarrowlength="short"/>
                    <v:path arrowok="t" o:extrusionok="f"/>
                  </v:shape>
                  <v:shape id="Freeform: Shape 903410704" o:spid="_x0000_s1145" style="position:absolute;left:127;top:7054;width:3511;height:2636;visibility:visible;mso-wrap-style:square;v-text-anchor:middle" coordsize="351155,263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" path="m175895,263525r,-175895l176529,73025r3811,-13335l186055,46355r6985,-11430l202565,24765r10795,-8890l224790,8890,238125,3810,252095,635,263525,r14605,1270l292100,4445r12700,5715l316230,17780r10160,8890l335280,37465r6985,12065l347345,62230r3175,13970l351155,87630r-635,14605l348615,116840r-2540,13970l341630,144780r-4445,12700l330835,170180r-6985,12065l316230,193675r-8890,10795l297815,213995r-10160,9525l276225,231775r-11430,7620l252730,245745r-12700,5715l226695,255905r-13970,3810l198754,262255r-14604,1270l175895,263525r-15240,-635l146685,260985r-13970,-3175l118745,254000r-12700,-5080l93344,243205,81280,236220,69850,227965,59054,219075r-9524,-9525l40005,199390,31750,188595,24130,177165,17780,164465,12065,151765,7620,138430,3810,125095,1270,110490,,95885,,87630e" filled="f" strokeweight="2pt">
                    <v:stroke startarrowwidth="narrow" startarrowlength="short" endarrowwidth="narrow" endarrowlength="short"/>
                    <v:path arrowok="t" o:extrusionok="f"/>
                  </v:shape>
                  <v:shape id="Freeform: Shape 2024720020" o:spid="_x0000_s1146" style="position:absolute;left:3638;top:7931;width:0;height:19323;visibility:visible;mso-wrap-style:square;v-text-anchor:middle" coordsize="1,1932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" path="m,l,1932305e" filled="f" strokeweight="2pt">
                    <v:stroke startarrowwidth="narrow" startarrowlength="short" endarrowwidth="narrow" endarrowlength="short"/>
                    <v:path arrowok="t" o:extrusionok="f"/>
                  </v:shape>
                </v:group>
              </v:group>
            </w:pict>
          </mc:Fallback>
        </mc:AlternateContent>
      </w:r>
      <w:r w:rsidR="00D4061F">
        <w:rPr>
          <w:b/>
          <w:sz w:val="40"/>
          <w:szCs w:val="40"/>
        </w:rPr>
        <w:t>9</w:t>
      </w:r>
    </w:p>
    <w:p w14:paraId="094E0B2A" w14:textId="58870D9B" w:rsidR="00A817A8" w:rsidRDefault="00C4555D">
      <w:pPr>
        <w:spacing w:before="10"/>
        <w:ind w:left="2178" w:right="1743"/>
        <w:jc w:val="center"/>
        <w:rPr>
          <w:sz w:val="40"/>
          <w:szCs w:val="40"/>
        </w:rPr>
      </w:pPr>
      <w:r>
        <w:rPr>
          <w:b/>
          <w:sz w:val="40"/>
          <w:szCs w:val="40"/>
        </w:rPr>
        <w:t>CODE AND RSULTS</w:t>
      </w:r>
    </w:p>
    <w:p w14:paraId="120F0DC5" w14:textId="77777777" w:rsidR="00A817A8" w:rsidRDefault="00A817A8">
      <w:pPr>
        <w:spacing w:line="200" w:lineRule="auto"/>
      </w:pPr>
    </w:p>
    <w:p w14:paraId="66900B4A" w14:textId="77777777" w:rsidR="00A817A8" w:rsidRDefault="00A817A8">
      <w:pPr>
        <w:spacing w:line="200" w:lineRule="auto"/>
      </w:pPr>
    </w:p>
    <w:p w14:paraId="3F0E1616" w14:textId="77777777" w:rsidR="00A817A8" w:rsidRDefault="00A817A8">
      <w:pPr>
        <w:spacing w:line="200" w:lineRule="auto"/>
      </w:pPr>
    </w:p>
    <w:p w14:paraId="1A721BAB" w14:textId="77777777" w:rsidR="00A817A8" w:rsidRDefault="00A817A8">
      <w:pPr>
        <w:spacing w:line="200" w:lineRule="auto"/>
      </w:pPr>
    </w:p>
    <w:p w14:paraId="269C2226" w14:textId="77777777" w:rsidR="00A817A8" w:rsidRDefault="00A817A8">
      <w:pPr>
        <w:spacing w:line="200" w:lineRule="auto"/>
      </w:pPr>
    </w:p>
    <w:p w14:paraId="4ED6DA07" w14:textId="77777777" w:rsidR="00A817A8" w:rsidRDefault="00A817A8">
      <w:pPr>
        <w:spacing w:line="200" w:lineRule="auto"/>
      </w:pPr>
    </w:p>
    <w:p w14:paraId="237730A9" w14:textId="77777777" w:rsidR="00A817A8" w:rsidRDefault="00A817A8">
      <w:pPr>
        <w:spacing w:line="200" w:lineRule="auto"/>
      </w:pPr>
    </w:p>
    <w:p w14:paraId="2E928F60" w14:textId="77777777" w:rsidR="00A817A8" w:rsidRDefault="00A817A8">
      <w:pPr>
        <w:spacing w:line="200" w:lineRule="auto"/>
      </w:pPr>
    </w:p>
    <w:p w14:paraId="47931065" w14:textId="77777777" w:rsidR="00A817A8" w:rsidRDefault="00A817A8">
      <w:pPr>
        <w:spacing w:before="2" w:line="280" w:lineRule="auto"/>
        <w:rPr>
          <w:sz w:val="28"/>
          <w:szCs w:val="28"/>
        </w:rPr>
      </w:pPr>
    </w:p>
    <w:p w14:paraId="3E29610F" w14:textId="77777777" w:rsidR="00A817A8" w:rsidRDefault="00A817A8">
      <w:pPr>
        <w:ind w:left="926"/>
      </w:pPr>
    </w:p>
    <w:p w14:paraId="6A696EF2" w14:textId="77777777" w:rsidR="00C4555D" w:rsidRDefault="00C4555D">
      <w:pPr>
        <w:ind w:left="926"/>
      </w:pPr>
    </w:p>
    <w:p w14:paraId="3FBC11B4" w14:textId="77777777" w:rsidR="00C4555D" w:rsidRDefault="00C4555D">
      <w:pPr>
        <w:ind w:left="926"/>
      </w:pPr>
    </w:p>
    <w:p w14:paraId="71892676" w14:textId="77777777" w:rsidR="00C4555D" w:rsidRDefault="00C4555D">
      <w:pPr>
        <w:ind w:left="926"/>
      </w:pPr>
    </w:p>
    <w:p w14:paraId="3F5136E0" w14:textId="77777777" w:rsidR="00C4555D" w:rsidRDefault="00C4555D">
      <w:pPr>
        <w:ind w:left="926"/>
      </w:pPr>
    </w:p>
    <w:p w14:paraId="5380FFA5" w14:textId="77777777" w:rsidR="00C4555D" w:rsidRDefault="00C4555D">
      <w:pPr>
        <w:ind w:left="926"/>
      </w:pPr>
    </w:p>
    <w:p w14:paraId="19DDC071" w14:textId="77777777" w:rsidR="00C4555D" w:rsidRDefault="00C4555D">
      <w:pPr>
        <w:ind w:left="926"/>
      </w:pPr>
    </w:p>
    <w:p w14:paraId="234DA9E1" w14:textId="77777777" w:rsidR="00C4555D" w:rsidRDefault="00C4555D">
      <w:pPr>
        <w:ind w:left="926"/>
      </w:pPr>
    </w:p>
    <w:p w14:paraId="03C65D54" w14:textId="77777777" w:rsidR="00C4555D" w:rsidRDefault="00C4555D">
      <w:pPr>
        <w:ind w:left="926"/>
      </w:pPr>
    </w:p>
    <w:p w14:paraId="00F0E854" w14:textId="77777777" w:rsidR="00C4555D" w:rsidRDefault="00C4555D">
      <w:pPr>
        <w:ind w:left="926"/>
      </w:pPr>
    </w:p>
    <w:p w14:paraId="648F8FFB" w14:textId="77777777" w:rsidR="00C4555D" w:rsidRDefault="00C4555D">
      <w:pPr>
        <w:ind w:left="926"/>
      </w:pPr>
    </w:p>
    <w:p w14:paraId="1D304021" w14:textId="77777777" w:rsidR="00C4555D" w:rsidRDefault="00C4555D">
      <w:pPr>
        <w:ind w:left="926"/>
      </w:pPr>
    </w:p>
    <w:p w14:paraId="58F9D9F8" w14:textId="77777777" w:rsidR="00C4555D" w:rsidRDefault="00C4555D">
      <w:pPr>
        <w:ind w:left="926"/>
      </w:pPr>
    </w:p>
    <w:p w14:paraId="253EABAF" w14:textId="77777777" w:rsidR="00C4555D" w:rsidRDefault="00C4555D">
      <w:pPr>
        <w:ind w:left="926"/>
      </w:pPr>
    </w:p>
    <w:p w14:paraId="576999AB" w14:textId="77777777" w:rsidR="00C4555D" w:rsidRDefault="00C4555D">
      <w:pPr>
        <w:ind w:left="926"/>
      </w:pPr>
    </w:p>
    <w:p w14:paraId="6F55AA23" w14:textId="77777777" w:rsidR="00C4555D" w:rsidRDefault="00C4555D">
      <w:pPr>
        <w:ind w:left="926"/>
      </w:pPr>
    </w:p>
    <w:p w14:paraId="22BDE0A8" w14:textId="77777777" w:rsidR="00C4555D" w:rsidRDefault="00C4555D">
      <w:pPr>
        <w:ind w:left="926"/>
      </w:pPr>
    </w:p>
    <w:p w14:paraId="30BC3D2E" w14:textId="77777777" w:rsidR="00C4555D" w:rsidRDefault="00C4555D">
      <w:pPr>
        <w:ind w:left="926"/>
      </w:pPr>
    </w:p>
    <w:p w14:paraId="1B99A8F6" w14:textId="77777777" w:rsidR="00C4555D" w:rsidRDefault="00C4555D">
      <w:pPr>
        <w:ind w:left="926"/>
      </w:pPr>
    </w:p>
    <w:p w14:paraId="509995D5" w14:textId="77777777" w:rsidR="00C4555D" w:rsidRDefault="00C4555D">
      <w:pPr>
        <w:ind w:left="926"/>
      </w:pPr>
    </w:p>
    <w:p w14:paraId="7758B690" w14:textId="77777777" w:rsidR="00C4555D" w:rsidRDefault="00C4555D">
      <w:pPr>
        <w:ind w:left="926"/>
      </w:pPr>
    </w:p>
    <w:p w14:paraId="63EEAF9C" w14:textId="77777777" w:rsidR="00C4555D" w:rsidRDefault="00C4555D">
      <w:pPr>
        <w:ind w:left="926"/>
      </w:pPr>
    </w:p>
    <w:p w14:paraId="13CD9E89" w14:textId="2A81E2A5" w:rsidR="00CE532E" w:rsidRDefault="00CE532E" w:rsidP="00CE532E">
      <w:pPr>
        <w:jc w:val="center"/>
        <w:rPr>
          <w:b/>
          <w:sz w:val="40"/>
          <w:szCs w:val="40"/>
        </w:rPr>
      </w:pPr>
      <w:r>
        <w:rPr>
          <w:b/>
          <w:sz w:val="40"/>
          <w:szCs w:val="40"/>
        </w:rPr>
        <w:t>Chapter-</w:t>
      </w:r>
      <w:r w:rsidR="00D4061F">
        <w:rPr>
          <w:b/>
          <w:sz w:val="40"/>
          <w:szCs w:val="40"/>
        </w:rPr>
        <w:t>9</w:t>
      </w:r>
    </w:p>
    <w:p w14:paraId="0E56C37B" w14:textId="77777777" w:rsidR="00CE532E" w:rsidRDefault="00CE532E" w:rsidP="00BB6830">
      <w:pPr>
        <w:spacing w:before="10"/>
        <w:ind w:left="1872" w:right="1872"/>
        <w:jc w:val="center"/>
        <w:rPr>
          <w:sz w:val="40"/>
          <w:szCs w:val="40"/>
        </w:rPr>
      </w:pPr>
      <w:r>
        <w:rPr>
          <w:b/>
          <w:sz w:val="40"/>
          <w:szCs w:val="40"/>
        </w:rPr>
        <w:t>CODE AND RSULTS</w:t>
      </w:r>
    </w:p>
    <w:p w14:paraId="3AB61701" w14:textId="77777777" w:rsidR="00CE532E" w:rsidRDefault="00CE532E">
      <w:pPr>
        <w:ind w:left="926"/>
      </w:pPr>
    </w:p>
    <w:p w14:paraId="1FE80C3C" w14:textId="77777777" w:rsidR="00CE532E" w:rsidRDefault="00CE532E">
      <w:pPr>
        <w:ind w:left="926"/>
      </w:pPr>
    </w:p>
    <w:p w14:paraId="25668FD6" w14:textId="77777777" w:rsidR="00C4555D" w:rsidRPr="00CE532E" w:rsidRDefault="00C4555D">
      <w:pPr>
        <w:ind w:left="926"/>
        <w:rPr>
          <w:b/>
          <w:bCs/>
          <w:sz w:val="28"/>
          <w:szCs w:val="28"/>
        </w:rPr>
      </w:pPr>
      <w:r w:rsidRPr="00CE532E">
        <w:rPr>
          <w:b/>
          <w:bCs/>
          <w:sz w:val="28"/>
          <w:szCs w:val="28"/>
        </w:rPr>
        <w:t>Index.php</w:t>
      </w:r>
    </w:p>
    <w:p w14:paraId="2484EC7A" w14:textId="77777777" w:rsidR="00C4555D" w:rsidRPr="00CE532E" w:rsidRDefault="00C4555D">
      <w:pPr>
        <w:ind w:left="926"/>
        <w:rPr>
          <w:b/>
          <w:bCs/>
          <w:sz w:val="28"/>
          <w:szCs w:val="28"/>
        </w:rPr>
      </w:pPr>
    </w:p>
    <w:p w14:paraId="63EA598E" w14:textId="77777777" w:rsidR="00C4555D" w:rsidRPr="00CE532E" w:rsidRDefault="00C4555D" w:rsidP="00C4555D">
      <w:pPr>
        <w:ind w:left="926"/>
        <w:rPr>
          <w:sz w:val="24"/>
          <w:szCs w:val="24"/>
        </w:rPr>
      </w:pPr>
      <w:r w:rsidRPr="00CE532E">
        <w:rPr>
          <w:sz w:val="24"/>
          <w:szCs w:val="24"/>
        </w:rPr>
        <w:t>&lt;!DOCTYPE html&gt;</w:t>
      </w:r>
    </w:p>
    <w:p w14:paraId="307A81AA" w14:textId="77777777" w:rsidR="00C4555D" w:rsidRPr="00CE532E" w:rsidRDefault="00C4555D" w:rsidP="00C4555D">
      <w:pPr>
        <w:ind w:left="926"/>
        <w:rPr>
          <w:sz w:val="24"/>
          <w:szCs w:val="24"/>
        </w:rPr>
      </w:pPr>
      <w:r w:rsidRPr="00CE532E">
        <w:rPr>
          <w:sz w:val="24"/>
          <w:szCs w:val="24"/>
        </w:rPr>
        <w:t>&lt;html lang="en"&gt;</w:t>
      </w:r>
    </w:p>
    <w:p w14:paraId="66CD31DE" w14:textId="77777777" w:rsidR="00C4555D" w:rsidRPr="00CE532E" w:rsidRDefault="00C4555D" w:rsidP="00C4555D">
      <w:pPr>
        <w:ind w:left="926"/>
        <w:rPr>
          <w:sz w:val="24"/>
          <w:szCs w:val="24"/>
        </w:rPr>
      </w:pPr>
      <w:r w:rsidRPr="00CE532E">
        <w:rPr>
          <w:sz w:val="24"/>
          <w:szCs w:val="24"/>
        </w:rPr>
        <w:t>&lt;?php session_start() ?&gt;</w:t>
      </w:r>
    </w:p>
    <w:p w14:paraId="68FF0D0E" w14:textId="77777777" w:rsidR="00C4555D" w:rsidRPr="00CE532E" w:rsidRDefault="00C4555D" w:rsidP="00C4555D">
      <w:pPr>
        <w:ind w:left="926"/>
        <w:rPr>
          <w:sz w:val="24"/>
          <w:szCs w:val="24"/>
        </w:rPr>
      </w:pPr>
      <w:r w:rsidRPr="00CE532E">
        <w:rPr>
          <w:sz w:val="24"/>
          <w:szCs w:val="24"/>
        </w:rPr>
        <w:t xml:space="preserve">&lt;?php </w:t>
      </w:r>
    </w:p>
    <w:p w14:paraId="1BA4B226" w14:textId="77777777" w:rsidR="00C4555D" w:rsidRPr="00CE532E" w:rsidRDefault="00C4555D" w:rsidP="00C4555D">
      <w:pPr>
        <w:ind w:left="926"/>
        <w:rPr>
          <w:sz w:val="24"/>
          <w:szCs w:val="24"/>
        </w:rPr>
      </w:pPr>
      <w:r w:rsidRPr="00CE532E">
        <w:rPr>
          <w:sz w:val="24"/>
          <w:szCs w:val="24"/>
        </w:rPr>
        <w:tab/>
        <w:t>if(!isset($_SESSION['login_id']))</w:t>
      </w:r>
    </w:p>
    <w:p w14:paraId="18530A0A" w14:textId="77777777" w:rsidR="00C4555D" w:rsidRPr="00CE532E" w:rsidRDefault="00C4555D" w:rsidP="00C4555D">
      <w:pPr>
        <w:ind w:left="926"/>
        <w:rPr>
          <w:sz w:val="24"/>
          <w:szCs w:val="24"/>
        </w:rPr>
      </w:pPr>
      <w:r w:rsidRPr="00CE532E">
        <w:rPr>
          <w:sz w:val="24"/>
          <w:szCs w:val="24"/>
        </w:rPr>
        <w:tab/>
        <w:t xml:space="preserve">    header('location:login.php');</w:t>
      </w:r>
    </w:p>
    <w:p w14:paraId="44B4D7E2" w14:textId="77777777" w:rsidR="00C4555D" w:rsidRPr="00CE532E" w:rsidRDefault="00C4555D" w:rsidP="00C4555D">
      <w:pPr>
        <w:ind w:left="926"/>
        <w:rPr>
          <w:sz w:val="24"/>
          <w:szCs w:val="24"/>
        </w:rPr>
      </w:pPr>
      <w:r w:rsidRPr="00CE532E">
        <w:rPr>
          <w:sz w:val="24"/>
          <w:szCs w:val="24"/>
        </w:rPr>
        <w:t xml:space="preserve">    include 'db_connect.php';</w:t>
      </w:r>
    </w:p>
    <w:p w14:paraId="68CAC00E" w14:textId="77777777" w:rsidR="00C4555D" w:rsidRPr="00CE532E" w:rsidRDefault="00C4555D" w:rsidP="00C4555D">
      <w:pPr>
        <w:ind w:left="926"/>
        <w:rPr>
          <w:sz w:val="24"/>
          <w:szCs w:val="24"/>
        </w:rPr>
      </w:pPr>
      <w:r w:rsidRPr="00CE532E">
        <w:rPr>
          <w:sz w:val="24"/>
          <w:szCs w:val="24"/>
        </w:rPr>
        <w:t xml:space="preserve">    ob_start();</w:t>
      </w:r>
    </w:p>
    <w:p w14:paraId="4536D9D0" w14:textId="77777777" w:rsidR="00C4555D" w:rsidRPr="00CE532E" w:rsidRDefault="00C4555D" w:rsidP="00C4555D">
      <w:pPr>
        <w:ind w:left="926"/>
        <w:rPr>
          <w:sz w:val="24"/>
          <w:szCs w:val="24"/>
        </w:rPr>
      </w:pPr>
      <w:r w:rsidRPr="00CE532E">
        <w:rPr>
          <w:sz w:val="24"/>
          <w:szCs w:val="24"/>
        </w:rPr>
        <w:t xml:space="preserve">  if(!isset($_SESSION['system'])){</w:t>
      </w:r>
    </w:p>
    <w:p w14:paraId="644EDCA6" w14:textId="77777777" w:rsidR="00C4555D" w:rsidRPr="00CE532E" w:rsidRDefault="00C4555D" w:rsidP="00C4555D">
      <w:pPr>
        <w:ind w:left="926"/>
        <w:rPr>
          <w:sz w:val="24"/>
          <w:szCs w:val="24"/>
        </w:rPr>
      </w:pPr>
    </w:p>
    <w:p w14:paraId="4073AF36" w14:textId="77777777" w:rsidR="00C4555D" w:rsidRPr="00CE532E" w:rsidRDefault="00C4555D" w:rsidP="00C4555D">
      <w:pPr>
        <w:ind w:left="926"/>
        <w:rPr>
          <w:sz w:val="24"/>
          <w:szCs w:val="24"/>
        </w:rPr>
      </w:pPr>
      <w:r w:rsidRPr="00CE532E">
        <w:rPr>
          <w:sz w:val="24"/>
          <w:szCs w:val="24"/>
        </w:rPr>
        <w:t xml:space="preserve">    $system = $conn-&gt;query("SELECT * FROM system_settings")-&gt;fetch_array();</w:t>
      </w:r>
    </w:p>
    <w:p w14:paraId="31157B77" w14:textId="77777777" w:rsidR="00C4555D" w:rsidRPr="00CE532E" w:rsidRDefault="00C4555D" w:rsidP="00C4555D">
      <w:pPr>
        <w:ind w:left="926"/>
        <w:rPr>
          <w:sz w:val="24"/>
          <w:szCs w:val="24"/>
        </w:rPr>
      </w:pPr>
      <w:r w:rsidRPr="00CE532E">
        <w:rPr>
          <w:sz w:val="24"/>
          <w:szCs w:val="24"/>
        </w:rPr>
        <w:t xml:space="preserve">    foreach($system as $k =&gt; $v){</w:t>
      </w:r>
    </w:p>
    <w:p w14:paraId="202E5DB2" w14:textId="77777777" w:rsidR="00C4555D" w:rsidRPr="00CE532E" w:rsidRDefault="00C4555D" w:rsidP="00C4555D">
      <w:pPr>
        <w:ind w:left="926"/>
        <w:rPr>
          <w:sz w:val="24"/>
          <w:szCs w:val="24"/>
        </w:rPr>
      </w:pPr>
      <w:r w:rsidRPr="00CE532E">
        <w:rPr>
          <w:sz w:val="24"/>
          <w:szCs w:val="24"/>
        </w:rPr>
        <w:t xml:space="preserve">      $_SESSION['system'][$k] = $v;</w:t>
      </w:r>
    </w:p>
    <w:p w14:paraId="2DCD4ADC" w14:textId="77777777" w:rsidR="00C4555D" w:rsidRPr="00CE532E" w:rsidRDefault="00C4555D" w:rsidP="00C4555D">
      <w:pPr>
        <w:ind w:left="926"/>
        <w:rPr>
          <w:sz w:val="24"/>
          <w:szCs w:val="24"/>
        </w:rPr>
      </w:pPr>
      <w:r w:rsidRPr="00CE532E">
        <w:rPr>
          <w:sz w:val="24"/>
          <w:szCs w:val="24"/>
        </w:rPr>
        <w:t xml:space="preserve">    }</w:t>
      </w:r>
    </w:p>
    <w:p w14:paraId="37BDA18E" w14:textId="77777777" w:rsidR="00C4555D" w:rsidRPr="00CE532E" w:rsidRDefault="00C4555D" w:rsidP="00C4555D">
      <w:pPr>
        <w:ind w:left="926"/>
        <w:rPr>
          <w:sz w:val="24"/>
          <w:szCs w:val="24"/>
        </w:rPr>
      </w:pPr>
      <w:r w:rsidRPr="00CE532E">
        <w:rPr>
          <w:sz w:val="24"/>
          <w:szCs w:val="24"/>
        </w:rPr>
        <w:t xml:space="preserve">  }</w:t>
      </w:r>
    </w:p>
    <w:p w14:paraId="00EB90F1" w14:textId="77777777" w:rsidR="00C4555D" w:rsidRPr="00CE532E" w:rsidRDefault="00C4555D" w:rsidP="00C4555D">
      <w:pPr>
        <w:ind w:left="926"/>
        <w:rPr>
          <w:sz w:val="24"/>
          <w:szCs w:val="24"/>
        </w:rPr>
      </w:pPr>
      <w:r w:rsidRPr="00CE532E">
        <w:rPr>
          <w:sz w:val="24"/>
          <w:szCs w:val="24"/>
        </w:rPr>
        <w:t xml:space="preserve">  ob_end_flush();</w:t>
      </w:r>
    </w:p>
    <w:p w14:paraId="6824248C" w14:textId="77777777" w:rsidR="00C4555D" w:rsidRPr="00CE532E" w:rsidRDefault="00C4555D" w:rsidP="00C4555D">
      <w:pPr>
        <w:ind w:left="926"/>
        <w:rPr>
          <w:sz w:val="24"/>
          <w:szCs w:val="24"/>
        </w:rPr>
      </w:pPr>
    </w:p>
    <w:p w14:paraId="4D9AF523" w14:textId="77777777" w:rsidR="00C4555D" w:rsidRPr="00CE532E" w:rsidRDefault="00C4555D" w:rsidP="00C4555D">
      <w:pPr>
        <w:ind w:left="926"/>
        <w:rPr>
          <w:sz w:val="24"/>
          <w:szCs w:val="24"/>
        </w:rPr>
      </w:pPr>
      <w:r w:rsidRPr="00CE532E">
        <w:rPr>
          <w:sz w:val="24"/>
          <w:szCs w:val="24"/>
        </w:rPr>
        <w:tab/>
        <w:t xml:space="preserve">include 'header.php' </w:t>
      </w:r>
    </w:p>
    <w:p w14:paraId="4CBB22B2" w14:textId="77777777" w:rsidR="00C4555D" w:rsidRPr="00CE532E" w:rsidRDefault="00C4555D" w:rsidP="00C4555D">
      <w:pPr>
        <w:ind w:left="926"/>
        <w:rPr>
          <w:sz w:val="24"/>
          <w:szCs w:val="24"/>
        </w:rPr>
      </w:pPr>
      <w:r w:rsidRPr="00CE532E">
        <w:rPr>
          <w:sz w:val="24"/>
          <w:szCs w:val="24"/>
        </w:rPr>
        <w:t>?&gt;</w:t>
      </w:r>
    </w:p>
    <w:p w14:paraId="422EDE7B" w14:textId="77777777" w:rsidR="00C4555D" w:rsidRPr="00CE532E" w:rsidRDefault="00C4555D" w:rsidP="00C4555D">
      <w:pPr>
        <w:ind w:left="926"/>
        <w:rPr>
          <w:sz w:val="24"/>
          <w:szCs w:val="24"/>
        </w:rPr>
      </w:pPr>
      <w:r w:rsidRPr="00CE532E">
        <w:rPr>
          <w:sz w:val="24"/>
          <w:szCs w:val="24"/>
        </w:rPr>
        <w:t>&lt;body class="hold-transition sidebar-mini layout-fixed layout-navbar-fixed layout-footer-fixed"&gt;</w:t>
      </w:r>
    </w:p>
    <w:p w14:paraId="1B19EA08" w14:textId="77777777" w:rsidR="00C4555D" w:rsidRPr="00CE532E" w:rsidRDefault="00C4555D" w:rsidP="00C4555D">
      <w:pPr>
        <w:ind w:left="926"/>
        <w:rPr>
          <w:sz w:val="24"/>
          <w:szCs w:val="24"/>
        </w:rPr>
      </w:pPr>
      <w:r w:rsidRPr="00CE532E">
        <w:rPr>
          <w:sz w:val="24"/>
          <w:szCs w:val="24"/>
        </w:rPr>
        <w:t>&lt;div class="wrapper"&gt;</w:t>
      </w:r>
    </w:p>
    <w:p w14:paraId="4C33E41C" w14:textId="77777777" w:rsidR="00C4555D" w:rsidRPr="00CE532E" w:rsidRDefault="00C4555D" w:rsidP="00C4555D">
      <w:pPr>
        <w:ind w:left="926"/>
        <w:rPr>
          <w:sz w:val="24"/>
          <w:szCs w:val="24"/>
        </w:rPr>
      </w:pPr>
      <w:r w:rsidRPr="00CE532E">
        <w:rPr>
          <w:sz w:val="24"/>
          <w:szCs w:val="24"/>
        </w:rPr>
        <w:t xml:space="preserve">  &lt;?php include 'topbar.php' ?&gt;</w:t>
      </w:r>
    </w:p>
    <w:p w14:paraId="7DC2F0A4" w14:textId="77777777" w:rsidR="00C4555D" w:rsidRPr="00CE532E" w:rsidRDefault="00C4555D" w:rsidP="00C4555D">
      <w:pPr>
        <w:ind w:left="926"/>
        <w:rPr>
          <w:sz w:val="24"/>
          <w:szCs w:val="24"/>
        </w:rPr>
      </w:pPr>
      <w:r w:rsidRPr="00CE532E">
        <w:rPr>
          <w:sz w:val="24"/>
          <w:szCs w:val="24"/>
        </w:rPr>
        <w:t xml:space="preserve">  &lt;?php include $_SESSION['login_view_folder'].'sidebar.php' ?&gt;</w:t>
      </w:r>
    </w:p>
    <w:p w14:paraId="3A96C80D" w14:textId="77777777" w:rsidR="00C4555D" w:rsidRPr="00CE532E" w:rsidRDefault="00C4555D" w:rsidP="00C4555D">
      <w:pPr>
        <w:ind w:left="926"/>
        <w:rPr>
          <w:sz w:val="24"/>
          <w:szCs w:val="24"/>
        </w:rPr>
      </w:pPr>
    </w:p>
    <w:p w14:paraId="458579F5" w14:textId="77777777" w:rsidR="00C4555D" w:rsidRPr="00CE532E" w:rsidRDefault="00C4555D" w:rsidP="00C4555D">
      <w:pPr>
        <w:ind w:left="926"/>
        <w:rPr>
          <w:sz w:val="24"/>
          <w:szCs w:val="24"/>
        </w:rPr>
      </w:pPr>
      <w:r w:rsidRPr="00CE532E">
        <w:rPr>
          <w:sz w:val="24"/>
          <w:szCs w:val="24"/>
        </w:rPr>
        <w:t xml:space="preserve">  &lt;!-- Content Wrapper. Contains page content --&gt;</w:t>
      </w:r>
    </w:p>
    <w:p w14:paraId="2CA480AD" w14:textId="77777777" w:rsidR="00C4555D" w:rsidRPr="00CE532E" w:rsidRDefault="00C4555D" w:rsidP="00C4555D">
      <w:pPr>
        <w:ind w:left="926"/>
        <w:rPr>
          <w:sz w:val="24"/>
          <w:szCs w:val="24"/>
        </w:rPr>
      </w:pPr>
      <w:r w:rsidRPr="00CE532E">
        <w:rPr>
          <w:sz w:val="24"/>
          <w:szCs w:val="24"/>
        </w:rPr>
        <w:t xml:space="preserve">  &lt;div class="content-wrapper"&gt;</w:t>
      </w:r>
    </w:p>
    <w:p w14:paraId="3DE92A11" w14:textId="77777777" w:rsidR="00C4555D" w:rsidRPr="00CE532E" w:rsidRDefault="00C4555D" w:rsidP="00C4555D">
      <w:pPr>
        <w:ind w:left="926"/>
        <w:rPr>
          <w:sz w:val="24"/>
          <w:szCs w:val="24"/>
        </w:rPr>
      </w:pPr>
      <w:r w:rsidRPr="00CE532E">
        <w:rPr>
          <w:sz w:val="24"/>
          <w:szCs w:val="24"/>
        </w:rPr>
        <w:t xml:space="preserve">  </w:t>
      </w:r>
      <w:r w:rsidRPr="00CE532E">
        <w:rPr>
          <w:sz w:val="24"/>
          <w:szCs w:val="24"/>
        </w:rPr>
        <w:tab/>
        <w:t xml:space="preserve"> &lt;div class="toast" id="alert_toast" role="alert" aria-live="assertive" aria-atomic="true"&gt;</w:t>
      </w:r>
    </w:p>
    <w:p w14:paraId="34FF9103" w14:textId="77777777" w:rsidR="00C4555D" w:rsidRPr="00CE532E" w:rsidRDefault="00C4555D" w:rsidP="00C4555D">
      <w:pPr>
        <w:ind w:left="926"/>
        <w:rPr>
          <w:sz w:val="24"/>
          <w:szCs w:val="24"/>
        </w:rPr>
      </w:pPr>
      <w:r w:rsidRPr="00CE532E">
        <w:rPr>
          <w:sz w:val="24"/>
          <w:szCs w:val="24"/>
        </w:rPr>
        <w:tab/>
        <w:t xml:space="preserve">    &lt;div class="toast-body text-white"&gt;</w:t>
      </w:r>
    </w:p>
    <w:p w14:paraId="4B6AFAD4" w14:textId="77777777" w:rsidR="00C4555D" w:rsidRPr="00CE532E" w:rsidRDefault="00C4555D" w:rsidP="00C4555D">
      <w:pPr>
        <w:ind w:left="926"/>
        <w:rPr>
          <w:sz w:val="24"/>
          <w:szCs w:val="24"/>
        </w:rPr>
      </w:pPr>
      <w:r w:rsidRPr="00CE532E">
        <w:rPr>
          <w:sz w:val="24"/>
          <w:szCs w:val="24"/>
        </w:rPr>
        <w:tab/>
        <w:t xml:space="preserve">    &lt;/div&gt;</w:t>
      </w:r>
    </w:p>
    <w:p w14:paraId="62256F94" w14:textId="77777777" w:rsidR="00C4555D" w:rsidRPr="00CE532E" w:rsidRDefault="00C4555D" w:rsidP="00C4555D">
      <w:pPr>
        <w:ind w:left="926"/>
        <w:rPr>
          <w:sz w:val="24"/>
          <w:szCs w:val="24"/>
        </w:rPr>
      </w:pPr>
      <w:r w:rsidRPr="00CE532E">
        <w:rPr>
          <w:sz w:val="24"/>
          <w:szCs w:val="24"/>
        </w:rPr>
        <w:tab/>
        <w:t xml:space="preserve">  &lt;/div&gt;</w:t>
      </w:r>
    </w:p>
    <w:p w14:paraId="5136756E" w14:textId="77777777" w:rsidR="00C4555D" w:rsidRPr="00CE532E" w:rsidRDefault="00C4555D" w:rsidP="00C4555D">
      <w:pPr>
        <w:ind w:left="926"/>
        <w:rPr>
          <w:sz w:val="24"/>
          <w:szCs w:val="24"/>
        </w:rPr>
      </w:pPr>
      <w:r w:rsidRPr="00CE532E">
        <w:rPr>
          <w:sz w:val="24"/>
          <w:szCs w:val="24"/>
        </w:rPr>
        <w:t xml:space="preserve">    &lt;div id="toastsContainerTopRight" class="toasts-top-right fixed"&gt;&lt;/div&gt;</w:t>
      </w:r>
    </w:p>
    <w:p w14:paraId="3143CFAF" w14:textId="77777777" w:rsidR="00C4555D" w:rsidRPr="00CE532E" w:rsidRDefault="00C4555D" w:rsidP="00C4555D">
      <w:pPr>
        <w:ind w:left="926"/>
        <w:rPr>
          <w:sz w:val="24"/>
          <w:szCs w:val="24"/>
        </w:rPr>
      </w:pPr>
      <w:r w:rsidRPr="00CE532E">
        <w:rPr>
          <w:sz w:val="24"/>
          <w:szCs w:val="24"/>
        </w:rPr>
        <w:t xml:space="preserve">    &lt;!-- Content Header (Page header) --&gt;</w:t>
      </w:r>
    </w:p>
    <w:p w14:paraId="1183346F" w14:textId="77777777" w:rsidR="00C4555D" w:rsidRPr="00CE532E" w:rsidRDefault="00C4555D" w:rsidP="00C4555D">
      <w:pPr>
        <w:ind w:left="926"/>
        <w:rPr>
          <w:sz w:val="24"/>
          <w:szCs w:val="24"/>
        </w:rPr>
      </w:pPr>
      <w:r w:rsidRPr="00CE532E">
        <w:rPr>
          <w:sz w:val="24"/>
          <w:szCs w:val="24"/>
        </w:rPr>
        <w:t xml:space="preserve">    &lt;div class="content-header"&gt;</w:t>
      </w:r>
    </w:p>
    <w:p w14:paraId="717F4137" w14:textId="77777777" w:rsidR="00C4555D" w:rsidRPr="00CE532E" w:rsidRDefault="00C4555D" w:rsidP="00C4555D">
      <w:pPr>
        <w:ind w:left="926"/>
        <w:rPr>
          <w:sz w:val="24"/>
          <w:szCs w:val="24"/>
        </w:rPr>
      </w:pPr>
      <w:r w:rsidRPr="00CE532E">
        <w:rPr>
          <w:sz w:val="24"/>
          <w:szCs w:val="24"/>
        </w:rPr>
        <w:t xml:space="preserve">      &lt;div class="container-fluid"&gt;</w:t>
      </w:r>
    </w:p>
    <w:p w14:paraId="39F5D258" w14:textId="77777777" w:rsidR="00C4555D" w:rsidRPr="00CE532E" w:rsidRDefault="00C4555D" w:rsidP="00C4555D">
      <w:pPr>
        <w:ind w:left="926"/>
        <w:rPr>
          <w:sz w:val="24"/>
          <w:szCs w:val="24"/>
        </w:rPr>
      </w:pPr>
      <w:r w:rsidRPr="00CE532E">
        <w:rPr>
          <w:sz w:val="24"/>
          <w:szCs w:val="24"/>
        </w:rPr>
        <w:t xml:space="preserve">        &lt;div class="row mb-2"&gt;</w:t>
      </w:r>
    </w:p>
    <w:p w14:paraId="26933B15" w14:textId="77777777" w:rsidR="00C4555D" w:rsidRPr="00CE532E" w:rsidRDefault="00C4555D" w:rsidP="00C4555D">
      <w:pPr>
        <w:ind w:left="926"/>
        <w:rPr>
          <w:sz w:val="24"/>
          <w:szCs w:val="24"/>
        </w:rPr>
      </w:pPr>
      <w:r w:rsidRPr="00CE532E">
        <w:rPr>
          <w:sz w:val="24"/>
          <w:szCs w:val="24"/>
        </w:rPr>
        <w:t xml:space="preserve">          &lt;div class="col-sm-6"&gt;</w:t>
      </w:r>
    </w:p>
    <w:p w14:paraId="794E688C" w14:textId="77777777" w:rsidR="00C4555D" w:rsidRPr="00CE532E" w:rsidRDefault="00C4555D" w:rsidP="00C4555D">
      <w:pPr>
        <w:ind w:left="926"/>
        <w:rPr>
          <w:sz w:val="24"/>
          <w:szCs w:val="24"/>
        </w:rPr>
      </w:pPr>
      <w:r w:rsidRPr="00CE532E">
        <w:rPr>
          <w:sz w:val="24"/>
          <w:szCs w:val="24"/>
        </w:rPr>
        <w:t xml:space="preserve">            &lt;h1 class="m-0"&gt;&lt;?php echo $title ?&gt;&lt;/h1&gt;</w:t>
      </w:r>
    </w:p>
    <w:p w14:paraId="500DAD7B" w14:textId="77777777" w:rsidR="00C4555D" w:rsidRPr="00CE532E" w:rsidRDefault="00C4555D" w:rsidP="00C4555D">
      <w:pPr>
        <w:ind w:left="926"/>
        <w:rPr>
          <w:sz w:val="24"/>
          <w:szCs w:val="24"/>
        </w:rPr>
      </w:pPr>
      <w:r w:rsidRPr="00CE532E">
        <w:rPr>
          <w:sz w:val="24"/>
          <w:szCs w:val="24"/>
        </w:rPr>
        <w:t xml:space="preserve">          &lt;/div&gt;&lt;!-- /.col --&gt;</w:t>
      </w:r>
    </w:p>
    <w:p w14:paraId="37C533CE" w14:textId="77777777" w:rsidR="00C4555D" w:rsidRPr="00CE532E" w:rsidRDefault="00C4555D" w:rsidP="00C4555D">
      <w:pPr>
        <w:ind w:left="926"/>
        <w:rPr>
          <w:sz w:val="24"/>
          <w:szCs w:val="24"/>
        </w:rPr>
      </w:pPr>
    </w:p>
    <w:p w14:paraId="236143CC" w14:textId="77777777" w:rsidR="00C4555D" w:rsidRPr="00CE532E" w:rsidRDefault="00C4555D" w:rsidP="00C4555D">
      <w:pPr>
        <w:ind w:left="926"/>
        <w:rPr>
          <w:sz w:val="24"/>
          <w:szCs w:val="24"/>
        </w:rPr>
      </w:pPr>
      <w:r w:rsidRPr="00CE532E">
        <w:rPr>
          <w:sz w:val="24"/>
          <w:szCs w:val="24"/>
        </w:rPr>
        <w:t xml:space="preserve">        &lt;/div&gt;&lt;!-- /.row --&gt;</w:t>
      </w:r>
    </w:p>
    <w:p w14:paraId="6572BA68" w14:textId="77777777" w:rsidR="00C4555D" w:rsidRPr="00CE532E" w:rsidRDefault="00C4555D" w:rsidP="00C4555D">
      <w:pPr>
        <w:ind w:left="926"/>
        <w:rPr>
          <w:sz w:val="24"/>
          <w:szCs w:val="24"/>
        </w:rPr>
      </w:pPr>
      <w:r w:rsidRPr="00CE532E">
        <w:rPr>
          <w:sz w:val="24"/>
          <w:szCs w:val="24"/>
        </w:rPr>
        <w:t xml:space="preserve">            &lt;hr class="border-primary"&gt;</w:t>
      </w:r>
    </w:p>
    <w:p w14:paraId="7D6604B0" w14:textId="77777777" w:rsidR="00C4555D" w:rsidRPr="00CE532E" w:rsidRDefault="00C4555D" w:rsidP="00C4555D">
      <w:pPr>
        <w:ind w:left="926"/>
        <w:rPr>
          <w:sz w:val="24"/>
          <w:szCs w:val="24"/>
        </w:rPr>
      </w:pPr>
      <w:r w:rsidRPr="00CE532E">
        <w:rPr>
          <w:sz w:val="24"/>
          <w:szCs w:val="24"/>
        </w:rPr>
        <w:t xml:space="preserve">      &lt;/div&gt;&lt;!-- /.container-fluid --&gt;</w:t>
      </w:r>
    </w:p>
    <w:p w14:paraId="4DCEDD21" w14:textId="77777777" w:rsidR="00C4555D" w:rsidRDefault="00C4555D" w:rsidP="00C4555D">
      <w:pPr>
        <w:ind w:left="926"/>
        <w:rPr>
          <w:sz w:val="24"/>
          <w:szCs w:val="24"/>
        </w:rPr>
      </w:pPr>
      <w:r w:rsidRPr="00CE532E">
        <w:rPr>
          <w:sz w:val="24"/>
          <w:szCs w:val="24"/>
        </w:rPr>
        <w:t xml:space="preserve">    &lt;/div&gt;</w:t>
      </w:r>
    </w:p>
    <w:p w14:paraId="3738729D" w14:textId="77777777" w:rsidR="00AF19C1" w:rsidRDefault="00AF19C1" w:rsidP="00C4555D">
      <w:pPr>
        <w:ind w:left="926"/>
        <w:rPr>
          <w:sz w:val="24"/>
          <w:szCs w:val="24"/>
        </w:rPr>
      </w:pPr>
    </w:p>
    <w:p w14:paraId="736B81AE" w14:textId="77777777" w:rsidR="00AF19C1" w:rsidRPr="00CE532E" w:rsidRDefault="00AF19C1" w:rsidP="00C4555D">
      <w:pPr>
        <w:ind w:left="926"/>
        <w:rPr>
          <w:sz w:val="24"/>
          <w:szCs w:val="24"/>
        </w:rPr>
      </w:pPr>
    </w:p>
    <w:p w14:paraId="14062B4F" w14:textId="77777777" w:rsidR="00C4555D" w:rsidRPr="00CE532E" w:rsidRDefault="00C4555D" w:rsidP="00C4555D">
      <w:pPr>
        <w:ind w:left="926"/>
        <w:rPr>
          <w:sz w:val="24"/>
          <w:szCs w:val="24"/>
        </w:rPr>
      </w:pPr>
      <w:r w:rsidRPr="00CE532E">
        <w:rPr>
          <w:sz w:val="24"/>
          <w:szCs w:val="24"/>
        </w:rPr>
        <w:t xml:space="preserve">    &lt;!-- /.content-header --&gt;</w:t>
      </w:r>
    </w:p>
    <w:p w14:paraId="4BB833E4" w14:textId="77777777" w:rsidR="00C4555D" w:rsidRPr="00CE532E" w:rsidRDefault="00C4555D" w:rsidP="00C4555D">
      <w:pPr>
        <w:ind w:left="926"/>
        <w:rPr>
          <w:sz w:val="24"/>
          <w:szCs w:val="24"/>
        </w:rPr>
      </w:pPr>
    </w:p>
    <w:p w14:paraId="74AB8286" w14:textId="77777777" w:rsidR="00C4555D" w:rsidRPr="00CE532E" w:rsidRDefault="00C4555D" w:rsidP="00C4555D">
      <w:pPr>
        <w:ind w:left="926"/>
        <w:rPr>
          <w:sz w:val="24"/>
          <w:szCs w:val="24"/>
        </w:rPr>
      </w:pPr>
      <w:r w:rsidRPr="00CE532E">
        <w:rPr>
          <w:sz w:val="24"/>
          <w:szCs w:val="24"/>
        </w:rPr>
        <w:t xml:space="preserve">    &lt;!-- Main content --&gt;</w:t>
      </w:r>
    </w:p>
    <w:p w14:paraId="72BB4091" w14:textId="77777777" w:rsidR="00C4555D" w:rsidRPr="00CE532E" w:rsidRDefault="00C4555D" w:rsidP="00C4555D">
      <w:pPr>
        <w:ind w:left="926"/>
        <w:rPr>
          <w:sz w:val="24"/>
          <w:szCs w:val="24"/>
        </w:rPr>
      </w:pPr>
      <w:r w:rsidRPr="00CE532E">
        <w:rPr>
          <w:sz w:val="24"/>
          <w:szCs w:val="24"/>
        </w:rPr>
        <w:t xml:space="preserve">    &lt;section class="content"&gt;</w:t>
      </w:r>
    </w:p>
    <w:p w14:paraId="14A8FE7A" w14:textId="77777777" w:rsidR="00C4555D" w:rsidRPr="00CE532E" w:rsidRDefault="00C4555D" w:rsidP="00C4555D">
      <w:pPr>
        <w:ind w:left="926"/>
        <w:rPr>
          <w:sz w:val="24"/>
          <w:szCs w:val="24"/>
        </w:rPr>
      </w:pPr>
      <w:r w:rsidRPr="00CE532E">
        <w:rPr>
          <w:sz w:val="24"/>
          <w:szCs w:val="24"/>
        </w:rPr>
        <w:t xml:space="preserve">      &lt;div class="container-fluid"&gt;</w:t>
      </w:r>
    </w:p>
    <w:p w14:paraId="32375547" w14:textId="77777777" w:rsidR="00C4555D" w:rsidRPr="00CE532E" w:rsidRDefault="00C4555D" w:rsidP="00C4555D">
      <w:pPr>
        <w:ind w:left="926"/>
        <w:rPr>
          <w:sz w:val="24"/>
          <w:szCs w:val="24"/>
        </w:rPr>
      </w:pPr>
      <w:r w:rsidRPr="00CE532E">
        <w:rPr>
          <w:sz w:val="24"/>
          <w:szCs w:val="24"/>
        </w:rPr>
        <w:t xml:space="preserve">         &lt;?php </w:t>
      </w:r>
    </w:p>
    <w:p w14:paraId="0FCF5F29" w14:textId="77777777" w:rsidR="00C4555D" w:rsidRPr="00CE532E" w:rsidRDefault="00C4555D" w:rsidP="00C4555D">
      <w:pPr>
        <w:ind w:left="926"/>
        <w:rPr>
          <w:sz w:val="24"/>
          <w:szCs w:val="24"/>
        </w:rPr>
      </w:pPr>
      <w:r w:rsidRPr="00CE532E">
        <w:rPr>
          <w:sz w:val="24"/>
          <w:szCs w:val="24"/>
        </w:rPr>
        <w:t xml:space="preserve">            $page = isset($_GET['page']) ? $_GET['page'] : 'home';</w:t>
      </w:r>
    </w:p>
    <w:p w14:paraId="21825D9F" w14:textId="77777777" w:rsidR="00C4555D" w:rsidRPr="00CE532E" w:rsidRDefault="00C4555D" w:rsidP="00C4555D">
      <w:pPr>
        <w:ind w:left="926"/>
        <w:rPr>
          <w:sz w:val="24"/>
          <w:szCs w:val="24"/>
        </w:rPr>
      </w:pPr>
      <w:r w:rsidRPr="00CE532E">
        <w:rPr>
          <w:sz w:val="24"/>
          <w:szCs w:val="24"/>
        </w:rPr>
        <w:t xml:space="preserve">            if(!file_exists($_SESSION['login_view_folder'].$page.".php")){</w:t>
      </w:r>
    </w:p>
    <w:p w14:paraId="214E594E" w14:textId="77777777" w:rsidR="00C4555D" w:rsidRPr="00CE532E" w:rsidRDefault="00C4555D" w:rsidP="00C4555D">
      <w:pPr>
        <w:ind w:left="926"/>
        <w:rPr>
          <w:sz w:val="24"/>
          <w:szCs w:val="24"/>
        </w:rPr>
      </w:pPr>
      <w:r w:rsidRPr="00CE532E">
        <w:rPr>
          <w:sz w:val="24"/>
          <w:szCs w:val="24"/>
        </w:rPr>
        <w:t xml:space="preserve">                include '404.html';</w:t>
      </w:r>
    </w:p>
    <w:p w14:paraId="55C4D62F" w14:textId="77777777" w:rsidR="00C4555D" w:rsidRPr="00CE532E" w:rsidRDefault="00C4555D" w:rsidP="00C4555D">
      <w:pPr>
        <w:ind w:left="926"/>
        <w:rPr>
          <w:sz w:val="24"/>
          <w:szCs w:val="24"/>
        </w:rPr>
      </w:pPr>
      <w:r w:rsidRPr="00CE532E">
        <w:rPr>
          <w:sz w:val="24"/>
          <w:szCs w:val="24"/>
        </w:rPr>
        <w:t xml:space="preserve">            }else{</w:t>
      </w:r>
    </w:p>
    <w:p w14:paraId="7B59A289" w14:textId="77777777" w:rsidR="00C4555D" w:rsidRPr="00CE532E" w:rsidRDefault="00C4555D" w:rsidP="00C4555D">
      <w:pPr>
        <w:ind w:left="926"/>
        <w:rPr>
          <w:sz w:val="24"/>
          <w:szCs w:val="24"/>
        </w:rPr>
      </w:pPr>
      <w:r w:rsidRPr="00CE532E">
        <w:rPr>
          <w:sz w:val="24"/>
          <w:szCs w:val="24"/>
        </w:rPr>
        <w:t xml:space="preserve">            include $_SESSION['login_view_folder'].$page.'.php';</w:t>
      </w:r>
    </w:p>
    <w:p w14:paraId="38BD5D54" w14:textId="77777777" w:rsidR="00C4555D" w:rsidRPr="00CE532E" w:rsidRDefault="00C4555D" w:rsidP="00C4555D">
      <w:pPr>
        <w:ind w:left="926"/>
        <w:rPr>
          <w:sz w:val="24"/>
          <w:szCs w:val="24"/>
        </w:rPr>
      </w:pPr>
    </w:p>
    <w:p w14:paraId="64412877" w14:textId="77777777" w:rsidR="00CE532E" w:rsidRPr="00CE532E" w:rsidRDefault="00CE532E" w:rsidP="00C4555D">
      <w:pPr>
        <w:ind w:left="926"/>
        <w:rPr>
          <w:sz w:val="24"/>
          <w:szCs w:val="24"/>
        </w:rPr>
      </w:pPr>
    </w:p>
    <w:p w14:paraId="302F7910" w14:textId="77777777" w:rsidR="00CE532E" w:rsidRPr="00CE532E" w:rsidRDefault="00CE532E" w:rsidP="00C4555D">
      <w:pPr>
        <w:ind w:left="926"/>
        <w:rPr>
          <w:sz w:val="24"/>
          <w:szCs w:val="24"/>
        </w:rPr>
      </w:pPr>
    </w:p>
    <w:p w14:paraId="53B22739" w14:textId="32BA4D2D" w:rsidR="00C4555D" w:rsidRPr="00CE532E" w:rsidRDefault="00C4555D" w:rsidP="00C4555D">
      <w:pPr>
        <w:ind w:left="926"/>
        <w:rPr>
          <w:sz w:val="24"/>
          <w:szCs w:val="24"/>
        </w:rPr>
      </w:pPr>
      <w:r w:rsidRPr="00CE532E">
        <w:rPr>
          <w:sz w:val="24"/>
          <w:szCs w:val="24"/>
        </w:rPr>
        <w:t xml:space="preserve">            }</w:t>
      </w:r>
    </w:p>
    <w:p w14:paraId="74978906" w14:textId="77777777" w:rsidR="00C4555D" w:rsidRPr="00CE532E" w:rsidRDefault="00C4555D" w:rsidP="00C4555D">
      <w:pPr>
        <w:ind w:left="926"/>
        <w:rPr>
          <w:sz w:val="24"/>
          <w:szCs w:val="24"/>
        </w:rPr>
      </w:pPr>
      <w:r w:rsidRPr="00CE532E">
        <w:rPr>
          <w:sz w:val="24"/>
          <w:szCs w:val="24"/>
        </w:rPr>
        <w:t xml:space="preserve">          ?&gt;</w:t>
      </w:r>
    </w:p>
    <w:p w14:paraId="7470AAC8" w14:textId="77777777" w:rsidR="00C4555D" w:rsidRPr="00CE532E" w:rsidRDefault="00C4555D" w:rsidP="00C4555D">
      <w:pPr>
        <w:ind w:left="926"/>
        <w:rPr>
          <w:sz w:val="24"/>
          <w:szCs w:val="24"/>
        </w:rPr>
      </w:pPr>
      <w:r w:rsidRPr="00CE532E">
        <w:rPr>
          <w:sz w:val="24"/>
          <w:szCs w:val="24"/>
        </w:rPr>
        <w:t xml:space="preserve">      &lt;/div&gt;&lt;!--/. container-fluid --&gt;</w:t>
      </w:r>
    </w:p>
    <w:p w14:paraId="2154A163" w14:textId="77777777" w:rsidR="00C4555D" w:rsidRPr="00CE532E" w:rsidRDefault="00C4555D" w:rsidP="00C4555D">
      <w:pPr>
        <w:ind w:left="926"/>
        <w:rPr>
          <w:sz w:val="24"/>
          <w:szCs w:val="24"/>
        </w:rPr>
      </w:pPr>
      <w:r w:rsidRPr="00CE532E">
        <w:rPr>
          <w:sz w:val="24"/>
          <w:szCs w:val="24"/>
        </w:rPr>
        <w:t xml:space="preserve">    &lt;/section&gt;</w:t>
      </w:r>
    </w:p>
    <w:p w14:paraId="46C007A4" w14:textId="77777777" w:rsidR="00C4555D" w:rsidRPr="00CE532E" w:rsidRDefault="00C4555D" w:rsidP="00C4555D">
      <w:pPr>
        <w:ind w:left="926"/>
        <w:rPr>
          <w:sz w:val="24"/>
          <w:szCs w:val="24"/>
        </w:rPr>
      </w:pPr>
      <w:r w:rsidRPr="00CE532E">
        <w:rPr>
          <w:sz w:val="24"/>
          <w:szCs w:val="24"/>
        </w:rPr>
        <w:t xml:space="preserve">    &lt;!-- /.content --&gt;</w:t>
      </w:r>
    </w:p>
    <w:p w14:paraId="4FF1ECA7" w14:textId="77777777" w:rsidR="00C4555D" w:rsidRPr="00CE532E" w:rsidRDefault="00C4555D" w:rsidP="00C4555D">
      <w:pPr>
        <w:ind w:left="926"/>
        <w:rPr>
          <w:sz w:val="24"/>
          <w:szCs w:val="24"/>
        </w:rPr>
      </w:pPr>
      <w:r w:rsidRPr="00CE532E">
        <w:rPr>
          <w:sz w:val="24"/>
          <w:szCs w:val="24"/>
        </w:rPr>
        <w:t xml:space="preserve">    &lt;div class="modal fade" id="confirm_modal" role='dialog'&gt;</w:t>
      </w:r>
    </w:p>
    <w:p w14:paraId="71E32ECC" w14:textId="77777777" w:rsidR="00C4555D" w:rsidRPr="00CE532E" w:rsidRDefault="00C4555D" w:rsidP="00C4555D">
      <w:pPr>
        <w:ind w:left="926"/>
        <w:rPr>
          <w:sz w:val="24"/>
          <w:szCs w:val="24"/>
        </w:rPr>
      </w:pPr>
      <w:r w:rsidRPr="00CE532E">
        <w:rPr>
          <w:sz w:val="24"/>
          <w:szCs w:val="24"/>
        </w:rPr>
        <w:t xml:space="preserve">   </w:t>
      </w:r>
    </w:p>
    <w:p w14:paraId="67A61A1E" w14:textId="77777777" w:rsidR="00C4555D" w:rsidRPr="00CE532E" w:rsidRDefault="00C4555D" w:rsidP="00C4555D">
      <w:pPr>
        <w:ind w:left="926"/>
        <w:rPr>
          <w:sz w:val="24"/>
          <w:szCs w:val="24"/>
        </w:rPr>
      </w:pPr>
    </w:p>
    <w:p w14:paraId="0F10A6DA" w14:textId="33874671" w:rsidR="00C4555D" w:rsidRPr="00CE532E" w:rsidRDefault="00C4555D" w:rsidP="00C4555D">
      <w:pPr>
        <w:ind w:left="926"/>
        <w:rPr>
          <w:sz w:val="24"/>
          <w:szCs w:val="24"/>
        </w:rPr>
      </w:pPr>
      <w:r w:rsidRPr="00CE532E">
        <w:rPr>
          <w:sz w:val="24"/>
          <w:szCs w:val="24"/>
        </w:rPr>
        <w:t xml:space="preserve"> &lt;div class="modal-dialog modal-md" role="document"&gt;</w:t>
      </w:r>
    </w:p>
    <w:p w14:paraId="0CDDA70E" w14:textId="77777777" w:rsidR="00C4555D" w:rsidRPr="00CE532E" w:rsidRDefault="00C4555D" w:rsidP="00C4555D">
      <w:pPr>
        <w:ind w:left="926"/>
        <w:rPr>
          <w:sz w:val="24"/>
          <w:szCs w:val="24"/>
        </w:rPr>
      </w:pPr>
      <w:r w:rsidRPr="00CE532E">
        <w:rPr>
          <w:sz w:val="24"/>
          <w:szCs w:val="24"/>
        </w:rPr>
        <w:t xml:space="preserve">      &lt;div class="modal-content"&gt;</w:t>
      </w:r>
    </w:p>
    <w:p w14:paraId="2E5E7DDB" w14:textId="77777777" w:rsidR="00C4555D" w:rsidRPr="00CE532E" w:rsidRDefault="00C4555D" w:rsidP="00C4555D">
      <w:pPr>
        <w:ind w:left="926"/>
        <w:rPr>
          <w:sz w:val="24"/>
          <w:szCs w:val="24"/>
        </w:rPr>
      </w:pPr>
      <w:r w:rsidRPr="00CE532E">
        <w:rPr>
          <w:sz w:val="24"/>
          <w:szCs w:val="24"/>
        </w:rPr>
        <w:t xml:space="preserve">        &lt;div class="modal-header"&gt;</w:t>
      </w:r>
    </w:p>
    <w:p w14:paraId="7A0F161E" w14:textId="77777777" w:rsidR="00C4555D" w:rsidRPr="00CE532E" w:rsidRDefault="00C4555D" w:rsidP="00C4555D">
      <w:pPr>
        <w:ind w:left="926"/>
        <w:rPr>
          <w:sz w:val="24"/>
          <w:szCs w:val="24"/>
        </w:rPr>
      </w:pPr>
      <w:r w:rsidRPr="00CE532E">
        <w:rPr>
          <w:sz w:val="24"/>
          <w:szCs w:val="24"/>
        </w:rPr>
        <w:t xml:space="preserve">        &lt;h5 class="modal-title"&gt;Confirmation&lt;/h5&gt;</w:t>
      </w:r>
    </w:p>
    <w:p w14:paraId="2FD07BC1" w14:textId="77777777" w:rsidR="00C4555D" w:rsidRPr="00CE532E" w:rsidRDefault="00C4555D" w:rsidP="00C4555D">
      <w:pPr>
        <w:ind w:left="926"/>
        <w:rPr>
          <w:sz w:val="24"/>
          <w:szCs w:val="24"/>
        </w:rPr>
      </w:pPr>
      <w:r w:rsidRPr="00CE532E">
        <w:rPr>
          <w:sz w:val="24"/>
          <w:szCs w:val="24"/>
        </w:rPr>
        <w:t xml:space="preserve">      &lt;/div&gt;</w:t>
      </w:r>
    </w:p>
    <w:p w14:paraId="6C286284" w14:textId="77777777" w:rsidR="00C4555D" w:rsidRPr="00CE532E" w:rsidRDefault="00C4555D" w:rsidP="00C4555D">
      <w:pPr>
        <w:ind w:left="926"/>
        <w:rPr>
          <w:sz w:val="24"/>
          <w:szCs w:val="24"/>
        </w:rPr>
      </w:pPr>
      <w:r w:rsidRPr="00CE532E">
        <w:rPr>
          <w:sz w:val="24"/>
          <w:szCs w:val="24"/>
        </w:rPr>
        <w:t xml:space="preserve">      &lt;div class="modal-body"&gt;</w:t>
      </w:r>
    </w:p>
    <w:p w14:paraId="64586620" w14:textId="77777777" w:rsidR="00C4555D" w:rsidRPr="00CE532E" w:rsidRDefault="00C4555D" w:rsidP="00C4555D">
      <w:pPr>
        <w:ind w:left="926"/>
        <w:rPr>
          <w:sz w:val="24"/>
          <w:szCs w:val="24"/>
        </w:rPr>
      </w:pPr>
      <w:r w:rsidRPr="00CE532E">
        <w:rPr>
          <w:sz w:val="24"/>
          <w:szCs w:val="24"/>
        </w:rPr>
        <w:t xml:space="preserve">        &lt;div id="delete_content"&gt;&lt;/div&gt;</w:t>
      </w:r>
    </w:p>
    <w:p w14:paraId="2E52C35A" w14:textId="77777777" w:rsidR="00C4555D" w:rsidRPr="00CE532E" w:rsidRDefault="00C4555D" w:rsidP="00C4555D">
      <w:pPr>
        <w:ind w:left="926"/>
        <w:rPr>
          <w:sz w:val="24"/>
          <w:szCs w:val="24"/>
        </w:rPr>
      </w:pPr>
      <w:r w:rsidRPr="00CE532E">
        <w:rPr>
          <w:sz w:val="24"/>
          <w:szCs w:val="24"/>
        </w:rPr>
        <w:t xml:space="preserve">      &lt;/div&gt;</w:t>
      </w:r>
    </w:p>
    <w:p w14:paraId="381D127C" w14:textId="77777777" w:rsidR="00C4555D" w:rsidRPr="00CE532E" w:rsidRDefault="00C4555D" w:rsidP="00C4555D">
      <w:pPr>
        <w:ind w:left="926"/>
        <w:rPr>
          <w:sz w:val="24"/>
          <w:szCs w:val="24"/>
        </w:rPr>
      </w:pPr>
      <w:r w:rsidRPr="00CE532E">
        <w:rPr>
          <w:sz w:val="24"/>
          <w:szCs w:val="24"/>
        </w:rPr>
        <w:t xml:space="preserve">      &lt;div class="modal-footer"&gt;</w:t>
      </w:r>
    </w:p>
    <w:p w14:paraId="4E5B0121" w14:textId="77777777" w:rsidR="00C4555D" w:rsidRPr="00CE532E" w:rsidRDefault="00C4555D" w:rsidP="00C4555D">
      <w:pPr>
        <w:ind w:left="926"/>
        <w:rPr>
          <w:sz w:val="24"/>
          <w:szCs w:val="24"/>
        </w:rPr>
      </w:pPr>
      <w:r w:rsidRPr="00CE532E">
        <w:rPr>
          <w:sz w:val="24"/>
          <w:szCs w:val="24"/>
        </w:rPr>
        <w:t xml:space="preserve">        &lt;button type="button" class="btn btn-primary" id='confirm' onclick=""&gt;Continue&lt;/button&gt;</w:t>
      </w:r>
    </w:p>
    <w:p w14:paraId="14471FEA" w14:textId="77777777" w:rsidR="00C4555D" w:rsidRPr="00CE532E" w:rsidRDefault="00C4555D" w:rsidP="00C4555D">
      <w:pPr>
        <w:ind w:left="926"/>
        <w:rPr>
          <w:sz w:val="24"/>
          <w:szCs w:val="24"/>
        </w:rPr>
      </w:pPr>
      <w:r w:rsidRPr="00CE532E">
        <w:rPr>
          <w:sz w:val="24"/>
          <w:szCs w:val="24"/>
        </w:rPr>
        <w:t xml:space="preserve">        &lt;button type="button" class="btn btn-secondary" data-dismiss="modal"&gt;Close&lt;/button&gt;</w:t>
      </w:r>
    </w:p>
    <w:p w14:paraId="07A00E15" w14:textId="77777777" w:rsidR="00C4555D" w:rsidRPr="00CE532E" w:rsidRDefault="00C4555D" w:rsidP="00C4555D">
      <w:pPr>
        <w:ind w:left="926"/>
        <w:rPr>
          <w:sz w:val="24"/>
          <w:szCs w:val="24"/>
        </w:rPr>
      </w:pPr>
      <w:r w:rsidRPr="00CE532E">
        <w:rPr>
          <w:sz w:val="24"/>
          <w:szCs w:val="24"/>
        </w:rPr>
        <w:t xml:space="preserve">      &lt;/div&gt;</w:t>
      </w:r>
    </w:p>
    <w:p w14:paraId="2248E657" w14:textId="77777777" w:rsidR="00C4555D" w:rsidRPr="00CE532E" w:rsidRDefault="00C4555D" w:rsidP="00C4555D">
      <w:pPr>
        <w:ind w:left="926"/>
        <w:rPr>
          <w:sz w:val="24"/>
          <w:szCs w:val="24"/>
        </w:rPr>
      </w:pPr>
      <w:r w:rsidRPr="00CE532E">
        <w:rPr>
          <w:sz w:val="24"/>
          <w:szCs w:val="24"/>
        </w:rPr>
        <w:t xml:space="preserve">      &lt;/div&gt;</w:t>
      </w:r>
    </w:p>
    <w:p w14:paraId="61B95F9C" w14:textId="77777777" w:rsidR="00C4555D" w:rsidRPr="00CE532E" w:rsidRDefault="00C4555D" w:rsidP="00C4555D">
      <w:pPr>
        <w:ind w:left="926"/>
        <w:rPr>
          <w:sz w:val="24"/>
          <w:szCs w:val="24"/>
        </w:rPr>
      </w:pPr>
      <w:r w:rsidRPr="00CE532E">
        <w:rPr>
          <w:sz w:val="24"/>
          <w:szCs w:val="24"/>
        </w:rPr>
        <w:t xml:space="preserve">    &lt;/div&gt;</w:t>
      </w:r>
    </w:p>
    <w:p w14:paraId="1F95D2DE" w14:textId="77777777" w:rsidR="00C4555D" w:rsidRPr="00CE532E" w:rsidRDefault="00C4555D" w:rsidP="00C4555D">
      <w:pPr>
        <w:ind w:left="926"/>
        <w:rPr>
          <w:sz w:val="24"/>
          <w:szCs w:val="24"/>
        </w:rPr>
      </w:pPr>
      <w:r w:rsidRPr="00CE532E">
        <w:rPr>
          <w:sz w:val="24"/>
          <w:szCs w:val="24"/>
        </w:rPr>
        <w:t xml:space="preserve">  &lt;/div&gt;</w:t>
      </w:r>
    </w:p>
    <w:p w14:paraId="51C75767" w14:textId="77777777" w:rsidR="00C4555D" w:rsidRPr="00CE532E" w:rsidRDefault="00C4555D" w:rsidP="00C4555D">
      <w:pPr>
        <w:ind w:left="926"/>
        <w:rPr>
          <w:sz w:val="24"/>
          <w:szCs w:val="24"/>
        </w:rPr>
      </w:pPr>
      <w:r w:rsidRPr="00CE532E">
        <w:rPr>
          <w:sz w:val="24"/>
          <w:szCs w:val="24"/>
        </w:rPr>
        <w:t xml:space="preserve">  &lt;div class="modal fade" id="uni_modal" role='dialog'&gt;</w:t>
      </w:r>
    </w:p>
    <w:p w14:paraId="6770F291" w14:textId="77777777" w:rsidR="00C4555D" w:rsidRPr="00CE532E" w:rsidRDefault="00C4555D" w:rsidP="00C4555D">
      <w:pPr>
        <w:ind w:left="926"/>
        <w:rPr>
          <w:sz w:val="24"/>
          <w:szCs w:val="24"/>
        </w:rPr>
      </w:pPr>
      <w:r w:rsidRPr="00CE532E">
        <w:rPr>
          <w:sz w:val="24"/>
          <w:szCs w:val="24"/>
        </w:rPr>
        <w:t xml:space="preserve">    &lt;div class="modal-dialog modal-md" role="document"&gt;</w:t>
      </w:r>
    </w:p>
    <w:p w14:paraId="731690F2" w14:textId="77777777" w:rsidR="00C4555D" w:rsidRPr="00CE532E" w:rsidRDefault="00C4555D" w:rsidP="00C4555D">
      <w:pPr>
        <w:ind w:left="926"/>
        <w:rPr>
          <w:sz w:val="24"/>
          <w:szCs w:val="24"/>
        </w:rPr>
      </w:pPr>
      <w:r w:rsidRPr="00CE532E">
        <w:rPr>
          <w:sz w:val="24"/>
          <w:szCs w:val="24"/>
        </w:rPr>
        <w:t xml:space="preserve">      &lt;div class="modal-content"&gt;</w:t>
      </w:r>
    </w:p>
    <w:p w14:paraId="43C37FD0" w14:textId="77777777" w:rsidR="00C4555D" w:rsidRPr="00CE532E" w:rsidRDefault="00C4555D" w:rsidP="00C4555D">
      <w:pPr>
        <w:ind w:left="926"/>
        <w:rPr>
          <w:sz w:val="24"/>
          <w:szCs w:val="24"/>
        </w:rPr>
      </w:pPr>
      <w:r w:rsidRPr="00CE532E">
        <w:rPr>
          <w:sz w:val="24"/>
          <w:szCs w:val="24"/>
        </w:rPr>
        <w:t xml:space="preserve">        &lt;div class="modal-header"&gt;</w:t>
      </w:r>
    </w:p>
    <w:p w14:paraId="3E0B179E" w14:textId="77777777" w:rsidR="00C4555D" w:rsidRPr="00CE532E" w:rsidRDefault="00C4555D" w:rsidP="00C4555D">
      <w:pPr>
        <w:ind w:left="926"/>
        <w:rPr>
          <w:sz w:val="24"/>
          <w:szCs w:val="24"/>
        </w:rPr>
      </w:pPr>
      <w:r w:rsidRPr="00CE532E">
        <w:rPr>
          <w:sz w:val="24"/>
          <w:szCs w:val="24"/>
        </w:rPr>
        <w:t xml:space="preserve">        &lt;h5 class="modal-title"&gt;&lt;/h5&gt;</w:t>
      </w:r>
    </w:p>
    <w:p w14:paraId="4A95E60F" w14:textId="77777777" w:rsidR="00C4555D" w:rsidRPr="00CE532E" w:rsidRDefault="00C4555D" w:rsidP="00C4555D">
      <w:pPr>
        <w:ind w:left="926"/>
        <w:rPr>
          <w:sz w:val="24"/>
          <w:szCs w:val="24"/>
        </w:rPr>
      </w:pPr>
      <w:r w:rsidRPr="00CE532E">
        <w:rPr>
          <w:sz w:val="24"/>
          <w:szCs w:val="24"/>
        </w:rPr>
        <w:t xml:space="preserve">      &lt;/div&gt;</w:t>
      </w:r>
    </w:p>
    <w:p w14:paraId="73A7A93C" w14:textId="77777777" w:rsidR="00C4555D" w:rsidRPr="00CE532E" w:rsidRDefault="00C4555D" w:rsidP="00C4555D">
      <w:pPr>
        <w:ind w:left="926"/>
        <w:rPr>
          <w:sz w:val="24"/>
          <w:szCs w:val="24"/>
        </w:rPr>
      </w:pPr>
      <w:r w:rsidRPr="00CE532E">
        <w:rPr>
          <w:sz w:val="24"/>
          <w:szCs w:val="24"/>
        </w:rPr>
        <w:t xml:space="preserve">      &lt;div class="modal-body"&gt;</w:t>
      </w:r>
    </w:p>
    <w:p w14:paraId="02145032" w14:textId="77777777" w:rsidR="00C4555D" w:rsidRPr="00CE532E" w:rsidRDefault="00C4555D" w:rsidP="00C4555D">
      <w:pPr>
        <w:ind w:left="926"/>
        <w:rPr>
          <w:sz w:val="24"/>
          <w:szCs w:val="24"/>
        </w:rPr>
      </w:pPr>
      <w:r w:rsidRPr="00CE532E">
        <w:rPr>
          <w:sz w:val="24"/>
          <w:szCs w:val="24"/>
        </w:rPr>
        <w:t xml:space="preserve">      &lt;/div&gt;</w:t>
      </w:r>
    </w:p>
    <w:p w14:paraId="60554922" w14:textId="77777777" w:rsidR="00C4555D" w:rsidRPr="00CE532E" w:rsidRDefault="00C4555D" w:rsidP="00C4555D">
      <w:pPr>
        <w:ind w:left="926"/>
        <w:rPr>
          <w:sz w:val="24"/>
          <w:szCs w:val="24"/>
        </w:rPr>
      </w:pPr>
      <w:r w:rsidRPr="00CE532E">
        <w:rPr>
          <w:sz w:val="24"/>
          <w:szCs w:val="24"/>
        </w:rPr>
        <w:t xml:space="preserve">      &lt;div class="modal-footer"&gt;</w:t>
      </w:r>
    </w:p>
    <w:p w14:paraId="42E37552" w14:textId="77777777" w:rsidR="00C4555D" w:rsidRPr="00CE532E" w:rsidRDefault="00C4555D" w:rsidP="00C4555D">
      <w:pPr>
        <w:ind w:left="926"/>
        <w:rPr>
          <w:sz w:val="24"/>
          <w:szCs w:val="24"/>
        </w:rPr>
      </w:pPr>
      <w:r w:rsidRPr="00CE532E">
        <w:rPr>
          <w:sz w:val="24"/>
          <w:szCs w:val="24"/>
        </w:rPr>
        <w:t xml:space="preserve">        &lt;button type="button" class="btn btn-primary" id='submit' onclick="$('#uni_modal form').submit()"&gt;Save&lt;/button&gt;</w:t>
      </w:r>
    </w:p>
    <w:p w14:paraId="2B189EB6" w14:textId="77777777" w:rsidR="00C4555D" w:rsidRDefault="00C4555D" w:rsidP="00C4555D">
      <w:pPr>
        <w:ind w:left="926"/>
        <w:rPr>
          <w:sz w:val="24"/>
          <w:szCs w:val="24"/>
        </w:rPr>
      </w:pPr>
      <w:r w:rsidRPr="00CE532E">
        <w:rPr>
          <w:sz w:val="24"/>
          <w:szCs w:val="24"/>
        </w:rPr>
        <w:t xml:space="preserve">        &lt;button type="button" class="btn btn-secondary" data-dismiss="modal"&gt;Cancel&lt;/button&gt;</w:t>
      </w:r>
    </w:p>
    <w:p w14:paraId="02E55753" w14:textId="77777777" w:rsidR="00AF19C1" w:rsidRDefault="00AF19C1" w:rsidP="00C4555D">
      <w:pPr>
        <w:ind w:left="926"/>
        <w:rPr>
          <w:sz w:val="24"/>
          <w:szCs w:val="24"/>
        </w:rPr>
      </w:pPr>
    </w:p>
    <w:p w14:paraId="313D5BB6" w14:textId="77777777" w:rsidR="00AF19C1" w:rsidRPr="00CE532E" w:rsidRDefault="00AF19C1" w:rsidP="00C4555D">
      <w:pPr>
        <w:ind w:left="926"/>
        <w:rPr>
          <w:sz w:val="24"/>
          <w:szCs w:val="24"/>
        </w:rPr>
      </w:pPr>
    </w:p>
    <w:p w14:paraId="6A8D7060" w14:textId="77777777" w:rsidR="00C4555D" w:rsidRPr="00CE532E" w:rsidRDefault="00C4555D" w:rsidP="00C4555D">
      <w:pPr>
        <w:ind w:left="926"/>
        <w:rPr>
          <w:sz w:val="24"/>
          <w:szCs w:val="24"/>
        </w:rPr>
      </w:pPr>
      <w:r w:rsidRPr="00CE532E">
        <w:rPr>
          <w:sz w:val="24"/>
          <w:szCs w:val="24"/>
        </w:rPr>
        <w:t xml:space="preserve">      &lt;/div&gt;</w:t>
      </w:r>
    </w:p>
    <w:p w14:paraId="4F1CFEEC" w14:textId="77777777" w:rsidR="00C4555D" w:rsidRPr="00CE532E" w:rsidRDefault="00C4555D" w:rsidP="00C4555D">
      <w:pPr>
        <w:ind w:left="926"/>
        <w:rPr>
          <w:sz w:val="24"/>
          <w:szCs w:val="24"/>
        </w:rPr>
      </w:pPr>
      <w:r w:rsidRPr="00CE532E">
        <w:rPr>
          <w:sz w:val="24"/>
          <w:szCs w:val="24"/>
        </w:rPr>
        <w:t xml:space="preserve">      &lt;/div&gt;</w:t>
      </w:r>
    </w:p>
    <w:p w14:paraId="266C7ABA" w14:textId="77777777" w:rsidR="00C4555D" w:rsidRPr="00CE532E" w:rsidRDefault="00C4555D" w:rsidP="00C4555D">
      <w:pPr>
        <w:ind w:left="926"/>
        <w:rPr>
          <w:sz w:val="24"/>
          <w:szCs w:val="24"/>
        </w:rPr>
      </w:pPr>
      <w:r w:rsidRPr="00CE532E">
        <w:rPr>
          <w:sz w:val="24"/>
          <w:szCs w:val="24"/>
        </w:rPr>
        <w:t xml:space="preserve">    &lt;/div&gt;</w:t>
      </w:r>
    </w:p>
    <w:p w14:paraId="2AAD06FD" w14:textId="77777777" w:rsidR="00C4555D" w:rsidRPr="00CE532E" w:rsidRDefault="00C4555D" w:rsidP="00C4555D">
      <w:pPr>
        <w:ind w:left="926"/>
        <w:rPr>
          <w:sz w:val="24"/>
          <w:szCs w:val="24"/>
        </w:rPr>
      </w:pPr>
      <w:r w:rsidRPr="00CE532E">
        <w:rPr>
          <w:sz w:val="24"/>
          <w:szCs w:val="24"/>
        </w:rPr>
        <w:t xml:space="preserve">  &lt;/div&gt;</w:t>
      </w:r>
    </w:p>
    <w:p w14:paraId="4AF1F472" w14:textId="77777777" w:rsidR="00C4555D" w:rsidRPr="00CE532E" w:rsidRDefault="00C4555D" w:rsidP="00C4555D">
      <w:pPr>
        <w:ind w:left="926"/>
        <w:rPr>
          <w:sz w:val="24"/>
          <w:szCs w:val="24"/>
        </w:rPr>
      </w:pPr>
      <w:r w:rsidRPr="00CE532E">
        <w:rPr>
          <w:sz w:val="24"/>
          <w:szCs w:val="24"/>
        </w:rPr>
        <w:t xml:space="preserve">  &lt;div class="modal fade" id="uni_modal_right" role='dialog'&gt;</w:t>
      </w:r>
    </w:p>
    <w:p w14:paraId="3F3B9FC4" w14:textId="77777777" w:rsidR="00C4555D" w:rsidRPr="00CE532E" w:rsidRDefault="00C4555D" w:rsidP="00C4555D">
      <w:pPr>
        <w:ind w:left="926"/>
        <w:rPr>
          <w:sz w:val="24"/>
          <w:szCs w:val="24"/>
        </w:rPr>
      </w:pPr>
      <w:r w:rsidRPr="00CE532E">
        <w:rPr>
          <w:sz w:val="24"/>
          <w:szCs w:val="24"/>
        </w:rPr>
        <w:t xml:space="preserve">    &lt;div class="modal-dialog modal-full-height  modal-md" role="document"&gt;</w:t>
      </w:r>
    </w:p>
    <w:p w14:paraId="6D6D00AF" w14:textId="77777777" w:rsidR="00C4555D" w:rsidRPr="00CE532E" w:rsidRDefault="00C4555D" w:rsidP="00C4555D">
      <w:pPr>
        <w:ind w:left="926"/>
        <w:rPr>
          <w:sz w:val="24"/>
          <w:szCs w:val="24"/>
        </w:rPr>
      </w:pPr>
      <w:r w:rsidRPr="00CE532E">
        <w:rPr>
          <w:sz w:val="24"/>
          <w:szCs w:val="24"/>
        </w:rPr>
        <w:t xml:space="preserve">      &lt;div class="modal-content"&gt;</w:t>
      </w:r>
    </w:p>
    <w:p w14:paraId="09C03BA7" w14:textId="77777777" w:rsidR="00C4555D" w:rsidRPr="00CE532E" w:rsidRDefault="00C4555D" w:rsidP="00C4555D">
      <w:pPr>
        <w:ind w:left="926"/>
        <w:rPr>
          <w:sz w:val="24"/>
          <w:szCs w:val="24"/>
        </w:rPr>
      </w:pPr>
      <w:r w:rsidRPr="00CE532E">
        <w:rPr>
          <w:sz w:val="24"/>
          <w:szCs w:val="24"/>
        </w:rPr>
        <w:t xml:space="preserve">        &lt;div class="modal-header"&gt;</w:t>
      </w:r>
    </w:p>
    <w:p w14:paraId="2EBD35BC" w14:textId="77777777" w:rsidR="00C4555D" w:rsidRPr="00CE532E" w:rsidRDefault="00C4555D" w:rsidP="00C4555D">
      <w:pPr>
        <w:ind w:left="926"/>
        <w:rPr>
          <w:sz w:val="24"/>
          <w:szCs w:val="24"/>
        </w:rPr>
      </w:pPr>
      <w:r w:rsidRPr="00CE532E">
        <w:rPr>
          <w:sz w:val="24"/>
          <w:szCs w:val="24"/>
        </w:rPr>
        <w:t xml:space="preserve">        &lt;h5 class="modal-title"&gt;&lt;/h5&gt;</w:t>
      </w:r>
    </w:p>
    <w:p w14:paraId="2BC32C63" w14:textId="77777777" w:rsidR="00C4555D" w:rsidRPr="00CE532E" w:rsidRDefault="00C4555D" w:rsidP="00C4555D">
      <w:pPr>
        <w:ind w:left="926"/>
        <w:rPr>
          <w:sz w:val="24"/>
          <w:szCs w:val="24"/>
        </w:rPr>
      </w:pPr>
      <w:r w:rsidRPr="00CE532E">
        <w:rPr>
          <w:sz w:val="24"/>
          <w:szCs w:val="24"/>
        </w:rPr>
        <w:t xml:space="preserve">        &lt;button type="button" class="close" data-dismiss="modal" aria-label="Close"&gt;</w:t>
      </w:r>
    </w:p>
    <w:p w14:paraId="798AA98E" w14:textId="77777777" w:rsidR="00C4555D" w:rsidRPr="00CE532E" w:rsidRDefault="00C4555D" w:rsidP="00C4555D">
      <w:pPr>
        <w:ind w:left="926"/>
        <w:rPr>
          <w:sz w:val="24"/>
          <w:szCs w:val="24"/>
        </w:rPr>
      </w:pPr>
      <w:r w:rsidRPr="00CE532E">
        <w:rPr>
          <w:sz w:val="24"/>
          <w:szCs w:val="24"/>
        </w:rPr>
        <w:t xml:space="preserve">          &lt;span class="fa fa-arrow-right"&gt;&lt;/span&gt;</w:t>
      </w:r>
    </w:p>
    <w:p w14:paraId="57979363" w14:textId="77777777" w:rsidR="00C4555D" w:rsidRPr="00CE532E" w:rsidRDefault="00C4555D" w:rsidP="00C4555D">
      <w:pPr>
        <w:ind w:left="926"/>
        <w:rPr>
          <w:sz w:val="24"/>
          <w:szCs w:val="24"/>
        </w:rPr>
      </w:pPr>
      <w:r w:rsidRPr="00CE532E">
        <w:rPr>
          <w:sz w:val="24"/>
          <w:szCs w:val="24"/>
        </w:rPr>
        <w:t xml:space="preserve">        &lt;/button&gt;</w:t>
      </w:r>
    </w:p>
    <w:p w14:paraId="6CFE1EE5" w14:textId="77777777" w:rsidR="00C4555D" w:rsidRPr="00CE532E" w:rsidRDefault="00C4555D" w:rsidP="00C4555D">
      <w:pPr>
        <w:ind w:left="926"/>
        <w:rPr>
          <w:sz w:val="24"/>
          <w:szCs w:val="24"/>
        </w:rPr>
      </w:pPr>
      <w:r w:rsidRPr="00CE532E">
        <w:rPr>
          <w:sz w:val="24"/>
          <w:szCs w:val="24"/>
        </w:rPr>
        <w:t xml:space="preserve">      &lt;/div&gt;</w:t>
      </w:r>
    </w:p>
    <w:p w14:paraId="6BF4208A" w14:textId="77777777" w:rsidR="00C4555D" w:rsidRPr="00CE532E" w:rsidRDefault="00C4555D" w:rsidP="00C4555D">
      <w:pPr>
        <w:ind w:left="926"/>
        <w:rPr>
          <w:sz w:val="24"/>
          <w:szCs w:val="24"/>
        </w:rPr>
      </w:pPr>
      <w:r w:rsidRPr="00CE532E">
        <w:rPr>
          <w:sz w:val="24"/>
          <w:szCs w:val="24"/>
        </w:rPr>
        <w:t xml:space="preserve">      &lt;div class="modal-body"&gt;</w:t>
      </w:r>
    </w:p>
    <w:p w14:paraId="0F9136F6" w14:textId="77777777" w:rsidR="00C4555D" w:rsidRPr="00CE532E" w:rsidRDefault="00C4555D" w:rsidP="00C4555D">
      <w:pPr>
        <w:ind w:left="926"/>
        <w:rPr>
          <w:sz w:val="24"/>
          <w:szCs w:val="24"/>
        </w:rPr>
      </w:pPr>
      <w:r w:rsidRPr="00CE532E">
        <w:rPr>
          <w:sz w:val="24"/>
          <w:szCs w:val="24"/>
        </w:rPr>
        <w:t xml:space="preserve">      &lt;/div&gt;</w:t>
      </w:r>
    </w:p>
    <w:p w14:paraId="50F63357" w14:textId="77777777" w:rsidR="00C4555D" w:rsidRPr="00CE532E" w:rsidRDefault="00C4555D" w:rsidP="00C4555D">
      <w:pPr>
        <w:ind w:left="926"/>
        <w:rPr>
          <w:sz w:val="24"/>
          <w:szCs w:val="24"/>
        </w:rPr>
      </w:pPr>
      <w:r w:rsidRPr="00CE532E">
        <w:rPr>
          <w:sz w:val="24"/>
          <w:szCs w:val="24"/>
        </w:rPr>
        <w:t xml:space="preserve">      &lt;/div&gt;</w:t>
      </w:r>
    </w:p>
    <w:p w14:paraId="101C5E62" w14:textId="77777777" w:rsidR="00C4555D" w:rsidRPr="00CE532E" w:rsidRDefault="00C4555D" w:rsidP="00C4555D">
      <w:pPr>
        <w:ind w:left="926"/>
        <w:rPr>
          <w:sz w:val="24"/>
          <w:szCs w:val="24"/>
        </w:rPr>
      </w:pPr>
      <w:r w:rsidRPr="00CE532E">
        <w:rPr>
          <w:sz w:val="24"/>
          <w:szCs w:val="24"/>
        </w:rPr>
        <w:t xml:space="preserve">    &lt;/div&gt;</w:t>
      </w:r>
    </w:p>
    <w:p w14:paraId="2B5D9DE9" w14:textId="77777777" w:rsidR="00C4555D" w:rsidRPr="00CE532E" w:rsidRDefault="00C4555D" w:rsidP="00C4555D">
      <w:pPr>
        <w:ind w:left="926"/>
        <w:rPr>
          <w:sz w:val="24"/>
          <w:szCs w:val="24"/>
        </w:rPr>
      </w:pPr>
      <w:r w:rsidRPr="00CE532E">
        <w:rPr>
          <w:sz w:val="24"/>
          <w:szCs w:val="24"/>
        </w:rPr>
        <w:t xml:space="preserve">  &lt;/div&gt;</w:t>
      </w:r>
    </w:p>
    <w:p w14:paraId="417FB1FC" w14:textId="77777777" w:rsidR="00C4555D" w:rsidRPr="00CE532E" w:rsidRDefault="00C4555D" w:rsidP="00C4555D">
      <w:pPr>
        <w:ind w:left="926"/>
        <w:rPr>
          <w:sz w:val="24"/>
          <w:szCs w:val="24"/>
        </w:rPr>
      </w:pPr>
      <w:r w:rsidRPr="00CE532E">
        <w:rPr>
          <w:sz w:val="24"/>
          <w:szCs w:val="24"/>
        </w:rPr>
        <w:t xml:space="preserve">  &lt;div class="modal fade" id="viewer_modal" role='dialog'&gt;</w:t>
      </w:r>
    </w:p>
    <w:p w14:paraId="5ADBEF2E" w14:textId="77777777" w:rsidR="00C4555D" w:rsidRPr="00CE532E" w:rsidRDefault="00C4555D" w:rsidP="00C4555D">
      <w:pPr>
        <w:ind w:left="926"/>
        <w:rPr>
          <w:sz w:val="24"/>
          <w:szCs w:val="24"/>
        </w:rPr>
      </w:pPr>
      <w:r w:rsidRPr="00CE532E">
        <w:rPr>
          <w:sz w:val="24"/>
          <w:szCs w:val="24"/>
        </w:rPr>
        <w:t xml:space="preserve">    &lt;div class="modal-dialog modal-md" role="document"&gt;</w:t>
      </w:r>
    </w:p>
    <w:p w14:paraId="4273A15C" w14:textId="77777777" w:rsidR="00C4555D" w:rsidRPr="00CE532E" w:rsidRDefault="00C4555D" w:rsidP="00C4555D">
      <w:pPr>
        <w:ind w:left="926"/>
        <w:rPr>
          <w:sz w:val="24"/>
          <w:szCs w:val="24"/>
        </w:rPr>
      </w:pPr>
      <w:r w:rsidRPr="00CE532E">
        <w:rPr>
          <w:sz w:val="24"/>
          <w:szCs w:val="24"/>
        </w:rPr>
        <w:t xml:space="preserve">      &lt;div class="modal-content"&gt;</w:t>
      </w:r>
    </w:p>
    <w:p w14:paraId="6902249B" w14:textId="77777777" w:rsidR="00C4555D" w:rsidRPr="00CE532E" w:rsidRDefault="00C4555D" w:rsidP="00C4555D">
      <w:pPr>
        <w:ind w:left="926"/>
        <w:rPr>
          <w:sz w:val="24"/>
          <w:szCs w:val="24"/>
        </w:rPr>
      </w:pPr>
      <w:r w:rsidRPr="00CE532E">
        <w:rPr>
          <w:sz w:val="24"/>
          <w:szCs w:val="24"/>
        </w:rPr>
        <w:t xml:space="preserve">              &lt;button type="button" class="btn-close" data-dismiss="modal"&gt;&lt;span class="fa fa-times"&gt;&lt;/span&gt;&lt;/button&gt;</w:t>
      </w:r>
    </w:p>
    <w:p w14:paraId="12433484" w14:textId="77777777" w:rsidR="00C4555D" w:rsidRPr="00CE532E" w:rsidRDefault="00C4555D" w:rsidP="00C4555D">
      <w:pPr>
        <w:ind w:left="926"/>
        <w:rPr>
          <w:sz w:val="24"/>
          <w:szCs w:val="24"/>
        </w:rPr>
      </w:pPr>
      <w:r w:rsidRPr="00CE532E">
        <w:rPr>
          <w:sz w:val="24"/>
          <w:szCs w:val="24"/>
        </w:rPr>
        <w:t xml:space="preserve">              &lt;img src="" alt=""&gt;</w:t>
      </w:r>
    </w:p>
    <w:p w14:paraId="37425623" w14:textId="77777777" w:rsidR="00C4555D" w:rsidRPr="00CE532E" w:rsidRDefault="00C4555D" w:rsidP="00C4555D">
      <w:pPr>
        <w:ind w:left="926"/>
        <w:rPr>
          <w:sz w:val="24"/>
          <w:szCs w:val="24"/>
        </w:rPr>
      </w:pPr>
      <w:r w:rsidRPr="00CE532E">
        <w:rPr>
          <w:sz w:val="24"/>
          <w:szCs w:val="24"/>
        </w:rPr>
        <w:t xml:space="preserve">      &lt;/div&gt;</w:t>
      </w:r>
    </w:p>
    <w:p w14:paraId="06EF60AC" w14:textId="77777777" w:rsidR="00C4555D" w:rsidRPr="00CE532E" w:rsidRDefault="00C4555D" w:rsidP="00C4555D">
      <w:pPr>
        <w:ind w:left="926"/>
        <w:rPr>
          <w:sz w:val="24"/>
          <w:szCs w:val="24"/>
        </w:rPr>
      </w:pPr>
      <w:r w:rsidRPr="00CE532E">
        <w:rPr>
          <w:sz w:val="24"/>
          <w:szCs w:val="24"/>
        </w:rPr>
        <w:t xml:space="preserve">    &lt;/div&gt;</w:t>
      </w:r>
    </w:p>
    <w:p w14:paraId="285C65CD" w14:textId="77777777" w:rsidR="00C4555D" w:rsidRPr="00CE532E" w:rsidRDefault="00C4555D" w:rsidP="00C4555D">
      <w:pPr>
        <w:ind w:left="926"/>
        <w:rPr>
          <w:sz w:val="24"/>
          <w:szCs w:val="24"/>
        </w:rPr>
      </w:pPr>
      <w:r w:rsidRPr="00CE532E">
        <w:rPr>
          <w:sz w:val="24"/>
          <w:szCs w:val="24"/>
        </w:rPr>
        <w:t xml:space="preserve">  &lt;/div&gt;</w:t>
      </w:r>
    </w:p>
    <w:p w14:paraId="7BBA2F9A" w14:textId="77777777" w:rsidR="00C4555D" w:rsidRPr="00CE532E" w:rsidRDefault="00C4555D" w:rsidP="00C4555D">
      <w:pPr>
        <w:ind w:left="926"/>
        <w:rPr>
          <w:sz w:val="24"/>
          <w:szCs w:val="24"/>
        </w:rPr>
      </w:pPr>
      <w:r w:rsidRPr="00CE532E">
        <w:rPr>
          <w:sz w:val="24"/>
          <w:szCs w:val="24"/>
        </w:rPr>
        <w:t xml:space="preserve">  &lt;/div&gt;</w:t>
      </w:r>
    </w:p>
    <w:p w14:paraId="30C127C0" w14:textId="74498B03" w:rsidR="00C4555D" w:rsidRPr="00CE532E" w:rsidRDefault="00C4555D" w:rsidP="00C4555D">
      <w:pPr>
        <w:ind w:left="926"/>
        <w:rPr>
          <w:sz w:val="24"/>
          <w:szCs w:val="24"/>
        </w:rPr>
      </w:pPr>
      <w:r w:rsidRPr="00CE532E">
        <w:rPr>
          <w:sz w:val="24"/>
          <w:szCs w:val="24"/>
        </w:rPr>
        <w:t xml:space="preserve">  &lt;!-- /.content-wrapper --&gt;</w:t>
      </w:r>
    </w:p>
    <w:p w14:paraId="7D1EAD83" w14:textId="77777777" w:rsidR="00C4555D" w:rsidRPr="00CE532E" w:rsidRDefault="00C4555D" w:rsidP="00C4555D">
      <w:pPr>
        <w:ind w:left="926"/>
        <w:rPr>
          <w:sz w:val="24"/>
          <w:szCs w:val="24"/>
        </w:rPr>
      </w:pPr>
    </w:p>
    <w:p w14:paraId="1CF386B5" w14:textId="77777777" w:rsidR="00C4555D" w:rsidRPr="00CE532E" w:rsidRDefault="00C4555D" w:rsidP="00C4555D">
      <w:pPr>
        <w:ind w:left="926"/>
        <w:rPr>
          <w:sz w:val="24"/>
          <w:szCs w:val="24"/>
        </w:rPr>
      </w:pPr>
      <w:r w:rsidRPr="00CE532E">
        <w:rPr>
          <w:sz w:val="24"/>
          <w:szCs w:val="24"/>
        </w:rPr>
        <w:t xml:space="preserve">  &lt;!-- Control Sidebar --&gt;</w:t>
      </w:r>
    </w:p>
    <w:p w14:paraId="45839B01" w14:textId="77777777" w:rsidR="00C4555D" w:rsidRPr="00CE532E" w:rsidRDefault="00C4555D" w:rsidP="00C4555D">
      <w:pPr>
        <w:ind w:left="926"/>
        <w:rPr>
          <w:sz w:val="24"/>
          <w:szCs w:val="24"/>
        </w:rPr>
      </w:pPr>
      <w:r w:rsidRPr="00CE532E">
        <w:rPr>
          <w:sz w:val="24"/>
          <w:szCs w:val="24"/>
        </w:rPr>
        <w:t xml:space="preserve">  &lt;aside class="control-sidebar control-sidebar-dark"&gt;</w:t>
      </w:r>
    </w:p>
    <w:p w14:paraId="64DE599E" w14:textId="77777777" w:rsidR="00C4555D" w:rsidRPr="00CE532E" w:rsidRDefault="00C4555D" w:rsidP="00C4555D">
      <w:pPr>
        <w:ind w:left="926"/>
        <w:rPr>
          <w:sz w:val="24"/>
          <w:szCs w:val="24"/>
        </w:rPr>
      </w:pPr>
      <w:r w:rsidRPr="00CE532E">
        <w:rPr>
          <w:sz w:val="24"/>
          <w:szCs w:val="24"/>
        </w:rPr>
        <w:t xml:space="preserve">    &lt;!-- Control sidebar content goes here --&gt;</w:t>
      </w:r>
    </w:p>
    <w:p w14:paraId="4120DD96" w14:textId="77777777" w:rsidR="00C4555D" w:rsidRPr="00CE532E" w:rsidRDefault="00C4555D" w:rsidP="00C4555D">
      <w:pPr>
        <w:ind w:left="926"/>
        <w:rPr>
          <w:sz w:val="24"/>
          <w:szCs w:val="24"/>
        </w:rPr>
      </w:pPr>
      <w:r w:rsidRPr="00CE532E">
        <w:rPr>
          <w:sz w:val="24"/>
          <w:szCs w:val="24"/>
        </w:rPr>
        <w:t xml:space="preserve">  &lt;/aside&gt;</w:t>
      </w:r>
    </w:p>
    <w:p w14:paraId="09A685E8" w14:textId="5BA06EFC" w:rsidR="00C4555D" w:rsidRPr="00CE532E" w:rsidRDefault="00C4555D" w:rsidP="00C4555D">
      <w:pPr>
        <w:ind w:left="926"/>
        <w:rPr>
          <w:sz w:val="24"/>
          <w:szCs w:val="24"/>
        </w:rPr>
      </w:pPr>
      <w:r w:rsidRPr="00CE532E">
        <w:rPr>
          <w:sz w:val="24"/>
          <w:szCs w:val="24"/>
        </w:rPr>
        <w:t xml:space="preserve">  &lt;!-- /.control-sidebar --&gt;</w:t>
      </w:r>
    </w:p>
    <w:p w14:paraId="6CFB6932" w14:textId="723AFB91" w:rsidR="00C4555D" w:rsidRPr="00CE532E" w:rsidRDefault="00C4555D" w:rsidP="00C4555D">
      <w:pPr>
        <w:ind w:left="926"/>
        <w:rPr>
          <w:sz w:val="24"/>
          <w:szCs w:val="24"/>
        </w:rPr>
      </w:pPr>
      <w:r w:rsidRPr="00CE532E">
        <w:rPr>
          <w:sz w:val="24"/>
          <w:szCs w:val="24"/>
        </w:rPr>
        <w:t xml:space="preserve">  &lt;!-- Main Footer --&gt;</w:t>
      </w:r>
    </w:p>
    <w:p w14:paraId="5A33CC4A" w14:textId="7C1FDA02" w:rsidR="00C4555D" w:rsidRPr="00CE532E" w:rsidRDefault="00C4555D" w:rsidP="00C4555D">
      <w:pPr>
        <w:ind w:left="926"/>
        <w:rPr>
          <w:sz w:val="24"/>
          <w:szCs w:val="24"/>
        </w:rPr>
      </w:pPr>
      <w:r w:rsidRPr="00CE532E">
        <w:rPr>
          <w:sz w:val="24"/>
          <w:szCs w:val="24"/>
        </w:rPr>
        <w:t xml:space="preserve">  &lt;footer class="main-footer"&gt;</w:t>
      </w:r>
    </w:p>
    <w:p w14:paraId="1031198A" w14:textId="77777777" w:rsidR="00C4555D" w:rsidRPr="00CE532E" w:rsidRDefault="00C4555D" w:rsidP="00C4555D">
      <w:pPr>
        <w:ind w:left="926"/>
        <w:rPr>
          <w:sz w:val="24"/>
          <w:szCs w:val="24"/>
        </w:rPr>
      </w:pPr>
      <w:r w:rsidRPr="00CE532E">
        <w:rPr>
          <w:sz w:val="24"/>
          <w:szCs w:val="24"/>
        </w:rPr>
        <w:t xml:space="preserve">    &lt;strong&gt;Copyright &amp;copy; 2023 &lt;a href="https://wa.link/6k4ean"&gt;Utkarsha Pansare&lt;/a&gt;.&lt;/strong&gt;</w:t>
      </w:r>
    </w:p>
    <w:p w14:paraId="46AD70C4" w14:textId="77777777" w:rsidR="00C4555D" w:rsidRPr="00CE532E" w:rsidRDefault="00C4555D" w:rsidP="00C4555D">
      <w:pPr>
        <w:ind w:left="926"/>
        <w:rPr>
          <w:sz w:val="24"/>
          <w:szCs w:val="24"/>
        </w:rPr>
      </w:pPr>
      <w:r w:rsidRPr="00CE532E">
        <w:rPr>
          <w:sz w:val="24"/>
          <w:szCs w:val="24"/>
        </w:rPr>
        <w:t xml:space="preserve">    All rights reserved.</w:t>
      </w:r>
    </w:p>
    <w:p w14:paraId="06CBDA6F" w14:textId="77777777" w:rsidR="00C4555D" w:rsidRPr="00CE532E" w:rsidRDefault="00C4555D" w:rsidP="00C4555D">
      <w:pPr>
        <w:ind w:left="926"/>
        <w:rPr>
          <w:sz w:val="24"/>
          <w:szCs w:val="24"/>
        </w:rPr>
      </w:pPr>
      <w:r w:rsidRPr="00CE532E">
        <w:rPr>
          <w:sz w:val="24"/>
          <w:szCs w:val="24"/>
        </w:rPr>
        <w:t xml:space="preserve">    &lt;div class="float-right d-none d-sm-inline-block"&gt;</w:t>
      </w:r>
    </w:p>
    <w:p w14:paraId="558795E3" w14:textId="77777777" w:rsidR="00C4555D" w:rsidRPr="00CE532E" w:rsidRDefault="00C4555D" w:rsidP="00C4555D">
      <w:pPr>
        <w:ind w:left="926"/>
        <w:rPr>
          <w:sz w:val="24"/>
          <w:szCs w:val="24"/>
        </w:rPr>
      </w:pPr>
      <w:r w:rsidRPr="00CE532E">
        <w:rPr>
          <w:sz w:val="24"/>
          <w:szCs w:val="24"/>
        </w:rPr>
        <w:t xml:space="preserve">      &lt;b&gt;&lt;?php echo $_SESSION['system']['name'] ?&gt;&lt;/b&gt;</w:t>
      </w:r>
    </w:p>
    <w:p w14:paraId="4D8DFCD5" w14:textId="77777777" w:rsidR="00C4555D" w:rsidRPr="00CE532E" w:rsidRDefault="00C4555D" w:rsidP="00C4555D">
      <w:pPr>
        <w:ind w:left="926"/>
        <w:rPr>
          <w:sz w:val="24"/>
          <w:szCs w:val="24"/>
        </w:rPr>
      </w:pPr>
      <w:r w:rsidRPr="00CE532E">
        <w:rPr>
          <w:sz w:val="24"/>
          <w:szCs w:val="24"/>
        </w:rPr>
        <w:t xml:space="preserve">    &lt;/div&gt;</w:t>
      </w:r>
    </w:p>
    <w:p w14:paraId="5B294946" w14:textId="77777777" w:rsidR="00C4555D" w:rsidRPr="00CE532E" w:rsidRDefault="00C4555D" w:rsidP="00C4555D">
      <w:pPr>
        <w:ind w:left="926"/>
        <w:rPr>
          <w:sz w:val="24"/>
          <w:szCs w:val="24"/>
        </w:rPr>
      </w:pPr>
      <w:r w:rsidRPr="00CE532E">
        <w:rPr>
          <w:sz w:val="24"/>
          <w:szCs w:val="24"/>
        </w:rPr>
        <w:t xml:space="preserve">  &lt;/footer&gt;</w:t>
      </w:r>
    </w:p>
    <w:p w14:paraId="59ECF0B9" w14:textId="77777777" w:rsidR="00C4555D" w:rsidRPr="00CE532E" w:rsidRDefault="00C4555D" w:rsidP="00C4555D">
      <w:pPr>
        <w:ind w:left="926"/>
        <w:rPr>
          <w:sz w:val="24"/>
          <w:szCs w:val="24"/>
        </w:rPr>
      </w:pPr>
      <w:r w:rsidRPr="00CE532E">
        <w:rPr>
          <w:sz w:val="24"/>
          <w:szCs w:val="24"/>
        </w:rPr>
        <w:t>&lt;/div&gt;</w:t>
      </w:r>
    </w:p>
    <w:p w14:paraId="71DBD16E" w14:textId="77777777" w:rsidR="00C4555D" w:rsidRPr="00CE532E" w:rsidRDefault="00C4555D" w:rsidP="00C4555D">
      <w:pPr>
        <w:ind w:left="926"/>
        <w:rPr>
          <w:sz w:val="24"/>
          <w:szCs w:val="24"/>
        </w:rPr>
      </w:pPr>
      <w:r w:rsidRPr="00CE532E">
        <w:rPr>
          <w:sz w:val="24"/>
          <w:szCs w:val="24"/>
        </w:rPr>
        <w:t>&lt;!-- ./wrapper --&gt;</w:t>
      </w:r>
    </w:p>
    <w:p w14:paraId="18FE5C34" w14:textId="77777777" w:rsidR="00C4555D" w:rsidRPr="00CE532E" w:rsidRDefault="00C4555D" w:rsidP="00C4555D">
      <w:pPr>
        <w:ind w:left="926"/>
        <w:rPr>
          <w:sz w:val="24"/>
          <w:szCs w:val="24"/>
        </w:rPr>
      </w:pPr>
    </w:p>
    <w:p w14:paraId="7123F873" w14:textId="77777777" w:rsidR="00C4555D" w:rsidRPr="00CE532E" w:rsidRDefault="00C4555D" w:rsidP="00C4555D">
      <w:pPr>
        <w:ind w:left="926"/>
        <w:rPr>
          <w:sz w:val="24"/>
          <w:szCs w:val="24"/>
        </w:rPr>
      </w:pPr>
      <w:r w:rsidRPr="00CE532E">
        <w:rPr>
          <w:sz w:val="24"/>
          <w:szCs w:val="24"/>
        </w:rPr>
        <w:t>&lt;!-- REQUIRED SCRIPTS --&gt;</w:t>
      </w:r>
    </w:p>
    <w:p w14:paraId="5B923996" w14:textId="77777777" w:rsidR="00CE532E" w:rsidRDefault="00CE532E" w:rsidP="00C4555D">
      <w:pPr>
        <w:ind w:left="926"/>
        <w:rPr>
          <w:sz w:val="24"/>
          <w:szCs w:val="24"/>
        </w:rPr>
      </w:pPr>
    </w:p>
    <w:p w14:paraId="197B2ED3" w14:textId="77777777" w:rsidR="00CE532E" w:rsidRDefault="00CE532E" w:rsidP="00C4555D">
      <w:pPr>
        <w:ind w:left="926"/>
        <w:rPr>
          <w:sz w:val="24"/>
          <w:szCs w:val="24"/>
        </w:rPr>
      </w:pPr>
    </w:p>
    <w:p w14:paraId="477821A6" w14:textId="77777777" w:rsidR="00AF19C1" w:rsidRDefault="00AF19C1" w:rsidP="00C4555D">
      <w:pPr>
        <w:ind w:left="926"/>
        <w:rPr>
          <w:sz w:val="24"/>
          <w:szCs w:val="24"/>
        </w:rPr>
      </w:pPr>
    </w:p>
    <w:p w14:paraId="00B559BA" w14:textId="77777777" w:rsidR="00AF19C1" w:rsidRDefault="00AF19C1" w:rsidP="00C4555D">
      <w:pPr>
        <w:ind w:left="926"/>
        <w:rPr>
          <w:sz w:val="24"/>
          <w:szCs w:val="24"/>
        </w:rPr>
      </w:pPr>
    </w:p>
    <w:p w14:paraId="553D56F9" w14:textId="77777777" w:rsidR="00AF19C1" w:rsidRDefault="00AF19C1" w:rsidP="00C4555D">
      <w:pPr>
        <w:ind w:left="926"/>
        <w:rPr>
          <w:sz w:val="24"/>
          <w:szCs w:val="24"/>
        </w:rPr>
      </w:pPr>
    </w:p>
    <w:p w14:paraId="0BFF5183" w14:textId="13B81E9D" w:rsidR="00C4555D" w:rsidRPr="00CE532E" w:rsidRDefault="00C4555D" w:rsidP="00C4555D">
      <w:pPr>
        <w:ind w:left="926"/>
        <w:rPr>
          <w:sz w:val="24"/>
          <w:szCs w:val="24"/>
        </w:rPr>
      </w:pPr>
      <w:r w:rsidRPr="00CE532E">
        <w:rPr>
          <w:sz w:val="24"/>
          <w:szCs w:val="24"/>
        </w:rPr>
        <w:t>&lt;!-- jQuery --&gt;</w:t>
      </w:r>
    </w:p>
    <w:p w14:paraId="5CE6BA46" w14:textId="77777777" w:rsidR="00C4555D" w:rsidRPr="00CE532E" w:rsidRDefault="00C4555D" w:rsidP="00C4555D">
      <w:pPr>
        <w:ind w:left="926"/>
        <w:rPr>
          <w:sz w:val="24"/>
          <w:szCs w:val="24"/>
        </w:rPr>
      </w:pPr>
      <w:r w:rsidRPr="00CE532E">
        <w:rPr>
          <w:sz w:val="24"/>
          <w:szCs w:val="24"/>
        </w:rPr>
        <w:t>&lt;!-- Bootstrap --&gt;</w:t>
      </w:r>
    </w:p>
    <w:p w14:paraId="1A84E54D" w14:textId="77777777" w:rsidR="00C4555D" w:rsidRPr="00CE532E" w:rsidRDefault="00C4555D" w:rsidP="00C4555D">
      <w:pPr>
        <w:ind w:left="926"/>
        <w:rPr>
          <w:sz w:val="24"/>
          <w:szCs w:val="24"/>
        </w:rPr>
      </w:pPr>
      <w:r w:rsidRPr="00CE532E">
        <w:rPr>
          <w:sz w:val="24"/>
          <w:szCs w:val="24"/>
        </w:rPr>
        <w:t>&lt;?php include 'footer.php' ?&gt;</w:t>
      </w:r>
    </w:p>
    <w:p w14:paraId="775D7497" w14:textId="77777777" w:rsidR="00C4555D" w:rsidRPr="00CE532E" w:rsidRDefault="00C4555D" w:rsidP="00C4555D">
      <w:pPr>
        <w:ind w:left="926"/>
        <w:rPr>
          <w:sz w:val="24"/>
          <w:szCs w:val="24"/>
        </w:rPr>
      </w:pPr>
      <w:r w:rsidRPr="00CE532E">
        <w:rPr>
          <w:sz w:val="24"/>
          <w:szCs w:val="24"/>
        </w:rPr>
        <w:t>&lt;/body&gt;</w:t>
      </w:r>
    </w:p>
    <w:p w14:paraId="4AF86D15" w14:textId="574EB8D8" w:rsidR="00C4555D" w:rsidRPr="00CE532E" w:rsidRDefault="00C4555D" w:rsidP="00C4555D">
      <w:pPr>
        <w:ind w:left="926"/>
        <w:rPr>
          <w:sz w:val="24"/>
          <w:szCs w:val="24"/>
        </w:rPr>
      </w:pPr>
      <w:r w:rsidRPr="00CE532E">
        <w:rPr>
          <w:sz w:val="24"/>
          <w:szCs w:val="24"/>
        </w:rPr>
        <w:t>&lt;/html&gt;</w:t>
      </w:r>
    </w:p>
    <w:p w14:paraId="6785CE51" w14:textId="77777777" w:rsidR="00C4555D" w:rsidRPr="00CE532E" w:rsidRDefault="00C4555D">
      <w:pPr>
        <w:ind w:left="926"/>
        <w:rPr>
          <w:sz w:val="24"/>
          <w:szCs w:val="24"/>
        </w:rPr>
      </w:pPr>
    </w:p>
    <w:p w14:paraId="01D1D766" w14:textId="77777777" w:rsidR="00C4555D" w:rsidRDefault="00C4555D">
      <w:pPr>
        <w:ind w:left="926"/>
        <w:rPr>
          <w:b/>
          <w:bCs/>
        </w:rPr>
      </w:pPr>
    </w:p>
    <w:p w14:paraId="4564CB03" w14:textId="77777777" w:rsidR="00C4555D" w:rsidRPr="00CE532E" w:rsidRDefault="00C4555D">
      <w:pPr>
        <w:ind w:left="926"/>
        <w:rPr>
          <w:b/>
          <w:bCs/>
          <w:sz w:val="28"/>
          <w:szCs w:val="28"/>
        </w:rPr>
      </w:pPr>
      <w:r w:rsidRPr="00CE532E">
        <w:rPr>
          <w:b/>
          <w:bCs/>
          <w:sz w:val="28"/>
          <w:szCs w:val="28"/>
        </w:rPr>
        <w:t>Login.php</w:t>
      </w:r>
    </w:p>
    <w:p w14:paraId="2031DA20" w14:textId="77777777" w:rsidR="00C4555D" w:rsidRPr="00CE532E" w:rsidRDefault="00C4555D" w:rsidP="00C4555D">
      <w:pPr>
        <w:ind w:left="926"/>
        <w:rPr>
          <w:sz w:val="24"/>
          <w:szCs w:val="24"/>
        </w:rPr>
      </w:pPr>
      <w:r w:rsidRPr="00CE532E">
        <w:rPr>
          <w:sz w:val="24"/>
          <w:szCs w:val="24"/>
        </w:rPr>
        <w:t>&lt;!DOCTYPE html&gt;</w:t>
      </w:r>
    </w:p>
    <w:p w14:paraId="3389D345" w14:textId="77777777" w:rsidR="00C4555D" w:rsidRPr="00CE532E" w:rsidRDefault="00C4555D" w:rsidP="00C4555D">
      <w:pPr>
        <w:ind w:left="926"/>
        <w:rPr>
          <w:sz w:val="24"/>
          <w:szCs w:val="24"/>
        </w:rPr>
      </w:pPr>
      <w:r w:rsidRPr="00CE532E">
        <w:rPr>
          <w:sz w:val="24"/>
          <w:szCs w:val="24"/>
        </w:rPr>
        <w:t>&lt;html lang="en"&gt;</w:t>
      </w:r>
    </w:p>
    <w:p w14:paraId="497AC925" w14:textId="77777777" w:rsidR="00C4555D" w:rsidRPr="00CE532E" w:rsidRDefault="00C4555D" w:rsidP="00C4555D">
      <w:pPr>
        <w:ind w:left="926"/>
        <w:rPr>
          <w:sz w:val="24"/>
          <w:szCs w:val="24"/>
        </w:rPr>
      </w:pPr>
      <w:r w:rsidRPr="00CE532E">
        <w:rPr>
          <w:sz w:val="24"/>
          <w:szCs w:val="24"/>
        </w:rPr>
        <w:t xml:space="preserve">&lt;?php </w:t>
      </w:r>
    </w:p>
    <w:p w14:paraId="06836A6F" w14:textId="77777777" w:rsidR="00C4555D" w:rsidRPr="00CE532E" w:rsidRDefault="00C4555D" w:rsidP="00C4555D">
      <w:pPr>
        <w:ind w:left="926"/>
        <w:rPr>
          <w:sz w:val="24"/>
          <w:szCs w:val="24"/>
        </w:rPr>
      </w:pPr>
      <w:r w:rsidRPr="00CE532E">
        <w:rPr>
          <w:sz w:val="24"/>
          <w:szCs w:val="24"/>
        </w:rPr>
        <w:t>session_start();</w:t>
      </w:r>
    </w:p>
    <w:p w14:paraId="7A96DD91" w14:textId="77777777" w:rsidR="00C4555D" w:rsidRPr="00CE532E" w:rsidRDefault="00C4555D" w:rsidP="00C4555D">
      <w:pPr>
        <w:ind w:left="926"/>
        <w:rPr>
          <w:sz w:val="24"/>
          <w:szCs w:val="24"/>
        </w:rPr>
      </w:pPr>
      <w:r w:rsidRPr="00CE532E">
        <w:rPr>
          <w:sz w:val="24"/>
          <w:szCs w:val="24"/>
        </w:rPr>
        <w:t>include('./db_connect.php');</w:t>
      </w:r>
    </w:p>
    <w:p w14:paraId="08BEFB31" w14:textId="77777777" w:rsidR="00C4555D" w:rsidRPr="00CE532E" w:rsidRDefault="00C4555D" w:rsidP="00C4555D">
      <w:pPr>
        <w:ind w:left="926"/>
        <w:rPr>
          <w:sz w:val="24"/>
          <w:szCs w:val="24"/>
        </w:rPr>
      </w:pPr>
      <w:r w:rsidRPr="00CE532E">
        <w:rPr>
          <w:sz w:val="24"/>
          <w:szCs w:val="24"/>
        </w:rPr>
        <w:t xml:space="preserve">  ob_start();</w:t>
      </w:r>
    </w:p>
    <w:p w14:paraId="21B72F7D" w14:textId="77777777" w:rsidR="00C4555D" w:rsidRPr="00CE532E" w:rsidRDefault="00C4555D" w:rsidP="00C4555D">
      <w:pPr>
        <w:ind w:left="926"/>
        <w:rPr>
          <w:sz w:val="24"/>
          <w:szCs w:val="24"/>
        </w:rPr>
      </w:pPr>
      <w:r w:rsidRPr="00CE532E">
        <w:rPr>
          <w:sz w:val="24"/>
          <w:szCs w:val="24"/>
        </w:rPr>
        <w:t xml:space="preserve">  // if(!isset($_SESSION['system'])){</w:t>
      </w:r>
    </w:p>
    <w:p w14:paraId="0BA59A17" w14:textId="77777777" w:rsidR="00C4555D" w:rsidRPr="00CE532E" w:rsidRDefault="00C4555D" w:rsidP="00C4555D">
      <w:pPr>
        <w:ind w:left="926"/>
        <w:rPr>
          <w:sz w:val="24"/>
          <w:szCs w:val="24"/>
        </w:rPr>
      </w:pPr>
      <w:r w:rsidRPr="00CE532E">
        <w:rPr>
          <w:sz w:val="24"/>
          <w:szCs w:val="24"/>
        </w:rPr>
        <w:t xml:space="preserve">  </w:t>
      </w:r>
    </w:p>
    <w:p w14:paraId="6B15295D" w14:textId="77777777" w:rsidR="00C4555D" w:rsidRPr="00CE532E" w:rsidRDefault="00C4555D" w:rsidP="00C4555D">
      <w:pPr>
        <w:ind w:left="926"/>
        <w:rPr>
          <w:sz w:val="24"/>
          <w:szCs w:val="24"/>
        </w:rPr>
      </w:pPr>
      <w:r w:rsidRPr="00CE532E">
        <w:rPr>
          <w:sz w:val="24"/>
          <w:szCs w:val="24"/>
        </w:rPr>
        <w:t xml:space="preserve">    $system = $conn-&gt;query("SELECT * FROM system_settings")-&gt;fetch_array();</w:t>
      </w:r>
    </w:p>
    <w:p w14:paraId="25E0B9CA" w14:textId="77777777" w:rsidR="00C4555D" w:rsidRPr="00CE532E" w:rsidRDefault="00C4555D" w:rsidP="00C4555D">
      <w:pPr>
        <w:ind w:left="926"/>
        <w:rPr>
          <w:sz w:val="24"/>
          <w:szCs w:val="24"/>
        </w:rPr>
      </w:pPr>
      <w:r w:rsidRPr="00CE532E">
        <w:rPr>
          <w:sz w:val="24"/>
          <w:szCs w:val="24"/>
        </w:rPr>
        <w:t xml:space="preserve">    foreach($system as $k =&gt; $v){</w:t>
      </w:r>
    </w:p>
    <w:p w14:paraId="39444E87" w14:textId="77777777" w:rsidR="00C4555D" w:rsidRPr="00CE532E" w:rsidRDefault="00C4555D" w:rsidP="00C4555D">
      <w:pPr>
        <w:ind w:left="926"/>
        <w:rPr>
          <w:sz w:val="24"/>
          <w:szCs w:val="24"/>
        </w:rPr>
      </w:pPr>
      <w:r w:rsidRPr="00CE532E">
        <w:rPr>
          <w:sz w:val="24"/>
          <w:szCs w:val="24"/>
        </w:rPr>
        <w:t xml:space="preserve">      $_SESSION['system'][$k] = $v;</w:t>
      </w:r>
    </w:p>
    <w:p w14:paraId="0C856A36" w14:textId="77777777" w:rsidR="00C4555D" w:rsidRPr="00CE532E" w:rsidRDefault="00C4555D" w:rsidP="00C4555D">
      <w:pPr>
        <w:ind w:left="926"/>
        <w:rPr>
          <w:sz w:val="24"/>
          <w:szCs w:val="24"/>
        </w:rPr>
      </w:pPr>
      <w:r w:rsidRPr="00CE532E">
        <w:rPr>
          <w:sz w:val="24"/>
          <w:szCs w:val="24"/>
        </w:rPr>
        <w:t xml:space="preserve">    }</w:t>
      </w:r>
    </w:p>
    <w:p w14:paraId="754852EF" w14:textId="77777777" w:rsidR="00C4555D" w:rsidRPr="00CE532E" w:rsidRDefault="00C4555D" w:rsidP="00C4555D">
      <w:pPr>
        <w:ind w:left="926"/>
        <w:rPr>
          <w:sz w:val="24"/>
          <w:szCs w:val="24"/>
        </w:rPr>
      </w:pPr>
      <w:r w:rsidRPr="00CE532E">
        <w:rPr>
          <w:sz w:val="24"/>
          <w:szCs w:val="24"/>
        </w:rPr>
        <w:t xml:space="preserve">  // }</w:t>
      </w:r>
    </w:p>
    <w:p w14:paraId="72A2994D" w14:textId="77777777" w:rsidR="00C4555D" w:rsidRPr="00CE532E" w:rsidRDefault="00C4555D" w:rsidP="00C4555D">
      <w:pPr>
        <w:ind w:left="926"/>
        <w:rPr>
          <w:sz w:val="24"/>
          <w:szCs w:val="24"/>
        </w:rPr>
      </w:pPr>
      <w:r w:rsidRPr="00CE532E">
        <w:rPr>
          <w:sz w:val="24"/>
          <w:szCs w:val="24"/>
        </w:rPr>
        <w:t xml:space="preserve">  ob_end_flush();</w:t>
      </w:r>
    </w:p>
    <w:p w14:paraId="62E01030" w14:textId="77777777" w:rsidR="00C4555D" w:rsidRPr="00CE532E" w:rsidRDefault="00C4555D" w:rsidP="00C4555D">
      <w:pPr>
        <w:ind w:left="926"/>
        <w:rPr>
          <w:sz w:val="24"/>
          <w:szCs w:val="24"/>
        </w:rPr>
      </w:pPr>
      <w:r w:rsidRPr="00CE532E">
        <w:rPr>
          <w:sz w:val="24"/>
          <w:szCs w:val="24"/>
        </w:rPr>
        <w:t>?&gt;</w:t>
      </w:r>
    </w:p>
    <w:p w14:paraId="48D9ECF6" w14:textId="77777777" w:rsidR="00C4555D" w:rsidRPr="00CE532E" w:rsidRDefault="00C4555D" w:rsidP="00C4555D">
      <w:pPr>
        <w:ind w:left="926"/>
        <w:rPr>
          <w:sz w:val="24"/>
          <w:szCs w:val="24"/>
        </w:rPr>
      </w:pPr>
      <w:r w:rsidRPr="00CE532E">
        <w:rPr>
          <w:sz w:val="24"/>
          <w:szCs w:val="24"/>
        </w:rPr>
        <w:t xml:space="preserve">&lt;?php </w:t>
      </w:r>
    </w:p>
    <w:p w14:paraId="6B6465F1" w14:textId="77777777" w:rsidR="00C4555D" w:rsidRPr="00CE532E" w:rsidRDefault="00C4555D" w:rsidP="00C4555D">
      <w:pPr>
        <w:ind w:left="926"/>
        <w:rPr>
          <w:sz w:val="24"/>
          <w:szCs w:val="24"/>
        </w:rPr>
      </w:pPr>
      <w:r w:rsidRPr="00CE532E">
        <w:rPr>
          <w:sz w:val="24"/>
          <w:szCs w:val="24"/>
        </w:rPr>
        <w:t>if(isset($_SESSION['login_id']))</w:t>
      </w:r>
    </w:p>
    <w:p w14:paraId="05A7C0D2" w14:textId="77777777" w:rsidR="00C4555D" w:rsidRPr="00CE532E" w:rsidRDefault="00C4555D" w:rsidP="00C4555D">
      <w:pPr>
        <w:ind w:left="926"/>
        <w:rPr>
          <w:sz w:val="24"/>
          <w:szCs w:val="24"/>
        </w:rPr>
      </w:pPr>
      <w:r w:rsidRPr="00CE532E">
        <w:rPr>
          <w:sz w:val="24"/>
          <w:szCs w:val="24"/>
        </w:rPr>
        <w:t>header("location:index.php?page=home");</w:t>
      </w:r>
    </w:p>
    <w:p w14:paraId="0F9CEBEB" w14:textId="77777777" w:rsidR="00C4555D" w:rsidRPr="00CE532E" w:rsidRDefault="00C4555D" w:rsidP="00C4555D">
      <w:pPr>
        <w:ind w:left="926"/>
        <w:rPr>
          <w:sz w:val="24"/>
          <w:szCs w:val="24"/>
        </w:rPr>
      </w:pPr>
    </w:p>
    <w:p w14:paraId="12134F9F" w14:textId="77777777" w:rsidR="00C4555D" w:rsidRPr="00CE532E" w:rsidRDefault="00C4555D" w:rsidP="00C4555D">
      <w:pPr>
        <w:ind w:left="926"/>
        <w:rPr>
          <w:sz w:val="24"/>
          <w:szCs w:val="24"/>
        </w:rPr>
      </w:pPr>
      <w:r w:rsidRPr="00CE532E">
        <w:rPr>
          <w:sz w:val="24"/>
          <w:szCs w:val="24"/>
        </w:rPr>
        <w:t>?&gt;</w:t>
      </w:r>
    </w:p>
    <w:p w14:paraId="09E2318D" w14:textId="77777777" w:rsidR="00C4555D" w:rsidRPr="00CE532E" w:rsidRDefault="00C4555D" w:rsidP="00C4555D">
      <w:pPr>
        <w:ind w:left="926"/>
        <w:rPr>
          <w:sz w:val="24"/>
          <w:szCs w:val="24"/>
        </w:rPr>
      </w:pPr>
      <w:r w:rsidRPr="00CE532E">
        <w:rPr>
          <w:sz w:val="24"/>
          <w:szCs w:val="24"/>
        </w:rPr>
        <w:t>&lt;?php include 'header.php' ?&gt;</w:t>
      </w:r>
    </w:p>
    <w:p w14:paraId="459396D5" w14:textId="77777777" w:rsidR="00C4555D" w:rsidRPr="00CE532E" w:rsidRDefault="00C4555D" w:rsidP="00C4555D">
      <w:pPr>
        <w:ind w:left="926"/>
        <w:rPr>
          <w:sz w:val="24"/>
          <w:szCs w:val="24"/>
        </w:rPr>
      </w:pPr>
      <w:r w:rsidRPr="00CE532E">
        <w:rPr>
          <w:sz w:val="24"/>
          <w:szCs w:val="24"/>
        </w:rPr>
        <w:t>&lt;body class="hold-transition login-page bg-black"&gt;</w:t>
      </w:r>
    </w:p>
    <w:p w14:paraId="4A0E5473" w14:textId="77777777" w:rsidR="00C4555D" w:rsidRPr="00CE532E" w:rsidRDefault="00C4555D" w:rsidP="00C4555D">
      <w:pPr>
        <w:ind w:left="926"/>
        <w:rPr>
          <w:sz w:val="24"/>
          <w:szCs w:val="24"/>
        </w:rPr>
      </w:pPr>
      <w:r w:rsidRPr="00CE532E">
        <w:rPr>
          <w:sz w:val="24"/>
          <w:szCs w:val="24"/>
        </w:rPr>
        <w:t>&lt;h2&gt;&lt;b&gt; SHIVNAGAR VIDYA PRASARAK MANDAL'S</w:t>
      </w:r>
    </w:p>
    <w:p w14:paraId="22CAAF46" w14:textId="77777777" w:rsidR="00C4555D" w:rsidRPr="00CE532E" w:rsidRDefault="00C4555D" w:rsidP="00C4555D">
      <w:pPr>
        <w:ind w:left="926"/>
        <w:rPr>
          <w:sz w:val="24"/>
          <w:szCs w:val="24"/>
        </w:rPr>
      </w:pPr>
      <w:r w:rsidRPr="00CE532E">
        <w:rPr>
          <w:sz w:val="24"/>
          <w:szCs w:val="24"/>
        </w:rPr>
        <w:t xml:space="preserve">COLLEGE OF ENGINEERING, MALEGAON (BK)-BARAMATI &lt;/b&gt;&lt;/h2&gt; &lt;br&gt;  </w:t>
      </w:r>
    </w:p>
    <w:p w14:paraId="54B2CEB2" w14:textId="77777777" w:rsidR="00C4555D" w:rsidRPr="00CE532E" w:rsidRDefault="00C4555D" w:rsidP="00C4555D">
      <w:pPr>
        <w:ind w:left="926"/>
        <w:rPr>
          <w:sz w:val="24"/>
          <w:szCs w:val="24"/>
        </w:rPr>
      </w:pPr>
      <w:r w:rsidRPr="00CE532E">
        <w:rPr>
          <w:sz w:val="24"/>
          <w:szCs w:val="24"/>
        </w:rPr>
        <w:t>&lt;h2&gt;&lt;b&gt; Feedback System &lt;/b&gt;&lt;/h2&gt;</w:t>
      </w:r>
    </w:p>
    <w:p w14:paraId="6AB05A54" w14:textId="77777777" w:rsidR="00C4555D" w:rsidRPr="00CE532E" w:rsidRDefault="00C4555D" w:rsidP="00C4555D">
      <w:pPr>
        <w:ind w:left="926"/>
        <w:rPr>
          <w:sz w:val="24"/>
          <w:szCs w:val="24"/>
        </w:rPr>
      </w:pPr>
      <w:r w:rsidRPr="00CE532E">
        <w:rPr>
          <w:sz w:val="24"/>
          <w:szCs w:val="24"/>
        </w:rPr>
        <w:t>&lt;div class="login-box"&gt;</w:t>
      </w:r>
    </w:p>
    <w:p w14:paraId="0A86364A" w14:textId="77777777" w:rsidR="00C4555D" w:rsidRPr="00CE532E" w:rsidRDefault="00C4555D" w:rsidP="00C4555D">
      <w:pPr>
        <w:ind w:left="926"/>
        <w:rPr>
          <w:sz w:val="24"/>
          <w:szCs w:val="24"/>
        </w:rPr>
      </w:pPr>
      <w:r w:rsidRPr="00CE532E">
        <w:rPr>
          <w:sz w:val="24"/>
          <w:szCs w:val="24"/>
        </w:rPr>
        <w:t xml:space="preserve">  &lt;div class="login-logo"&gt;</w:t>
      </w:r>
    </w:p>
    <w:p w14:paraId="59DD6C54" w14:textId="77777777" w:rsidR="00C4555D" w:rsidRPr="00CE532E" w:rsidRDefault="00C4555D" w:rsidP="00C4555D">
      <w:pPr>
        <w:ind w:left="926"/>
        <w:rPr>
          <w:sz w:val="24"/>
          <w:szCs w:val="24"/>
        </w:rPr>
      </w:pPr>
      <w:r w:rsidRPr="00CE532E">
        <w:rPr>
          <w:sz w:val="24"/>
          <w:szCs w:val="24"/>
        </w:rPr>
        <w:t xml:space="preserve">    &lt;a href="#" class="text-white"&gt;&lt;/a&gt;</w:t>
      </w:r>
    </w:p>
    <w:p w14:paraId="1E91BC3E" w14:textId="77777777" w:rsidR="00C4555D" w:rsidRPr="00CE532E" w:rsidRDefault="00C4555D" w:rsidP="00C4555D">
      <w:pPr>
        <w:ind w:left="926"/>
        <w:rPr>
          <w:sz w:val="24"/>
          <w:szCs w:val="24"/>
        </w:rPr>
      </w:pPr>
      <w:r w:rsidRPr="00CE532E">
        <w:rPr>
          <w:sz w:val="24"/>
          <w:szCs w:val="24"/>
        </w:rPr>
        <w:t xml:space="preserve">  &lt;/div&gt;</w:t>
      </w:r>
    </w:p>
    <w:p w14:paraId="57EF5550" w14:textId="77777777" w:rsidR="00C4555D" w:rsidRPr="00CE532E" w:rsidRDefault="00C4555D" w:rsidP="00C4555D">
      <w:pPr>
        <w:ind w:left="926"/>
        <w:rPr>
          <w:sz w:val="24"/>
          <w:szCs w:val="24"/>
        </w:rPr>
      </w:pPr>
      <w:r w:rsidRPr="00CE532E">
        <w:rPr>
          <w:sz w:val="24"/>
          <w:szCs w:val="24"/>
        </w:rPr>
        <w:t xml:space="preserve">  &lt;!-- /.login-logo --&gt;</w:t>
      </w:r>
    </w:p>
    <w:p w14:paraId="13A8C026" w14:textId="77777777" w:rsidR="00C4555D" w:rsidRPr="00CE532E" w:rsidRDefault="00C4555D" w:rsidP="00C4555D">
      <w:pPr>
        <w:ind w:left="926"/>
        <w:rPr>
          <w:sz w:val="24"/>
          <w:szCs w:val="24"/>
        </w:rPr>
      </w:pPr>
      <w:r w:rsidRPr="00CE532E">
        <w:rPr>
          <w:sz w:val="24"/>
          <w:szCs w:val="24"/>
        </w:rPr>
        <w:t xml:space="preserve">  &lt;div class="card"&gt;</w:t>
      </w:r>
    </w:p>
    <w:p w14:paraId="4BE01C5D" w14:textId="77777777" w:rsidR="00C4555D" w:rsidRPr="00CE532E" w:rsidRDefault="00C4555D" w:rsidP="00C4555D">
      <w:pPr>
        <w:ind w:left="926"/>
        <w:rPr>
          <w:sz w:val="24"/>
          <w:szCs w:val="24"/>
        </w:rPr>
      </w:pPr>
      <w:r w:rsidRPr="00CE532E">
        <w:rPr>
          <w:sz w:val="24"/>
          <w:szCs w:val="24"/>
        </w:rPr>
        <w:t xml:space="preserve">    &lt;div class="card-body login-card-body"&gt;</w:t>
      </w:r>
    </w:p>
    <w:p w14:paraId="6FACFC37" w14:textId="77777777" w:rsidR="00C4555D" w:rsidRPr="00CE532E" w:rsidRDefault="00C4555D" w:rsidP="00C4555D">
      <w:pPr>
        <w:ind w:left="926"/>
        <w:rPr>
          <w:sz w:val="24"/>
          <w:szCs w:val="24"/>
        </w:rPr>
      </w:pPr>
      <w:r w:rsidRPr="00CE532E">
        <w:rPr>
          <w:sz w:val="24"/>
          <w:szCs w:val="24"/>
        </w:rPr>
        <w:t xml:space="preserve">      &lt;form action="" id="login-form"&gt;</w:t>
      </w:r>
    </w:p>
    <w:p w14:paraId="5A54C16A" w14:textId="77777777" w:rsidR="00C4555D" w:rsidRPr="00CE532E" w:rsidRDefault="00C4555D" w:rsidP="00C4555D">
      <w:pPr>
        <w:ind w:left="926"/>
        <w:rPr>
          <w:sz w:val="24"/>
          <w:szCs w:val="24"/>
        </w:rPr>
      </w:pPr>
      <w:r w:rsidRPr="00CE532E">
        <w:rPr>
          <w:sz w:val="24"/>
          <w:szCs w:val="24"/>
        </w:rPr>
        <w:t xml:space="preserve">        &lt;div class="input-group mb-3"&gt;</w:t>
      </w:r>
    </w:p>
    <w:p w14:paraId="008CEE08" w14:textId="77777777" w:rsidR="00C4555D" w:rsidRPr="00CE532E" w:rsidRDefault="00C4555D" w:rsidP="00C4555D">
      <w:pPr>
        <w:ind w:left="926"/>
        <w:rPr>
          <w:sz w:val="24"/>
          <w:szCs w:val="24"/>
        </w:rPr>
      </w:pPr>
      <w:r w:rsidRPr="00CE532E">
        <w:rPr>
          <w:sz w:val="24"/>
          <w:szCs w:val="24"/>
        </w:rPr>
        <w:t xml:space="preserve">          &lt;input type="email" class="form-control" name="email" required placeholder="Email"&gt;</w:t>
      </w:r>
    </w:p>
    <w:p w14:paraId="39945950" w14:textId="77777777" w:rsidR="00C4555D" w:rsidRPr="00CE532E" w:rsidRDefault="00C4555D" w:rsidP="00C4555D">
      <w:pPr>
        <w:ind w:left="926"/>
        <w:rPr>
          <w:sz w:val="24"/>
          <w:szCs w:val="24"/>
        </w:rPr>
      </w:pPr>
      <w:r w:rsidRPr="00CE532E">
        <w:rPr>
          <w:sz w:val="24"/>
          <w:szCs w:val="24"/>
        </w:rPr>
        <w:t xml:space="preserve">          &lt;div class="input-group-append"&gt;</w:t>
      </w:r>
    </w:p>
    <w:p w14:paraId="0B331295" w14:textId="77777777" w:rsidR="00C4555D" w:rsidRPr="00CE532E" w:rsidRDefault="00C4555D" w:rsidP="00C4555D">
      <w:pPr>
        <w:ind w:left="926"/>
        <w:rPr>
          <w:sz w:val="24"/>
          <w:szCs w:val="24"/>
        </w:rPr>
      </w:pPr>
      <w:r w:rsidRPr="00CE532E">
        <w:rPr>
          <w:sz w:val="24"/>
          <w:szCs w:val="24"/>
        </w:rPr>
        <w:t xml:space="preserve">            &lt;div class="input-group-text"&gt;</w:t>
      </w:r>
    </w:p>
    <w:p w14:paraId="415C85C4" w14:textId="77777777" w:rsidR="00C4555D" w:rsidRPr="00CE532E" w:rsidRDefault="00C4555D" w:rsidP="00C4555D">
      <w:pPr>
        <w:ind w:left="926"/>
        <w:rPr>
          <w:sz w:val="24"/>
          <w:szCs w:val="24"/>
        </w:rPr>
      </w:pPr>
      <w:r w:rsidRPr="00CE532E">
        <w:rPr>
          <w:sz w:val="24"/>
          <w:szCs w:val="24"/>
        </w:rPr>
        <w:t xml:space="preserve">              &lt;span class="fas fa-envelope"&gt;&lt;/span&gt;</w:t>
      </w:r>
    </w:p>
    <w:p w14:paraId="15848D6B" w14:textId="77777777" w:rsidR="00C4555D" w:rsidRPr="00CE532E" w:rsidRDefault="00C4555D" w:rsidP="00C4555D">
      <w:pPr>
        <w:ind w:left="926"/>
        <w:rPr>
          <w:sz w:val="24"/>
          <w:szCs w:val="24"/>
        </w:rPr>
      </w:pPr>
      <w:r w:rsidRPr="00CE532E">
        <w:rPr>
          <w:sz w:val="24"/>
          <w:szCs w:val="24"/>
        </w:rPr>
        <w:t xml:space="preserve">            &lt;/div&gt;</w:t>
      </w:r>
    </w:p>
    <w:p w14:paraId="1931F3DA" w14:textId="77777777" w:rsidR="00C4555D" w:rsidRPr="00CE532E" w:rsidRDefault="00C4555D" w:rsidP="00C4555D">
      <w:pPr>
        <w:ind w:left="926"/>
        <w:rPr>
          <w:sz w:val="24"/>
          <w:szCs w:val="24"/>
        </w:rPr>
      </w:pPr>
      <w:r w:rsidRPr="00CE532E">
        <w:rPr>
          <w:sz w:val="24"/>
          <w:szCs w:val="24"/>
        </w:rPr>
        <w:t xml:space="preserve">          &lt;/div&gt;</w:t>
      </w:r>
    </w:p>
    <w:p w14:paraId="2C64AB98" w14:textId="77777777" w:rsidR="00C4555D" w:rsidRPr="00CE532E" w:rsidRDefault="00C4555D" w:rsidP="00C4555D">
      <w:pPr>
        <w:ind w:left="926"/>
        <w:rPr>
          <w:sz w:val="24"/>
          <w:szCs w:val="24"/>
        </w:rPr>
      </w:pPr>
      <w:r w:rsidRPr="00CE532E">
        <w:rPr>
          <w:sz w:val="24"/>
          <w:szCs w:val="24"/>
        </w:rPr>
        <w:t xml:space="preserve">        &lt;/div&gt;</w:t>
      </w:r>
    </w:p>
    <w:p w14:paraId="2D179EF1" w14:textId="77777777" w:rsidR="00C4555D" w:rsidRDefault="00C4555D" w:rsidP="00C4555D">
      <w:pPr>
        <w:ind w:left="926"/>
        <w:rPr>
          <w:sz w:val="24"/>
          <w:szCs w:val="24"/>
        </w:rPr>
      </w:pPr>
      <w:r w:rsidRPr="00CE532E">
        <w:rPr>
          <w:sz w:val="24"/>
          <w:szCs w:val="24"/>
        </w:rPr>
        <w:t xml:space="preserve">        &lt;div class="input-group mb-3"&gt;</w:t>
      </w:r>
    </w:p>
    <w:p w14:paraId="5044E57C" w14:textId="77777777" w:rsidR="00AF19C1" w:rsidRDefault="00AF19C1" w:rsidP="00C4555D">
      <w:pPr>
        <w:ind w:left="926"/>
        <w:rPr>
          <w:sz w:val="24"/>
          <w:szCs w:val="24"/>
        </w:rPr>
      </w:pPr>
    </w:p>
    <w:p w14:paraId="5F5E4A64" w14:textId="77777777" w:rsidR="00AF19C1" w:rsidRPr="00CE532E" w:rsidRDefault="00AF19C1" w:rsidP="00C4555D">
      <w:pPr>
        <w:ind w:left="926"/>
        <w:rPr>
          <w:sz w:val="24"/>
          <w:szCs w:val="24"/>
        </w:rPr>
      </w:pPr>
    </w:p>
    <w:p w14:paraId="7E394A48" w14:textId="77777777" w:rsidR="00C4555D" w:rsidRPr="00CE532E" w:rsidRDefault="00C4555D" w:rsidP="00C4555D">
      <w:pPr>
        <w:ind w:left="926"/>
        <w:rPr>
          <w:sz w:val="24"/>
          <w:szCs w:val="24"/>
        </w:rPr>
      </w:pPr>
      <w:r w:rsidRPr="00CE532E">
        <w:rPr>
          <w:sz w:val="24"/>
          <w:szCs w:val="24"/>
        </w:rPr>
        <w:t xml:space="preserve">          &lt;input type="password" class="form-control" name="password" required placeholder="Password"&gt;</w:t>
      </w:r>
    </w:p>
    <w:p w14:paraId="76E397FA" w14:textId="77777777" w:rsidR="00C4555D" w:rsidRPr="00CE532E" w:rsidRDefault="00C4555D" w:rsidP="00C4555D">
      <w:pPr>
        <w:ind w:left="926"/>
        <w:rPr>
          <w:sz w:val="24"/>
          <w:szCs w:val="24"/>
        </w:rPr>
      </w:pPr>
      <w:r w:rsidRPr="00CE532E">
        <w:rPr>
          <w:sz w:val="24"/>
          <w:szCs w:val="24"/>
        </w:rPr>
        <w:t xml:space="preserve">          &lt;div class="input-group-append"&gt;</w:t>
      </w:r>
    </w:p>
    <w:p w14:paraId="144A3A59" w14:textId="77777777" w:rsidR="00C4555D" w:rsidRPr="00CE532E" w:rsidRDefault="00C4555D" w:rsidP="00C4555D">
      <w:pPr>
        <w:ind w:left="926"/>
        <w:rPr>
          <w:sz w:val="24"/>
          <w:szCs w:val="24"/>
        </w:rPr>
      </w:pPr>
      <w:r w:rsidRPr="00CE532E">
        <w:rPr>
          <w:sz w:val="24"/>
          <w:szCs w:val="24"/>
        </w:rPr>
        <w:t xml:space="preserve">            &lt;div class="input-group-text"&gt;</w:t>
      </w:r>
    </w:p>
    <w:p w14:paraId="7EAD2ACA" w14:textId="77777777" w:rsidR="00C4555D" w:rsidRPr="00CE532E" w:rsidRDefault="00C4555D" w:rsidP="00C4555D">
      <w:pPr>
        <w:ind w:left="926"/>
        <w:rPr>
          <w:sz w:val="24"/>
          <w:szCs w:val="24"/>
        </w:rPr>
      </w:pPr>
      <w:r w:rsidRPr="00CE532E">
        <w:rPr>
          <w:sz w:val="24"/>
          <w:szCs w:val="24"/>
        </w:rPr>
        <w:t xml:space="preserve">              &lt;span class="fas fa-lock"&gt;&lt;/span&gt;</w:t>
      </w:r>
    </w:p>
    <w:p w14:paraId="544F8C01" w14:textId="77777777" w:rsidR="00C4555D" w:rsidRPr="00CE532E" w:rsidRDefault="00C4555D" w:rsidP="00C4555D">
      <w:pPr>
        <w:ind w:left="926"/>
        <w:rPr>
          <w:sz w:val="24"/>
          <w:szCs w:val="24"/>
        </w:rPr>
      </w:pPr>
      <w:r w:rsidRPr="00CE532E">
        <w:rPr>
          <w:sz w:val="24"/>
          <w:szCs w:val="24"/>
        </w:rPr>
        <w:t xml:space="preserve">            &lt;/div&gt;</w:t>
      </w:r>
    </w:p>
    <w:p w14:paraId="0ABAEFB0" w14:textId="77777777" w:rsidR="00C4555D" w:rsidRPr="00CE532E" w:rsidRDefault="00C4555D" w:rsidP="00C4555D">
      <w:pPr>
        <w:ind w:left="926"/>
        <w:rPr>
          <w:sz w:val="24"/>
          <w:szCs w:val="24"/>
        </w:rPr>
      </w:pPr>
      <w:r w:rsidRPr="00CE532E">
        <w:rPr>
          <w:sz w:val="24"/>
          <w:szCs w:val="24"/>
        </w:rPr>
        <w:t xml:space="preserve">          &lt;/div&gt;</w:t>
      </w:r>
    </w:p>
    <w:p w14:paraId="7179FC90" w14:textId="77777777" w:rsidR="00CE532E" w:rsidRDefault="00C4555D" w:rsidP="00C4555D">
      <w:pPr>
        <w:ind w:left="926"/>
        <w:rPr>
          <w:sz w:val="24"/>
          <w:szCs w:val="24"/>
        </w:rPr>
      </w:pPr>
      <w:r w:rsidRPr="00CE532E">
        <w:rPr>
          <w:sz w:val="24"/>
          <w:szCs w:val="24"/>
        </w:rPr>
        <w:t xml:space="preserve">       </w:t>
      </w:r>
    </w:p>
    <w:p w14:paraId="434A8769" w14:textId="77777777" w:rsidR="00CE532E" w:rsidRDefault="00CE532E" w:rsidP="00C4555D">
      <w:pPr>
        <w:ind w:left="926"/>
        <w:rPr>
          <w:sz w:val="24"/>
          <w:szCs w:val="24"/>
        </w:rPr>
      </w:pPr>
    </w:p>
    <w:p w14:paraId="4089E6F0" w14:textId="6FDB1892" w:rsidR="00C4555D" w:rsidRPr="00CE532E" w:rsidRDefault="00C4555D" w:rsidP="00C4555D">
      <w:pPr>
        <w:ind w:left="926"/>
        <w:rPr>
          <w:sz w:val="24"/>
          <w:szCs w:val="24"/>
        </w:rPr>
      </w:pPr>
      <w:r w:rsidRPr="00CE532E">
        <w:rPr>
          <w:sz w:val="24"/>
          <w:szCs w:val="24"/>
        </w:rPr>
        <w:t xml:space="preserve"> &lt;/div&gt;</w:t>
      </w:r>
    </w:p>
    <w:p w14:paraId="056D6147" w14:textId="77777777" w:rsidR="00C4555D" w:rsidRPr="00CE532E" w:rsidRDefault="00C4555D" w:rsidP="00C4555D">
      <w:pPr>
        <w:ind w:left="926"/>
        <w:rPr>
          <w:sz w:val="24"/>
          <w:szCs w:val="24"/>
        </w:rPr>
      </w:pPr>
      <w:r w:rsidRPr="00CE532E">
        <w:rPr>
          <w:sz w:val="24"/>
          <w:szCs w:val="24"/>
        </w:rPr>
        <w:t xml:space="preserve">        &lt;div class="form-group mb-3"&gt;</w:t>
      </w:r>
    </w:p>
    <w:p w14:paraId="50399D56" w14:textId="77777777" w:rsidR="00C4555D" w:rsidRPr="00CE532E" w:rsidRDefault="00C4555D" w:rsidP="00C4555D">
      <w:pPr>
        <w:ind w:left="926"/>
        <w:rPr>
          <w:sz w:val="24"/>
          <w:szCs w:val="24"/>
        </w:rPr>
      </w:pPr>
      <w:r w:rsidRPr="00CE532E">
        <w:rPr>
          <w:sz w:val="24"/>
          <w:szCs w:val="24"/>
        </w:rPr>
        <w:t xml:space="preserve">          &lt;label for=""&gt;Login As&lt;/label&gt;</w:t>
      </w:r>
    </w:p>
    <w:p w14:paraId="4D55BD17" w14:textId="77777777" w:rsidR="00C4555D" w:rsidRPr="00CE532E" w:rsidRDefault="00C4555D" w:rsidP="00C4555D">
      <w:pPr>
        <w:ind w:left="926"/>
        <w:rPr>
          <w:sz w:val="24"/>
          <w:szCs w:val="24"/>
        </w:rPr>
      </w:pPr>
      <w:r w:rsidRPr="00CE532E">
        <w:rPr>
          <w:sz w:val="24"/>
          <w:szCs w:val="24"/>
        </w:rPr>
        <w:t xml:space="preserve">          &lt;select name="login" id="" class="custom-select custom-select-sm"&gt;</w:t>
      </w:r>
    </w:p>
    <w:p w14:paraId="6D43F4D1" w14:textId="77777777" w:rsidR="00C4555D" w:rsidRPr="00CE532E" w:rsidRDefault="00C4555D" w:rsidP="00C4555D">
      <w:pPr>
        <w:ind w:left="926"/>
        <w:rPr>
          <w:sz w:val="24"/>
          <w:szCs w:val="24"/>
        </w:rPr>
      </w:pPr>
      <w:r w:rsidRPr="00CE532E">
        <w:rPr>
          <w:sz w:val="24"/>
          <w:szCs w:val="24"/>
        </w:rPr>
        <w:t xml:space="preserve">            &lt;option value="3"&gt;Student&lt;/option&gt;</w:t>
      </w:r>
    </w:p>
    <w:p w14:paraId="6313F17B" w14:textId="77777777" w:rsidR="00C4555D" w:rsidRPr="00CE532E" w:rsidRDefault="00C4555D" w:rsidP="00C4555D">
      <w:pPr>
        <w:ind w:left="926"/>
        <w:rPr>
          <w:sz w:val="24"/>
          <w:szCs w:val="24"/>
        </w:rPr>
      </w:pPr>
      <w:r w:rsidRPr="00CE532E">
        <w:rPr>
          <w:sz w:val="24"/>
          <w:szCs w:val="24"/>
        </w:rPr>
        <w:t xml:space="preserve">            &lt;option value="2"&gt;Faculty&lt;/option&gt;</w:t>
      </w:r>
    </w:p>
    <w:p w14:paraId="0F23E9C2" w14:textId="77777777" w:rsidR="00C4555D" w:rsidRPr="00CE532E" w:rsidRDefault="00C4555D" w:rsidP="00C4555D">
      <w:pPr>
        <w:ind w:left="926"/>
        <w:rPr>
          <w:sz w:val="24"/>
          <w:szCs w:val="24"/>
        </w:rPr>
      </w:pPr>
      <w:r w:rsidRPr="00CE532E">
        <w:rPr>
          <w:sz w:val="24"/>
          <w:szCs w:val="24"/>
        </w:rPr>
        <w:t xml:space="preserve">            &lt;option value="1"&gt;Admin&lt;/option&gt;</w:t>
      </w:r>
    </w:p>
    <w:p w14:paraId="6FCB646E" w14:textId="77777777" w:rsidR="00C4555D" w:rsidRPr="00CE532E" w:rsidRDefault="00C4555D" w:rsidP="00C4555D">
      <w:pPr>
        <w:ind w:left="926"/>
        <w:rPr>
          <w:sz w:val="24"/>
          <w:szCs w:val="24"/>
        </w:rPr>
      </w:pPr>
      <w:r w:rsidRPr="00CE532E">
        <w:rPr>
          <w:sz w:val="24"/>
          <w:szCs w:val="24"/>
        </w:rPr>
        <w:t xml:space="preserve">          &lt;/select&gt;</w:t>
      </w:r>
    </w:p>
    <w:p w14:paraId="68D8CF90" w14:textId="77777777" w:rsidR="00C4555D" w:rsidRPr="00CE532E" w:rsidRDefault="00C4555D" w:rsidP="00C4555D">
      <w:pPr>
        <w:ind w:left="926"/>
        <w:rPr>
          <w:sz w:val="24"/>
          <w:szCs w:val="24"/>
        </w:rPr>
      </w:pPr>
      <w:r w:rsidRPr="00CE532E">
        <w:rPr>
          <w:sz w:val="24"/>
          <w:szCs w:val="24"/>
        </w:rPr>
        <w:t xml:space="preserve">        &lt;/div&gt;</w:t>
      </w:r>
    </w:p>
    <w:p w14:paraId="609FAE0A" w14:textId="77777777" w:rsidR="00C4555D" w:rsidRPr="00CE532E" w:rsidRDefault="00C4555D" w:rsidP="00C4555D">
      <w:pPr>
        <w:ind w:left="926"/>
        <w:rPr>
          <w:sz w:val="24"/>
          <w:szCs w:val="24"/>
        </w:rPr>
      </w:pPr>
      <w:r w:rsidRPr="00CE532E">
        <w:rPr>
          <w:sz w:val="24"/>
          <w:szCs w:val="24"/>
        </w:rPr>
        <w:t xml:space="preserve">        &lt;div class="row"&gt;</w:t>
      </w:r>
    </w:p>
    <w:p w14:paraId="68E49098" w14:textId="77777777" w:rsidR="00C4555D" w:rsidRPr="00CE532E" w:rsidRDefault="00C4555D" w:rsidP="00C4555D">
      <w:pPr>
        <w:ind w:left="926"/>
        <w:rPr>
          <w:sz w:val="24"/>
          <w:szCs w:val="24"/>
        </w:rPr>
      </w:pPr>
      <w:r w:rsidRPr="00CE532E">
        <w:rPr>
          <w:sz w:val="24"/>
          <w:szCs w:val="24"/>
        </w:rPr>
        <w:t xml:space="preserve">          &lt;div class="col-8"&gt;</w:t>
      </w:r>
    </w:p>
    <w:p w14:paraId="238C04B1" w14:textId="77777777" w:rsidR="00C4555D" w:rsidRPr="00CE532E" w:rsidRDefault="00C4555D" w:rsidP="00C4555D">
      <w:pPr>
        <w:ind w:left="926"/>
        <w:rPr>
          <w:sz w:val="24"/>
          <w:szCs w:val="24"/>
        </w:rPr>
      </w:pPr>
      <w:r w:rsidRPr="00CE532E">
        <w:rPr>
          <w:sz w:val="24"/>
          <w:szCs w:val="24"/>
        </w:rPr>
        <w:t xml:space="preserve">            &lt;div class="icheck-primary"&gt;</w:t>
      </w:r>
    </w:p>
    <w:p w14:paraId="4D9CBC3D" w14:textId="77777777" w:rsidR="00C4555D" w:rsidRPr="00CE532E" w:rsidRDefault="00C4555D" w:rsidP="00C4555D">
      <w:pPr>
        <w:ind w:left="926"/>
        <w:rPr>
          <w:sz w:val="24"/>
          <w:szCs w:val="24"/>
        </w:rPr>
      </w:pPr>
      <w:r w:rsidRPr="00CE532E">
        <w:rPr>
          <w:sz w:val="24"/>
          <w:szCs w:val="24"/>
        </w:rPr>
        <w:t xml:space="preserve">              &lt;input type="checkbox" id="remember"&gt;</w:t>
      </w:r>
    </w:p>
    <w:p w14:paraId="6ECF7746" w14:textId="77777777" w:rsidR="00C4555D" w:rsidRPr="00CE532E" w:rsidRDefault="00C4555D" w:rsidP="00C4555D">
      <w:pPr>
        <w:ind w:left="926"/>
        <w:rPr>
          <w:sz w:val="24"/>
          <w:szCs w:val="24"/>
        </w:rPr>
      </w:pPr>
      <w:r w:rsidRPr="00CE532E">
        <w:rPr>
          <w:sz w:val="24"/>
          <w:szCs w:val="24"/>
        </w:rPr>
        <w:t xml:space="preserve">          </w:t>
      </w:r>
    </w:p>
    <w:p w14:paraId="62B33F57" w14:textId="77777777" w:rsidR="00C4555D" w:rsidRPr="00CE532E" w:rsidRDefault="00C4555D" w:rsidP="00C4555D">
      <w:pPr>
        <w:ind w:left="926"/>
        <w:rPr>
          <w:sz w:val="24"/>
          <w:szCs w:val="24"/>
        </w:rPr>
      </w:pPr>
    </w:p>
    <w:p w14:paraId="10EE4402" w14:textId="1191D668" w:rsidR="00C4555D" w:rsidRPr="00CE532E" w:rsidRDefault="00C4555D" w:rsidP="00C4555D">
      <w:pPr>
        <w:ind w:left="926"/>
        <w:rPr>
          <w:sz w:val="24"/>
          <w:szCs w:val="24"/>
        </w:rPr>
      </w:pPr>
      <w:r w:rsidRPr="00CE532E">
        <w:rPr>
          <w:sz w:val="24"/>
          <w:szCs w:val="24"/>
        </w:rPr>
        <w:t xml:space="preserve">    &lt;label for="remember"&gt;</w:t>
      </w:r>
    </w:p>
    <w:p w14:paraId="1FB3BE05" w14:textId="77777777" w:rsidR="00C4555D" w:rsidRPr="00CE532E" w:rsidRDefault="00C4555D" w:rsidP="00C4555D">
      <w:pPr>
        <w:ind w:left="926"/>
        <w:rPr>
          <w:sz w:val="24"/>
          <w:szCs w:val="24"/>
        </w:rPr>
      </w:pPr>
      <w:r w:rsidRPr="00CE532E">
        <w:rPr>
          <w:sz w:val="24"/>
          <w:szCs w:val="24"/>
        </w:rPr>
        <w:t xml:space="preserve">                Remember Me</w:t>
      </w:r>
    </w:p>
    <w:p w14:paraId="4D8D8F9F" w14:textId="77777777" w:rsidR="00C4555D" w:rsidRPr="00CE532E" w:rsidRDefault="00C4555D" w:rsidP="00C4555D">
      <w:pPr>
        <w:ind w:left="926"/>
        <w:rPr>
          <w:sz w:val="24"/>
          <w:szCs w:val="24"/>
        </w:rPr>
      </w:pPr>
      <w:r w:rsidRPr="00CE532E">
        <w:rPr>
          <w:sz w:val="24"/>
          <w:szCs w:val="24"/>
        </w:rPr>
        <w:t xml:space="preserve">              &lt;/label&gt;</w:t>
      </w:r>
    </w:p>
    <w:p w14:paraId="4ACB9D61" w14:textId="77777777" w:rsidR="00C4555D" w:rsidRPr="00CE532E" w:rsidRDefault="00C4555D" w:rsidP="00C4555D">
      <w:pPr>
        <w:ind w:left="926"/>
        <w:rPr>
          <w:sz w:val="24"/>
          <w:szCs w:val="24"/>
        </w:rPr>
      </w:pPr>
      <w:r w:rsidRPr="00CE532E">
        <w:rPr>
          <w:sz w:val="24"/>
          <w:szCs w:val="24"/>
        </w:rPr>
        <w:t xml:space="preserve">            &lt;/div&gt;</w:t>
      </w:r>
    </w:p>
    <w:p w14:paraId="00616B2F" w14:textId="77777777" w:rsidR="00C4555D" w:rsidRPr="00CE532E" w:rsidRDefault="00C4555D" w:rsidP="00C4555D">
      <w:pPr>
        <w:ind w:left="926"/>
        <w:rPr>
          <w:sz w:val="24"/>
          <w:szCs w:val="24"/>
        </w:rPr>
      </w:pPr>
      <w:r w:rsidRPr="00CE532E">
        <w:rPr>
          <w:sz w:val="24"/>
          <w:szCs w:val="24"/>
        </w:rPr>
        <w:t xml:space="preserve">          &lt;/div&gt;</w:t>
      </w:r>
    </w:p>
    <w:p w14:paraId="34598E7E" w14:textId="77777777" w:rsidR="00C4555D" w:rsidRPr="00CE532E" w:rsidRDefault="00C4555D" w:rsidP="00C4555D">
      <w:pPr>
        <w:ind w:left="926"/>
        <w:rPr>
          <w:sz w:val="24"/>
          <w:szCs w:val="24"/>
        </w:rPr>
      </w:pPr>
      <w:r w:rsidRPr="00CE532E">
        <w:rPr>
          <w:sz w:val="24"/>
          <w:szCs w:val="24"/>
        </w:rPr>
        <w:t xml:space="preserve">          &lt;!-- /.col --&gt;</w:t>
      </w:r>
    </w:p>
    <w:p w14:paraId="6ABC35E3" w14:textId="77777777" w:rsidR="00C4555D" w:rsidRPr="00CE532E" w:rsidRDefault="00C4555D" w:rsidP="00C4555D">
      <w:pPr>
        <w:ind w:left="926"/>
        <w:rPr>
          <w:sz w:val="24"/>
          <w:szCs w:val="24"/>
        </w:rPr>
      </w:pPr>
      <w:r w:rsidRPr="00CE532E">
        <w:rPr>
          <w:sz w:val="24"/>
          <w:szCs w:val="24"/>
        </w:rPr>
        <w:t xml:space="preserve">          &lt;div class="col-4"&gt;</w:t>
      </w:r>
    </w:p>
    <w:p w14:paraId="516C43F1" w14:textId="77777777" w:rsidR="00C4555D" w:rsidRPr="00CE532E" w:rsidRDefault="00C4555D" w:rsidP="00C4555D">
      <w:pPr>
        <w:ind w:left="926"/>
        <w:rPr>
          <w:sz w:val="24"/>
          <w:szCs w:val="24"/>
        </w:rPr>
      </w:pPr>
      <w:r w:rsidRPr="00CE532E">
        <w:rPr>
          <w:sz w:val="24"/>
          <w:szCs w:val="24"/>
        </w:rPr>
        <w:t xml:space="preserve">            &lt;button type="submit" class="btn btn-primary btn-block"&gt;Sign In&lt;/button&gt;</w:t>
      </w:r>
    </w:p>
    <w:p w14:paraId="417765C5" w14:textId="77777777" w:rsidR="00C4555D" w:rsidRPr="00CE532E" w:rsidRDefault="00C4555D" w:rsidP="00C4555D">
      <w:pPr>
        <w:ind w:left="926"/>
        <w:rPr>
          <w:sz w:val="24"/>
          <w:szCs w:val="24"/>
        </w:rPr>
      </w:pPr>
      <w:r w:rsidRPr="00CE532E">
        <w:rPr>
          <w:sz w:val="24"/>
          <w:szCs w:val="24"/>
        </w:rPr>
        <w:t xml:space="preserve">          &lt;/div&gt;</w:t>
      </w:r>
    </w:p>
    <w:p w14:paraId="1C87FBA7" w14:textId="77777777" w:rsidR="00C4555D" w:rsidRPr="00CE532E" w:rsidRDefault="00C4555D" w:rsidP="00C4555D">
      <w:pPr>
        <w:ind w:left="926"/>
        <w:rPr>
          <w:sz w:val="24"/>
          <w:szCs w:val="24"/>
        </w:rPr>
      </w:pPr>
      <w:r w:rsidRPr="00CE532E">
        <w:rPr>
          <w:sz w:val="24"/>
          <w:szCs w:val="24"/>
        </w:rPr>
        <w:t xml:space="preserve">          &lt;!-- /.col --&gt;</w:t>
      </w:r>
    </w:p>
    <w:p w14:paraId="27CDFB47" w14:textId="77777777" w:rsidR="00C4555D" w:rsidRPr="00CE532E" w:rsidRDefault="00C4555D" w:rsidP="00C4555D">
      <w:pPr>
        <w:ind w:left="926"/>
        <w:rPr>
          <w:sz w:val="24"/>
          <w:szCs w:val="24"/>
        </w:rPr>
      </w:pPr>
      <w:r w:rsidRPr="00CE532E">
        <w:rPr>
          <w:sz w:val="24"/>
          <w:szCs w:val="24"/>
        </w:rPr>
        <w:t xml:space="preserve">        &lt;/div&gt;</w:t>
      </w:r>
    </w:p>
    <w:p w14:paraId="242DA2D2" w14:textId="77777777" w:rsidR="00C4555D" w:rsidRPr="00CE532E" w:rsidRDefault="00C4555D" w:rsidP="00C4555D">
      <w:pPr>
        <w:ind w:left="926"/>
        <w:rPr>
          <w:sz w:val="24"/>
          <w:szCs w:val="24"/>
        </w:rPr>
      </w:pPr>
      <w:r w:rsidRPr="00CE532E">
        <w:rPr>
          <w:sz w:val="24"/>
          <w:szCs w:val="24"/>
        </w:rPr>
        <w:t xml:space="preserve">      &lt;/form&gt;</w:t>
      </w:r>
    </w:p>
    <w:p w14:paraId="05CC0578" w14:textId="77777777" w:rsidR="00C4555D" w:rsidRPr="00CE532E" w:rsidRDefault="00C4555D" w:rsidP="00C4555D">
      <w:pPr>
        <w:ind w:left="926"/>
        <w:rPr>
          <w:sz w:val="24"/>
          <w:szCs w:val="24"/>
        </w:rPr>
      </w:pPr>
      <w:r w:rsidRPr="00CE532E">
        <w:rPr>
          <w:sz w:val="24"/>
          <w:szCs w:val="24"/>
        </w:rPr>
        <w:t xml:space="preserve">    &lt;/div&gt;</w:t>
      </w:r>
    </w:p>
    <w:p w14:paraId="7EFA8264" w14:textId="77777777" w:rsidR="00C4555D" w:rsidRPr="00CE532E" w:rsidRDefault="00C4555D" w:rsidP="00C4555D">
      <w:pPr>
        <w:ind w:left="926"/>
        <w:rPr>
          <w:sz w:val="24"/>
          <w:szCs w:val="24"/>
        </w:rPr>
      </w:pPr>
      <w:r w:rsidRPr="00CE532E">
        <w:rPr>
          <w:sz w:val="24"/>
          <w:szCs w:val="24"/>
        </w:rPr>
        <w:t xml:space="preserve">    &lt;!-- /.login-card-body --&gt;</w:t>
      </w:r>
    </w:p>
    <w:p w14:paraId="6B692033" w14:textId="77777777" w:rsidR="00C4555D" w:rsidRPr="00CE532E" w:rsidRDefault="00C4555D" w:rsidP="00C4555D">
      <w:pPr>
        <w:ind w:left="926"/>
        <w:rPr>
          <w:sz w:val="24"/>
          <w:szCs w:val="24"/>
        </w:rPr>
      </w:pPr>
      <w:r w:rsidRPr="00CE532E">
        <w:rPr>
          <w:sz w:val="24"/>
          <w:szCs w:val="24"/>
        </w:rPr>
        <w:t xml:space="preserve">  &lt;/div&gt;</w:t>
      </w:r>
    </w:p>
    <w:p w14:paraId="3B0537B1" w14:textId="77777777" w:rsidR="00C4555D" w:rsidRPr="00CE532E" w:rsidRDefault="00C4555D" w:rsidP="00C4555D">
      <w:pPr>
        <w:ind w:left="926"/>
        <w:rPr>
          <w:sz w:val="24"/>
          <w:szCs w:val="24"/>
        </w:rPr>
      </w:pPr>
      <w:r w:rsidRPr="00CE532E">
        <w:rPr>
          <w:sz w:val="24"/>
          <w:szCs w:val="24"/>
        </w:rPr>
        <w:t>&lt;/div&gt;</w:t>
      </w:r>
    </w:p>
    <w:p w14:paraId="5236622F" w14:textId="77777777" w:rsidR="00C4555D" w:rsidRPr="00CE532E" w:rsidRDefault="00C4555D" w:rsidP="00C4555D">
      <w:pPr>
        <w:ind w:left="926"/>
        <w:rPr>
          <w:sz w:val="24"/>
          <w:szCs w:val="24"/>
        </w:rPr>
      </w:pPr>
      <w:r w:rsidRPr="00CE532E">
        <w:rPr>
          <w:sz w:val="24"/>
          <w:szCs w:val="24"/>
        </w:rPr>
        <w:t>&lt;!-- /.login-box --&gt;</w:t>
      </w:r>
    </w:p>
    <w:p w14:paraId="0B617999" w14:textId="77777777" w:rsidR="00C4555D" w:rsidRPr="00CE532E" w:rsidRDefault="00C4555D" w:rsidP="00C4555D">
      <w:pPr>
        <w:ind w:left="926"/>
        <w:rPr>
          <w:sz w:val="24"/>
          <w:szCs w:val="24"/>
        </w:rPr>
      </w:pPr>
      <w:r w:rsidRPr="00CE532E">
        <w:rPr>
          <w:sz w:val="24"/>
          <w:szCs w:val="24"/>
        </w:rPr>
        <w:t>&lt;script&gt;</w:t>
      </w:r>
    </w:p>
    <w:p w14:paraId="358291DD" w14:textId="77777777" w:rsidR="00C4555D" w:rsidRPr="00CE532E" w:rsidRDefault="00C4555D" w:rsidP="00C4555D">
      <w:pPr>
        <w:ind w:left="926"/>
        <w:rPr>
          <w:sz w:val="24"/>
          <w:szCs w:val="24"/>
        </w:rPr>
      </w:pPr>
      <w:r w:rsidRPr="00CE532E">
        <w:rPr>
          <w:sz w:val="24"/>
          <w:szCs w:val="24"/>
        </w:rPr>
        <w:t xml:space="preserve">  $(document).ready(function(){</w:t>
      </w:r>
    </w:p>
    <w:p w14:paraId="6D22965C" w14:textId="77777777" w:rsidR="00C4555D" w:rsidRPr="00CE532E" w:rsidRDefault="00C4555D" w:rsidP="00C4555D">
      <w:pPr>
        <w:ind w:left="926"/>
        <w:rPr>
          <w:sz w:val="24"/>
          <w:szCs w:val="24"/>
        </w:rPr>
      </w:pPr>
      <w:r w:rsidRPr="00CE532E">
        <w:rPr>
          <w:sz w:val="24"/>
          <w:szCs w:val="24"/>
        </w:rPr>
        <w:t xml:space="preserve">    $('#login-form').submit(function(e){</w:t>
      </w:r>
    </w:p>
    <w:p w14:paraId="62EF47C6" w14:textId="77777777" w:rsidR="00C4555D" w:rsidRPr="00CE532E" w:rsidRDefault="00C4555D" w:rsidP="00C4555D">
      <w:pPr>
        <w:ind w:left="926"/>
        <w:rPr>
          <w:sz w:val="24"/>
          <w:szCs w:val="24"/>
        </w:rPr>
      </w:pPr>
      <w:r w:rsidRPr="00CE532E">
        <w:rPr>
          <w:sz w:val="24"/>
          <w:szCs w:val="24"/>
        </w:rPr>
        <w:t xml:space="preserve">    e.preventDefault()</w:t>
      </w:r>
    </w:p>
    <w:p w14:paraId="10A1569E" w14:textId="77777777" w:rsidR="00C4555D" w:rsidRPr="00CE532E" w:rsidRDefault="00C4555D" w:rsidP="00C4555D">
      <w:pPr>
        <w:ind w:left="926"/>
        <w:rPr>
          <w:sz w:val="24"/>
          <w:szCs w:val="24"/>
        </w:rPr>
      </w:pPr>
      <w:r w:rsidRPr="00CE532E">
        <w:rPr>
          <w:sz w:val="24"/>
          <w:szCs w:val="24"/>
        </w:rPr>
        <w:t xml:space="preserve">    start_load()</w:t>
      </w:r>
    </w:p>
    <w:p w14:paraId="18849D27" w14:textId="77777777" w:rsidR="00C4555D" w:rsidRPr="00CE532E" w:rsidRDefault="00C4555D" w:rsidP="00C4555D">
      <w:pPr>
        <w:ind w:left="926"/>
        <w:rPr>
          <w:sz w:val="24"/>
          <w:szCs w:val="24"/>
        </w:rPr>
      </w:pPr>
      <w:r w:rsidRPr="00CE532E">
        <w:rPr>
          <w:sz w:val="24"/>
          <w:szCs w:val="24"/>
        </w:rPr>
        <w:t xml:space="preserve">    if($(this).find('.alert-danger').length &gt; 0 )</w:t>
      </w:r>
    </w:p>
    <w:p w14:paraId="328DAC06" w14:textId="77777777" w:rsidR="00C4555D" w:rsidRPr="00CE532E" w:rsidRDefault="00C4555D" w:rsidP="00C4555D">
      <w:pPr>
        <w:ind w:left="926"/>
        <w:rPr>
          <w:sz w:val="24"/>
          <w:szCs w:val="24"/>
        </w:rPr>
      </w:pPr>
      <w:r w:rsidRPr="00CE532E">
        <w:rPr>
          <w:sz w:val="24"/>
          <w:szCs w:val="24"/>
        </w:rPr>
        <w:t xml:space="preserve">      $(this).find('.alert-danger').remove();</w:t>
      </w:r>
    </w:p>
    <w:p w14:paraId="000D2745" w14:textId="77777777" w:rsidR="00C4555D" w:rsidRPr="00CE532E" w:rsidRDefault="00C4555D" w:rsidP="00C4555D">
      <w:pPr>
        <w:ind w:left="926"/>
        <w:rPr>
          <w:sz w:val="24"/>
          <w:szCs w:val="24"/>
        </w:rPr>
      </w:pPr>
      <w:r w:rsidRPr="00CE532E">
        <w:rPr>
          <w:sz w:val="24"/>
          <w:szCs w:val="24"/>
        </w:rPr>
        <w:t xml:space="preserve">    $.ajax({</w:t>
      </w:r>
    </w:p>
    <w:p w14:paraId="13A82151" w14:textId="77777777" w:rsidR="00C4555D" w:rsidRPr="00CE532E" w:rsidRDefault="00C4555D" w:rsidP="00C4555D">
      <w:pPr>
        <w:ind w:left="926"/>
        <w:rPr>
          <w:sz w:val="24"/>
          <w:szCs w:val="24"/>
        </w:rPr>
      </w:pPr>
      <w:r w:rsidRPr="00CE532E">
        <w:rPr>
          <w:sz w:val="24"/>
          <w:szCs w:val="24"/>
        </w:rPr>
        <w:t xml:space="preserve">      url:'ajax.php?action=login',</w:t>
      </w:r>
    </w:p>
    <w:p w14:paraId="3412CA17" w14:textId="77777777" w:rsidR="00C4555D" w:rsidRDefault="00C4555D" w:rsidP="00C4555D">
      <w:pPr>
        <w:ind w:left="926"/>
        <w:rPr>
          <w:sz w:val="24"/>
          <w:szCs w:val="24"/>
        </w:rPr>
      </w:pPr>
      <w:r w:rsidRPr="00CE532E">
        <w:rPr>
          <w:sz w:val="24"/>
          <w:szCs w:val="24"/>
        </w:rPr>
        <w:t xml:space="preserve">      method:'POST',</w:t>
      </w:r>
    </w:p>
    <w:p w14:paraId="4DE26A26" w14:textId="77777777" w:rsidR="00AF19C1" w:rsidRDefault="00AF19C1" w:rsidP="00C4555D">
      <w:pPr>
        <w:ind w:left="926"/>
        <w:rPr>
          <w:sz w:val="24"/>
          <w:szCs w:val="24"/>
        </w:rPr>
      </w:pPr>
    </w:p>
    <w:p w14:paraId="1782797E" w14:textId="77777777" w:rsidR="00AF19C1" w:rsidRPr="00CE532E" w:rsidRDefault="00AF19C1" w:rsidP="00C4555D">
      <w:pPr>
        <w:ind w:left="926"/>
        <w:rPr>
          <w:sz w:val="24"/>
          <w:szCs w:val="24"/>
        </w:rPr>
      </w:pPr>
    </w:p>
    <w:p w14:paraId="4FDF9530" w14:textId="77777777" w:rsidR="00C4555D" w:rsidRPr="00CE532E" w:rsidRDefault="00C4555D" w:rsidP="00C4555D">
      <w:pPr>
        <w:ind w:left="926"/>
        <w:rPr>
          <w:sz w:val="24"/>
          <w:szCs w:val="24"/>
        </w:rPr>
      </w:pPr>
      <w:r w:rsidRPr="00CE532E">
        <w:rPr>
          <w:sz w:val="24"/>
          <w:szCs w:val="24"/>
        </w:rPr>
        <w:t xml:space="preserve">      data:$(this).serialize(),</w:t>
      </w:r>
    </w:p>
    <w:p w14:paraId="4F6B28FB" w14:textId="77777777" w:rsidR="00C4555D" w:rsidRPr="00CE532E" w:rsidRDefault="00C4555D" w:rsidP="00C4555D">
      <w:pPr>
        <w:ind w:left="926"/>
        <w:rPr>
          <w:sz w:val="24"/>
          <w:szCs w:val="24"/>
        </w:rPr>
      </w:pPr>
      <w:r w:rsidRPr="00CE532E">
        <w:rPr>
          <w:sz w:val="24"/>
          <w:szCs w:val="24"/>
        </w:rPr>
        <w:t xml:space="preserve">      error:err=&gt;{</w:t>
      </w:r>
    </w:p>
    <w:p w14:paraId="5D0FF727" w14:textId="77777777" w:rsidR="00C4555D" w:rsidRPr="00CE532E" w:rsidRDefault="00C4555D" w:rsidP="00C4555D">
      <w:pPr>
        <w:ind w:left="926"/>
        <w:rPr>
          <w:sz w:val="24"/>
          <w:szCs w:val="24"/>
        </w:rPr>
      </w:pPr>
      <w:r w:rsidRPr="00CE532E">
        <w:rPr>
          <w:sz w:val="24"/>
          <w:szCs w:val="24"/>
        </w:rPr>
        <w:t xml:space="preserve">        console.log(err)</w:t>
      </w:r>
    </w:p>
    <w:p w14:paraId="4889886E" w14:textId="77777777" w:rsidR="00C4555D" w:rsidRPr="00CE532E" w:rsidRDefault="00C4555D" w:rsidP="00C4555D">
      <w:pPr>
        <w:ind w:left="926"/>
        <w:rPr>
          <w:sz w:val="24"/>
          <w:szCs w:val="24"/>
        </w:rPr>
      </w:pPr>
      <w:r w:rsidRPr="00CE532E">
        <w:rPr>
          <w:sz w:val="24"/>
          <w:szCs w:val="24"/>
        </w:rPr>
        <w:t xml:space="preserve">        end_load();</w:t>
      </w:r>
    </w:p>
    <w:p w14:paraId="5F43C810" w14:textId="77777777" w:rsidR="00C4555D" w:rsidRPr="00CE532E" w:rsidRDefault="00C4555D" w:rsidP="00C4555D">
      <w:pPr>
        <w:ind w:left="926"/>
        <w:rPr>
          <w:sz w:val="24"/>
          <w:szCs w:val="24"/>
        </w:rPr>
      </w:pPr>
    </w:p>
    <w:p w14:paraId="465F016D" w14:textId="77777777" w:rsidR="00C4555D" w:rsidRPr="00CE532E" w:rsidRDefault="00C4555D" w:rsidP="00C4555D">
      <w:pPr>
        <w:ind w:left="926"/>
        <w:rPr>
          <w:sz w:val="24"/>
          <w:szCs w:val="24"/>
        </w:rPr>
      </w:pPr>
      <w:r w:rsidRPr="00CE532E">
        <w:rPr>
          <w:sz w:val="24"/>
          <w:szCs w:val="24"/>
        </w:rPr>
        <w:t xml:space="preserve">      },</w:t>
      </w:r>
    </w:p>
    <w:p w14:paraId="45C696DA" w14:textId="77777777" w:rsidR="00C4555D" w:rsidRPr="00CE532E" w:rsidRDefault="00C4555D" w:rsidP="00C4555D">
      <w:pPr>
        <w:ind w:left="926"/>
        <w:rPr>
          <w:sz w:val="24"/>
          <w:szCs w:val="24"/>
        </w:rPr>
      </w:pPr>
      <w:r w:rsidRPr="00CE532E">
        <w:rPr>
          <w:sz w:val="24"/>
          <w:szCs w:val="24"/>
        </w:rPr>
        <w:t xml:space="preserve">      success:function(resp){</w:t>
      </w:r>
    </w:p>
    <w:p w14:paraId="6E960461" w14:textId="77777777" w:rsidR="00C4555D" w:rsidRPr="00CE532E" w:rsidRDefault="00C4555D" w:rsidP="00C4555D">
      <w:pPr>
        <w:ind w:left="926"/>
        <w:rPr>
          <w:sz w:val="24"/>
          <w:szCs w:val="24"/>
        </w:rPr>
      </w:pPr>
      <w:r w:rsidRPr="00CE532E">
        <w:rPr>
          <w:sz w:val="24"/>
          <w:szCs w:val="24"/>
        </w:rPr>
        <w:t xml:space="preserve">        if(resp == 1){</w:t>
      </w:r>
    </w:p>
    <w:p w14:paraId="0C32FF9E" w14:textId="77777777" w:rsidR="00C4555D" w:rsidRPr="00CE532E" w:rsidRDefault="00C4555D" w:rsidP="00C4555D">
      <w:pPr>
        <w:ind w:left="926"/>
        <w:rPr>
          <w:sz w:val="24"/>
          <w:szCs w:val="24"/>
        </w:rPr>
      </w:pPr>
      <w:r w:rsidRPr="00CE532E">
        <w:rPr>
          <w:sz w:val="24"/>
          <w:szCs w:val="24"/>
        </w:rPr>
        <w:t xml:space="preserve">          location.href ='index.php?page=home';</w:t>
      </w:r>
    </w:p>
    <w:p w14:paraId="6758DAFE" w14:textId="77777777" w:rsidR="00CE532E" w:rsidRDefault="00C4555D" w:rsidP="00C4555D">
      <w:pPr>
        <w:ind w:left="926"/>
        <w:rPr>
          <w:sz w:val="24"/>
          <w:szCs w:val="24"/>
        </w:rPr>
      </w:pPr>
      <w:r w:rsidRPr="00CE532E">
        <w:rPr>
          <w:sz w:val="24"/>
          <w:szCs w:val="24"/>
        </w:rPr>
        <w:t xml:space="preserve"> </w:t>
      </w:r>
    </w:p>
    <w:p w14:paraId="6F323402" w14:textId="77777777" w:rsidR="00CE532E" w:rsidRDefault="00CE532E" w:rsidP="00C4555D">
      <w:pPr>
        <w:ind w:left="926"/>
        <w:rPr>
          <w:sz w:val="24"/>
          <w:szCs w:val="24"/>
        </w:rPr>
      </w:pPr>
    </w:p>
    <w:p w14:paraId="1B8505FA" w14:textId="56D61D63" w:rsidR="00C4555D" w:rsidRPr="00CE532E" w:rsidRDefault="00C4555D" w:rsidP="00C4555D">
      <w:pPr>
        <w:ind w:left="926"/>
        <w:rPr>
          <w:sz w:val="24"/>
          <w:szCs w:val="24"/>
        </w:rPr>
      </w:pPr>
      <w:r w:rsidRPr="00CE532E">
        <w:rPr>
          <w:sz w:val="24"/>
          <w:szCs w:val="24"/>
        </w:rPr>
        <w:t xml:space="preserve">       }else{</w:t>
      </w:r>
    </w:p>
    <w:p w14:paraId="5942F66D" w14:textId="77777777" w:rsidR="00C4555D" w:rsidRPr="00CE532E" w:rsidRDefault="00C4555D" w:rsidP="00C4555D">
      <w:pPr>
        <w:ind w:left="926"/>
        <w:rPr>
          <w:sz w:val="24"/>
          <w:szCs w:val="24"/>
        </w:rPr>
      </w:pPr>
      <w:r w:rsidRPr="00CE532E">
        <w:rPr>
          <w:sz w:val="24"/>
          <w:szCs w:val="24"/>
        </w:rPr>
        <w:t xml:space="preserve">          $('#login-form').prepend('&lt;div class="alert alert-danger"&gt;Username or password is incorrect.&lt;/div&gt;')</w:t>
      </w:r>
    </w:p>
    <w:p w14:paraId="78F48CAF" w14:textId="77777777" w:rsidR="00C4555D" w:rsidRPr="00CE532E" w:rsidRDefault="00C4555D" w:rsidP="00C4555D">
      <w:pPr>
        <w:ind w:left="926"/>
        <w:rPr>
          <w:sz w:val="24"/>
          <w:szCs w:val="24"/>
        </w:rPr>
      </w:pPr>
      <w:r w:rsidRPr="00CE532E">
        <w:rPr>
          <w:sz w:val="24"/>
          <w:szCs w:val="24"/>
        </w:rPr>
        <w:t xml:space="preserve">          end_load();</w:t>
      </w:r>
    </w:p>
    <w:p w14:paraId="58C614A7" w14:textId="77777777" w:rsidR="00C4555D" w:rsidRPr="00CE532E" w:rsidRDefault="00C4555D" w:rsidP="00C4555D">
      <w:pPr>
        <w:ind w:left="926"/>
        <w:rPr>
          <w:sz w:val="24"/>
          <w:szCs w:val="24"/>
        </w:rPr>
      </w:pPr>
      <w:r w:rsidRPr="00CE532E">
        <w:rPr>
          <w:sz w:val="24"/>
          <w:szCs w:val="24"/>
        </w:rPr>
        <w:t xml:space="preserve">        }</w:t>
      </w:r>
    </w:p>
    <w:p w14:paraId="421326E8" w14:textId="77777777" w:rsidR="00C4555D" w:rsidRPr="00CE532E" w:rsidRDefault="00C4555D" w:rsidP="00C4555D">
      <w:pPr>
        <w:ind w:left="926"/>
        <w:rPr>
          <w:sz w:val="24"/>
          <w:szCs w:val="24"/>
        </w:rPr>
      </w:pPr>
      <w:r w:rsidRPr="00CE532E">
        <w:rPr>
          <w:sz w:val="24"/>
          <w:szCs w:val="24"/>
        </w:rPr>
        <w:t xml:space="preserve">      }</w:t>
      </w:r>
    </w:p>
    <w:p w14:paraId="73C85CC2" w14:textId="77777777" w:rsidR="00C4555D" w:rsidRPr="00CE532E" w:rsidRDefault="00C4555D" w:rsidP="00C4555D">
      <w:pPr>
        <w:ind w:left="926"/>
        <w:rPr>
          <w:sz w:val="24"/>
          <w:szCs w:val="24"/>
        </w:rPr>
      </w:pPr>
      <w:r w:rsidRPr="00CE532E">
        <w:rPr>
          <w:sz w:val="24"/>
          <w:szCs w:val="24"/>
        </w:rPr>
        <w:t xml:space="preserve">    })</w:t>
      </w:r>
    </w:p>
    <w:p w14:paraId="689B6D71" w14:textId="77777777" w:rsidR="00C4555D" w:rsidRPr="00CE532E" w:rsidRDefault="00C4555D" w:rsidP="00C4555D">
      <w:pPr>
        <w:ind w:left="926"/>
        <w:rPr>
          <w:sz w:val="24"/>
          <w:szCs w:val="24"/>
        </w:rPr>
      </w:pPr>
      <w:r w:rsidRPr="00CE532E">
        <w:rPr>
          <w:sz w:val="24"/>
          <w:szCs w:val="24"/>
        </w:rPr>
        <w:t xml:space="preserve">  })</w:t>
      </w:r>
    </w:p>
    <w:p w14:paraId="2DC288B4" w14:textId="77777777" w:rsidR="00C4555D" w:rsidRPr="00CE532E" w:rsidRDefault="00C4555D" w:rsidP="00C4555D">
      <w:pPr>
        <w:ind w:left="926"/>
        <w:rPr>
          <w:sz w:val="24"/>
          <w:szCs w:val="24"/>
        </w:rPr>
      </w:pPr>
      <w:r w:rsidRPr="00CE532E">
        <w:rPr>
          <w:sz w:val="24"/>
          <w:szCs w:val="24"/>
        </w:rPr>
        <w:t xml:space="preserve">  })</w:t>
      </w:r>
    </w:p>
    <w:p w14:paraId="1B033683" w14:textId="77777777" w:rsidR="00C4555D" w:rsidRPr="00CE532E" w:rsidRDefault="00C4555D" w:rsidP="00C4555D">
      <w:pPr>
        <w:ind w:left="926"/>
        <w:rPr>
          <w:sz w:val="24"/>
          <w:szCs w:val="24"/>
        </w:rPr>
      </w:pPr>
      <w:r w:rsidRPr="00CE532E">
        <w:rPr>
          <w:sz w:val="24"/>
          <w:szCs w:val="24"/>
        </w:rPr>
        <w:t>&lt;/script&gt;</w:t>
      </w:r>
    </w:p>
    <w:p w14:paraId="654F0040" w14:textId="77777777" w:rsidR="00C4555D" w:rsidRPr="00CE532E" w:rsidRDefault="00C4555D" w:rsidP="00C4555D">
      <w:pPr>
        <w:ind w:left="926"/>
        <w:rPr>
          <w:sz w:val="24"/>
          <w:szCs w:val="24"/>
        </w:rPr>
      </w:pPr>
      <w:r w:rsidRPr="00CE532E">
        <w:rPr>
          <w:sz w:val="24"/>
          <w:szCs w:val="24"/>
        </w:rPr>
        <w:t>&lt;?php include 'footer.php' ?&gt;</w:t>
      </w:r>
    </w:p>
    <w:p w14:paraId="22C98E17" w14:textId="77777777" w:rsidR="00C4555D" w:rsidRPr="00CE532E" w:rsidRDefault="00C4555D" w:rsidP="00C4555D">
      <w:pPr>
        <w:ind w:left="926"/>
        <w:rPr>
          <w:sz w:val="24"/>
          <w:szCs w:val="24"/>
        </w:rPr>
      </w:pPr>
    </w:p>
    <w:p w14:paraId="295CBEFB" w14:textId="77777777" w:rsidR="00C4555D" w:rsidRPr="00CE532E" w:rsidRDefault="00C4555D" w:rsidP="00C4555D">
      <w:pPr>
        <w:ind w:left="926"/>
        <w:rPr>
          <w:sz w:val="24"/>
          <w:szCs w:val="24"/>
        </w:rPr>
      </w:pPr>
      <w:r w:rsidRPr="00CE532E">
        <w:rPr>
          <w:sz w:val="24"/>
          <w:szCs w:val="24"/>
        </w:rPr>
        <w:t>&lt;/body&gt;</w:t>
      </w:r>
    </w:p>
    <w:p w14:paraId="227D0A25" w14:textId="6617669E" w:rsidR="00C4555D" w:rsidRPr="00CE532E" w:rsidRDefault="00C4555D" w:rsidP="00C4555D">
      <w:pPr>
        <w:ind w:left="926"/>
        <w:rPr>
          <w:sz w:val="24"/>
          <w:szCs w:val="24"/>
        </w:rPr>
      </w:pPr>
      <w:r w:rsidRPr="00CE532E">
        <w:rPr>
          <w:sz w:val="24"/>
          <w:szCs w:val="24"/>
        </w:rPr>
        <w:t>&lt;/html&gt;</w:t>
      </w:r>
    </w:p>
    <w:p w14:paraId="487CCF91" w14:textId="77777777" w:rsidR="00C4555D" w:rsidRDefault="00C4555D" w:rsidP="00C4555D">
      <w:pPr>
        <w:ind w:left="926"/>
      </w:pPr>
    </w:p>
    <w:p w14:paraId="19E6F434" w14:textId="77777777" w:rsidR="00C4555D" w:rsidRDefault="00C4555D" w:rsidP="00C4555D">
      <w:pPr>
        <w:ind w:left="926"/>
      </w:pPr>
    </w:p>
    <w:p w14:paraId="62B9EACC" w14:textId="77777777" w:rsidR="00C4555D" w:rsidRDefault="00C4555D" w:rsidP="00C4555D">
      <w:pPr>
        <w:ind w:left="926"/>
      </w:pPr>
    </w:p>
    <w:p w14:paraId="4C901B87" w14:textId="77777777" w:rsidR="00C4555D" w:rsidRDefault="00C4555D" w:rsidP="00C4555D">
      <w:pPr>
        <w:ind w:left="926"/>
      </w:pPr>
    </w:p>
    <w:p w14:paraId="06EE5361" w14:textId="77777777" w:rsidR="00C4555D" w:rsidRDefault="00C4555D" w:rsidP="00C4555D">
      <w:pPr>
        <w:ind w:left="926"/>
      </w:pPr>
    </w:p>
    <w:p w14:paraId="4FA33D6E" w14:textId="77777777" w:rsidR="00C4555D" w:rsidRDefault="00C4555D" w:rsidP="00C4555D">
      <w:pPr>
        <w:ind w:left="926"/>
      </w:pPr>
    </w:p>
    <w:p w14:paraId="5CDC270F" w14:textId="77777777" w:rsidR="00C4555D" w:rsidRDefault="00C4555D" w:rsidP="00C4555D">
      <w:pPr>
        <w:ind w:left="926"/>
      </w:pPr>
    </w:p>
    <w:p w14:paraId="3893752F" w14:textId="77777777" w:rsidR="00C4555D" w:rsidRDefault="00C4555D" w:rsidP="00C4555D">
      <w:pPr>
        <w:ind w:left="926"/>
      </w:pPr>
    </w:p>
    <w:p w14:paraId="78A33C9A" w14:textId="77777777" w:rsidR="00C4555D" w:rsidRDefault="00C4555D" w:rsidP="00C4555D">
      <w:pPr>
        <w:ind w:left="926"/>
      </w:pPr>
    </w:p>
    <w:p w14:paraId="4E296B2E" w14:textId="77777777" w:rsidR="00C4555D" w:rsidRDefault="00C4555D" w:rsidP="00C4555D">
      <w:pPr>
        <w:ind w:left="926"/>
      </w:pPr>
    </w:p>
    <w:p w14:paraId="26D51E18" w14:textId="77777777" w:rsidR="00C4555D" w:rsidRDefault="00C4555D" w:rsidP="00C4555D">
      <w:pPr>
        <w:ind w:left="926"/>
      </w:pPr>
    </w:p>
    <w:p w14:paraId="167123E9" w14:textId="77777777" w:rsidR="00C4555D" w:rsidRDefault="00C4555D" w:rsidP="00C4555D">
      <w:pPr>
        <w:ind w:left="926"/>
      </w:pPr>
    </w:p>
    <w:p w14:paraId="44581272" w14:textId="77777777" w:rsidR="00CE532E" w:rsidRDefault="00CE532E" w:rsidP="00C4555D">
      <w:pPr>
        <w:ind w:left="926"/>
      </w:pPr>
    </w:p>
    <w:p w14:paraId="046772B3" w14:textId="77777777" w:rsidR="00CE532E" w:rsidRDefault="00CE532E" w:rsidP="00C4555D">
      <w:pPr>
        <w:ind w:left="926"/>
      </w:pPr>
    </w:p>
    <w:p w14:paraId="3AF01471" w14:textId="77777777" w:rsidR="00CE532E" w:rsidRDefault="00CE532E" w:rsidP="00C4555D">
      <w:pPr>
        <w:ind w:left="926"/>
      </w:pPr>
    </w:p>
    <w:p w14:paraId="4F2A08AD" w14:textId="77777777" w:rsidR="00CE532E" w:rsidRDefault="00CE532E" w:rsidP="00C4555D">
      <w:pPr>
        <w:ind w:left="926"/>
      </w:pPr>
    </w:p>
    <w:p w14:paraId="603BF69C" w14:textId="77777777" w:rsidR="00CE532E" w:rsidRDefault="00CE532E" w:rsidP="00C4555D">
      <w:pPr>
        <w:ind w:left="926"/>
      </w:pPr>
    </w:p>
    <w:p w14:paraId="382CCD84" w14:textId="77777777" w:rsidR="00CE532E" w:rsidRDefault="00CE532E" w:rsidP="00C4555D">
      <w:pPr>
        <w:ind w:left="926"/>
      </w:pPr>
    </w:p>
    <w:p w14:paraId="710F9CCB" w14:textId="77777777" w:rsidR="00CE532E" w:rsidRDefault="00CE532E" w:rsidP="00C4555D">
      <w:pPr>
        <w:ind w:left="926"/>
      </w:pPr>
    </w:p>
    <w:p w14:paraId="188376D7" w14:textId="77777777" w:rsidR="00CE532E" w:rsidRDefault="00CE532E" w:rsidP="00C4555D">
      <w:pPr>
        <w:ind w:left="926"/>
      </w:pPr>
    </w:p>
    <w:p w14:paraId="001BC33B" w14:textId="77777777" w:rsidR="00CE532E" w:rsidRDefault="00CE532E" w:rsidP="00C4555D">
      <w:pPr>
        <w:ind w:left="926"/>
      </w:pPr>
    </w:p>
    <w:p w14:paraId="36EE718F" w14:textId="77777777" w:rsidR="00CE532E" w:rsidRDefault="00CE532E" w:rsidP="00C4555D">
      <w:pPr>
        <w:ind w:left="926"/>
      </w:pPr>
    </w:p>
    <w:p w14:paraId="0653E07D" w14:textId="77777777" w:rsidR="00CE532E" w:rsidRDefault="00CE532E" w:rsidP="00C4555D">
      <w:pPr>
        <w:ind w:left="926"/>
      </w:pPr>
    </w:p>
    <w:p w14:paraId="27088B08" w14:textId="77777777" w:rsidR="00CE532E" w:rsidRDefault="00CE532E" w:rsidP="00C4555D">
      <w:pPr>
        <w:ind w:left="926"/>
      </w:pPr>
    </w:p>
    <w:p w14:paraId="2B6ED1F2" w14:textId="77777777" w:rsidR="00CE532E" w:rsidRDefault="00CE532E" w:rsidP="00C4555D">
      <w:pPr>
        <w:ind w:left="926"/>
      </w:pPr>
    </w:p>
    <w:p w14:paraId="1AA21935" w14:textId="77777777" w:rsidR="00CE532E" w:rsidRDefault="00CE532E" w:rsidP="00C4555D">
      <w:pPr>
        <w:ind w:left="926"/>
      </w:pPr>
    </w:p>
    <w:p w14:paraId="42A91F57" w14:textId="77777777" w:rsidR="00CE532E" w:rsidRDefault="00CE532E" w:rsidP="00C4555D">
      <w:pPr>
        <w:ind w:left="926"/>
      </w:pPr>
    </w:p>
    <w:p w14:paraId="21229B39" w14:textId="77777777" w:rsidR="00CE532E" w:rsidRDefault="00CE532E" w:rsidP="00C4555D">
      <w:pPr>
        <w:ind w:left="926"/>
      </w:pPr>
    </w:p>
    <w:p w14:paraId="5185741F" w14:textId="77777777" w:rsidR="00CE532E" w:rsidRDefault="00CE532E" w:rsidP="00C4555D">
      <w:pPr>
        <w:ind w:left="926"/>
      </w:pPr>
    </w:p>
    <w:p w14:paraId="1E082A3D" w14:textId="77777777" w:rsidR="00CE532E" w:rsidRDefault="00CE532E" w:rsidP="00C4555D">
      <w:pPr>
        <w:ind w:left="926"/>
      </w:pPr>
    </w:p>
    <w:p w14:paraId="25D02131" w14:textId="77777777" w:rsidR="00CE532E" w:rsidRDefault="00CE532E" w:rsidP="00C4555D">
      <w:pPr>
        <w:ind w:left="926"/>
      </w:pPr>
    </w:p>
    <w:p w14:paraId="67D5E344" w14:textId="77777777" w:rsidR="00CE532E" w:rsidRDefault="00CE532E" w:rsidP="00C4555D">
      <w:pPr>
        <w:ind w:left="926"/>
      </w:pPr>
    </w:p>
    <w:p w14:paraId="2E3CD83C" w14:textId="77777777" w:rsidR="00CE532E" w:rsidRDefault="00CE532E" w:rsidP="00C4555D">
      <w:pPr>
        <w:ind w:left="926"/>
      </w:pPr>
    </w:p>
    <w:p w14:paraId="0D595EA3" w14:textId="77777777" w:rsidR="00CE532E" w:rsidRDefault="00CE532E" w:rsidP="00C4555D">
      <w:pPr>
        <w:ind w:left="926"/>
      </w:pPr>
    </w:p>
    <w:p w14:paraId="12DABBA1" w14:textId="77777777" w:rsidR="00CE532E" w:rsidRDefault="00CE532E" w:rsidP="00C4555D">
      <w:pPr>
        <w:ind w:left="926"/>
      </w:pPr>
    </w:p>
    <w:p w14:paraId="6981FD7B" w14:textId="77777777" w:rsidR="00BB6830" w:rsidRDefault="00BB6830" w:rsidP="00C4555D">
      <w:pPr>
        <w:ind w:left="926"/>
        <w:rPr>
          <w:b/>
          <w:bCs/>
          <w:sz w:val="28"/>
          <w:szCs w:val="28"/>
        </w:rPr>
      </w:pPr>
    </w:p>
    <w:p w14:paraId="11E57936" w14:textId="42EF183F" w:rsidR="00C4555D" w:rsidRPr="00CE532E" w:rsidRDefault="00C4555D" w:rsidP="00C4555D">
      <w:pPr>
        <w:ind w:left="926"/>
        <w:rPr>
          <w:b/>
          <w:bCs/>
          <w:sz w:val="28"/>
          <w:szCs w:val="28"/>
        </w:rPr>
      </w:pPr>
      <w:r w:rsidRPr="00CE532E">
        <w:rPr>
          <w:b/>
          <w:bCs/>
          <w:sz w:val="28"/>
          <w:szCs w:val="28"/>
        </w:rPr>
        <w:t>Admin Home.php</w:t>
      </w:r>
    </w:p>
    <w:p w14:paraId="1ADD7E7F" w14:textId="77777777" w:rsidR="00C4555D" w:rsidRPr="00AF19C1" w:rsidRDefault="00C4555D" w:rsidP="00C4555D">
      <w:pPr>
        <w:ind w:left="926"/>
        <w:rPr>
          <w:sz w:val="24"/>
          <w:szCs w:val="24"/>
        </w:rPr>
      </w:pPr>
      <w:r w:rsidRPr="00AF19C1">
        <w:rPr>
          <w:sz w:val="24"/>
          <w:szCs w:val="24"/>
        </w:rPr>
        <w:t>&lt;?php include('db_connect.php'); ?&gt;</w:t>
      </w:r>
    </w:p>
    <w:p w14:paraId="3E4AA009" w14:textId="77777777" w:rsidR="00C4555D" w:rsidRPr="00AF19C1" w:rsidRDefault="00C4555D" w:rsidP="00C4555D">
      <w:pPr>
        <w:ind w:left="926"/>
        <w:rPr>
          <w:sz w:val="24"/>
          <w:szCs w:val="24"/>
        </w:rPr>
      </w:pPr>
      <w:r w:rsidRPr="00AF19C1">
        <w:rPr>
          <w:sz w:val="24"/>
          <w:szCs w:val="24"/>
        </w:rPr>
        <w:t xml:space="preserve">&lt;?php </w:t>
      </w:r>
    </w:p>
    <w:p w14:paraId="4FEA4133" w14:textId="77777777" w:rsidR="00C4555D" w:rsidRPr="00AF19C1" w:rsidRDefault="00C4555D" w:rsidP="00C4555D">
      <w:pPr>
        <w:ind w:left="926"/>
        <w:rPr>
          <w:sz w:val="24"/>
          <w:szCs w:val="24"/>
        </w:rPr>
      </w:pPr>
      <w:r w:rsidRPr="00AF19C1">
        <w:rPr>
          <w:sz w:val="24"/>
          <w:szCs w:val="24"/>
        </w:rPr>
        <w:t>function ordinal_suffix1($num){</w:t>
      </w:r>
    </w:p>
    <w:p w14:paraId="68D429C0" w14:textId="77777777" w:rsidR="00C4555D" w:rsidRPr="00AF19C1" w:rsidRDefault="00C4555D" w:rsidP="00C4555D">
      <w:pPr>
        <w:ind w:left="926"/>
        <w:rPr>
          <w:sz w:val="24"/>
          <w:szCs w:val="24"/>
        </w:rPr>
      </w:pPr>
      <w:r w:rsidRPr="00AF19C1">
        <w:rPr>
          <w:sz w:val="24"/>
          <w:szCs w:val="24"/>
        </w:rPr>
        <w:t xml:space="preserve">    $num = $num % 100; // protect against large numbers</w:t>
      </w:r>
    </w:p>
    <w:p w14:paraId="2E529DFE" w14:textId="77777777" w:rsidR="00C4555D" w:rsidRPr="00AF19C1" w:rsidRDefault="00C4555D" w:rsidP="00C4555D">
      <w:pPr>
        <w:ind w:left="926"/>
        <w:rPr>
          <w:sz w:val="24"/>
          <w:szCs w:val="24"/>
        </w:rPr>
      </w:pPr>
      <w:r w:rsidRPr="00AF19C1">
        <w:rPr>
          <w:sz w:val="24"/>
          <w:szCs w:val="24"/>
        </w:rPr>
        <w:t xml:space="preserve">    if($num &lt; 11 || $num &gt; 13){</w:t>
      </w:r>
    </w:p>
    <w:p w14:paraId="3283DAB0" w14:textId="77777777" w:rsidR="00C4555D" w:rsidRPr="00AF19C1" w:rsidRDefault="00C4555D" w:rsidP="00C4555D">
      <w:pPr>
        <w:ind w:left="926"/>
        <w:rPr>
          <w:sz w:val="24"/>
          <w:szCs w:val="24"/>
        </w:rPr>
      </w:pPr>
      <w:r w:rsidRPr="00AF19C1">
        <w:rPr>
          <w:sz w:val="24"/>
          <w:szCs w:val="24"/>
        </w:rPr>
        <w:t xml:space="preserve">         switch($num % 10){</w:t>
      </w:r>
    </w:p>
    <w:p w14:paraId="07695B5F" w14:textId="77777777" w:rsidR="00C4555D" w:rsidRPr="00AF19C1" w:rsidRDefault="00C4555D" w:rsidP="00C4555D">
      <w:pPr>
        <w:ind w:left="926"/>
        <w:rPr>
          <w:sz w:val="24"/>
          <w:szCs w:val="24"/>
        </w:rPr>
      </w:pPr>
      <w:r w:rsidRPr="00AF19C1">
        <w:rPr>
          <w:sz w:val="24"/>
          <w:szCs w:val="24"/>
        </w:rPr>
        <w:t xml:space="preserve">            case 1: return $num.'st';</w:t>
      </w:r>
    </w:p>
    <w:p w14:paraId="6FE2FF49" w14:textId="77777777" w:rsidR="00C4555D" w:rsidRPr="00AF19C1" w:rsidRDefault="00C4555D" w:rsidP="00C4555D">
      <w:pPr>
        <w:ind w:left="926"/>
        <w:rPr>
          <w:sz w:val="24"/>
          <w:szCs w:val="24"/>
        </w:rPr>
      </w:pPr>
      <w:r w:rsidRPr="00AF19C1">
        <w:rPr>
          <w:sz w:val="24"/>
          <w:szCs w:val="24"/>
        </w:rPr>
        <w:t xml:space="preserve">            case 2: return $num.'nd';</w:t>
      </w:r>
    </w:p>
    <w:p w14:paraId="72688110" w14:textId="77777777" w:rsidR="00C4555D" w:rsidRPr="00AF19C1" w:rsidRDefault="00C4555D" w:rsidP="00C4555D">
      <w:pPr>
        <w:ind w:left="926"/>
        <w:rPr>
          <w:sz w:val="24"/>
          <w:szCs w:val="24"/>
        </w:rPr>
      </w:pPr>
      <w:r w:rsidRPr="00AF19C1">
        <w:rPr>
          <w:sz w:val="24"/>
          <w:szCs w:val="24"/>
        </w:rPr>
        <w:t xml:space="preserve">            case 3: return $num.'rd';</w:t>
      </w:r>
    </w:p>
    <w:p w14:paraId="2E2C323B" w14:textId="77777777" w:rsidR="00C4555D" w:rsidRPr="00AF19C1" w:rsidRDefault="00C4555D" w:rsidP="00C4555D">
      <w:pPr>
        <w:ind w:left="926"/>
        <w:rPr>
          <w:sz w:val="24"/>
          <w:szCs w:val="24"/>
        </w:rPr>
      </w:pPr>
      <w:r w:rsidRPr="00AF19C1">
        <w:rPr>
          <w:sz w:val="24"/>
          <w:szCs w:val="24"/>
        </w:rPr>
        <w:t xml:space="preserve">        }</w:t>
      </w:r>
    </w:p>
    <w:p w14:paraId="708FDF2B" w14:textId="77777777" w:rsidR="00C4555D" w:rsidRPr="00AF19C1" w:rsidRDefault="00C4555D" w:rsidP="00C4555D">
      <w:pPr>
        <w:ind w:left="926"/>
        <w:rPr>
          <w:sz w:val="24"/>
          <w:szCs w:val="24"/>
        </w:rPr>
      </w:pPr>
      <w:r w:rsidRPr="00AF19C1">
        <w:rPr>
          <w:sz w:val="24"/>
          <w:szCs w:val="24"/>
        </w:rPr>
        <w:t xml:space="preserve">    }</w:t>
      </w:r>
    </w:p>
    <w:p w14:paraId="5A715760" w14:textId="77777777" w:rsidR="00C4555D" w:rsidRPr="00AF19C1" w:rsidRDefault="00C4555D" w:rsidP="00C4555D">
      <w:pPr>
        <w:ind w:left="926"/>
        <w:rPr>
          <w:sz w:val="24"/>
          <w:szCs w:val="24"/>
        </w:rPr>
      </w:pPr>
      <w:r w:rsidRPr="00AF19C1">
        <w:rPr>
          <w:sz w:val="24"/>
          <w:szCs w:val="24"/>
        </w:rPr>
        <w:t xml:space="preserve">    return $num.'th';</w:t>
      </w:r>
    </w:p>
    <w:p w14:paraId="4931E74D" w14:textId="77777777" w:rsidR="00C4555D" w:rsidRPr="00AF19C1" w:rsidRDefault="00C4555D" w:rsidP="00C4555D">
      <w:pPr>
        <w:ind w:left="926"/>
        <w:rPr>
          <w:sz w:val="24"/>
          <w:szCs w:val="24"/>
        </w:rPr>
      </w:pPr>
      <w:r w:rsidRPr="00AF19C1">
        <w:rPr>
          <w:sz w:val="24"/>
          <w:szCs w:val="24"/>
        </w:rPr>
        <w:t>}</w:t>
      </w:r>
    </w:p>
    <w:p w14:paraId="1A833E41" w14:textId="77777777" w:rsidR="00C4555D" w:rsidRPr="00AF19C1" w:rsidRDefault="00C4555D" w:rsidP="00C4555D">
      <w:pPr>
        <w:ind w:left="926"/>
        <w:rPr>
          <w:sz w:val="24"/>
          <w:szCs w:val="24"/>
        </w:rPr>
      </w:pPr>
      <w:r w:rsidRPr="00AF19C1">
        <w:rPr>
          <w:sz w:val="24"/>
          <w:szCs w:val="24"/>
        </w:rPr>
        <w:t>$astat = array("Not Yet Started","On-going","Closed");</w:t>
      </w:r>
    </w:p>
    <w:p w14:paraId="37F80FD1" w14:textId="77777777" w:rsidR="00C4555D" w:rsidRPr="00AF19C1" w:rsidRDefault="00C4555D" w:rsidP="00C4555D">
      <w:pPr>
        <w:ind w:left="926"/>
        <w:rPr>
          <w:sz w:val="24"/>
          <w:szCs w:val="24"/>
        </w:rPr>
      </w:pPr>
      <w:r w:rsidRPr="00AF19C1">
        <w:rPr>
          <w:sz w:val="24"/>
          <w:szCs w:val="24"/>
        </w:rPr>
        <w:t xml:space="preserve"> ?&gt;</w:t>
      </w:r>
    </w:p>
    <w:p w14:paraId="4283945A" w14:textId="77777777" w:rsidR="00C4555D" w:rsidRPr="00AF19C1" w:rsidRDefault="00C4555D" w:rsidP="00C4555D">
      <w:pPr>
        <w:ind w:left="926"/>
        <w:rPr>
          <w:sz w:val="24"/>
          <w:szCs w:val="24"/>
        </w:rPr>
      </w:pPr>
      <w:r w:rsidRPr="00AF19C1">
        <w:rPr>
          <w:sz w:val="24"/>
          <w:szCs w:val="24"/>
        </w:rPr>
        <w:t xml:space="preserve"> &lt;div class="col-12"&gt;</w:t>
      </w:r>
    </w:p>
    <w:p w14:paraId="4CDF08DA" w14:textId="77777777" w:rsidR="00C4555D" w:rsidRPr="00AF19C1" w:rsidRDefault="00C4555D" w:rsidP="00C4555D">
      <w:pPr>
        <w:ind w:left="926"/>
        <w:rPr>
          <w:sz w:val="24"/>
          <w:szCs w:val="24"/>
        </w:rPr>
      </w:pPr>
      <w:r w:rsidRPr="00AF19C1">
        <w:rPr>
          <w:sz w:val="24"/>
          <w:szCs w:val="24"/>
        </w:rPr>
        <w:t xml:space="preserve">    &lt;div class="card"&gt;</w:t>
      </w:r>
    </w:p>
    <w:p w14:paraId="236369F7" w14:textId="77777777" w:rsidR="00C4555D" w:rsidRPr="00AF19C1" w:rsidRDefault="00C4555D" w:rsidP="00C4555D">
      <w:pPr>
        <w:ind w:left="926"/>
        <w:rPr>
          <w:sz w:val="24"/>
          <w:szCs w:val="24"/>
        </w:rPr>
      </w:pPr>
      <w:r w:rsidRPr="00AF19C1">
        <w:rPr>
          <w:sz w:val="24"/>
          <w:szCs w:val="24"/>
        </w:rPr>
        <w:t xml:space="preserve">      &lt;div class="card-body"&gt;</w:t>
      </w:r>
    </w:p>
    <w:p w14:paraId="37E4E93F" w14:textId="77777777" w:rsidR="00C4555D" w:rsidRPr="00AF19C1" w:rsidRDefault="00C4555D" w:rsidP="00C4555D">
      <w:pPr>
        <w:ind w:left="926"/>
        <w:rPr>
          <w:sz w:val="24"/>
          <w:szCs w:val="24"/>
        </w:rPr>
      </w:pPr>
      <w:r w:rsidRPr="00AF19C1">
        <w:rPr>
          <w:sz w:val="24"/>
          <w:szCs w:val="24"/>
        </w:rPr>
        <w:t xml:space="preserve">        Welcome &lt;?php echo $_SESSION['login_name'] ?&gt;!</w:t>
      </w:r>
    </w:p>
    <w:p w14:paraId="63D4D86C" w14:textId="77777777" w:rsidR="00C4555D" w:rsidRPr="00AF19C1" w:rsidRDefault="00C4555D" w:rsidP="00C4555D">
      <w:pPr>
        <w:ind w:left="926"/>
        <w:rPr>
          <w:sz w:val="24"/>
          <w:szCs w:val="24"/>
        </w:rPr>
      </w:pPr>
      <w:r w:rsidRPr="00AF19C1">
        <w:rPr>
          <w:sz w:val="24"/>
          <w:szCs w:val="24"/>
        </w:rPr>
        <w:t xml:space="preserve">        &lt;br&gt;</w:t>
      </w:r>
    </w:p>
    <w:p w14:paraId="777F8C76" w14:textId="77777777" w:rsidR="00C4555D" w:rsidRPr="00AF19C1" w:rsidRDefault="00C4555D" w:rsidP="00C4555D">
      <w:pPr>
        <w:ind w:left="926"/>
        <w:rPr>
          <w:sz w:val="24"/>
          <w:szCs w:val="24"/>
        </w:rPr>
      </w:pPr>
      <w:r w:rsidRPr="00AF19C1">
        <w:rPr>
          <w:sz w:val="24"/>
          <w:szCs w:val="24"/>
        </w:rPr>
        <w:t xml:space="preserve">        &lt;div class="col-md-5"&gt;</w:t>
      </w:r>
    </w:p>
    <w:p w14:paraId="733C73EA" w14:textId="77777777" w:rsidR="00C4555D" w:rsidRPr="00AF19C1" w:rsidRDefault="00C4555D" w:rsidP="00C4555D">
      <w:pPr>
        <w:ind w:left="926"/>
        <w:rPr>
          <w:sz w:val="24"/>
          <w:szCs w:val="24"/>
        </w:rPr>
      </w:pPr>
      <w:r w:rsidRPr="00AF19C1">
        <w:rPr>
          <w:sz w:val="24"/>
          <w:szCs w:val="24"/>
        </w:rPr>
        <w:t xml:space="preserve">          &lt;div class="callout callout-info"&gt;</w:t>
      </w:r>
    </w:p>
    <w:p w14:paraId="7137CB52" w14:textId="77777777" w:rsidR="00C4555D" w:rsidRPr="00AF19C1" w:rsidRDefault="00C4555D" w:rsidP="00C4555D">
      <w:pPr>
        <w:ind w:left="926"/>
        <w:rPr>
          <w:sz w:val="24"/>
          <w:szCs w:val="24"/>
        </w:rPr>
      </w:pPr>
      <w:r w:rsidRPr="00AF19C1">
        <w:rPr>
          <w:sz w:val="24"/>
          <w:szCs w:val="24"/>
        </w:rPr>
        <w:t xml:space="preserve">            &lt;h5&gt;&lt;b&gt;Academic Year: &lt;?php echo $_SESSION['academic']['year'].' '.(ordinal_suffix1($_SESSION['academic']['semester'])) ?&gt; Semester&lt;/b&gt;&lt;/h5&gt;</w:t>
      </w:r>
    </w:p>
    <w:p w14:paraId="047FF79D" w14:textId="77777777" w:rsidR="00C4555D" w:rsidRPr="00AF19C1" w:rsidRDefault="00C4555D" w:rsidP="00C4555D">
      <w:pPr>
        <w:ind w:left="926"/>
        <w:rPr>
          <w:sz w:val="24"/>
          <w:szCs w:val="24"/>
        </w:rPr>
      </w:pPr>
      <w:r w:rsidRPr="00AF19C1">
        <w:rPr>
          <w:sz w:val="24"/>
          <w:szCs w:val="24"/>
        </w:rPr>
        <w:t xml:space="preserve">            &lt;h6&gt;&lt;b&gt;Evaluation Status: &lt;?php echo $astat[$_SESSION['academic']['status']] ?&gt;&lt;/b&gt;&lt;/h6&gt;</w:t>
      </w:r>
    </w:p>
    <w:p w14:paraId="3C4AE806" w14:textId="77777777" w:rsidR="00C4555D" w:rsidRPr="00AF19C1" w:rsidRDefault="00C4555D" w:rsidP="00C4555D">
      <w:pPr>
        <w:ind w:left="926"/>
        <w:rPr>
          <w:sz w:val="24"/>
          <w:szCs w:val="24"/>
        </w:rPr>
      </w:pPr>
      <w:r w:rsidRPr="00AF19C1">
        <w:rPr>
          <w:sz w:val="24"/>
          <w:szCs w:val="24"/>
        </w:rPr>
        <w:t xml:space="preserve">          &lt;/div&gt;</w:t>
      </w:r>
    </w:p>
    <w:p w14:paraId="20B40B8B" w14:textId="77777777" w:rsidR="00C4555D" w:rsidRPr="00AF19C1" w:rsidRDefault="00C4555D" w:rsidP="00C4555D">
      <w:pPr>
        <w:ind w:left="926"/>
        <w:rPr>
          <w:sz w:val="24"/>
          <w:szCs w:val="24"/>
        </w:rPr>
      </w:pPr>
      <w:r w:rsidRPr="00AF19C1">
        <w:rPr>
          <w:sz w:val="24"/>
          <w:szCs w:val="24"/>
        </w:rPr>
        <w:t xml:space="preserve">        &lt;/div&gt;</w:t>
      </w:r>
    </w:p>
    <w:p w14:paraId="362B9369" w14:textId="77777777" w:rsidR="00C4555D" w:rsidRPr="00AF19C1" w:rsidRDefault="00C4555D" w:rsidP="00C4555D">
      <w:pPr>
        <w:ind w:left="926"/>
        <w:rPr>
          <w:sz w:val="24"/>
          <w:szCs w:val="24"/>
        </w:rPr>
      </w:pPr>
      <w:r w:rsidRPr="00AF19C1">
        <w:rPr>
          <w:sz w:val="24"/>
          <w:szCs w:val="24"/>
        </w:rPr>
        <w:t xml:space="preserve">      &lt;/div&gt;</w:t>
      </w:r>
    </w:p>
    <w:p w14:paraId="40C2FAA9" w14:textId="77777777" w:rsidR="00C4555D" w:rsidRPr="00AF19C1" w:rsidRDefault="00C4555D" w:rsidP="00C4555D">
      <w:pPr>
        <w:ind w:left="926"/>
        <w:rPr>
          <w:sz w:val="24"/>
          <w:szCs w:val="24"/>
        </w:rPr>
      </w:pPr>
      <w:r w:rsidRPr="00AF19C1">
        <w:rPr>
          <w:sz w:val="24"/>
          <w:szCs w:val="24"/>
        </w:rPr>
        <w:t xml:space="preserve">    &lt;/div&gt;</w:t>
      </w:r>
    </w:p>
    <w:p w14:paraId="1317053B" w14:textId="77777777" w:rsidR="00C4555D" w:rsidRPr="00AF19C1" w:rsidRDefault="00C4555D" w:rsidP="00C4555D">
      <w:pPr>
        <w:ind w:left="926"/>
        <w:rPr>
          <w:sz w:val="24"/>
          <w:szCs w:val="24"/>
        </w:rPr>
      </w:pPr>
      <w:r w:rsidRPr="00AF19C1">
        <w:rPr>
          <w:sz w:val="24"/>
          <w:szCs w:val="24"/>
        </w:rPr>
        <w:t>&lt;/div&gt;</w:t>
      </w:r>
    </w:p>
    <w:p w14:paraId="7530681F" w14:textId="77777777" w:rsidR="00C4555D" w:rsidRPr="00AF19C1" w:rsidRDefault="00C4555D" w:rsidP="00C4555D">
      <w:pPr>
        <w:ind w:left="926"/>
        <w:rPr>
          <w:sz w:val="24"/>
          <w:szCs w:val="24"/>
        </w:rPr>
      </w:pPr>
      <w:r w:rsidRPr="00AF19C1">
        <w:rPr>
          <w:sz w:val="24"/>
          <w:szCs w:val="24"/>
        </w:rPr>
        <w:t xml:space="preserve">        &lt;div class="row"&gt;</w:t>
      </w:r>
    </w:p>
    <w:p w14:paraId="5D17563C" w14:textId="77777777" w:rsidR="00C4555D" w:rsidRPr="00AF19C1" w:rsidRDefault="00C4555D" w:rsidP="00C4555D">
      <w:pPr>
        <w:ind w:left="926"/>
        <w:rPr>
          <w:sz w:val="24"/>
          <w:szCs w:val="24"/>
        </w:rPr>
      </w:pPr>
      <w:r w:rsidRPr="00AF19C1">
        <w:rPr>
          <w:sz w:val="24"/>
          <w:szCs w:val="24"/>
        </w:rPr>
        <w:t xml:space="preserve">          &lt;div class="col-12 col-sm-6 col-md-4"&gt;</w:t>
      </w:r>
    </w:p>
    <w:p w14:paraId="63542811" w14:textId="77777777" w:rsidR="00C4555D" w:rsidRPr="00AF19C1" w:rsidRDefault="00C4555D" w:rsidP="00C4555D">
      <w:pPr>
        <w:ind w:left="926"/>
        <w:rPr>
          <w:sz w:val="24"/>
          <w:szCs w:val="24"/>
        </w:rPr>
      </w:pPr>
      <w:r w:rsidRPr="00AF19C1">
        <w:rPr>
          <w:sz w:val="24"/>
          <w:szCs w:val="24"/>
        </w:rPr>
        <w:t xml:space="preserve">            &lt;div class="small-box bg-light shadow-sm border"&gt;</w:t>
      </w:r>
    </w:p>
    <w:p w14:paraId="2E920013" w14:textId="77777777" w:rsidR="00C4555D" w:rsidRPr="00AF19C1" w:rsidRDefault="00C4555D" w:rsidP="00C4555D">
      <w:pPr>
        <w:ind w:left="926"/>
        <w:rPr>
          <w:sz w:val="24"/>
          <w:szCs w:val="24"/>
        </w:rPr>
      </w:pPr>
      <w:r w:rsidRPr="00AF19C1">
        <w:rPr>
          <w:sz w:val="24"/>
          <w:szCs w:val="24"/>
        </w:rPr>
        <w:t xml:space="preserve">              &lt;div class="inner"&gt;</w:t>
      </w:r>
    </w:p>
    <w:p w14:paraId="3219A1F5" w14:textId="77777777" w:rsidR="00C4555D" w:rsidRPr="00AF19C1" w:rsidRDefault="00C4555D" w:rsidP="00C4555D">
      <w:pPr>
        <w:ind w:left="926"/>
        <w:rPr>
          <w:sz w:val="24"/>
          <w:szCs w:val="24"/>
        </w:rPr>
      </w:pPr>
      <w:r w:rsidRPr="00AF19C1">
        <w:rPr>
          <w:sz w:val="24"/>
          <w:szCs w:val="24"/>
        </w:rPr>
        <w:t xml:space="preserve">                &lt;h3&gt;&lt;?php echo $conn-&gt;query("SELECT * FROM faculty_list ")-&gt;num_rows; ?&gt;&lt;/h3&gt;</w:t>
      </w:r>
    </w:p>
    <w:p w14:paraId="1C6711AB" w14:textId="77777777" w:rsidR="00C4555D" w:rsidRPr="00AF19C1" w:rsidRDefault="00C4555D" w:rsidP="00C4555D">
      <w:pPr>
        <w:ind w:left="926"/>
        <w:rPr>
          <w:sz w:val="24"/>
          <w:szCs w:val="24"/>
        </w:rPr>
      </w:pPr>
    </w:p>
    <w:p w14:paraId="391D828C" w14:textId="77777777" w:rsidR="00C4555D" w:rsidRPr="00AF19C1" w:rsidRDefault="00C4555D" w:rsidP="00C4555D">
      <w:pPr>
        <w:ind w:left="926"/>
        <w:rPr>
          <w:sz w:val="24"/>
          <w:szCs w:val="24"/>
        </w:rPr>
      </w:pPr>
      <w:r w:rsidRPr="00AF19C1">
        <w:rPr>
          <w:sz w:val="24"/>
          <w:szCs w:val="24"/>
        </w:rPr>
        <w:t xml:space="preserve">                &lt;p&gt;Total Faculties&lt;/p&gt;</w:t>
      </w:r>
    </w:p>
    <w:p w14:paraId="3C25FBE4" w14:textId="77777777" w:rsidR="00C4555D" w:rsidRPr="00AF19C1" w:rsidRDefault="00C4555D" w:rsidP="00C4555D">
      <w:pPr>
        <w:ind w:left="926"/>
        <w:rPr>
          <w:sz w:val="24"/>
          <w:szCs w:val="24"/>
        </w:rPr>
      </w:pPr>
      <w:r w:rsidRPr="00AF19C1">
        <w:rPr>
          <w:sz w:val="24"/>
          <w:szCs w:val="24"/>
        </w:rPr>
        <w:t xml:space="preserve">              &lt;/div&gt;</w:t>
      </w:r>
    </w:p>
    <w:p w14:paraId="183D3B2A" w14:textId="77777777" w:rsidR="00C4555D" w:rsidRPr="00AF19C1" w:rsidRDefault="00C4555D" w:rsidP="00C4555D">
      <w:pPr>
        <w:ind w:left="926"/>
        <w:rPr>
          <w:sz w:val="24"/>
          <w:szCs w:val="24"/>
        </w:rPr>
      </w:pPr>
      <w:r w:rsidRPr="00AF19C1">
        <w:rPr>
          <w:sz w:val="24"/>
          <w:szCs w:val="24"/>
        </w:rPr>
        <w:t xml:space="preserve">              &lt;div class="icon"&gt;</w:t>
      </w:r>
    </w:p>
    <w:p w14:paraId="501DAE91" w14:textId="77777777" w:rsidR="00CE532E" w:rsidRPr="00AF19C1" w:rsidRDefault="00C4555D" w:rsidP="00C4555D">
      <w:pPr>
        <w:ind w:left="926"/>
        <w:rPr>
          <w:sz w:val="24"/>
          <w:szCs w:val="24"/>
        </w:rPr>
      </w:pPr>
      <w:r w:rsidRPr="00AF19C1">
        <w:rPr>
          <w:sz w:val="24"/>
          <w:szCs w:val="24"/>
        </w:rPr>
        <w:t xml:space="preserve">               </w:t>
      </w:r>
    </w:p>
    <w:p w14:paraId="39B9EF27" w14:textId="77777777" w:rsidR="00CE532E" w:rsidRPr="00AF19C1" w:rsidRDefault="00CE532E" w:rsidP="00C4555D">
      <w:pPr>
        <w:ind w:left="926"/>
        <w:rPr>
          <w:sz w:val="24"/>
          <w:szCs w:val="24"/>
        </w:rPr>
      </w:pPr>
    </w:p>
    <w:p w14:paraId="00136BDD" w14:textId="1DBEBF34" w:rsidR="00C4555D" w:rsidRPr="00AF19C1" w:rsidRDefault="00C4555D" w:rsidP="00C4555D">
      <w:pPr>
        <w:ind w:left="926"/>
        <w:rPr>
          <w:sz w:val="24"/>
          <w:szCs w:val="24"/>
        </w:rPr>
      </w:pPr>
      <w:r w:rsidRPr="00AF19C1">
        <w:rPr>
          <w:sz w:val="24"/>
          <w:szCs w:val="24"/>
        </w:rPr>
        <w:t xml:space="preserve"> &lt;i class="fa fa-user-friends"&gt;&lt;/i&gt;</w:t>
      </w:r>
    </w:p>
    <w:p w14:paraId="041DBA35" w14:textId="77777777" w:rsidR="00C4555D" w:rsidRPr="00AF19C1" w:rsidRDefault="00C4555D" w:rsidP="00C4555D">
      <w:pPr>
        <w:ind w:left="926"/>
        <w:rPr>
          <w:sz w:val="24"/>
          <w:szCs w:val="24"/>
        </w:rPr>
      </w:pPr>
      <w:r w:rsidRPr="00AF19C1">
        <w:rPr>
          <w:sz w:val="24"/>
          <w:szCs w:val="24"/>
        </w:rPr>
        <w:t xml:space="preserve">              &lt;/div&gt;</w:t>
      </w:r>
    </w:p>
    <w:p w14:paraId="037D2A39" w14:textId="77777777" w:rsidR="00C4555D" w:rsidRPr="00AF19C1" w:rsidRDefault="00C4555D" w:rsidP="00C4555D">
      <w:pPr>
        <w:ind w:left="926"/>
        <w:rPr>
          <w:sz w:val="24"/>
          <w:szCs w:val="24"/>
        </w:rPr>
      </w:pPr>
      <w:r w:rsidRPr="00AF19C1">
        <w:rPr>
          <w:sz w:val="24"/>
          <w:szCs w:val="24"/>
        </w:rPr>
        <w:t xml:space="preserve">            &lt;/div&gt;</w:t>
      </w:r>
    </w:p>
    <w:p w14:paraId="73C978DB" w14:textId="77777777" w:rsidR="00C4555D" w:rsidRPr="00AF19C1" w:rsidRDefault="00C4555D" w:rsidP="00C4555D">
      <w:pPr>
        <w:ind w:left="926"/>
        <w:rPr>
          <w:sz w:val="24"/>
          <w:szCs w:val="24"/>
        </w:rPr>
      </w:pPr>
      <w:r w:rsidRPr="00AF19C1">
        <w:rPr>
          <w:sz w:val="24"/>
          <w:szCs w:val="24"/>
        </w:rPr>
        <w:t xml:space="preserve">          &lt;/div&gt;</w:t>
      </w:r>
    </w:p>
    <w:p w14:paraId="132E6164" w14:textId="77777777" w:rsidR="00C4555D" w:rsidRPr="00AF19C1" w:rsidRDefault="00C4555D" w:rsidP="00C4555D">
      <w:pPr>
        <w:ind w:left="926"/>
        <w:rPr>
          <w:sz w:val="24"/>
          <w:szCs w:val="24"/>
        </w:rPr>
      </w:pPr>
      <w:r w:rsidRPr="00AF19C1">
        <w:rPr>
          <w:sz w:val="24"/>
          <w:szCs w:val="24"/>
        </w:rPr>
        <w:t xml:space="preserve">           &lt;div class="col-12 col-sm-6 col-md-4"&gt;</w:t>
      </w:r>
    </w:p>
    <w:p w14:paraId="755AF618" w14:textId="77777777" w:rsidR="00C4555D" w:rsidRPr="00AF19C1" w:rsidRDefault="00C4555D" w:rsidP="00C4555D">
      <w:pPr>
        <w:ind w:left="926"/>
        <w:rPr>
          <w:sz w:val="24"/>
          <w:szCs w:val="24"/>
        </w:rPr>
      </w:pPr>
      <w:r w:rsidRPr="00AF19C1">
        <w:rPr>
          <w:sz w:val="24"/>
          <w:szCs w:val="24"/>
        </w:rPr>
        <w:t xml:space="preserve">            &lt;div class="small-box bg-light shadow-sm border"&gt;</w:t>
      </w:r>
    </w:p>
    <w:p w14:paraId="3D9FDC79" w14:textId="77777777" w:rsidR="00C4555D" w:rsidRDefault="00C4555D" w:rsidP="00C4555D">
      <w:pPr>
        <w:ind w:left="926"/>
        <w:rPr>
          <w:sz w:val="24"/>
          <w:szCs w:val="24"/>
        </w:rPr>
      </w:pPr>
      <w:r w:rsidRPr="00AF19C1">
        <w:rPr>
          <w:sz w:val="24"/>
          <w:szCs w:val="24"/>
        </w:rPr>
        <w:t xml:space="preserve">              &lt;div class="inner"&gt;</w:t>
      </w:r>
    </w:p>
    <w:p w14:paraId="3C4D3A49" w14:textId="77777777" w:rsidR="00AF19C1" w:rsidRDefault="00AF19C1" w:rsidP="00C4555D">
      <w:pPr>
        <w:ind w:left="926"/>
        <w:rPr>
          <w:sz w:val="24"/>
          <w:szCs w:val="24"/>
        </w:rPr>
      </w:pPr>
    </w:p>
    <w:p w14:paraId="1E96D6EE" w14:textId="77777777" w:rsidR="00AF19C1" w:rsidRPr="00AF19C1" w:rsidRDefault="00AF19C1" w:rsidP="00C4555D">
      <w:pPr>
        <w:ind w:left="926"/>
        <w:rPr>
          <w:sz w:val="24"/>
          <w:szCs w:val="24"/>
        </w:rPr>
      </w:pPr>
    </w:p>
    <w:p w14:paraId="38D9DB35" w14:textId="77777777" w:rsidR="00C4555D" w:rsidRPr="00AF19C1" w:rsidRDefault="00C4555D" w:rsidP="00C4555D">
      <w:pPr>
        <w:ind w:left="926"/>
        <w:rPr>
          <w:sz w:val="24"/>
          <w:szCs w:val="24"/>
        </w:rPr>
      </w:pPr>
      <w:r w:rsidRPr="00AF19C1">
        <w:rPr>
          <w:sz w:val="24"/>
          <w:szCs w:val="24"/>
        </w:rPr>
        <w:t xml:space="preserve">                &lt;h3&gt;&lt;?php echo $conn-&gt;query("SELECT * FROM student_list")-&gt;num_rows; ?&gt;&lt;/h3&gt;</w:t>
      </w:r>
    </w:p>
    <w:p w14:paraId="18BB6483" w14:textId="77777777" w:rsidR="00C4555D" w:rsidRPr="00AF19C1" w:rsidRDefault="00C4555D" w:rsidP="00C4555D">
      <w:pPr>
        <w:ind w:left="926"/>
        <w:rPr>
          <w:sz w:val="24"/>
          <w:szCs w:val="24"/>
        </w:rPr>
      </w:pPr>
    </w:p>
    <w:p w14:paraId="680BAA6A" w14:textId="77777777" w:rsidR="00C4555D" w:rsidRPr="00AF19C1" w:rsidRDefault="00C4555D" w:rsidP="00C4555D">
      <w:pPr>
        <w:ind w:left="926"/>
        <w:rPr>
          <w:sz w:val="24"/>
          <w:szCs w:val="24"/>
        </w:rPr>
      </w:pPr>
      <w:r w:rsidRPr="00AF19C1">
        <w:rPr>
          <w:sz w:val="24"/>
          <w:szCs w:val="24"/>
        </w:rPr>
        <w:t xml:space="preserve">                &lt;p&gt;Total Students&lt;/p&gt;</w:t>
      </w:r>
    </w:p>
    <w:p w14:paraId="22958086" w14:textId="77777777" w:rsidR="00C4555D" w:rsidRPr="00AF19C1" w:rsidRDefault="00C4555D" w:rsidP="00C4555D">
      <w:pPr>
        <w:ind w:left="926"/>
        <w:rPr>
          <w:sz w:val="24"/>
          <w:szCs w:val="24"/>
        </w:rPr>
      </w:pPr>
      <w:r w:rsidRPr="00AF19C1">
        <w:rPr>
          <w:sz w:val="24"/>
          <w:szCs w:val="24"/>
        </w:rPr>
        <w:t xml:space="preserve">              &lt;/div&gt;</w:t>
      </w:r>
    </w:p>
    <w:p w14:paraId="5C704A41" w14:textId="77777777" w:rsidR="00C4555D" w:rsidRPr="00AF19C1" w:rsidRDefault="00C4555D" w:rsidP="00C4555D">
      <w:pPr>
        <w:ind w:left="926"/>
        <w:rPr>
          <w:sz w:val="24"/>
          <w:szCs w:val="24"/>
        </w:rPr>
      </w:pPr>
      <w:r w:rsidRPr="00AF19C1">
        <w:rPr>
          <w:sz w:val="24"/>
          <w:szCs w:val="24"/>
        </w:rPr>
        <w:t xml:space="preserve">              &lt;div class="icon"&gt;</w:t>
      </w:r>
    </w:p>
    <w:p w14:paraId="5ADD7495" w14:textId="77777777" w:rsidR="00C4555D" w:rsidRPr="00AF19C1" w:rsidRDefault="00C4555D" w:rsidP="00C4555D">
      <w:pPr>
        <w:ind w:left="926"/>
        <w:rPr>
          <w:sz w:val="24"/>
          <w:szCs w:val="24"/>
        </w:rPr>
      </w:pPr>
      <w:r w:rsidRPr="00AF19C1">
        <w:rPr>
          <w:sz w:val="24"/>
          <w:szCs w:val="24"/>
        </w:rPr>
        <w:t xml:space="preserve">                &lt;i class="fa ion-ios-people-outline"&gt;&lt;/i&gt;</w:t>
      </w:r>
    </w:p>
    <w:p w14:paraId="7CCE5137" w14:textId="77777777" w:rsidR="00C4555D" w:rsidRPr="00AF19C1" w:rsidRDefault="00C4555D" w:rsidP="00C4555D">
      <w:pPr>
        <w:ind w:left="926"/>
        <w:rPr>
          <w:sz w:val="24"/>
          <w:szCs w:val="24"/>
        </w:rPr>
      </w:pPr>
      <w:r w:rsidRPr="00AF19C1">
        <w:rPr>
          <w:sz w:val="24"/>
          <w:szCs w:val="24"/>
        </w:rPr>
        <w:t xml:space="preserve">              &lt;/div&gt;</w:t>
      </w:r>
    </w:p>
    <w:p w14:paraId="120EAA10" w14:textId="77777777" w:rsidR="00C4555D" w:rsidRPr="00AF19C1" w:rsidRDefault="00C4555D" w:rsidP="00C4555D">
      <w:pPr>
        <w:ind w:left="926"/>
        <w:rPr>
          <w:sz w:val="24"/>
          <w:szCs w:val="24"/>
        </w:rPr>
      </w:pPr>
      <w:r w:rsidRPr="00AF19C1">
        <w:rPr>
          <w:sz w:val="24"/>
          <w:szCs w:val="24"/>
        </w:rPr>
        <w:t xml:space="preserve">            &lt;/div&gt;</w:t>
      </w:r>
    </w:p>
    <w:p w14:paraId="579EDDAF" w14:textId="77777777" w:rsidR="00C4555D" w:rsidRPr="00AF19C1" w:rsidRDefault="00C4555D" w:rsidP="00C4555D">
      <w:pPr>
        <w:ind w:left="926"/>
        <w:rPr>
          <w:sz w:val="24"/>
          <w:szCs w:val="24"/>
        </w:rPr>
      </w:pPr>
      <w:r w:rsidRPr="00AF19C1">
        <w:rPr>
          <w:sz w:val="24"/>
          <w:szCs w:val="24"/>
        </w:rPr>
        <w:t xml:space="preserve">          &lt;/div&gt;</w:t>
      </w:r>
    </w:p>
    <w:p w14:paraId="04AB736C" w14:textId="77777777" w:rsidR="00C4555D" w:rsidRPr="00AF19C1" w:rsidRDefault="00C4555D" w:rsidP="00C4555D">
      <w:pPr>
        <w:ind w:left="926"/>
        <w:rPr>
          <w:sz w:val="24"/>
          <w:szCs w:val="24"/>
        </w:rPr>
      </w:pPr>
      <w:r w:rsidRPr="00AF19C1">
        <w:rPr>
          <w:sz w:val="24"/>
          <w:szCs w:val="24"/>
        </w:rPr>
        <w:t xml:space="preserve">           &lt;div class="col-12 col-sm-6 col-md-4"&gt;</w:t>
      </w:r>
    </w:p>
    <w:p w14:paraId="4077987A" w14:textId="77777777" w:rsidR="00C4555D" w:rsidRPr="00AF19C1" w:rsidRDefault="00C4555D" w:rsidP="00C4555D">
      <w:pPr>
        <w:ind w:left="926"/>
        <w:rPr>
          <w:sz w:val="24"/>
          <w:szCs w:val="24"/>
        </w:rPr>
      </w:pPr>
      <w:r w:rsidRPr="00AF19C1">
        <w:rPr>
          <w:sz w:val="24"/>
          <w:szCs w:val="24"/>
        </w:rPr>
        <w:t xml:space="preserve">            &lt;div class="small-box bg-light shadow-sm border"&gt;</w:t>
      </w:r>
    </w:p>
    <w:p w14:paraId="47215A89" w14:textId="77777777" w:rsidR="00C4555D" w:rsidRPr="00AF19C1" w:rsidRDefault="00C4555D" w:rsidP="00C4555D">
      <w:pPr>
        <w:ind w:left="926"/>
        <w:rPr>
          <w:sz w:val="24"/>
          <w:szCs w:val="24"/>
        </w:rPr>
      </w:pPr>
      <w:r w:rsidRPr="00AF19C1">
        <w:rPr>
          <w:sz w:val="24"/>
          <w:szCs w:val="24"/>
        </w:rPr>
        <w:t xml:space="preserve">              &lt;div class="inner"&gt;</w:t>
      </w:r>
    </w:p>
    <w:p w14:paraId="659B07EB" w14:textId="77777777" w:rsidR="00C4555D" w:rsidRPr="00AF19C1" w:rsidRDefault="00C4555D" w:rsidP="00C4555D">
      <w:pPr>
        <w:ind w:left="926"/>
        <w:rPr>
          <w:sz w:val="24"/>
          <w:szCs w:val="24"/>
        </w:rPr>
      </w:pPr>
      <w:r w:rsidRPr="00AF19C1">
        <w:rPr>
          <w:sz w:val="24"/>
          <w:szCs w:val="24"/>
        </w:rPr>
        <w:t xml:space="preserve">                &lt;h3&gt;&lt;?php echo $conn-&gt;query("SELECT * FROM users")-&gt;num_rows; ?&gt;&lt;/h3&gt;</w:t>
      </w:r>
    </w:p>
    <w:p w14:paraId="078BAD86" w14:textId="77777777" w:rsidR="00C4555D" w:rsidRPr="00AF19C1" w:rsidRDefault="00C4555D" w:rsidP="00C4555D">
      <w:pPr>
        <w:ind w:left="926"/>
        <w:rPr>
          <w:sz w:val="24"/>
          <w:szCs w:val="24"/>
        </w:rPr>
      </w:pPr>
    </w:p>
    <w:p w14:paraId="5709554A" w14:textId="21E70190" w:rsidR="00C4555D" w:rsidRPr="00AF19C1" w:rsidRDefault="00C4555D" w:rsidP="00C4555D">
      <w:pPr>
        <w:ind w:left="926"/>
        <w:rPr>
          <w:sz w:val="24"/>
          <w:szCs w:val="24"/>
        </w:rPr>
      </w:pPr>
      <w:r w:rsidRPr="00AF19C1">
        <w:rPr>
          <w:sz w:val="24"/>
          <w:szCs w:val="24"/>
        </w:rPr>
        <w:t xml:space="preserve">                &lt;p&gt;Total Users&lt;/p&gt;</w:t>
      </w:r>
    </w:p>
    <w:p w14:paraId="70999E03" w14:textId="0393C56B" w:rsidR="00C4555D" w:rsidRPr="00AF19C1" w:rsidRDefault="00C4555D" w:rsidP="00C4555D">
      <w:pPr>
        <w:ind w:left="926"/>
        <w:rPr>
          <w:sz w:val="24"/>
          <w:szCs w:val="24"/>
        </w:rPr>
      </w:pPr>
      <w:r w:rsidRPr="00AF19C1">
        <w:rPr>
          <w:sz w:val="24"/>
          <w:szCs w:val="24"/>
        </w:rPr>
        <w:t xml:space="preserve">              &lt;/div&gt;</w:t>
      </w:r>
    </w:p>
    <w:p w14:paraId="504FD77E" w14:textId="77777777" w:rsidR="00C4555D" w:rsidRPr="00AF19C1" w:rsidRDefault="00C4555D" w:rsidP="00C4555D">
      <w:pPr>
        <w:ind w:left="926"/>
        <w:rPr>
          <w:sz w:val="24"/>
          <w:szCs w:val="24"/>
        </w:rPr>
      </w:pPr>
      <w:r w:rsidRPr="00AF19C1">
        <w:rPr>
          <w:sz w:val="24"/>
          <w:szCs w:val="24"/>
        </w:rPr>
        <w:t xml:space="preserve">              &lt;div class="icon"&gt;</w:t>
      </w:r>
    </w:p>
    <w:p w14:paraId="220AE719" w14:textId="77777777" w:rsidR="00C4555D" w:rsidRPr="00AF19C1" w:rsidRDefault="00C4555D" w:rsidP="00C4555D">
      <w:pPr>
        <w:ind w:left="926"/>
        <w:rPr>
          <w:sz w:val="24"/>
          <w:szCs w:val="24"/>
        </w:rPr>
      </w:pPr>
      <w:r w:rsidRPr="00AF19C1">
        <w:rPr>
          <w:sz w:val="24"/>
          <w:szCs w:val="24"/>
        </w:rPr>
        <w:t xml:space="preserve">                &lt;i class="fa fa-users"&gt;&lt;/i&gt;</w:t>
      </w:r>
    </w:p>
    <w:p w14:paraId="17507A42" w14:textId="77777777" w:rsidR="00C4555D" w:rsidRPr="00AF19C1" w:rsidRDefault="00C4555D" w:rsidP="00C4555D">
      <w:pPr>
        <w:ind w:left="926"/>
        <w:rPr>
          <w:sz w:val="24"/>
          <w:szCs w:val="24"/>
        </w:rPr>
      </w:pPr>
      <w:r w:rsidRPr="00AF19C1">
        <w:rPr>
          <w:sz w:val="24"/>
          <w:szCs w:val="24"/>
        </w:rPr>
        <w:t xml:space="preserve">              &lt;/div&gt;</w:t>
      </w:r>
    </w:p>
    <w:p w14:paraId="056EF718" w14:textId="77777777" w:rsidR="00C4555D" w:rsidRPr="00AF19C1" w:rsidRDefault="00C4555D" w:rsidP="00C4555D">
      <w:pPr>
        <w:ind w:left="926"/>
        <w:rPr>
          <w:sz w:val="24"/>
          <w:szCs w:val="24"/>
        </w:rPr>
      </w:pPr>
      <w:r w:rsidRPr="00AF19C1">
        <w:rPr>
          <w:sz w:val="24"/>
          <w:szCs w:val="24"/>
        </w:rPr>
        <w:t xml:space="preserve">            &lt;/div&gt;</w:t>
      </w:r>
    </w:p>
    <w:p w14:paraId="0D0A0147" w14:textId="77777777" w:rsidR="00C4555D" w:rsidRPr="00AF19C1" w:rsidRDefault="00C4555D" w:rsidP="00C4555D">
      <w:pPr>
        <w:ind w:left="926"/>
        <w:rPr>
          <w:sz w:val="24"/>
          <w:szCs w:val="24"/>
        </w:rPr>
      </w:pPr>
      <w:r w:rsidRPr="00AF19C1">
        <w:rPr>
          <w:sz w:val="24"/>
          <w:szCs w:val="24"/>
        </w:rPr>
        <w:t xml:space="preserve">          &lt;/div&gt;</w:t>
      </w:r>
    </w:p>
    <w:p w14:paraId="53DFC50D" w14:textId="77777777" w:rsidR="00C4555D" w:rsidRPr="00AF19C1" w:rsidRDefault="00C4555D" w:rsidP="00C4555D">
      <w:pPr>
        <w:ind w:left="926"/>
        <w:rPr>
          <w:sz w:val="24"/>
          <w:szCs w:val="24"/>
        </w:rPr>
      </w:pPr>
      <w:r w:rsidRPr="00AF19C1">
        <w:rPr>
          <w:sz w:val="24"/>
          <w:szCs w:val="24"/>
        </w:rPr>
        <w:t xml:space="preserve">          &lt;div class="col-12 col-sm-6 col-md-4"&gt;</w:t>
      </w:r>
    </w:p>
    <w:p w14:paraId="4A976FC5" w14:textId="77777777" w:rsidR="00C4555D" w:rsidRPr="00AF19C1" w:rsidRDefault="00C4555D" w:rsidP="00C4555D">
      <w:pPr>
        <w:ind w:left="926"/>
        <w:rPr>
          <w:sz w:val="24"/>
          <w:szCs w:val="24"/>
        </w:rPr>
      </w:pPr>
      <w:r w:rsidRPr="00AF19C1">
        <w:rPr>
          <w:sz w:val="24"/>
          <w:szCs w:val="24"/>
        </w:rPr>
        <w:t xml:space="preserve">            &lt;div class="small-box bg-light shadow-sm border"&gt;</w:t>
      </w:r>
    </w:p>
    <w:p w14:paraId="2EA7AF8F" w14:textId="77777777" w:rsidR="00C4555D" w:rsidRPr="00AF19C1" w:rsidRDefault="00C4555D" w:rsidP="00C4555D">
      <w:pPr>
        <w:ind w:left="926"/>
        <w:rPr>
          <w:sz w:val="24"/>
          <w:szCs w:val="24"/>
        </w:rPr>
      </w:pPr>
      <w:r w:rsidRPr="00AF19C1">
        <w:rPr>
          <w:sz w:val="24"/>
          <w:szCs w:val="24"/>
        </w:rPr>
        <w:t xml:space="preserve">              &lt;div class="inner"&gt;</w:t>
      </w:r>
    </w:p>
    <w:p w14:paraId="7206D65D" w14:textId="77777777" w:rsidR="00C4555D" w:rsidRPr="00AF19C1" w:rsidRDefault="00C4555D" w:rsidP="00C4555D">
      <w:pPr>
        <w:ind w:left="926"/>
        <w:rPr>
          <w:sz w:val="24"/>
          <w:szCs w:val="24"/>
        </w:rPr>
      </w:pPr>
      <w:r w:rsidRPr="00AF19C1">
        <w:rPr>
          <w:sz w:val="24"/>
          <w:szCs w:val="24"/>
        </w:rPr>
        <w:t xml:space="preserve">                &lt;h3&gt;&lt;?php echo $conn-&gt;query("SELECT * FROM class_list")-&gt;num_rows; ?&gt;&lt;/h3&gt;</w:t>
      </w:r>
    </w:p>
    <w:p w14:paraId="0B5AB0B0" w14:textId="77777777" w:rsidR="00C4555D" w:rsidRPr="00AF19C1" w:rsidRDefault="00C4555D" w:rsidP="00C4555D">
      <w:pPr>
        <w:ind w:left="926"/>
        <w:rPr>
          <w:sz w:val="24"/>
          <w:szCs w:val="24"/>
        </w:rPr>
      </w:pPr>
    </w:p>
    <w:p w14:paraId="31391001" w14:textId="77777777" w:rsidR="00C4555D" w:rsidRPr="00AF19C1" w:rsidRDefault="00C4555D" w:rsidP="00C4555D">
      <w:pPr>
        <w:ind w:left="926"/>
        <w:rPr>
          <w:sz w:val="24"/>
          <w:szCs w:val="24"/>
        </w:rPr>
      </w:pPr>
      <w:r w:rsidRPr="00AF19C1">
        <w:rPr>
          <w:sz w:val="24"/>
          <w:szCs w:val="24"/>
        </w:rPr>
        <w:t xml:space="preserve">                &lt;p&gt;Total Classes&lt;/p&gt;</w:t>
      </w:r>
    </w:p>
    <w:p w14:paraId="7527B573" w14:textId="77777777" w:rsidR="00C4555D" w:rsidRPr="00AF19C1" w:rsidRDefault="00C4555D" w:rsidP="00C4555D">
      <w:pPr>
        <w:ind w:left="926"/>
        <w:rPr>
          <w:sz w:val="24"/>
          <w:szCs w:val="24"/>
        </w:rPr>
      </w:pPr>
      <w:r w:rsidRPr="00AF19C1">
        <w:rPr>
          <w:sz w:val="24"/>
          <w:szCs w:val="24"/>
        </w:rPr>
        <w:t xml:space="preserve">              &lt;/div&gt;</w:t>
      </w:r>
    </w:p>
    <w:p w14:paraId="0F68FABC" w14:textId="77777777" w:rsidR="00C4555D" w:rsidRPr="00AF19C1" w:rsidRDefault="00C4555D" w:rsidP="00C4555D">
      <w:pPr>
        <w:ind w:left="926"/>
        <w:rPr>
          <w:sz w:val="24"/>
          <w:szCs w:val="24"/>
        </w:rPr>
      </w:pPr>
      <w:r w:rsidRPr="00AF19C1">
        <w:rPr>
          <w:sz w:val="24"/>
          <w:szCs w:val="24"/>
        </w:rPr>
        <w:t xml:space="preserve">              &lt;div class="icon"&gt;</w:t>
      </w:r>
    </w:p>
    <w:p w14:paraId="4967BECF" w14:textId="77777777" w:rsidR="00C4555D" w:rsidRPr="00AF19C1" w:rsidRDefault="00C4555D" w:rsidP="00C4555D">
      <w:pPr>
        <w:ind w:left="926"/>
        <w:rPr>
          <w:sz w:val="24"/>
          <w:szCs w:val="24"/>
        </w:rPr>
      </w:pPr>
      <w:r w:rsidRPr="00AF19C1">
        <w:rPr>
          <w:sz w:val="24"/>
          <w:szCs w:val="24"/>
        </w:rPr>
        <w:t xml:space="preserve">                &lt;i class="fa fa-list-alt"&gt;&lt;/i&gt;</w:t>
      </w:r>
    </w:p>
    <w:p w14:paraId="2C0FF41A" w14:textId="77777777" w:rsidR="00C4555D" w:rsidRPr="00AF19C1" w:rsidRDefault="00C4555D" w:rsidP="00C4555D">
      <w:pPr>
        <w:ind w:left="926"/>
        <w:rPr>
          <w:sz w:val="24"/>
          <w:szCs w:val="24"/>
        </w:rPr>
      </w:pPr>
      <w:r w:rsidRPr="00AF19C1">
        <w:rPr>
          <w:sz w:val="24"/>
          <w:szCs w:val="24"/>
        </w:rPr>
        <w:t xml:space="preserve">              &lt;/div&gt;</w:t>
      </w:r>
    </w:p>
    <w:p w14:paraId="7B14484F" w14:textId="77777777" w:rsidR="00C4555D" w:rsidRPr="00AF19C1" w:rsidRDefault="00C4555D" w:rsidP="00C4555D">
      <w:pPr>
        <w:ind w:left="926"/>
        <w:rPr>
          <w:sz w:val="24"/>
          <w:szCs w:val="24"/>
        </w:rPr>
      </w:pPr>
      <w:r w:rsidRPr="00AF19C1">
        <w:rPr>
          <w:sz w:val="24"/>
          <w:szCs w:val="24"/>
        </w:rPr>
        <w:t xml:space="preserve">            &lt;/div&gt;</w:t>
      </w:r>
    </w:p>
    <w:p w14:paraId="5426E7BF" w14:textId="77777777" w:rsidR="00C4555D" w:rsidRPr="00AF19C1" w:rsidRDefault="00C4555D" w:rsidP="00C4555D">
      <w:pPr>
        <w:ind w:left="926"/>
        <w:rPr>
          <w:sz w:val="24"/>
          <w:szCs w:val="24"/>
        </w:rPr>
      </w:pPr>
      <w:r w:rsidRPr="00AF19C1">
        <w:rPr>
          <w:sz w:val="24"/>
          <w:szCs w:val="24"/>
        </w:rPr>
        <w:t xml:space="preserve">          &lt;/div&gt;</w:t>
      </w:r>
    </w:p>
    <w:p w14:paraId="12BA7177" w14:textId="73957DB3" w:rsidR="00C4555D" w:rsidRPr="00AF19C1" w:rsidRDefault="00C4555D" w:rsidP="00C4555D">
      <w:pPr>
        <w:ind w:left="926"/>
        <w:rPr>
          <w:sz w:val="24"/>
          <w:szCs w:val="24"/>
        </w:rPr>
      </w:pPr>
      <w:r w:rsidRPr="00AF19C1">
        <w:rPr>
          <w:sz w:val="24"/>
          <w:szCs w:val="24"/>
        </w:rPr>
        <w:t xml:space="preserve">      &lt;/div&gt;</w:t>
      </w:r>
    </w:p>
    <w:p w14:paraId="1C4FDD92" w14:textId="77777777" w:rsidR="00C4555D" w:rsidRDefault="00C4555D">
      <w:pPr>
        <w:ind w:left="926"/>
        <w:rPr>
          <w:b/>
          <w:bCs/>
          <w:sz w:val="28"/>
          <w:szCs w:val="28"/>
        </w:rPr>
      </w:pPr>
    </w:p>
    <w:p w14:paraId="32E88359" w14:textId="77777777" w:rsidR="00AF19C1" w:rsidRDefault="00AF19C1">
      <w:pPr>
        <w:ind w:left="926"/>
        <w:rPr>
          <w:b/>
          <w:bCs/>
          <w:sz w:val="28"/>
          <w:szCs w:val="28"/>
        </w:rPr>
      </w:pPr>
    </w:p>
    <w:p w14:paraId="31EED7D6" w14:textId="77777777" w:rsidR="00AF19C1" w:rsidRDefault="00AF19C1">
      <w:pPr>
        <w:ind w:left="926"/>
        <w:rPr>
          <w:b/>
          <w:bCs/>
          <w:sz w:val="28"/>
          <w:szCs w:val="28"/>
        </w:rPr>
      </w:pPr>
    </w:p>
    <w:p w14:paraId="1309484F" w14:textId="77777777" w:rsidR="00AF19C1" w:rsidRDefault="00AF19C1">
      <w:pPr>
        <w:ind w:left="926"/>
        <w:rPr>
          <w:b/>
          <w:bCs/>
          <w:sz w:val="28"/>
          <w:szCs w:val="28"/>
        </w:rPr>
      </w:pPr>
    </w:p>
    <w:p w14:paraId="1F609230" w14:textId="77777777" w:rsidR="00AF19C1" w:rsidRDefault="00AF19C1">
      <w:pPr>
        <w:ind w:left="926"/>
        <w:rPr>
          <w:b/>
          <w:bCs/>
          <w:sz w:val="28"/>
          <w:szCs w:val="28"/>
        </w:rPr>
      </w:pPr>
    </w:p>
    <w:p w14:paraId="470E5CEE" w14:textId="77777777" w:rsidR="00AF19C1" w:rsidRDefault="00AF19C1">
      <w:pPr>
        <w:ind w:left="926"/>
        <w:rPr>
          <w:b/>
          <w:bCs/>
          <w:sz w:val="28"/>
          <w:szCs w:val="28"/>
        </w:rPr>
      </w:pPr>
    </w:p>
    <w:p w14:paraId="399373D9" w14:textId="77777777" w:rsidR="00AF19C1" w:rsidRDefault="00AF19C1">
      <w:pPr>
        <w:ind w:left="926"/>
        <w:rPr>
          <w:b/>
          <w:bCs/>
          <w:sz w:val="28"/>
          <w:szCs w:val="28"/>
        </w:rPr>
      </w:pPr>
    </w:p>
    <w:p w14:paraId="1589BA6A" w14:textId="77777777" w:rsidR="00AF19C1" w:rsidRDefault="00AF19C1">
      <w:pPr>
        <w:ind w:left="926"/>
        <w:rPr>
          <w:b/>
          <w:bCs/>
          <w:sz w:val="28"/>
          <w:szCs w:val="28"/>
        </w:rPr>
      </w:pPr>
    </w:p>
    <w:p w14:paraId="146C0F14" w14:textId="77777777" w:rsidR="00AF19C1" w:rsidRDefault="00AF19C1">
      <w:pPr>
        <w:ind w:left="926"/>
        <w:rPr>
          <w:b/>
          <w:bCs/>
          <w:sz w:val="28"/>
          <w:szCs w:val="28"/>
        </w:rPr>
      </w:pPr>
    </w:p>
    <w:p w14:paraId="462AF093" w14:textId="77777777" w:rsidR="00AF19C1" w:rsidRDefault="00AF19C1">
      <w:pPr>
        <w:ind w:left="926"/>
        <w:rPr>
          <w:b/>
          <w:bCs/>
          <w:sz w:val="28"/>
          <w:szCs w:val="28"/>
        </w:rPr>
      </w:pPr>
    </w:p>
    <w:p w14:paraId="7D9E59BF" w14:textId="77777777" w:rsidR="00AF19C1" w:rsidRDefault="00AF19C1">
      <w:pPr>
        <w:ind w:left="926"/>
        <w:rPr>
          <w:b/>
          <w:bCs/>
          <w:sz w:val="28"/>
          <w:szCs w:val="28"/>
        </w:rPr>
      </w:pPr>
    </w:p>
    <w:p w14:paraId="1569A7AD" w14:textId="77777777" w:rsidR="00AF19C1" w:rsidRDefault="00AF19C1">
      <w:pPr>
        <w:ind w:left="926"/>
        <w:rPr>
          <w:b/>
          <w:bCs/>
          <w:sz w:val="28"/>
          <w:szCs w:val="28"/>
        </w:rPr>
      </w:pPr>
    </w:p>
    <w:p w14:paraId="1F2309AD" w14:textId="77777777" w:rsidR="00AF19C1" w:rsidRDefault="00AF19C1">
      <w:pPr>
        <w:ind w:left="926"/>
        <w:rPr>
          <w:b/>
          <w:bCs/>
          <w:sz w:val="28"/>
          <w:szCs w:val="28"/>
        </w:rPr>
      </w:pPr>
    </w:p>
    <w:p w14:paraId="1B64E174" w14:textId="77777777" w:rsidR="00AF19C1" w:rsidRDefault="00AF19C1">
      <w:pPr>
        <w:ind w:left="926"/>
        <w:rPr>
          <w:b/>
          <w:bCs/>
          <w:sz w:val="28"/>
          <w:szCs w:val="28"/>
        </w:rPr>
      </w:pPr>
    </w:p>
    <w:p w14:paraId="31514B67" w14:textId="77777777" w:rsidR="00C4555D" w:rsidRDefault="00C4555D">
      <w:pPr>
        <w:ind w:left="926"/>
        <w:rPr>
          <w:b/>
          <w:bCs/>
        </w:rPr>
      </w:pPr>
    </w:p>
    <w:p w14:paraId="287BC756" w14:textId="77777777" w:rsidR="00C4555D" w:rsidRPr="00AF19C1" w:rsidRDefault="00C4555D">
      <w:pPr>
        <w:ind w:left="926"/>
        <w:rPr>
          <w:b/>
          <w:bCs/>
          <w:sz w:val="24"/>
          <w:szCs w:val="24"/>
        </w:rPr>
      </w:pPr>
      <w:r w:rsidRPr="00AF19C1">
        <w:rPr>
          <w:b/>
          <w:bCs/>
          <w:sz w:val="24"/>
          <w:szCs w:val="24"/>
        </w:rPr>
        <w:t>Manage User.php</w:t>
      </w:r>
    </w:p>
    <w:p w14:paraId="3E535E42" w14:textId="77777777" w:rsidR="00C4555D" w:rsidRPr="00AF19C1" w:rsidRDefault="00C4555D" w:rsidP="00C4555D">
      <w:pPr>
        <w:ind w:left="926"/>
        <w:rPr>
          <w:sz w:val="24"/>
          <w:szCs w:val="24"/>
        </w:rPr>
      </w:pPr>
      <w:r w:rsidRPr="00AF19C1">
        <w:rPr>
          <w:sz w:val="24"/>
          <w:szCs w:val="24"/>
        </w:rPr>
        <w:t xml:space="preserve">&lt;?php </w:t>
      </w:r>
    </w:p>
    <w:p w14:paraId="1F53D7AE" w14:textId="77777777" w:rsidR="00C4555D" w:rsidRPr="00AF19C1" w:rsidRDefault="00C4555D" w:rsidP="00C4555D">
      <w:pPr>
        <w:ind w:left="926"/>
        <w:rPr>
          <w:sz w:val="24"/>
          <w:szCs w:val="24"/>
        </w:rPr>
      </w:pPr>
      <w:r w:rsidRPr="00AF19C1">
        <w:rPr>
          <w:sz w:val="24"/>
          <w:szCs w:val="24"/>
        </w:rPr>
        <w:t>include('db_connect.php');</w:t>
      </w:r>
    </w:p>
    <w:p w14:paraId="6E85EF8C" w14:textId="77777777" w:rsidR="00C4555D" w:rsidRPr="00AF19C1" w:rsidRDefault="00C4555D" w:rsidP="00C4555D">
      <w:pPr>
        <w:ind w:left="926"/>
        <w:rPr>
          <w:sz w:val="24"/>
          <w:szCs w:val="24"/>
        </w:rPr>
      </w:pPr>
      <w:r w:rsidRPr="00AF19C1">
        <w:rPr>
          <w:sz w:val="24"/>
          <w:szCs w:val="24"/>
        </w:rPr>
        <w:t>session_start();</w:t>
      </w:r>
    </w:p>
    <w:p w14:paraId="2343B6B0" w14:textId="77777777" w:rsidR="00C4555D" w:rsidRPr="00AF19C1" w:rsidRDefault="00C4555D" w:rsidP="00C4555D">
      <w:pPr>
        <w:ind w:left="926"/>
        <w:rPr>
          <w:sz w:val="24"/>
          <w:szCs w:val="24"/>
        </w:rPr>
      </w:pPr>
      <w:r w:rsidRPr="00AF19C1">
        <w:rPr>
          <w:sz w:val="24"/>
          <w:szCs w:val="24"/>
        </w:rPr>
        <w:t>if(isset($_GET['id'])){</w:t>
      </w:r>
    </w:p>
    <w:p w14:paraId="77C435E8" w14:textId="77777777" w:rsidR="00C4555D" w:rsidRPr="00AF19C1" w:rsidRDefault="00C4555D" w:rsidP="00C4555D">
      <w:pPr>
        <w:ind w:left="926"/>
        <w:rPr>
          <w:sz w:val="24"/>
          <w:szCs w:val="24"/>
        </w:rPr>
      </w:pPr>
      <w:r w:rsidRPr="00AF19C1">
        <w:rPr>
          <w:sz w:val="24"/>
          <w:szCs w:val="24"/>
        </w:rPr>
        <w:t>$type = array("","users","faculty_list","student_list");</w:t>
      </w:r>
    </w:p>
    <w:p w14:paraId="3D54F96C" w14:textId="77777777" w:rsidR="00C4555D" w:rsidRPr="00AF19C1" w:rsidRDefault="00C4555D" w:rsidP="00C4555D">
      <w:pPr>
        <w:ind w:left="926"/>
        <w:rPr>
          <w:sz w:val="24"/>
          <w:szCs w:val="24"/>
        </w:rPr>
      </w:pPr>
      <w:r w:rsidRPr="00AF19C1">
        <w:rPr>
          <w:sz w:val="24"/>
          <w:szCs w:val="24"/>
        </w:rPr>
        <w:t>$user = $conn-&gt;query("SELECT * FROM {$type[$_SESSION['login_type']]} where id =".$_GET['id']);</w:t>
      </w:r>
    </w:p>
    <w:p w14:paraId="7FF16CB0" w14:textId="77777777" w:rsidR="00C4555D" w:rsidRPr="00AF19C1" w:rsidRDefault="00C4555D" w:rsidP="00C4555D">
      <w:pPr>
        <w:ind w:left="926"/>
        <w:rPr>
          <w:sz w:val="24"/>
          <w:szCs w:val="24"/>
        </w:rPr>
      </w:pPr>
      <w:r w:rsidRPr="00AF19C1">
        <w:rPr>
          <w:sz w:val="24"/>
          <w:szCs w:val="24"/>
        </w:rPr>
        <w:t>foreach($user-&gt;fetch_array() as $k =&gt;$v){</w:t>
      </w:r>
    </w:p>
    <w:p w14:paraId="6BE38E93" w14:textId="77777777" w:rsidR="00C4555D" w:rsidRPr="00AF19C1" w:rsidRDefault="00C4555D" w:rsidP="00C4555D">
      <w:pPr>
        <w:ind w:left="926"/>
        <w:rPr>
          <w:sz w:val="24"/>
          <w:szCs w:val="24"/>
        </w:rPr>
      </w:pPr>
      <w:r w:rsidRPr="00AF19C1">
        <w:rPr>
          <w:sz w:val="24"/>
          <w:szCs w:val="24"/>
        </w:rPr>
        <w:tab/>
        <w:t>$meta[$k] = $v;</w:t>
      </w:r>
    </w:p>
    <w:p w14:paraId="13E19A50" w14:textId="77777777" w:rsidR="00C4555D" w:rsidRPr="00AF19C1" w:rsidRDefault="00C4555D" w:rsidP="00C4555D">
      <w:pPr>
        <w:ind w:left="926"/>
        <w:rPr>
          <w:sz w:val="24"/>
          <w:szCs w:val="24"/>
        </w:rPr>
      </w:pPr>
      <w:r w:rsidRPr="00AF19C1">
        <w:rPr>
          <w:sz w:val="24"/>
          <w:szCs w:val="24"/>
        </w:rPr>
        <w:t>}</w:t>
      </w:r>
    </w:p>
    <w:p w14:paraId="50E99ABF" w14:textId="77777777" w:rsidR="00C4555D" w:rsidRPr="00AF19C1" w:rsidRDefault="00C4555D" w:rsidP="00C4555D">
      <w:pPr>
        <w:ind w:left="926"/>
        <w:rPr>
          <w:sz w:val="24"/>
          <w:szCs w:val="24"/>
        </w:rPr>
      </w:pPr>
      <w:r w:rsidRPr="00AF19C1">
        <w:rPr>
          <w:sz w:val="24"/>
          <w:szCs w:val="24"/>
        </w:rPr>
        <w:t>}</w:t>
      </w:r>
    </w:p>
    <w:p w14:paraId="2CE26742" w14:textId="77777777" w:rsidR="00C4555D" w:rsidRPr="00AF19C1" w:rsidRDefault="00C4555D" w:rsidP="00C4555D">
      <w:pPr>
        <w:ind w:left="926"/>
        <w:rPr>
          <w:sz w:val="24"/>
          <w:szCs w:val="24"/>
        </w:rPr>
      </w:pPr>
      <w:r w:rsidRPr="00AF19C1">
        <w:rPr>
          <w:sz w:val="24"/>
          <w:szCs w:val="24"/>
        </w:rPr>
        <w:t>?&gt;</w:t>
      </w:r>
    </w:p>
    <w:p w14:paraId="04A0089A" w14:textId="77777777" w:rsidR="00C4555D" w:rsidRPr="00AF19C1" w:rsidRDefault="00C4555D" w:rsidP="00C4555D">
      <w:pPr>
        <w:ind w:left="926"/>
        <w:rPr>
          <w:sz w:val="24"/>
          <w:szCs w:val="24"/>
        </w:rPr>
      </w:pPr>
      <w:r w:rsidRPr="00AF19C1">
        <w:rPr>
          <w:sz w:val="24"/>
          <w:szCs w:val="24"/>
        </w:rPr>
        <w:t>&lt;div class="container-fluid"&gt;</w:t>
      </w:r>
    </w:p>
    <w:p w14:paraId="0A76A336" w14:textId="77777777" w:rsidR="00C4555D" w:rsidRPr="00AF19C1" w:rsidRDefault="00C4555D" w:rsidP="00C4555D">
      <w:pPr>
        <w:ind w:left="926"/>
        <w:rPr>
          <w:sz w:val="24"/>
          <w:szCs w:val="24"/>
        </w:rPr>
      </w:pPr>
      <w:r w:rsidRPr="00AF19C1">
        <w:rPr>
          <w:sz w:val="24"/>
          <w:szCs w:val="24"/>
        </w:rPr>
        <w:tab/>
        <w:t>&lt;div id="msg"&gt;&lt;/div&gt;</w:t>
      </w:r>
    </w:p>
    <w:p w14:paraId="046008FE" w14:textId="77777777" w:rsidR="00C4555D" w:rsidRPr="00AF19C1" w:rsidRDefault="00C4555D" w:rsidP="00C4555D">
      <w:pPr>
        <w:ind w:left="926"/>
        <w:rPr>
          <w:sz w:val="24"/>
          <w:szCs w:val="24"/>
        </w:rPr>
      </w:pPr>
      <w:r w:rsidRPr="00AF19C1">
        <w:rPr>
          <w:sz w:val="24"/>
          <w:szCs w:val="24"/>
        </w:rPr>
        <w:tab/>
      </w:r>
    </w:p>
    <w:p w14:paraId="7345987D" w14:textId="77777777" w:rsidR="00C4555D" w:rsidRPr="00AF19C1" w:rsidRDefault="00C4555D" w:rsidP="00C4555D">
      <w:pPr>
        <w:ind w:left="926"/>
        <w:rPr>
          <w:sz w:val="24"/>
          <w:szCs w:val="24"/>
        </w:rPr>
      </w:pPr>
      <w:r w:rsidRPr="00AF19C1">
        <w:rPr>
          <w:sz w:val="24"/>
          <w:szCs w:val="24"/>
        </w:rPr>
        <w:tab/>
        <w:t>&lt;form action="" id="manage-user"&gt;</w:t>
      </w:r>
      <w:r w:rsidRPr="00AF19C1">
        <w:rPr>
          <w:sz w:val="24"/>
          <w:szCs w:val="24"/>
        </w:rPr>
        <w:tab/>
      </w:r>
    </w:p>
    <w:p w14:paraId="4FF7F7A8" w14:textId="77777777" w:rsidR="00C4555D" w:rsidRPr="00AF19C1" w:rsidRDefault="00C4555D" w:rsidP="00C4555D">
      <w:pPr>
        <w:ind w:left="926"/>
        <w:rPr>
          <w:sz w:val="24"/>
          <w:szCs w:val="24"/>
        </w:rPr>
      </w:pPr>
      <w:r w:rsidRPr="00AF19C1">
        <w:rPr>
          <w:sz w:val="24"/>
          <w:szCs w:val="24"/>
        </w:rPr>
        <w:tab/>
      </w:r>
      <w:r w:rsidRPr="00AF19C1">
        <w:rPr>
          <w:sz w:val="24"/>
          <w:szCs w:val="24"/>
        </w:rPr>
        <w:tab/>
        <w:t>&lt;input type="hidden" name="id" value="&lt;?php echo isset($meta['id']) ? $meta['id']: '' ?&gt;"&gt;</w:t>
      </w:r>
    </w:p>
    <w:p w14:paraId="76E4D8CC" w14:textId="77777777" w:rsidR="00C4555D" w:rsidRPr="00AF19C1" w:rsidRDefault="00C4555D" w:rsidP="00C4555D">
      <w:pPr>
        <w:ind w:left="926"/>
        <w:rPr>
          <w:sz w:val="24"/>
          <w:szCs w:val="24"/>
        </w:rPr>
      </w:pPr>
      <w:r w:rsidRPr="00AF19C1">
        <w:rPr>
          <w:sz w:val="24"/>
          <w:szCs w:val="24"/>
        </w:rPr>
        <w:tab/>
      </w:r>
      <w:r w:rsidRPr="00AF19C1">
        <w:rPr>
          <w:sz w:val="24"/>
          <w:szCs w:val="24"/>
        </w:rPr>
        <w:tab/>
        <w:t>&lt;div class="form-group"&gt;</w:t>
      </w:r>
    </w:p>
    <w:p w14:paraId="445DF21C" w14:textId="77777777" w:rsidR="00C4555D" w:rsidRPr="00AF19C1" w:rsidRDefault="00C4555D" w:rsidP="00C4555D">
      <w:pPr>
        <w:ind w:left="926"/>
        <w:rPr>
          <w:sz w:val="24"/>
          <w:szCs w:val="24"/>
        </w:rPr>
      </w:pPr>
      <w:r w:rsidRPr="00AF19C1">
        <w:rPr>
          <w:sz w:val="24"/>
          <w:szCs w:val="24"/>
        </w:rPr>
        <w:tab/>
      </w:r>
      <w:r w:rsidRPr="00AF19C1">
        <w:rPr>
          <w:sz w:val="24"/>
          <w:szCs w:val="24"/>
        </w:rPr>
        <w:tab/>
      </w:r>
      <w:r w:rsidRPr="00AF19C1">
        <w:rPr>
          <w:sz w:val="24"/>
          <w:szCs w:val="24"/>
        </w:rPr>
        <w:tab/>
        <w:t>&lt;label for="name"&gt;First Name&lt;/label&gt;</w:t>
      </w:r>
    </w:p>
    <w:p w14:paraId="631DFA81" w14:textId="77777777" w:rsidR="00C4555D" w:rsidRPr="00AF19C1" w:rsidRDefault="00C4555D" w:rsidP="00C4555D">
      <w:pPr>
        <w:ind w:left="926"/>
        <w:rPr>
          <w:sz w:val="24"/>
          <w:szCs w:val="24"/>
        </w:rPr>
      </w:pPr>
      <w:r w:rsidRPr="00AF19C1">
        <w:rPr>
          <w:sz w:val="24"/>
          <w:szCs w:val="24"/>
        </w:rPr>
        <w:tab/>
      </w:r>
      <w:r w:rsidRPr="00AF19C1">
        <w:rPr>
          <w:sz w:val="24"/>
          <w:szCs w:val="24"/>
        </w:rPr>
        <w:tab/>
      </w:r>
      <w:r w:rsidRPr="00AF19C1">
        <w:rPr>
          <w:sz w:val="24"/>
          <w:szCs w:val="24"/>
        </w:rPr>
        <w:tab/>
        <w:t>&lt;input type="text" name="firstname" id="firstname" class="form-control" value="&lt;?php echo isset($meta['firstname']) ? $meta['firstname']: '' ?&gt;" required&gt;</w:t>
      </w:r>
    </w:p>
    <w:p w14:paraId="10201B01" w14:textId="77777777" w:rsidR="00C4555D" w:rsidRPr="00AF19C1" w:rsidRDefault="00C4555D" w:rsidP="00C4555D">
      <w:pPr>
        <w:ind w:left="926"/>
        <w:rPr>
          <w:sz w:val="24"/>
          <w:szCs w:val="24"/>
        </w:rPr>
      </w:pPr>
      <w:r w:rsidRPr="00AF19C1">
        <w:rPr>
          <w:sz w:val="24"/>
          <w:szCs w:val="24"/>
        </w:rPr>
        <w:tab/>
      </w:r>
      <w:r w:rsidRPr="00AF19C1">
        <w:rPr>
          <w:sz w:val="24"/>
          <w:szCs w:val="24"/>
        </w:rPr>
        <w:tab/>
        <w:t>&lt;/div&gt;</w:t>
      </w:r>
    </w:p>
    <w:p w14:paraId="3AB8BDAB" w14:textId="77777777" w:rsidR="00C4555D" w:rsidRPr="00AF19C1" w:rsidRDefault="00C4555D" w:rsidP="00C4555D">
      <w:pPr>
        <w:ind w:left="926"/>
        <w:rPr>
          <w:sz w:val="24"/>
          <w:szCs w:val="24"/>
        </w:rPr>
      </w:pPr>
      <w:r w:rsidRPr="00AF19C1">
        <w:rPr>
          <w:sz w:val="24"/>
          <w:szCs w:val="24"/>
        </w:rPr>
        <w:tab/>
      </w:r>
      <w:r w:rsidRPr="00AF19C1">
        <w:rPr>
          <w:sz w:val="24"/>
          <w:szCs w:val="24"/>
        </w:rPr>
        <w:tab/>
        <w:t>&lt;div class="form-group"&gt;</w:t>
      </w:r>
    </w:p>
    <w:p w14:paraId="5C512DD3" w14:textId="77777777" w:rsidR="00C4555D" w:rsidRPr="00AF19C1" w:rsidRDefault="00C4555D" w:rsidP="00C4555D">
      <w:pPr>
        <w:ind w:left="926"/>
        <w:rPr>
          <w:sz w:val="24"/>
          <w:szCs w:val="24"/>
        </w:rPr>
      </w:pPr>
      <w:r w:rsidRPr="00AF19C1">
        <w:rPr>
          <w:sz w:val="24"/>
          <w:szCs w:val="24"/>
        </w:rPr>
        <w:tab/>
      </w:r>
      <w:r w:rsidRPr="00AF19C1">
        <w:rPr>
          <w:sz w:val="24"/>
          <w:szCs w:val="24"/>
        </w:rPr>
        <w:tab/>
      </w:r>
      <w:r w:rsidRPr="00AF19C1">
        <w:rPr>
          <w:sz w:val="24"/>
          <w:szCs w:val="24"/>
        </w:rPr>
        <w:tab/>
        <w:t>&lt;label for="name"&gt;Last Name&lt;/label&gt;</w:t>
      </w:r>
    </w:p>
    <w:p w14:paraId="3157D64A" w14:textId="77777777" w:rsidR="00C4555D" w:rsidRPr="00AF19C1" w:rsidRDefault="00C4555D" w:rsidP="00C4555D">
      <w:pPr>
        <w:ind w:left="926"/>
        <w:rPr>
          <w:sz w:val="24"/>
          <w:szCs w:val="24"/>
        </w:rPr>
      </w:pPr>
      <w:r w:rsidRPr="00AF19C1">
        <w:rPr>
          <w:sz w:val="24"/>
          <w:szCs w:val="24"/>
        </w:rPr>
        <w:tab/>
      </w:r>
      <w:r w:rsidRPr="00AF19C1">
        <w:rPr>
          <w:sz w:val="24"/>
          <w:szCs w:val="24"/>
        </w:rPr>
        <w:tab/>
      </w:r>
      <w:r w:rsidRPr="00AF19C1">
        <w:rPr>
          <w:sz w:val="24"/>
          <w:szCs w:val="24"/>
        </w:rPr>
        <w:tab/>
        <w:t>&lt;input type="text" name="lastname" id="lastname" class="form-control" value="&lt;?php echo isset($meta['lastname']) ? $meta['lastname']: '' ?&gt;" required&gt;</w:t>
      </w:r>
    </w:p>
    <w:p w14:paraId="11C4982C" w14:textId="77777777" w:rsidR="00C4555D" w:rsidRPr="00AF19C1" w:rsidRDefault="00C4555D" w:rsidP="00C4555D">
      <w:pPr>
        <w:ind w:left="926"/>
        <w:rPr>
          <w:sz w:val="24"/>
          <w:szCs w:val="24"/>
        </w:rPr>
      </w:pPr>
      <w:r w:rsidRPr="00AF19C1">
        <w:rPr>
          <w:sz w:val="24"/>
          <w:szCs w:val="24"/>
        </w:rPr>
        <w:tab/>
      </w:r>
      <w:r w:rsidRPr="00AF19C1">
        <w:rPr>
          <w:sz w:val="24"/>
          <w:szCs w:val="24"/>
        </w:rPr>
        <w:tab/>
        <w:t>&lt;/div&gt;</w:t>
      </w:r>
    </w:p>
    <w:p w14:paraId="3E0E87CE" w14:textId="77777777" w:rsidR="00C4555D" w:rsidRPr="00AF19C1" w:rsidRDefault="00C4555D" w:rsidP="00C4555D">
      <w:pPr>
        <w:ind w:left="926"/>
        <w:rPr>
          <w:sz w:val="24"/>
          <w:szCs w:val="24"/>
        </w:rPr>
      </w:pPr>
      <w:r w:rsidRPr="00AF19C1">
        <w:rPr>
          <w:sz w:val="24"/>
          <w:szCs w:val="24"/>
        </w:rPr>
        <w:tab/>
      </w:r>
      <w:r w:rsidRPr="00AF19C1">
        <w:rPr>
          <w:sz w:val="24"/>
          <w:szCs w:val="24"/>
        </w:rPr>
        <w:tab/>
        <w:t>&lt;div class="form-group"&gt;</w:t>
      </w:r>
    </w:p>
    <w:p w14:paraId="4E7CD00A" w14:textId="77777777" w:rsidR="00C4555D" w:rsidRPr="00AF19C1" w:rsidRDefault="00C4555D" w:rsidP="00C4555D">
      <w:pPr>
        <w:ind w:left="926"/>
        <w:rPr>
          <w:sz w:val="24"/>
          <w:szCs w:val="24"/>
        </w:rPr>
      </w:pPr>
      <w:r w:rsidRPr="00AF19C1">
        <w:rPr>
          <w:sz w:val="24"/>
          <w:szCs w:val="24"/>
        </w:rPr>
        <w:tab/>
      </w:r>
      <w:r w:rsidRPr="00AF19C1">
        <w:rPr>
          <w:sz w:val="24"/>
          <w:szCs w:val="24"/>
        </w:rPr>
        <w:tab/>
      </w:r>
      <w:r w:rsidRPr="00AF19C1">
        <w:rPr>
          <w:sz w:val="24"/>
          <w:szCs w:val="24"/>
        </w:rPr>
        <w:tab/>
        <w:t>&lt;label for="email"&gt;Email&lt;/label&gt;</w:t>
      </w:r>
    </w:p>
    <w:p w14:paraId="2545E02F" w14:textId="77777777" w:rsidR="00C4555D" w:rsidRPr="00AF19C1" w:rsidRDefault="00C4555D" w:rsidP="00C4555D">
      <w:pPr>
        <w:ind w:left="926"/>
        <w:rPr>
          <w:sz w:val="24"/>
          <w:szCs w:val="24"/>
        </w:rPr>
      </w:pPr>
      <w:r w:rsidRPr="00AF19C1">
        <w:rPr>
          <w:sz w:val="24"/>
          <w:szCs w:val="24"/>
        </w:rPr>
        <w:tab/>
      </w:r>
      <w:r w:rsidRPr="00AF19C1">
        <w:rPr>
          <w:sz w:val="24"/>
          <w:szCs w:val="24"/>
        </w:rPr>
        <w:tab/>
      </w:r>
      <w:r w:rsidRPr="00AF19C1">
        <w:rPr>
          <w:sz w:val="24"/>
          <w:szCs w:val="24"/>
        </w:rPr>
        <w:tab/>
        <w:t>&lt;input type="text" name="email" id="email" class="form-control" value="&lt;?php echo isset($meta['email']) ? $meta['email']: '' ?&gt;" required  autocomplete="off"&gt;</w:t>
      </w:r>
    </w:p>
    <w:p w14:paraId="04B628AB" w14:textId="77777777" w:rsidR="00C4555D" w:rsidRPr="00AF19C1" w:rsidRDefault="00C4555D" w:rsidP="00C4555D">
      <w:pPr>
        <w:ind w:left="926"/>
        <w:rPr>
          <w:sz w:val="24"/>
          <w:szCs w:val="24"/>
        </w:rPr>
      </w:pPr>
      <w:r w:rsidRPr="00AF19C1">
        <w:rPr>
          <w:sz w:val="24"/>
          <w:szCs w:val="24"/>
        </w:rPr>
        <w:tab/>
      </w:r>
      <w:r w:rsidRPr="00AF19C1">
        <w:rPr>
          <w:sz w:val="24"/>
          <w:szCs w:val="24"/>
        </w:rPr>
        <w:tab/>
        <w:t>&lt;/div&gt;</w:t>
      </w:r>
    </w:p>
    <w:p w14:paraId="5B42E76F" w14:textId="77777777" w:rsidR="00C4555D" w:rsidRPr="00AF19C1" w:rsidRDefault="00C4555D" w:rsidP="00C4555D">
      <w:pPr>
        <w:ind w:left="926"/>
        <w:rPr>
          <w:sz w:val="24"/>
          <w:szCs w:val="24"/>
        </w:rPr>
      </w:pPr>
      <w:r w:rsidRPr="00AF19C1">
        <w:rPr>
          <w:sz w:val="24"/>
          <w:szCs w:val="24"/>
        </w:rPr>
        <w:tab/>
      </w:r>
      <w:r w:rsidRPr="00AF19C1">
        <w:rPr>
          <w:sz w:val="24"/>
          <w:szCs w:val="24"/>
        </w:rPr>
        <w:tab/>
        <w:t>&lt;div class="form-group"&gt;</w:t>
      </w:r>
    </w:p>
    <w:p w14:paraId="30B579D2" w14:textId="77777777" w:rsidR="00C4555D" w:rsidRPr="00AF19C1" w:rsidRDefault="00C4555D" w:rsidP="00C4555D">
      <w:pPr>
        <w:ind w:left="926"/>
        <w:rPr>
          <w:sz w:val="24"/>
          <w:szCs w:val="24"/>
        </w:rPr>
      </w:pPr>
      <w:r w:rsidRPr="00AF19C1">
        <w:rPr>
          <w:sz w:val="24"/>
          <w:szCs w:val="24"/>
        </w:rPr>
        <w:tab/>
      </w:r>
      <w:r w:rsidRPr="00AF19C1">
        <w:rPr>
          <w:sz w:val="24"/>
          <w:szCs w:val="24"/>
        </w:rPr>
        <w:tab/>
      </w:r>
      <w:r w:rsidRPr="00AF19C1">
        <w:rPr>
          <w:sz w:val="24"/>
          <w:szCs w:val="24"/>
        </w:rPr>
        <w:tab/>
        <w:t>&lt;label for="password"&gt;Password&lt;/label&gt;</w:t>
      </w:r>
    </w:p>
    <w:p w14:paraId="3D0F47BA" w14:textId="77777777" w:rsidR="00C4555D" w:rsidRPr="00AF19C1" w:rsidRDefault="00C4555D" w:rsidP="00C4555D">
      <w:pPr>
        <w:ind w:left="926"/>
        <w:rPr>
          <w:sz w:val="24"/>
          <w:szCs w:val="24"/>
        </w:rPr>
      </w:pPr>
      <w:r w:rsidRPr="00AF19C1">
        <w:rPr>
          <w:sz w:val="24"/>
          <w:szCs w:val="24"/>
        </w:rPr>
        <w:tab/>
      </w:r>
      <w:r w:rsidRPr="00AF19C1">
        <w:rPr>
          <w:sz w:val="24"/>
          <w:szCs w:val="24"/>
        </w:rPr>
        <w:tab/>
      </w:r>
      <w:r w:rsidRPr="00AF19C1">
        <w:rPr>
          <w:sz w:val="24"/>
          <w:szCs w:val="24"/>
        </w:rPr>
        <w:tab/>
        <w:t>&lt;input type="password" name="password" id="password" class="form-control" value="" autocomplete="off"&gt;</w:t>
      </w:r>
    </w:p>
    <w:p w14:paraId="0E3F8DA1" w14:textId="77777777" w:rsidR="00C4555D" w:rsidRPr="00AF19C1" w:rsidRDefault="00C4555D" w:rsidP="00C4555D">
      <w:pPr>
        <w:ind w:left="926"/>
        <w:rPr>
          <w:sz w:val="24"/>
          <w:szCs w:val="24"/>
        </w:rPr>
      </w:pPr>
      <w:r w:rsidRPr="00AF19C1">
        <w:rPr>
          <w:sz w:val="24"/>
          <w:szCs w:val="24"/>
        </w:rPr>
        <w:tab/>
      </w:r>
      <w:r w:rsidRPr="00AF19C1">
        <w:rPr>
          <w:sz w:val="24"/>
          <w:szCs w:val="24"/>
        </w:rPr>
        <w:tab/>
      </w:r>
      <w:r w:rsidRPr="00AF19C1">
        <w:rPr>
          <w:sz w:val="24"/>
          <w:szCs w:val="24"/>
        </w:rPr>
        <w:tab/>
        <w:t>&lt;small&gt;&lt;i&gt;Leave this blank if you dont want to change the password.&lt;/i&gt;&lt;/small&gt;</w:t>
      </w:r>
    </w:p>
    <w:p w14:paraId="372911E9" w14:textId="77777777" w:rsidR="00C4555D" w:rsidRPr="00AF19C1" w:rsidRDefault="00C4555D" w:rsidP="00C4555D">
      <w:pPr>
        <w:ind w:left="926"/>
        <w:rPr>
          <w:sz w:val="24"/>
          <w:szCs w:val="24"/>
        </w:rPr>
      </w:pPr>
      <w:r w:rsidRPr="00AF19C1">
        <w:rPr>
          <w:sz w:val="24"/>
          <w:szCs w:val="24"/>
        </w:rPr>
        <w:tab/>
      </w:r>
      <w:r w:rsidRPr="00AF19C1">
        <w:rPr>
          <w:sz w:val="24"/>
          <w:szCs w:val="24"/>
        </w:rPr>
        <w:tab/>
        <w:t>&lt;/div&gt;</w:t>
      </w:r>
    </w:p>
    <w:p w14:paraId="3DA0E8DE" w14:textId="77777777" w:rsidR="00C4555D" w:rsidRPr="00AF19C1" w:rsidRDefault="00C4555D" w:rsidP="00C4555D">
      <w:pPr>
        <w:ind w:left="926"/>
        <w:rPr>
          <w:sz w:val="24"/>
          <w:szCs w:val="24"/>
        </w:rPr>
      </w:pPr>
      <w:r w:rsidRPr="00AF19C1">
        <w:rPr>
          <w:sz w:val="24"/>
          <w:szCs w:val="24"/>
        </w:rPr>
        <w:tab/>
      </w:r>
      <w:r w:rsidRPr="00AF19C1">
        <w:rPr>
          <w:sz w:val="24"/>
          <w:szCs w:val="24"/>
        </w:rPr>
        <w:tab/>
        <w:t>&lt;div class="form-group"&gt;</w:t>
      </w:r>
    </w:p>
    <w:p w14:paraId="61126297" w14:textId="77777777" w:rsidR="00C4555D" w:rsidRPr="00AF19C1" w:rsidRDefault="00C4555D" w:rsidP="00C4555D">
      <w:pPr>
        <w:ind w:left="926"/>
        <w:rPr>
          <w:sz w:val="24"/>
          <w:szCs w:val="24"/>
        </w:rPr>
      </w:pPr>
      <w:r w:rsidRPr="00AF19C1">
        <w:rPr>
          <w:sz w:val="24"/>
          <w:szCs w:val="24"/>
        </w:rPr>
        <w:tab/>
      </w:r>
      <w:r w:rsidRPr="00AF19C1">
        <w:rPr>
          <w:sz w:val="24"/>
          <w:szCs w:val="24"/>
        </w:rPr>
        <w:tab/>
      </w:r>
      <w:r w:rsidRPr="00AF19C1">
        <w:rPr>
          <w:sz w:val="24"/>
          <w:szCs w:val="24"/>
        </w:rPr>
        <w:tab/>
        <w:t>&lt;label for="" class="control-label"&gt;Avatar&lt;/label&gt;</w:t>
      </w:r>
    </w:p>
    <w:p w14:paraId="195D21CF" w14:textId="77777777" w:rsidR="00C4555D" w:rsidRPr="00AF19C1" w:rsidRDefault="00C4555D" w:rsidP="00C4555D">
      <w:pPr>
        <w:ind w:left="926"/>
        <w:rPr>
          <w:sz w:val="24"/>
          <w:szCs w:val="24"/>
        </w:rPr>
      </w:pPr>
      <w:r w:rsidRPr="00AF19C1">
        <w:rPr>
          <w:sz w:val="24"/>
          <w:szCs w:val="24"/>
        </w:rPr>
        <w:tab/>
      </w:r>
      <w:r w:rsidRPr="00AF19C1">
        <w:rPr>
          <w:sz w:val="24"/>
          <w:szCs w:val="24"/>
        </w:rPr>
        <w:tab/>
      </w:r>
      <w:r w:rsidRPr="00AF19C1">
        <w:rPr>
          <w:sz w:val="24"/>
          <w:szCs w:val="24"/>
        </w:rPr>
        <w:tab/>
        <w:t>&lt;div class="custom-file"&gt;</w:t>
      </w:r>
    </w:p>
    <w:p w14:paraId="24E6CBB5" w14:textId="77777777" w:rsidR="00C4555D" w:rsidRPr="00AF19C1" w:rsidRDefault="00C4555D" w:rsidP="00C4555D">
      <w:pPr>
        <w:ind w:left="926"/>
        <w:rPr>
          <w:sz w:val="24"/>
          <w:szCs w:val="24"/>
        </w:rPr>
      </w:pPr>
      <w:r w:rsidRPr="00AF19C1">
        <w:rPr>
          <w:sz w:val="24"/>
          <w:szCs w:val="24"/>
        </w:rPr>
        <w:t xml:space="preserve">              &lt;input type="file" class="custom-file-input rounded-circle" id="customFile" name="img" onchange="displayImg(this,$(this))"&gt;</w:t>
      </w:r>
    </w:p>
    <w:p w14:paraId="4521997F" w14:textId="77777777" w:rsidR="00C4555D" w:rsidRPr="00AF19C1" w:rsidRDefault="00C4555D" w:rsidP="00C4555D">
      <w:pPr>
        <w:ind w:left="926"/>
        <w:rPr>
          <w:sz w:val="24"/>
          <w:szCs w:val="24"/>
        </w:rPr>
      </w:pPr>
      <w:r w:rsidRPr="00AF19C1">
        <w:rPr>
          <w:sz w:val="24"/>
          <w:szCs w:val="24"/>
        </w:rPr>
        <w:t xml:space="preserve">              &lt;label class="custom-file-label" for="customFile"&gt;Choose file&lt;/label&gt;</w:t>
      </w:r>
    </w:p>
    <w:p w14:paraId="350A8690" w14:textId="77777777" w:rsidR="00C4555D" w:rsidRPr="00AF19C1" w:rsidRDefault="00C4555D" w:rsidP="00C4555D">
      <w:pPr>
        <w:ind w:left="926"/>
        <w:rPr>
          <w:sz w:val="24"/>
          <w:szCs w:val="24"/>
        </w:rPr>
      </w:pPr>
      <w:r w:rsidRPr="00AF19C1">
        <w:rPr>
          <w:sz w:val="24"/>
          <w:szCs w:val="24"/>
        </w:rPr>
        <w:t xml:space="preserve">            &lt;/div&gt;</w:t>
      </w:r>
    </w:p>
    <w:p w14:paraId="6FD90B97" w14:textId="77777777" w:rsidR="00C4555D" w:rsidRPr="00AF19C1" w:rsidRDefault="00C4555D" w:rsidP="00C4555D">
      <w:pPr>
        <w:ind w:left="926"/>
        <w:rPr>
          <w:sz w:val="24"/>
          <w:szCs w:val="24"/>
        </w:rPr>
      </w:pPr>
      <w:r w:rsidRPr="00AF19C1">
        <w:rPr>
          <w:sz w:val="24"/>
          <w:szCs w:val="24"/>
        </w:rPr>
        <w:tab/>
      </w:r>
      <w:r w:rsidRPr="00AF19C1">
        <w:rPr>
          <w:sz w:val="24"/>
          <w:szCs w:val="24"/>
        </w:rPr>
        <w:tab/>
        <w:t>&lt;/div&gt;</w:t>
      </w:r>
    </w:p>
    <w:p w14:paraId="7C382AEB" w14:textId="77777777" w:rsidR="00AF19C1" w:rsidRDefault="00C4555D" w:rsidP="00C4555D">
      <w:pPr>
        <w:ind w:left="926"/>
        <w:rPr>
          <w:sz w:val="24"/>
          <w:szCs w:val="24"/>
        </w:rPr>
      </w:pPr>
      <w:r w:rsidRPr="00AF19C1">
        <w:rPr>
          <w:sz w:val="24"/>
          <w:szCs w:val="24"/>
        </w:rPr>
        <w:lastRenderedPageBreak/>
        <w:tab/>
      </w:r>
    </w:p>
    <w:p w14:paraId="77EBF9BB" w14:textId="77777777" w:rsidR="00AF19C1" w:rsidRDefault="00AF19C1" w:rsidP="00C4555D">
      <w:pPr>
        <w:ind w:left="926"/>
        <w:rPr>
          <w:sz w:val="24"/>
          <w:szCs w:val="24"/>
        </w:rPr>
      </w:pPr>
    </w:p>
    <w:p w14:paraId="749E926B" w14:textId="11D372E8" w:rsidR="00C4555D" w:rsidRPr="00AF19C1" w:rsidRDefault="00C4555D" w:rsidP="00C4555D">
      <w:pPr>
        <w:ind w:left="926"/>
        <w:rPr>
          <w:sz w:val="24"/>
          <w:szCs w:val="24"/>
        </w:rPr>
      </w:pPr>
      <w:r w:rsidRPr="00AF19C1">
        <w:rPr>
          <w:sz w:val="24"/>
          <w:szCs w:val="24"/>
        </w:rPr>
        <w:tab/>
        <w:t>&lt;div class="form-group d-flex justify-content-center"&gt;</w:t>
      </w:r>
    </w:p>
    <w:p w14:paraId="026408BD" w14:textId="77777777" w:rsidR="00C4555D" w:rsidRPr="00AF19C1" w:rsidRDefault="00C4555D" w:rsidP="00C4555D">
      <w:pPr>
        <w:ind w:left="926"/>
        <w:rPr>
          <w:sz w:val="24"/>
          <w:szCs w:val="24"/>
        </w:rPr>
      </w:pPr>
      <w:r w:rsidRPr="00AF19C1">
        <w:rPr>
          <w:sz w:val="24"/>
          <w:szCs w:val="24"/>
        </w:rPr>
        <w:tab/>
      </w:r>
      <w:r w:rsidRPr="00AF19C1">
        <w:rPr>
          <w:sz w:val="24"/>
          <w:szCs w:val="24"/>
        </w:rPr>
        <w:tab/>
      </w:r>
      <w:r w:rsidRPr="00AF19C1">
        <w:rPr>
          <w:sz w:val="24"/>
          <w:szCs w:val="24"/>
        </w:rPr>
        <w:tab/>
        <w:t>&lt;img src="&lt;?php echo isset($meta['avatar']) ? 'assets/uploads/'.$meta['avatar'] :'' ?&gt;" alt="" id="cimg" class="img-fluid img-thumbnail"&gt;</w:t>
      </w:r>
    </w:p>
    <w:p w14:paraId="54D4B7E2" w14:textId="56D2308E" w:rsidR="00C4555D" w:rsidRPr="00AF19C1" w:rsidRDefault="00C4555D" w:rsidP="00C4555D">
      <w:pPr>
        <w:ind w:left="926"/>
        <w:rPr>
          <w:sz w:val="24"/>
          <w:szCs w:val="24"/>
        </w:rPr>
      </w:pPr>
      <w:r w:rsidRPr="00AF19C1">
        <w:rPr>
          <w:sz w:val="24"/>
          <w:szCs w:val="24"/>
        </w:rPr>
        <w:tab/>
      </w:r>
      <w:r w:rsidRPr="00AF19C1">
        <w:rPr>
          <w:sz w:val="24"/>
          <w:szCs w:val="24"/>
        </w:rPr>
        <w:tab/>
        <w:t>&lt;/div</w:t>
      </w:r>
      <w:r w:rsidR="00AF19C1">
        <w:rPr>
          <w:sz w:val="24"/>
          <w:szCs w:val="24"/>
        </w:rPr>
        <w:t>&gt;</w:t>
      </w:r>
    </w:p>
    <w:p w14:paraId="7F9F35C9" w14:textId="77777777" w:rsidR="00C4555D" w:rsidRPr="00AF19C1" w:rsidRDefault="00C4555D" w:rsidP="00C4555D">
      <w:pPr>
        <w:ind w:left="926"/>
        <w:rPr>
          <w:sz w:val="24"/>
          <w:szCs w:val="24"/>
        </w:rPr>
      </w:pPr>
      <w:r w:rsidRPr="00AF19C1">
        <w:rPr>
          <w:sz w:val="24"/>
          <w:szCs w:val="24"/>
        </w:rPr>
        <w:tab/>
        <w:t>&lt;/form&gt;</w:t>
      </w:r>
    </w:p>
    <w:p w14:paraId="19DF5450" w14:textId="77777777" w:rsidR="00C4555D" w:rsidRPr="00AF19C1" w:rsidRDefault="00C4555D" w:rsidP="00C4555D">
      <w:pPr>
        <w:ind w:left="926"/>
        <w:rPr>
          <w:sz w:val="24"/>
          <w:szCs w:val="24"/>
        </w:rPr>
      </w:pPr>
      <w:r w:rsidRPr="00AF19C1">
        <w:rPr>
          <w:sz w:val="24"/>
          <w:szCs w:val="24"/>
        </w:rPr>
        <w:t>&lt;/div&gt;</w:t>
      </w:r>
    </w:p>
    <w:p w14:paraId="27B230F2" w14:textId="77777777" w:rsidR="00C4555D" w:rsidRPr="00AF19C1" w:rsidRDefault="00C4555D" w:rsidP="00C4555D">
      <w:pPr>
        <w:ind w:left="926"/>
        <w:rPr>
          <w:sz w:val="24"/>
          <w:szCs w:val="24"/>
        </w:rPr>
      </w:pPr>
      <w:r w:rsidRPr="00AF19C1">
        <w:rPr>
          <w:sz w:val="24"/>
          <w:szCs w:val="24"/>
        </w:rPr>
        <w:t>&lt;style&gt;</w:t>
      </w:r>
    </w:p>
    <w:p w14:paraId="7A0C6A02" w14:textId="77777777" w:rsidR="00C4555D" w:rsidRPr="00AF19C1" w:rsidRDefault="00C4555D" w:rsidP="00C4555D">
      <w:pPr>
        <w:ind w:left="926"/>
        <w:rPr>
          <w:sz w:val="24"/>
          <w:szCs w:val="24"/>
        </w:rPr>
      </w:pPr>
      <w:r w:rsidRPr="00AF19C1">
        <w:rPr>
          <w:sz w:val="24"/>
          <w:szCs w:val="24"/>
        </w:rPr>
        <w:tab/>
        <w:t>img#cimg{</w:t>
      </w:r>
    </w:p>
    <w:p w14:paraId="494BD479" w14:textId="77777777" w:rsidR="00C4555D" w:rsidRPr="00AF19C1" w:rsidRDefault="00C4555D" w:rsidP="00C4555D">
      <w:pPr>
        <w:ind w:left="926"/>
        <w:rPr>
          <w:sz w:val="24"/>
          <w:szCs w:val="24"/>
        </w:rPr>
      </w:pPr>
      <w:r w:rsidRPr="00AF19C1">
        <w:rPr>
          <w:sz w:val="24"/>
          <w:szCs w:val="24"/>
        </w:rPr>
        <w:tab/>
      </w:r>
      <w:r w:rsidRPr="00AF19C1">
        <w:rPr>
          <w:sz w:val="24"/>
          <w:szCs w:val="24"/>
        </w:rPr>
        <w:tab/>
        <w:t>height: 15vh;</w:t>
      </w:r>
    </w:p>
    <w:p w14:paraId="7D2308A2" w14:textId="77777777" w:rsidR="00C4555D" w:rsidRPr="00AF19C1" w:rsidRDefault="00C4555D" w:rsidP="00C4555D">
      <w:pPr>
        <w:ind w:left="926"/>
        <w:rPr>
          <w:sz w:val="24"/>
          <w:szCs w:val="24"/>
        </w:rPr>
      </w:pPr>
      <w:r w:rsidRPr="00AF19C1">
        <w:rPr>
          <w:sz w:val="24"/>
          <w:szCs w:val="24"/>
        </w:rPr>
        <w:tab/>
      </w:r>
      <w:r w:rsidRPr="00AF19C1">
        <w:rPr>
          <w:sz w:val="24"/>
          <w:szCs w:val="24"/>
        </w:rPr>
        <w:tab/>
        <w:t>width: 15vh;</w:t>
      </w:r>
    </w:p>
    <w:p w14:paraId="19FD2ABA" w14:textId="270184FD" w:rsidR="00C4555D" w:rsidRPr="00AF19C1" w:rsidRDefault="00C4555D" w:rsidP="00C4555D">
      <w:pPr>
        <w:ind w:left="926"/>
        <w:rPr>
          <w:sz w:val="24"/>
          <w:szCs w:val="24"/>
        </w:rPr>
      </w:pPr>
      <w:r w:rsidRPr="00AF19C1">
        <w:rPr>
          <w:sz w:val="24"/>
          <w:szCs w:val="24"/>
        </w:rPr>
        <w:tab/>
      </w:r>
      <w:r w:rsidRPr="00AF19C1">
        <w:rPr>
          <w:sz w:val="24"/>
          <w:szCs w:val="24"/>
        </w:rPr>
        <w:tab/>
        <w:t>object-fit: cover;</w:t>
      </w:r>
    </w:p>
    <w:p w14:paraId="348737A0" w14:textId="77777777" w:rsidR="00991C4C" w:rsidRPr="00AF19C1" w:rsidRDefault="00991C4C" w:rsidP="00C4555D">
      <w:pPr>
        <w:ind w:left="926"/>
        <w:rPr>
          <w:sz w:val="24"/>
          <w:szCs w:val="24"/>
        </w:rPr>
      </w:pPr>
    </w:p>
    <w:p w14:paraId="16D1CF26" w14:textId="58C2641B" w:rsidR="00C4555D" w:rsidRPr="00AF19C1" w:rsidRDefault="00C4555D" w:rsidP="00C4555D">
      <w:pPr>
        <w:ind w:left="926"/>
        <w:rPr>
          <w:sz w:val="24"/>
          <w:szCs w:val="24"/>
        </w:rPr>
      </w:pPr>
      <w:r w:rsidRPr="00AF19C1">
        <w:rPr>
          <w:sz w:val="24"/>
          <w:szCs w:val="24"/>
        </w:rPr>
        <w:t>border-radius: 100% 100%;</w:t>
      </w:r>
    </w:p>
    <w:p w14:paraId="0A049284" w14:textId="77777777" w:rsidR="00C4555D" w:rsidRPr="00AF19C1" w:rsidRDefault="00C4555D" w:rsidP="00C4555D">
      <w:pPr>
        <w:ind w:left="926"/>
        <w:rPr>
          <w:sz w:val="24"/>
          <w:szCs w:val="24"/>
        </w:rPr>
      </w:pPr>
      <w:r w:rsidRPr="00AF19C1">
        <w:rPr>
          <w:sz w:val="24"/>
          <w:szCs w:val="24"/>
        </w:rPr>
        <w:tab/>
        <w:t>}</w:t>
      </w:r>
    </w:p>
    <w:p w14:paraId="6C757DC9" w14:textId="77777777" w:rsidR="00C4555D" w:rsidRPr="00AF19C1" w:rsidRDefault="00C4555D" w:rsidP="00C4555D">
      <w:pPr>
        <w:ind w:left="926"/>
        <w:rPr>
          <w:sz w:val="24"/>
          <w:szCs w:val="24"/>
        </w:rPr>
      </w:pPr>
      <w:r w:rsidRPr="00AF19C1">
        <w:rPr>
          <w:sz w:val="24"/>
          <w:szCs w:val="24"/>
        </w:rPr>
        <w:t>&lt;/style&gt;</w:t>
      </w:r>
    </w:p>
    <w:p w14:paraId="72676BD2" w14:textId="77777777" w:rsidR="00C4555D" w:rsidRPr="00AF19C1" w:rsidRDefault="00C4555D" w:rsidP="00C4555D">
      <w:pPr>
        <w:ind w:left="926"/>
        <w:rPr>
          <w:sz w:val="24"/>
          <w:szCs w:val="24"/>
        </w:rPr>
      </w:pPr>
      <w:r w:rsidRPr="00AF19C1">
        <w:rPr>
          <w:sz w:val="24"/>
          <w:szCs w:val="24"/>
        </w:rPr>
        <w:t>&lt;script&gt;</w:t>
      </w:r>
    </w:p>
    <w:p w14:paraId="04A05566" w14:textId="77777777" w:rsidR="00C4555D" w:rsidRPr="00AF19C1" w:rsidRDefault="00C4555D" w:rsidP="00C4555D">
      <w:pPr>
        <w:ind w:left="926"/>
        <w:rPr>
          <w:sz w:val="24"/>
          <w:szCs w:val="24"/>
        </w:rPr>
      </w:pPr>
      <w:r w:rsidRPr="00AF19C1">
        <w:rPr>
          <w:sz w:val="24"/>
          <w:szCs w:val="24"/>
        </w:rPr>
        <w:tab/>
        <w:t>function displayImg(input,_this) {</w:t>
      </w:r>
    </w:p>
    <w:p w14:paraId="15F8D225" w14:textId="77777777" w:rsidR="00C4555D" w:rsidRPr="00AF19C1" w:rsidRDefault="00C4555D" w:rsidP="00C4555D">
      <w:pPr>
        <w:ind w:left="926"/>
        <w:rPr>
          <w:sz w:val="24"/>
          <w:szCs w:val="24"/>
        </w:rPr>
      </w:pPr>
      <w:r w:rsidRPr="00AF19C1">
        <w:rPr>
          <w:sz w:val="24"/>
          <w:szCs w:val="24"/>
        </w:rPr>
        <w:tab/>
        <w:t xml:space="preserve">    if (input.files &amp;&amp; input.files[0]) {</w:t>
      </w:r>
    </w:p>
    <w:p w14:paraId="05A28FBD" w14:textId="77777777" w:rsidR="00C4555D" w:rsidRPr="00AF19C1" w:rsidRDefault="00C4555D" w:rsidP="00C4555D">
      <w:pPr>
        <w:ind w:left="926"/>
        <w:rPr>
          <w:sz w:val="24"/>
          <w:szCs w:val="24"/>
        </w:rPr>
      </w:pPr>
      <w:r w:rsidRPr="00AF19C1">
        <w:rPr>
          <w:sz w:val="24"/>
          <w:szCs w:val="24"/>
        </w:rPr>
        <w:tab/>
        <w:t xml:space="preserve">        var reader = new FileReader();</w:t>
      </w:r>
    </w:p>
    <w:p w14:paraId="48710546" w14:textId="77777777" w:rsidR="00C4555D" w:rsidRPr="00AF19C1" w:rsidRDefault="00C4555D" w:rsidP="00C4555D">
      <w:pPr>
        <w:ind w:left="926"/>
        <w:rPr>
          <w:sz w:val="24"/>
          <w:szCs w:val="24"/>
        </w:rPr>
      </w:pPr>
      <w:r w:rsidRPr="00AF19C1">
        <w:rPr>
          <w:sz w:val="24"/>
          <w:szCs w:val="24"/>
        </w:rPr>
        <w:tab/>
        <w:t xml:space="preserve">        reader.onload = function (e) {</w:t>
      </w:r>
    </w:p>
    <w:p w14:paraId="32E43070" w14:textId="77777777" w:rsidR="00C4555D" w:rsidRPr="00AF19C1" w:rsidRDefault="00C4555D" w:rsidP="00C4555D">
      <w:pPr>
        <w:ind w:left="926"/>
        <w:rPr>
          <w:sz w:val="24"/>
          <w:szCs w:val="24"/>
        </w:rPr>
      </w:pPr>
      <w:r w:rsidRPr="00AF19C1">
        <w:rPr>
          <w:sz w:val="24"/>
          <w:szCs w:val="24"/>
        </w:rPr>
        <w:tab/>
        <w:t xml:space="preserve">        </w:t>
      </w:r>
      <w:r w:rsidRPr="00AF19C1">
        <w:rPr>
          <w:sz w:val="24"/>
          <w:szCs w:val="24"/>
        </w:rPr>
        <w:tab/>
        <w:t>$('#cimg').attr('src', e.target.result);</w:t>
      </w:r>
    </w:p>
    <w:p w14:paraId="15293223" w14:textId="00579955" w:rsidR="00C4555D" w:rsidRPr="00AF19C1" w:rsidRDefault="00C4555D" w:rsidP="00C4555D">
      <w:pPr>
        <w:ind w:left="926"/>
        <w:rPr>
          <w:sz w:val="24"/>
          <w:szCs w:val="24"/>
        </w:rPr>
      </w:pPr>
      <w:r w:rsidRPr="00AF19C1">
        <w:rPr>
          <w:sz w:val="24"/>
          <w:szCs w:val="24"/>
        </w:rPr>
        <w:tab/>
        <w:t xml:space="preserve">        }</w:t>
      </w:r>
    </w:p>
    <w:p w14:paraId="68751332" w14:textId="77777777" w:rsidR="00C4555D" w:rsidRPr="00AF19C1" w:rsidRDefault="00C4555D" w:rsidP="00C4555D">
      <w:pPr>
        <w:ind w:left="926"/>
        <w:rPr>
          <w:sz w:val="24"/>
          <w:szCs w:val="24"/>
        </w:rPr>
      </w:pPr>
      <w:r w:rsidRPr="00AF19C1">
        <w:rPr>
          <w:sz w:val="24"/>
          <w:szCs w:val="24"/>
        </w:rPr>
        <w:tab/>
        <w:t xml:space="preserve">        reader.readAsDataURL(input.files[0]);</w:t>
      </w:r>
    </w:p>
    <w:p w14:paraId="6E6E64FD" w14:textId="77777777" w:rsidR="00C4555D" w:rsidRPr="00AF19C1" w:rsidRDefault="00C4555D" w:rsidP="00C4555D">
      <w:pPr>
        <w:ind w:left="926"/>
        <w:rPr>
          <w:sz w:val="24"/>
          <w:szCs w:val="24"/>
        </w:rPr>
      </w:pPr>
      <w:r w:rsidRPr="00AF19C1">
        <w:rPr>
          <w:sz w:val="24"/>
          <w:szCs w:val="24"/>
        </w:rPr>
        <w:tab/>
        <w:t xml:space="preserve">    }</w:t>
      </w:r>
    </w:p>
    <w:p w14:paraId="1C253978" w14:textId="77777777" w:rsidR="00C4555D" w:rsidRPr="00AF19C1" w:rsidRDefault="00C4555D" w:rsidP="00C4555D">
      <w:pPr>
        <w:ind w:left="926"/>
        <w:rPr>
          <w:sz w:val="24"/>
          <w:szCs w:val="24"/>
        </w:rPr>
      </w:pPr>
      <w:r w:rsidRPr="00AF19C1">
        <w:rPr>
          <w:sz w:val="24"/>
          <w:szCs w:val="24"/>
        </w:rPr>
        <w:tab/>
        <w:t>}</w:t>
      </w:r>
    </w:p>
    <w:p w14:paraId="5B1A784C" w14:textId="77777777" w:rsidR="00C4555D" w:rsidRPr="00AF19C1" w:rsidRDefault="00C4555D" w:rsidP="00C4555D">
      <w:pPr>
        <w:ind w:left="926"/>
        <w:rPr>
          <w:sz w:val="24"/>
          <w:szCs w:val="24"/>
        </w:rPr>
      </w:pPr>
      <w:r w:rsidRPr="00AF19C1">
        <w:rPr>
          <w:sz w:val="24"/>
          <w:szCs w:val="24"/>
        </w:rPr>
        <w:tab/>
        <w:t>$('#manage-user').submit(function(e){</w:t>
      </w:r>
    </w:p>
    <w:p w14:paraId="2185F54C" w14:textId="77777777" w:rsidR="00C4555D" w:rsidRPr="00AF19C1" w:rsidRDefault="00C4555D" w:rsidP="00C4555D">
      <w:pPr>
        <w:ind w:left="926"/>
        <w:rPr>
          <w:sz w:val="24"/>
          <w:szCs w:val="24"/>
        </w:rPr>
      </w:pPr>
      <w:r w:rsidRPr="00AF19C1">
        <w:rPr>
          <w:sz w:val="24"/>
          <w:szCs w:val="24"/>
        </w:rPr>
        <w:tab/>
      </w:r>
      <w:r w:rsidRPr="00AF19C1">
        <w:rPr>
          <w:sz w:val="24"/>
          <w:szCs w:val="24"/>
        </w:rPr>
        <w:tab/>
        <w:t>e.preventDefault();</w:t>
      </w:r>
    </w:p>
    <w:p w14:paraId="2B20177D" w14:textId="77777777" w:rsidR="00C4555D" w:rsidRPr="00AF19C1" w:rsidRDefault="00C4555D" w:rsidP="00C4555D">
      <w:pPr>
        <w:ind w:left="926"/>
        <w:rPr>
          <w:sz w:val="24"/>
          <w:szCs w:val="24"/>
        </w:rPr>
      </w:pPr>
      <w:r w:rsidRPr="00AF19C1">
        <w:rPr>
          <w:sz w:val="24"/>
          <w:szCs w:val="24"/>
        </w:rPr>
        <w:tab/>
      </w:r>
      <w:r w:rsidRPr="00AF19C1">
        <w:rPr>
          <w:sz w:val="24"/>
          <w:szCs w:val="24"/>
        </w:rPr>
        <w:tab/>
        <w:t>start_load()</w:t>
      </w:r>
    </w:p>
    <w:p w14:paraId="0931D6B4" w14:textId="77777777" w:rsidR="00C4555D" w:rsidRPr="00AF19C1" w:rsidRDefault="00C4555D" w:rsidP="00C4555D">
      <w:pPr>
        <w:ind w:left="926"/>
        <w:rPr>
          <w:sz w:val="24"/>
          <w:szCs w:val="24"/>
        </w:rPr>
      </w:pPr>
      <w:r w:rsidRPr="00AF19C1">
        <w:rPr>
          <w:sz w:val="24"/>
          <w:szCs w:val="24"/>
        </w:rPr>
        <w:tab/>
      </w:r>
      <w:r w:rsidRPr="00AF19C1">
        <w:rPr>
          <w:sz w:val="24"/>
          <w:szCs w:val="24"/>
        </w:rPr>
        <w:tab/>
        <w:t>$.ajax({</w:t>
      </w:r>
    </w:p>
    <w:p w14:paraId="58066505" w14:textId="77777777" w:rsidR="00C4555D" w:rsidRPr="00AF19C1" w:rsidRDefault="00C4555D" w:rsidP="00C4555D">
      <w:pPr>
        <w:ind w:left="926"/>
        <w:rPr>
          <w:sz w:val="24"/>
          <w:szCs w:val="24"/>
        </w:rPr>
      </w:pPr>
      <w:r w:rsidRPr="00AF19C1">
        <w:rPr>
          <w:sz w:val="24"/>
          <w:szCs w:val="24"/>
        </w:rPr>
        <w:tab/>
      </w:r>
      <w:r w:rsidRPr="00AF19C1">
        <w:rPr>
          <w:sz w:val="24"/>
          <w:szCs w:val="24"/>
        </w:rPr>
        <w:tab/>
      </w:r>
      <w:r w:rsidRPr="00AF19C1">
        <w:rPr>
          <w:sz w:val="24"/>
          <w:szCs w:val="24"/>
        </w:rPr>
        <w:tab/>
        <w:t>url:'ajax.php?action=update_user',</w:t>
      </w:r>
    </w:p>
    <w:p w14:paraId="085E6269" w14:textId="77777777" w:rsidR="00C4555D" w:rsidRPr="00AF19C1" w:rsidRDefault="00C4555D" w:rsidP="00C4555D">
      <w:pPr>
        <w:ind w:left="926"/>
        <w:rPr>
          <w:sz w:val="24"/>
          <w:szCs w:val="24"/>
        </w:rPr>
      </w:pPr>
      <w:r w:rsidRPr="00AF19C1">
        <w:rPr>
          <w:sz w:val="24"/>
          <w:szCs w:val="24"/>
        </w:rPr>
        <w:tab/>
      </w:r>
      <w:r w:rsidRPr="00AF19C1">
        <w:rPr>
          <w:sz w:val="24"/>
          <w:szCs w:val="24"/>
        </w:rPr>
        <w:tab/>
      </w:r>
      <w:r w:rsidRPr="00AF19C1">
        <w:rPr>
          <w:sz w:val="24"/>
          <w:szCs w:val="24"/>
        </w:rPr>
        <w:tab/>
        <w:t>data: new FormData($(this)[0]),</w:t>
      </w:r>
    </w:p>
    <w:p w14:paraId="27F217B5" w14:textId="77777777" w:rsidR="00C4555D" w:rsidRPr="00AF19C1" w:rsidRDefault="00C4555D" w:rsidP="00C4555D">
      <w:pPr>
        <w:ind w:left="926"/>
        <w:rPr>
          <w:sz w:val="24"/>
          <w:szCs w:val="24"/>
        </w:rPr>
      </w:pPr>
      <w:r w:rsidRPr="00AF19C1">
        <w:rPr>
          <w:sz w:val="24"/>
          <w:szCs w:val="24"/>
        </w:rPr>
        <w:tab/>
      </w:r>
      <w:r w:rsidRPr="00AF19C1">
        <w:rPr>
          <w:sz w:val="24"/>
          <w:szCs w:val="24"/>
        </w:rPr>
        <w:tab/>
        <w:t xml:space="preserve">    cache: false,</w:t>
      </w:r>
    </w:p>
    <w:p w14:paraId="0D845220" w14:textId="77777777" w:rsidR="00C4555D" w:rsidRPr="00AF19C1" w:rsidRDefault="00C4555D" w:rsidP="00C4555D">
      <w:pPr>
        <w:ind w:left="926"/>
        <w:rPr>
          <w:sz w:val="24"/>
          <w:szCs w:val="24"/>
        </w:rPr>
      </w:pPr>
      <w:r w:rsidRPr="00AF19C1">
        <w:rPr>
          <w:sz w:val="24"/>
          <w:szCs w:val="24"/>
        </w:rPr>
        <w:tab/>
      </w:r>
      <w:r w:rsidRPr="00AF19C1">
        <w:rPr>
          <w:sz w:val="24"/>
          <w:szCs w:val="24"/>
        </w:rPr>
        <w:tab/>
        <w:t xml:space="preserve">    contentType: false,</w:t>
      </w:r>
    </w:p>
    <w:p w14:paraId="284F4129" w14:textId="77777777" w:rsidR="00C4555D" w:rsidRPr="00AF19C1" w:rsidRDefault="00C4555D" w:rsidP="00C4555D">
      <w:pPr>
        <w:ind w:left="926"/>
        <w:rPr>
          <w:sz w:val="24"/>
          <w:szCs w:val="24"/>
        </w:rPr>
      </w:pPr>
      <w:r w:rsidRPr="00AF19C1">
        <w:rPr>
          <w:sz w:val="24"/>
          <w:szCs w:val="24"/>
        </w:rPr>
        <w:tab/>
      </w:r>
      <w:r w:rsidRPr="00AF19C1">
        <w:rPr>
          <w:sz w:val="24"/>
          <w:szCs w:val="24"/>
        </w:rPr>
        <w:tab/>
        <w:t xml:space="preserve">    processData: false,</w:t>
      </w:r>
    </w:p>
    <w:p w14:paraId="038389D4" w14:textId="77777777" w:rsidR="00C4555D" w:rsidRPr="00AF19C1" w:rsidRDefault="00C4555D" w:rsidP="00C4555D">
      <w:pPr>
        <w:ind w:left="926"/>
        <w:rPr>
          <w:sz w:val="24"/>
          <w:szCs w:val="24"/>
        </w:rPr>
      </w:pPr>
      <w:r w:rsidRPr="00AF19C1">
        <w:rPr>
          <w:sz w:val="24"/>
          <w:szCs w:val="24"/>
        </w:rPr>
        <w:tab/>
      </w:r>
      <w:r w:rsidRPr="00AF19C1">
        <w:rPr>
          <w:sz w:val="24"/>
          <w:szCs w:val="24"/>
        </w:rPr>
        <w:tab/>
        <w:t xml:space="preserve">    method: 'POST',</w:t>
      </w:r>
    </w:p>
    <w:p w14:paraId="684B4BE0" w14:textId="77777777" w:rsidR="00C4555D" w:rsidRPr="00AF19C1" w:rsidRDefault="00C4555D" w:rsidP="00C4555D">
      <w:pPr>
        <w:ind w:left="926"/>
        <w:rPr>
          <w:sz w:val="24"/>
          <w:szCs w:val="24"/>
        </w:rPr>
      </w:pPr>
      <w:r w:rsidRPr="00AF19C1">
        <w:rPr>
          <w:sz w:val="24"/>
          <w:szCs w:val="24"/>
        </w:rPr>
        <w:tab/>
      </w:r>
      <w:r w:rsidRPr="00AF19C1">
        <w:rPr>
          <w:sz w:val="24"/>
          <w:szCs w:val="24"/>
        </w:rPr>
        <w:tab/>
        <w:t xml:space="preserve">    type: 'POST',</w:t>
      </w:r>
    </w:p>
    <w:p w14:paraId="2BAAC39E" w14:textId="77777777" w:rsidR="00C4555D" w:rsidRPr="00AF19C1" w:rsidRDefault="00C4555D" w:rsidP="00C4555D">
      <w:pPr>
        <w:ind w:left="926"/>
        <w:rPr>
          <w:sz w:val="24"/>
          <w:szCs w:val="24"/>
        </w:rPr>
      </w:pPr>
      <w:r w:rsidRPr="00AF19C1">
        <w:rPr>
          <w:sz w:val="24"/>
          <w:szCs w:val="24"/>
        </w:rPr>
        <w:tab/>
      </w:r>
      <w:r w:rsidRPr="00AF19C1">
        <w:rPr>
          <w:sz w:val="24"/>
          <w:szCs w:val="24"/>
        </w:rPr>
        <w:tab/>
      </w:r>
      <w:r w:rsidRPr="00AF19C1">
        <w:rPr>
          <w:sz w:val="24"/>
          <w:szCs w:val="24"/>
        </w:rPr>
        <w:tab/>
        <w:t>success:function(resp){</w:t>
      </w:r>
    </w:p>
    <w:p w14:paraId="511F45CF" w14:textId="77777777" w:rsidR="00C4555D" w:rsidRPr="00AF19C1" w:rsidRDefault="00C4555D" w:rsidP="00C4555D">
      <w:pPr>
        <w:ind w:left="926"/>
        <w:rPr>
          <w:sz w:val="24"/>
          <w:szCs w:val="24"/>
        </w:rPr>
      </w:pPr>
      <w:r w:rsidRPr="00AF19C1">
        <w:rPr>
          <w:sz w:val="24"/>
          <w:szCs w:val="24"/>
        </w:rPr>
        <w:tab/>
      </w:r>
      <w:r w:rsidRPr="00AF19C1">
        <w:rPr>
          <w:sz w:val="24"/>
          <w:szCs w:val="24"/>
        </w:rPr>
        <w:tab/>
      </w:r>
      <w:r w:rsidRPr="00AF19C1">
        <w:rPr>
          <w:sz w:val="24"/>
          <w:szCs w:val="24"/>
        </w:rPr>
        <w:tab/>
      </w:r>
      <w:r w:rsidRPr="00AF19C1">
        <w:rPr>
          <w:sz w:val="24"/>
          <w:szCs w:val="24"/>
        </w:rPr>
        <w:tab/>
        <w:t>if(resp ==1){</w:t>
      </w:r>
    </w:p>
    <w:p w14:paraId="37C605FE" w14:textId="77777777" w:rsidR="00C4555D" w:rsidRPr="00AF19C1" w:rsidRDefault="00C4555D" w:rsidP="00C4555D">
      <w:pPr>
        <w:ind w:left="926"/>
        <w:rPr>
          <w:sz w:val="24"/>
          <w:szCs w:val="24"/>
        </w:rPr>
      </w:pPr>
      <w:r w:rsidRPr="00AF19C1">
        <w:rPr>
          <w:sz w:val="24"/>
          <w:szCs w:val="24"/>
        </w:rPr>
        <w:tab/>
      </w:r>
      <w:r w:rsidRPr="00AF19C1">
        <w:rPr>
          <w:sz w:val="24"/>
          <w:szCs w:val="24"/>
        </w:rPr>
        <w:tab/>
      </w:r>
      <w:r w:rsidRPr="00AF19C1">
        <w:rPr>
          <w:sz w:val="24"/>
          <w:szCs w:val="24"/>
        </w:rPr>
        <w:tab/>
      </w:r>
      <w:r w:rsidRPr="00AF19C1">
        <w:rPr>
          <w:sz w:val="24"/>
          <w:szCs w:val="24"/>
        </w:rPr>
        <w:tab/>
      </w:r>
      <w:r w:rsidRPr="00AF19C1">
        <w:rPr>
          <w:sz w:val="24"/>
          <w:szCs w:val="24"/>
        </w:rPr>
        <w:tab/>
        <w:t>alert_toast("Data successfully saved",'success')</w:t>
      </w:r>
    </w:p>
    <w:p w14:paraId="42E0BB6A" w14:textId="77777777" w:rsidR="00C4555D" w:rsidRPr="00AF19C1" w:rsidRDefault="00C4555D" w:rsidP="00C4555D">
      <w:pPr>
        <w:ind w:left="926"/>
        <w:rPr>
          <w:sz w:val="24"/>
          <w:szCs w:val="24"/>
        </w:rPr>
      </w:pPr>
      <w:r w:rsidRPr="00AF19C1">
        <w:rPr>
          <w:sz w:val="24"/>
          <w:szCs w:val="24"/>
        </w:rPr>
        <w:tab/>
      </w:r>
      <w:r w:rsidRPr="00AF19C1">
        <w:rPr>
          <w:sz w:val="24"/>
          <w:szCs w:val="24"/>
        </w:rPr>
        <w:tab/>
      </w:r>
      <w:r w:rsidRPr="00AF19C1">
        <w:rPr>
          <w:sz w:val="24"/>
          <w:szCs w:val="24"/>
        </w:rPr>
        <w:tab/>
      </w:r>
      <w:r w:rsidRPr="00AF19C1">
        <w:rPr>
          <w:sz w:val="24"/>
          <w:szCs w:val="24"/>
        </w:rPr>
        <w:tab/>
      </w:r>
      <w:r w:rsidRPr="00AF19C1">
        <w:rPr>
          <w:sz w:val="24"/>
          <w:szCs w:val="24"/>
        </w:rPr>
        <w:tab/>
        <w:t>setTimeout(function(){</w:t>
      </w:r>
    </w:p>
    <w:p w14:paraId="428298B1" w14:textId="77777777" w:rsidR="00C4555D" w:rsidRPr="00AF19C1" w:rsidRDefault="00C4555D" w:rsidP="00C4555D">
      <w:pPr>
        <w:ind w:left="926"/>
        <w:rPr>
          <w:sz w:val="24"/>
          <w:szCs w:val="24"/>
        </w:rPr>
      </w:pPr>
      <w:r w:rsidRPr="00AF19C1">
        <w:rPr>
          <w:sz w:val="24"/>
          <w:szCs w:val="24"/>
        </w:rPr>
        <w:tab/>
      </w:r>
      <w:r w:rsidRPr="00AF19C1">
        <w:rPr>
          <w:sz w:val="24"/>
          <w:szCs w:val="24"/>
        </w:rPr>
        <w:tab/>
      </w:r>
      <w:r w:rsidRPr="00AF19C1">
        <w:rPr>
          <w:sz w:val="24"/>
          <w:szCs w:val="24"/>
        </w:rPr>
        <w:tab/>
      </w:r>
      <w:r w:rsidRPr="00AF19C1">
        <w:rPr>
          <w:sz w:val="24"/>
          <w:szCs w:val="24"/>
        </w:rPr>
        <w:tab/>
      </w:r>
      <w:r w:rsidRPr="00AF19C1">
        <w:rPr>
          <w:sz w:val="24"/>
          <w:szCs w:val="24"/>
        </w:rPr>
        <w:tab/>
      </w:r>
      <w:r w:rsidRPr="00AF19C1">
        <w:rPr>
          <w:sz w:val="24"/>
          <w:szCs w:val="24"/>
        </w:rPr>
        <w:tab/>
        <w:t>location.reload()</w:t>
      </w:r>
    </w:p>
    <w:p w14:paraId="27288735" w14:textId="77777777" w:rsidR="00C4555D" w:rsidRPr="00AF19C1" w:rsidRDefault="00C4555D" w:rsidP="00C4555D">
      <w:pPr>
        <w:ind w:left="926"/>
        <w:rPr>
          <w:sz w:val="24"/>
          <w:szCs w:val="24"/>
        </w:rPr>
      </w:pPr>
      <w:r w:rsidRPr="00AF19C1">
        <w:rPr>
          <w:sz w:val="24"/>
          <w:szCs w:val="24"/>
        </w:rPr>
        <w:tab/>
      </w:r>
      <w:r w:rsidRPr="00AF19C1">
        <w:rPr>
          <w:sz w:val="24"/>
          <w:szCs w:val="24"/>
        </w:rPr>
        <w:tab/>
      </w:r>
      <w:r w:rsidRPr="00AF19C1">
        <w:rPr>
          <w:sz w:val="24"/>
          <w:szCs w:val="24"/>
        </w:rPr>
        <w:tab/>
      </w:r>
      <w:r w:rsidRPr="00AF19C1">
        <w:rPr>
          <w:sz w:val="24"/>
          <w:szCs w:val="24"/>
        </w:rPr>
        <w:tab/>
      </w:r>
      <w:r w:rsidRPr="00AF19C1">
        <w:rPr>
          <w:sz w:val="24"/>
          <w:szCs w:val="24"/>
        </w:rPr>
        <w:tab/>
        <w:t>},1500)</w:t>
      </w:r>
    </w:p>
    <w:p w14:paraId="58D7CBFA" w14:textId="77777777" w:rsidR="00C4555D" w:rsidRPr="00AF19C1" w:rsidRDefault="00C4555D" w:rsidP="00C4555D">
      <w:pPr>
        <w:ind w:left="926"/>
        <w:rPr>
          <w:sz w:val="24"/>
          <w:szCs w:val="24"/>
        </w:rPr>
      </w:pPr>
      <w:r w:rsidRPr="00AF19C1">
        <w:rPr>
          <w:sz w:val="24"/>
          <w:szCs w:val="24"/>
        </w:rPr>
        <w:tab/>
      </w:r>
      <w:r w:rsidRPr="00AF19C1">
        <w:rPr>
          <w:sz w:val="24"/>
          <w:szCs w:val="24"/>
        </w:rPr>
        <w:tab/>
      </w:r>
      <w:r w:rsidRPr="00AF19C1">
        <w:rPr>
          <w:sz w:val="24"/>
          <w:szCs w:val="24"/>
        </w:rPr>
        <w:tab/>
      </w:r>
      <w:r w:rsidRPr="00AF19C1">
        <w:rPr>
          <w:sz w:val="24"/>
          <w:szCs w:val="24"/>
        </w:rPr>
        <w:tab/>
        <w:t>}else{</w:t>
      </w:r>
    </w:p>
    <w:p w14:paraId="69B919D9" w14:textId="77777777" w:rsidR="00C4555D" w:rsidRPr="00AF19C1" w:rsidRDefault="00C4555D" w:rsidP="00C4555D">
      <w:pPr>
        <w:ind w:left="926"/>
        <w:rPr>
          <w:sz w:val="24"/>
          <w:szCs w:val="24"/>
        </w:rPr>
      </w:pPr>
      <w:r w:rsidRPr="00AF19C1">
        <w:rPr>
          <w:sz w:val="24"/>
          <w:szCs w:val="24"/>
        </w:rPr>
        <w:tab/>
      </w:r>
      <w:r w:rsidRPr="00AF19C1">
        <w:rPr>
          <w:sz w:val="24"/>
          <w:szCs w:val="24"/>
        </w:rPr>
        <w:tab/>
      </w:r>
      <w:r w:rsidRPr="00AF19C1">
        <w:rPr>
          <w:sz w:val="24"/>
          <w:szCs w:val="24"/>
        </w:rPr>
        <w:tab/>
      </w:r>
      <w:r w:rsidRPr="00AF19C1">
        <w:rPr>
          <w:sz w:val="24"/>
          <w:szCs w:val="24"/>
        </w:rPr>
        <w:tab/>
      </w:r>
      <w:r w:rsidRPr="00AF19C1">
        <w:rPr>
          <w:sz w:val="24"/>
          <w:szCs w:val="24"/>
        </w:rPr>
        <w:tab/>
        <w:t>$('#msg').html('&lt;div class="alert alert-danger"&gt;Username already exist&lt;/div&gt;')</w:t>
      </w:r>
    </w:p>
    <w:p w14:paraId="0A30DEB3" w14:textId="20A360C0" w:rsidR="00C4555D" w:rsidRPr="00AF19C1" w:rsidRDefault="00C4555D" w:rsidP="00C4555D">
      <w:pPr>
        <w:ind w:left="926"/>
        <w:rPr>
          <w:sz w:val="24"/>
          <w:szCs w:val="24"/>
        </w:rPr>
      </w:pPr>
      <w:r w:rsidRPr="00AF19C1">
        <w:rPr>
          <w:sz w:val="24"/>
          <w:szCs w:val="24"/>
        </w:rPr>
        <w:tab/>
      </w:r>
      <w:r w:rsidRPr="00AF19C1">
        <w:rPr>
          <w:sz w:val="24"/>
          <w:szCs w:val="24"/>
        </w:rPr>
        <w:tab/>
      </w:r>
      <w:r w:rsidRPr="00AF19C1">
        <w:rPr>
          <w:sz w:val="24"/>
          <w:szCs w:val="24"/>
        </w:rPr>
        <w:tab/>
      </w:r>
      <w:r w:rsidRPr="00AF19C1">
        <w:rPr>
          <w:sz w:val="24"/>
          <w:szCs w:val="24"/>
        </w:rPr>
        <w:tab/>
      </w:r>
      <w:r w:rsidRPr="00AF19C1">
        <w:rPr>
          <w:sz w:val="24"/>
          <w:szCs w:val="24"/>
        </w:rPr>
        <w:tab/>
        <w:t>end_load()}</w:t>
      </w:r>
    </w:p>
    <w:p w14:paraId="0FDC2D8E" w14:textId="77777777" w:rsidR="00C4555D" w:rsidRPr="00AF19C1" w:rsidRDefault="00C4555D" w:rsidP="00C4555D">
      <w:pPr>
        <w:ind w:left="926"/>
        <w:rPr>
          <w:sz w:val="24"/>
          <w:szCs w:val="24"/>
        </w:rPr>
      </w:pPr>
      <w:r w:rsidRPr="00AF19C1">
        <w:rPr>
          <w:sz w:val="24"/>
          <w:szCs w:val="24"/>
        </w:rPr>
        <w:tab/>
      </w:r>
      <w:r w:rsidRPr="00AF19C1">
        <w:rPr>
          <w:sz w:val="24"/>
          <w:szCs w:val="24"/>
        </w:rPr>
        <w:tab/>
      </w:r>
      <w:r w:rsidRPr="00AF19C1">
        <w:rPr>
          <w:sz w:val="24"/>
          <w:szCs w:val="24"/>
        </w:rPr>
        <w:tab/>
        <w:t>}</w:t>
      </w:r>
    </w:p>
    <w:p w14:paraId="0CCC60BA" w14:textId="77777777" w:rsidR="00C4555D" w:rsidRPr="00AF19C1" w:rsidRDefault="00C4555D" w:rsidP="00C4555D">
      <w:pPr>
        <w:ind w:left="926"/>
        <w:rPr>
          <w:sz w:val="24"/>
          <w:szCs w:val="24"/>
        </w:rPr>
      </w:pPr>
      <w:r w:rsidRPr="00AF19C1">
        <w:rPr>
          <w:sz w:val="24"/>
          <w:szCs w:val="24"/>
        </w:rPr>
        <w:tab/>
      </w:r>
      <w:r w:rsidRPr="00AF19C1">
        <w:rPr>
          <w:sz w:val="24"/>
          <w:szCs w:val="24"/>
        </w:rPr>
        <w:tab/>
        <w:t>})</w:t>
      </w:r>
    </w:p>
    <w:p w14:paraId="17A785A2" w14:textId="77777777" w:rsidR="00C4555D" w:rsidRPr="00AF19C1" w:rsidRDefault="00C4555D" w:rsidP="00C4555D">
      <w:pPr>
        <w:ind w:left="926"/>
        <w:rPr>
          <w:sz w:val="24"/>
          <w:szCs w:val="24"/>
        </w:rPr>
      </w:pPr>
      <w:r w:rsidRPr="00AF19C1">
        <w:rPr>
          <w:sz w:val="24"/>
          <w:szCs w:val="24"/>
        </w:rPr>
        <w:tab/>
        <w:t>})</w:t>
      </w:r>
    </w:p>
    <w:p w14:paraId="10BE44F6" w14:textId="77777777" w:rsidR="00C4555D" w:rsidRPr="00AF19C1" w:rsidRDefault="00C4555D" w:rsidP="00C4555D">
      <w:pPr>
        <w:ind w:left="926"/>
        <w:rPr>
          <w:sz w:val="24"/>
          <w:szCs w:val="24"/>
        </w:rPr>
      </w:pPr>
    </w:p>
    <w:p w14:paraId="66EB7DD2" w14:textId="6E68522D" w:rsidR="00C4555D" w:rsidRPr="00AF19C1" w:rsidRDefault="00C4555D" w:rsidP="00C4555D">
      <w:pPr>
        <w:ind w:left="926"/>
        <w:rPr>
          <w:sz w:val="24"/>
          <w:szCs w:val="24"/>
        </w:rPr>
      </w:pPr>
      <w:r w:rsidRPr="00AF19C1">
        <w:rPr>
          <w:sz w:val="24"/>
          <w:szCs w:val="24"/>
        </w:rPr>
        <w:t>&lt;/script&gt;</w:t>
      </w:r>
    </w:p>
    <w:p w14:paraId="2C710E91" w14:textId="77777777" w:rsidR="00C4555D" w:rsidRDefault="00C4555D">
      <w:pPr>
        <w:ind w:left="926"/>
        <w:rPr>
          <w:b/>
          <w:bCs/>
        </w:rPr>
      </w:pPr>
    </w:p>
    <w:p w14:paraId="66D67AB8" w14:textId="77777777" w:rsidR="00BB6830" w:rsidRDefault="00BB6830">
      <w:pPr>
        <w:ind w:left="926"/>
        <w:rPr>
          <w:b/>
          <w:bCs/>
        </w:rPr>
      </w:pPr>
    </w:p>
    <w:p w14:paraId="4A5E958D" w14:textId="77777777" w:rsidR="00BB6830" w:rsidRDefault="00BB6830">
      <w:pPr>
        <w:ind w:left="926"/>
        <w:rPr>
          <w:b/>
          <w:bCs/>
        </w:rPr>
      </w:pPr>
    </w:p>
    <w:p w14:paraId="2B527186" w14:textId="77777777" w:rsidR="00BB6830" w:rsidRDefault="00BB6830" w:rsidP="00BB6830">
      <w:pPr>
        <w:jc w:val="center"/>
        <w:rPr>
          <w:b/>
          <w:bCs/>
          <w:sz w:val="32"/>
          <w:szCs w:val="32"/>
        </w:rPr>
      </w:pPr>
      <w:r w:rsidRPr="00BB6830">
        <w:rPr>
          <w:b/>
          <w:bCs/>
          <w:sz w:val="32"/>
          <w:szCs w:val="32"/>
        </w:rPr>
        <w:t>RESULTS</w:t>
      </w:r>
    </w:p>
    <w:p w14:paraId="08A73999" w14:textId="77777777" w:rsidR="00BB6830" w:rsidRDefault="00BB6830" w:rsidP="00BB6830">
      <w:pPr>
        <w:jc w:val="center"/>
        <w:rPr>
          <w:b/>
          <w:bCs/>
          <w:sz w:val="32"/>
          <w:szCs w:val="32"/>
        </w:rPr>
      </w:pPr>
    </w:p>
    <w:p w14:paraId="071C5C93" w14:textId="72CE2C7C" w:rsidR="00BB6830" w:rsidRDefault="008E6331" w:rsidP="008E6331">
      <w:pPr>
        <w:rPr>
          <w:b/>
          <w:bCs/>
          <w:sz w:val="32"/>
          <w:szCs w:val="32"/>
        </w:rPr>
      </w:pPr>
      <w:r>
        <w:rPr>
          <w:b/>
          <w:bCs/>
          <w:sz w:val="32"/>
          <w:szCs w:val="32"/>
        </w:rPr>
        <w:t>Login Page</w:t>
      </w:r>
    </w:p>
    <w:p w14:paraId="4BD4218C" w14:textId="77777777" w:rsidR="008E6331" w:rsidRDefault="008E6331" w:rsidP="008E6331">
      <w:pPr>
        <w:rPr>
          <w:b/>
          <w:bCs/>
          <w:sz w:val="32"/>
          <w:szCs w:val="32"/>
        </w:rPr>
      </w:pPr>
    </w:p>
    <w:p w14:paraId="212674BD" w14:textId="77777777" w:rsidR="00BB6830" w:rsidRDefault="008E6331" w:rsidP="00BB6830">
      <w:pPr>
        <w:rPr>
          <w:b/>
          <w:bCs/>
          <w:sz w:val="32"/>
          <w:szCs w:val="32"/>
        </w:rPr>
      </w:pPr>
      <w:r w:rsidRPr="008E6331">
        <w:rPr>
          <w:b/>
          <w:bCs/>
          <w:noProof/>
          <w:sz w:val="32"/>
          <w:szCs w:val="32"/>
        </w:rPr>
        <w:drawing>
          <wp:inline distT="0" distB="0" distL="0" distR="0" wp14:anchorId="662D0B5A" wp14:editId="246F068D">
            <wp:extent cx="5829300" cy="2865964"/>
            <wp:effectExtent l="0" t="0" r="0" b="0"/>
            <wp:docPr id="2096272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272399" name=""/>
                    <pic:cNvPicPr/>
                  </pic:nvPicPr>
                  <pic:blipFill>
                    <a:blip r:embed="rId15"/>
                    <a:stretch>
                      <a:fillRect/>
                    </a:stretch>
                  </pic:blipFill>
                  <pic:spPr>
                    <a:xfrm>
                      <a:off x="0" y="0"/>
                      <a:ext cx="5831808" cy="2867197"/>
                    </a:xfrm>
                    <a:prstGeom prst="rect">
                      <a:avLst/>
                    </a:prstGeom>
                  </pic:spPr>
                </pic:pic>
              </a:graphicData>
            </a:graphic>
          </wp:inline>
        </w:drawing>
      </w:r>
    </w:p>
    <w:p w14:paraId="0B07E078" w14:textId="77777777" w:rsidR="008E6331" w:rsidRDefault="008E6331" w:rsidP="00BB6830">
      <w:pPr>
        <w:rPr>
          <w:b/>
          <w:bCs/>
          <w:sz w:val="32"/>
          <w:szCs w:val="32"/>
        </w:rPr>
      </w:pPr>
    </w:p>
    <w:p w14:paraId="1FC0548E" w14:textId="77777777" w:rsidR="008E6331" w:rsidRDefault="008E6331" w:rsidP="00BB6830">
      <w:pPr>
        <w:rPr>
          <w:b/>
          <w:bCs/>
          <w:sz w:val="32"/>
          <w:szCs w:val="32"/>
        </w:rPr>
      </w:pPr>
    </w:p>
    <w:p w14:paraId="0E09DD4B" w14:textId="77777777" w:rsidR="008E6331" w:rsidRDefault="008E6331" w:rsidP="00BB6830">
      <w:pPr>
        <w:rPr>
          <w:b/>
          <w:bCs/>
          <w:sz w:val="32"/>
          <w:szCs w:val="32"/>
        </w:rPr>
      </w:pPr>
      <w:r>
        <w:rPr>
          <w:b/>
          <w:bCs/>
          <w:sz w:val="32"/>
          <w:szCs w:val="32"/>
        </w:rPr>
        <w:t xml:space="preserve">Admin Home </w:t>
      </w:r>
    </w:p>
    <w:p w14:paraId="32A43165" w14:textId="77777777" w:rsidR="008E6331" w:rsidRDefault="008E6331" w:rsidP="00BB6830">
      <w:pPr>
        <w:rPr>
          <w:b/>
          <w:bCs/>
          <w:sz w:val="32"/>
          <w:szCs w:val="32"/>
        </w:rPr>
      </w:pPr>
    </w:p>
    <w:p w14:paraId="7B6A90F4" w14:textId="77777777" w:rsidR="008E6331" w:rsidRDefault="008E6331" w:rsidP="00BB6830">
      <w:pPr>
        <w:rPr>
          <w:b/>
          <w:bCs/>
          <w:sz w:val="32"/>
          <w:szCs w:val="32"/>
        </w:rPr>
      </w:pPr>
      <w:r w:rsidRPr="008E6331">
        <w:rPr>
          <w:b/>
          <w:bCs/>
          <w:noProof/>
          <w:sz w:val="32"/>
          <w:szCs w:val="32"/>
        </w:rPr>
        <w:drawing>
          <wp:inline distT="0" distB="0" distL="0" distR="0" wp14:anchorId="7831719C" wp14:editId="6CE91F11">
            <wp:extent cx="5702300" cy="3207385"/>
            <wp:effectExtent l="0" t="0" r="0" b="0"/>
            <wp:docPr id="804700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700634" name=""/>
                    <pic:cNvPicPr/>
                  </pic:nvPicPr>
                  <pic:blipFill>
                    <a:blip r:embed="rId16"/>
                    <a:stretch>
                      <a:fillRect/>
                    </a:stretch>
                  </pic:blipFill>
                  <pic:spPr>
                    <a:xfrm>
                      <a:off x="0" y="0"/>
                      <a:ext cx="5702300" cy="3207385"/>
                    </a:xfrm>
                    <a:prstGeom prst="rect">
                      <a:avLst/>
                    </a:prstGeom>
                  </pic:spPr>
                </pic:pic>
              </a:graphicData>
            </a:graphic>
          </wp:inline>
        </w:drawing>
      </w:r>
    </w:p>
    <w:p w14:paraId="5B1C29B2" w14:textId="77777777" w:rsidR="008E6331" w:rsidRDefault="008E6331" w:rsidP="00BB6830">
      <w:pPr>
        <w:rPr>
          <w:b/>
          <w:bCs/>
          <w:sz w:val="32"/>
          <w:szCs w:val="32"/>
        </w:rPr>
      </w:pPr>
    </w:p>
    <w:p w14:paraId="40062DF1" w14:textId="77777777" w:rsidR="008E6331" w:rsidRDefault="008E6331" w:rsidP="00BB6830">
      <w:pPr>
        <w:rPr>
          <w:b/>
          <w:bCs/>
          <w:sz w:val="32"/>
          <w:szCs w:val="32"/>
        </w:rPr>
      </w:pPr>
    </w:p>
    <w:p w14:paraId="2776BFF1" w14:textId="77777777" w:rsidR="008E6331" w:rsidRDefault="008E6331" w:rsidP="00BB6830">
      <w:pPr>
        <w:rPr>
          <w:b/>
          <w:bCs/>
          <w:sz w:val="32"/>
          <w:szCs w:val="32"/>
        </w:rPr>
      </w:pPr>
    </w:p>
    <w:p w14:paraId="66813A82" w14:textId="77777777" w:rsidR="008E6331" w:rsidRDefault="008E6331" w:rsidP="00BB6830">
      <w:pPr>
        <w:rPr>
          <w:b/>
          <w:bCs/>
          <w:sz w:val="32"/>
          <w:szCs w:val="32"/>
        </w:rPr>
      </w:pPr>
    </w:p>
    <w:p w14:paraId="7182E5FC" w14:textId="77777777" w:rsidR="008E6331" w:rsidRDefault="008E6331" w:rsidP="00BB6830">
      <w:pPr>
        <w:rPr>
          <w:b/>
          <w:bCs/>
          <w:sz w:val="32"/>
          <w:szCs w:val="32"/>
        </w:rPr>
      </w:pPr>
    </w:p>
    <w:p w14:paraId="203B7FEA" w14:textId="77777777" w:rsidR="008E6331" w:rsidRDefault="008E6331" w:rsidP="00BB6830">
      <w:pPr>
        <w:rPr>
          <w:b/>
          <w:bCs/>
          <w:sz w:val="32"/>
          <w:szCs w:val="32"/>
        </w:rPr>
      </w:pPr>
    </w:p>
    <w:p w14:paraId="1221CE28" w14:textId="77777777" w:rsidR="008E6331" w:rsidRDefault="008E6331" w:rsidP="00BB6830">
      <w:pPr>
        <w:rPr>
          <w:b/>
          <w:bCs/>
          <w:sz w:val="32"/>
          <w:szCs w:val="32"/>
        </w:rPr>
      </w:pPr>
    </w:p>
    <w:p w14:paraId="1D76C8C9" w14:textId="77777777" w:rsidR="008E6331" w:rsidRDefault="008E6331" w:rsidP="00BB6830">
      <w:pPr>
        <w:rPr>
          <w:b/>
          <w:bCs/>
          <w:sz w:val="32"/>
          <w:szCs w:val="32"/>
        </w:rPr>
      </w:pPr>
    </w:p>
    <w:p w14:paraId="4CC3182F" w14:textId="77777777" w:rsidR="008E6331" w:rsidRDefault="008E6331" w:rsidP="00BB6830">
      <w:pPr>
        <w:rPr>
          <w:b/>
          <w:bCs/>
          <w:sz w:val="32"/>
          <w:szCs w:val="32"/>
        </w:rPr>
      </w:pPr>
      <w:r>
        <w:rPr>
          <w:b/>
          <w:bCs/>
          <w:sz w:val="32"/>
          <w:szCs w:val="32"/>
        </w:rPr>
        <w:t>Subject List</w:t>
      </w:r>
    </w:p>
    <w:p w14:paraId="1AABF43E" w14:textId="77777777" w:rsidR="008E6331" w:rsidRDefault="008E6331" w:rsidP="00BB6830">
      <w:pPr>
        <w:rPr>
          <w:b/>
          <w:bCs/>
          <w:sz w:val="32"/>
          <w:szCs w:val="32"/>
        </w:rPr>
      </w:pPr>
    </w:p>
    <w:p w14:paraId="0B121FD0" w14:textId="77777777" w:rsidR="008E6331" w:rsidRDefault="008E6331" w:rsidP="00BB6830">
      <w:pPr>
        <w:rPr>
          <w:b/>
          <w:bCs/>
          <w:sz w:val="32"/>
          <w:szCs w:val="32"/>
        </w:rPr>
      </w:pPr>
      <w:r w:rsidRPr="008E6331">
        <w:rPr>
          <w:b/>
          <w:bCs/>
          <w:noProof/>
          <w:sz w:val="32"/>
          <w:szCs w:val="32"/>
        </w:rPr>
        <w:drawing>
          <wp:inline distT="0" distB="0" distL="0" distR="0" wp14:anchorId="1F3DB759" wp14:editId="661BCD5B">
            <wp:extent cx="5702300" cy="3207385"/>
            <wp:effectExtent l="0" t="0" r="0" b="0"/>
            <wp:docPr id="1524505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505573" name=""/>
                    <pic:cNvPicPr/>
                  </pic:nvPicPr>
                  <pic:blipFill>
                    <a:blip r:embed="rId17"/>
                    <a:stretch>
                      <a:fillRect/>
                    </a:stretch>
                  </pic:blipFill>
                  <pic:spPr>
                    <a:xfrm>
                      <a:off x="0" y="0"/>
                      <a:ext cx="5702300" cy="3207385"/>
                    </a:xfrm>
                    <a:prstGeom prst="rect">
                      <a:avLst/>
                    </a:prstGeom>
                  </pic:spPr>
                </pic:pic>
              </a:graphicData>
            </a:graphic>
          </wp:inline>
        </w:drawing>
      </w:r>
    </w:p>
    <w:p w14:paraId="2ECB7B9A" w14:textId="77777777" w:rsidR="008E6331" w:rsidRDefault="008E6331" w:rsidP="00BB6830">
      <w:pPr>
        <w:rPr>
          <w:b/>
          <w:bCs/>
          <w:sz w:val="32"/>
          <w:szCs w:val="32"/>
        </w:rPr>
      </w:pPr>
    </w:p>
    <w:p w14:paraId="063B3C40" w14:textId="77777777" w:rsidR="008E6331" w:rsidRDefault="008E6331" w:rsidP="00BB6830">
      <w:pPr>
        <w:rPr>
          <w:b/>
          <w:bCs/>
          <w:sz w:val="32"/>
          <w:szCs w:val="32"/>
        </w:rPr>
      </w:pPr>
    </w:p>
    <w:p w14:paraId="2630E20E" w14:textId="77777777" w:rsidR="008E6331" w:rsidRDefault="008E6331" w:rsidP="00BB6830">
      <w:pPr>
        <w:rPr>
          <w:b/>
          <w:bCs/>
          <w:sz w:val="32"/>
          <w:szCs w:val="32"/>
        </w:rPr>
      </w:pPr>
    </w:p>
    <w:p w14:paraId="4D769C3E" w14:textId="77777777" w:rsidR="008E6331" w:rsidRDefault="008E6331" w:rsidP="00BB6830">
      <w:pPr>
        <w:rPr>
          <w:b/>
          <w:bCs/>
          <w:sz w:val="32"/>
          <w:szCs w:val="32"/>
        </w:rPr>
      </w:pPr>
      <w:r>
        <w:rPr>
          <w:b/>
          <w:bCs/>
          <w:sz w:val="32"/>
          <w:szCs w:val="32"/>
        </w:rPr>
        <w:t>Classes List</w:t>
      </w:r>
    </w:p>
    <w:p w14:paraId="015D41E3" w14:textId="77777777" w:rsidR="008E6331" w:rsidRDefault="008E6331" w:rsidP="00BB6830">
      <w:pPr>
        <w:rPr>
          <w:b/>
          <w:bCs/>
          <w:sz w:val="32"/>
          <w:szCs w:val="32"/>
        </w:rPr>
      </w:pPr>
    </w:p>
    <w:p w14:paraId="47FBB846" w14:textId="77777777" w:rsidR="008E6331" w:rsidRDefault="008E6331" w:rsidP="00BB6830">
      <w:pPr>
        <w:rPr>
          <w:b/>
          <w:bCs/>
          <w:sz w:val="32"/>
          <w:szCs w:val="32"/>
        </w:rPr>
      </w:pPr>
      <w:r w:rsidRPr="008E6331">
        <w:rPr>
          <w:b/>
          <w:bCs/>
          <w:noProof/>
          <w:sz w:val="32"/>
          <w:szCs w:val="32"/>
        </w:rPr>
        <w:drawing>
          <wp:inline distT="0" distB="0" distL="0" distR="0" wp14:anchorId="3084384B" wp14:editId="077D6733">
            <wp:extent cx="5702300" cy="3207385"/>
            <wp:effectExtent l="0" t="0" r="0" b="0"/>
            <wp:docPr id="157997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97299" name=""/>
                    <pic:cNvPicPr/>
                  </pic:nvPicPr>
                  <pic:blipFill>
                    <a:blip r:embed="rId18"/>
                    <a:stretch>
                      <a:fillRect/>
                    </a:stretch>
                  </pic:blipFill>
                  <pic:spPr>
                    <a:xfrm>
                      <a:off x="0" y="0"/>
                      <a:ext cx="5702300" cy="3207385"/>
                    </a:xfrm>
                    <a:prstGeom prst="rect">
                      <a:avLst/>
                    </a:prstGeom>
                  </pic:spPr>
                </pic:pic>
              </a:graphicData>
            </a:graphic>
          </wp:inline>
        </w:drawing>
      </w:r>
    </w:p>
    <w:p w14:paraId="0D75B60D" w14:textId="77777777" w:rsidR="008E6331" w:rsidRDefault="008E6331" w:rsidP="00BB6830">
      <w:pPr>
        <w:rPr>
          <w:b/>
          <w:bCs/>
          <w:sz w:val="32"/>
          <w:szCs w:val="32"/>
        </w:rPr>
      </w:pPr>
    </w:p>
    <w:p w14:paraId="6055D8DE" w14:textId="77777777" w:rsidR="008E6331" w:rsidRDefault="008E6331" w:rsidP="00BB6830">
      <w:pPr>
        <w:rPr>
          <w:b/>
          <w:bCs/>
          <w:sz w:val="32"/>
          <w:szCs w:val="32"/>
        </w:rPr>
      </w:pPr>
    </w:p>
    <w:p w14:paraId="029CE3C5" w14:textId="77777777" w:rsidR="008E6331" w:rsidRDefault="008E6331" w:rsidP="00BB6830">
      <w:pPr>
        <w:rPr>
          <w:b/>
          <w:bCs/>
          <w:sz w:val="32"/>
          <w:szCs w:val="32"/>
        </w:rPr>
      </w:pPr>
    </w:p>
    <w:p w14:paraId="7D8911AE" w14:textId="77777777" w:rsidR="008E6331" w:rsidRDefault="008E6331" w:rsidP="00BB6830">
      <w:pPr>
        <w:rPr>
          <w:b/>
          <w:bCs/>
          <w:sz w:val="32"/>
          <w:szCs w:val="32"/>
        </w:rPr>
      </w:pPr>
    </w:p>
    <w:p w14:paraId="382BFEBC" w14:textId="77777777" w:rsidR="008E6331" w:rsidRDefault="008E6331" w:rsidP="00BB6830">
      <w:pPr>
        <w:rPr>
          <w:b/>
          <w:bCs/>
          <w:sz w:val="32"/>
          <w:szCs w:val="32"/>
        </w:rPr>
      </w:pPr>
    </w:p>
    <w:p w14:paraId="0C00C341" w14:textId="77777777" w:rsidR="008E6331" w:rsidRDefault="008E6331" w:rsidP="00BB6830">
      <w:pPr>
        <w:rPr>
          <w:b/>
          <w:bCs/>
          <w:sz w:val="32"/>
          <w:szCs w:val="32"/>
        </w:rPr>
      </w:pPr>
    </w:p>
    <w:p w14:paraId="51C945B5" w14:textId="431C4E53" w:rsidR="008E6331" w:rsidRDefault="00CE35EA" w:rsidP="00BB6830">
      <w:pPr>
        <w:rPr>
          <w:b/>
          <w:bCs/>
          <w:sz w:val="32"/>
          <w:szCs w:val="32"/>
        </w:rPr>
      </w:pPr>
      <w:r>
        <w:rPr>
          <w:b/>
          <w:bCs/>
          <w:sz w:val="32"/>
          <w:szCs w:val="32"/>
        </w:rPr>
        <w:t>Academic Year List</w:t>
      </w:r>
    </w:p>
    <w:p w14:paraId="342F3D04" w14:textId="77777777" w:rsidR="00CE35EA" w:rsidRDefault="00CE35EA" w:rsidP="00BB6830">
      <w:pPr>
        <w:rPr>
          <w:b/>
          <w:bCs/>
          <w:sz w:val="32"/>
          <w:szCs w:val="32"/>
        </w:rPr>
      </w:pPr>
    </w:p>
    <w:p w14:paraId="06D72807" w14:textId="77777777" w:rsidR="00CE35EA" w:rsidRDefault="00CE35EA" w:rsidP="00BB6830">
      <w:pPr>
        <w:rPr>
          <w:b/>
          <w:bCs/>
          <w:sz w:val="32"/>
          <w:szCs w:val="32"/>
        </w:rPr>
      </w:pPr>
      <w:r w:rsidRPr="00CE35EA">
        <w:rPr>
          <w:b/>
          <w:bCs/>
          <w:noProof/>
          <w:sz w:val="32"/>
          <w:szCs w:val="32"/>
        </w:rPr>
        <w:drawing>
          <wp:inline distT="0" distB="0" distL="0" distR="0" wp14:anchorId="709A93CF" wp14:editId="4081387F">
            <wp:extent cx="5702300" cy="3198495"/>
            <wp:effectExtent l="0" t="0" r="0" b="1905"/>
            <wp:docPr id="2096734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734279" name=""/>
                    <pic:cNvPicPr/>
                  </pic:nvPicPr>
                  <pic:blipFill>
                    <a:blip r:embed="rId19"/>
                    <a:stretch>
                      <a:fillRect/>
                    </a:stretch>
                  </pic:blipFill>
                  <pic:spPr>
                    <a:xfrm>
                      <a:off x="0" y="0"/>
                      <a:ext cx="5702300" cy="3198495"/>
                    </a:xfrm>
                    <a:prstGeom prst="rect">
                      <a:avLst/>
                    </a:prstGeom>
                  </pic:spPr>
                </pic:pic>
              </a:graphicData>
            </a:graphic>
          </wp:inline>
        </w:drawing>
      </w:r>
    </w:p>
    <w:p w14:paraId="09E8AF25" w14:textId="77777777" w:rsidR="00CE35EA" w:rsidRDefault="00CE35EA" w:rsidP="00BB6830">
      <w:pPr>
        <w:rPr>
          <w:b/>
          <w:bCs/>
          <w:sz w:val="32"/>
          <w:szCs w:val="32"/>
        </w:rPr>
      </w:pPr>
    </w:p>
    <w:p w14:paraId="2DF83626" w14:textId="77777777" w:rsidR="00CE35EA" w:rsidRDefault="00CE35EA" w:rsidP="00BB6830">
      <w:pPr>
        <w:rPr>
          <w:b/>
          <w:bCs/>
          <w:sz w:val="32"/>
          <w:szCs w:val="32"/>
        </w:rPr>
      </w:pPr>
    </w:p>
    <w:p w14:paraId="53C8AAAA" w14:textId="77777777" w:rsidR="00CE35EA" w:rsidRDefault="00CE35EA" w:rsidP="00BB6830">
      <w:pPr>
        <w:rPr>
          <w:b/>
          <w:bCs/>
          <w:sz w:val="32"/>
          <w:szCs w:val="32"/>
        </w:rPr>
      </w:pPr>
    </w:p>
    <w:p w14:paraId="3E317147" w14:textId="77777777" w:rsidR="00CE35EA" w:rsidRDefault="00CE35EA" w:rsidP="00BB6830">
      <w:pPr>
        <w:rPr>
          <w:b/>
          <w:bCs/>
          <w:sz w:val="32"/>
          <w:szCs w:val="32"/>
        </w:rPr>
      </w:pPr>
      <w:r>
        <w:rPr>
          <w:b/>
          <w:bCs/>
          <w:sz w:val="32"/>
          <w:szCs w:val="32"/>
        </w:rPr>
        <w:t>Criteria List</w:t>
      </w:r>
    </w:p>
    <w:p w14:paraId="5BE88402" w14:textId="77777777" w:rsidR="00CE35EA" w:rsidRDefault="00CE35EA" w:rsidP="00BB6830">
      <w:pPr>
        <w:rPr>
          <w:b/>
          <w:bCs/>
          <w:sz w:val="32"/>
          <w:szCs w:val="32"/>
        </w:rPr>
      </w:pPr>
    </w:p>
    <w:p w14:paraId="7ADCDDE7" w14:textId="77777777" w:rsidR="00CE35EA" w:rsidRDefault="00CE35EA" w:rsidP="00BB6830">
      <w:pPr>
        <w:rPr>
          <w:b/>
          <w:bCs/>
          <w:sz w:val="32"/>
          <w:szCs w:val="32"/>
        </w:rPr>
      </w:pPr>
      <w:r w:rsidRPr="00CE35EA">
        <w:rPr>
          <w:b/>
          <w:bCs/>
          <w:noProof/>
          <w:sz w:val="32"/>
          <w:szCs w:val="32"/>
        </w:rPr>
        <w:drawing>
          <wp:inline distT="0" distB="0" distL="0" distR="0" wp14:anchorId="5B8FDECD" wp14:editId="72D391EF">
            <wp:extent cx="5702300" cy="3207385"/>
            <wp:effectExtent l="0" t="0" r="0" b="0"/>
            <wp:docPr id="1561259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259021" name=""/>
                    <pic:cNvPicPr/>
                  </pic:nvPicPr>
                  <pic:blipFill>
                    <a:blip r:embed="rId20"/>
                    <a:stretch>
                      <a:fillRect/>
                    </a:stretch>
                  </pic:blipFill>
                  <pic:spPr>
                    <a:xfrm>
                      <a:off x="0" y="0"/>
                      <a:ext cx="5702300" cy="3207385"/>
                    </a:xfrm>
                    <a:prstGeom prst="rect">
                      <a:avLst/>
                    </a:prstGeom>
                  </pic:spPr>
                </pic:pic>
              </a:graphicData>
            </a:graphic>
          </wp:inline>
        </w:drawing>
      </w:r>
    </w:p>
    <w:p w14:paraId="74C9546D" w14:textId="77777777" w:rsidR="00CE35EA" w:rsidRDefault="00CE35EA" w:rsidP="00BB6830">
      <w:pPr>
        <w:rPr>
          <w:b/>
          <w:bCs/>
          <w:sz w:val="32"/>
          <w:szCs w:val="32"/>
        </w:rPr>
      </w:pPr>
    </w:p>
    <w:p w14:paraId="4CCB2A5C" w14:textId="77777777" w:rsidR="00CE35EA" w:rsidRDefault="00CE35EA" w:rsidP="00BB6830">
      <w:pPr>
        <w:rPr>
          <w:b/>
          <w:bCs/>
          <w:sz w:val="32"/>
          <w:szCs w:val="32"/>
        </w:rPr>
      </w:pPr>
    </w:p>
    <w:p w14:paraId="083124DE" w14:textId="77777777" w:rsidR="00CE35EA" w:rsidRDefault="00CE35EA" w:rsidP="00BB6830">
      <w:pPr>
        <w:rPr>
          <w:b/>
          <w:bCs/>
          <w:sz w:val="32"/>
          <w:szCs w:val="32"/>
        </w:rPr>
      </w:pPr>
    </w:p>
    <w:p w14:paraId="7212370E" w14:textId="77777777" w:rsidR="00CE35EA" w:rsidRDefault="00CE35EA" w:rsidP="00BB6830">
      <w:pPr>
        <w:rPr>
          <w:b/>
          <w:bCs/>
          <w:sz w:val="32"/>
          <w:szCs w:val="32"/>
        </w:rPr>
      </w:pPr>
    </w:p>
    <w:p w14:paraId="338C871C" w14:textId="77777777" w:rsidR="00CE35EA" w:rsidRDefault="00CE35EA" w:rsidP="00BB6830">
      <w:pPr>
        <w:rPr>
          <w:b/>
          <w:bCs/>
          <w:sz w:val="32"/>
          <w:szCs w:val="32"/>
        </w:rPr>
      </w:pPr>
    </w:p>
    <w:p w14:paraId="377D404A" w14:textId="77777777" w:rsidR="00CE35EA" w:rsidRDefault="00CE35EA" w:rsidP="00BB6830">
      <w:pPr>
        <w:rPr>
          <w:b/>
          <w:bCs/>
          <w:sz w:val="32"/>
          <w:szCs w:val="32"/>
        </w:rPr>
      </w:pPr>
    </w:p>
    <w:p w14:paraId="31E00129" w14:textId="77777777" w:rsidR="00CE35EA" w:rsidRDefault="00CE35EA" w:rsidP="00BB6830">
      <w:pPr>
        <w:rPr>
          <w:b/>
          <w:bCs/>
          <w:sz w:val="32"/>
          <w:szCs w:val="32"/>
        </w:rPr>
      </w:pPr>
      <w:r>
        <w:rPr>
          <w:b/>
          <w:bCs/>
          <w:sz w:val="32"/>
          <w:szCs w:val="32"/>
        </w:rPr>
        <w:t>Add Faculty</w:t>
      </w:r>
    </w:p>
    <w:p w14:paraId="0B866B4A" w14:textId="77777777" w:rsidR="00CE35EA" w:rsidRDefault="00CE35EA" w:rsidP="00BB6830">
      <w:pPr>
        <w:rPr>
          <w:b/>
          <w:bCs/>
          <w:sz w:val="32"/>
          <w:szCs w:val="32"/>
        </w:rPr>
      </w:pPr>
    </w:p>
    <w:p w14:paraId="6D4473C1" w14:textId="77777777" w:rsidR="00CE35EA" w:rsidRDefault="00CE35EA" w:rsidP="00BB6830">
      <w:pPr>
        <w:rPr>
          <w:b/>
          <w:bCs/>
          <w:sz w:val="32"/>
          <w:szCs w:val="32"/>
        </w:rPr>
      </w:pPr>
      <w:r w:rsidRPr="00CE35EA">
        <w:rPr>
          <w:b/>
          <w:bCs/>
          <w:noProof/>
          <w:sz w:val="32"/>
          <w:szCs w:val="32"/>
        </w:rPr>
        <w:drawing>
          <wp:inline distT="0" distB="0" distL="0" distR="0" wp14:anchorId="4035C9D3" wp14:editId="6B797DD3">
            <wp:extent cx="5702300" cy="3207385"/>
            <wp:effectExtent l="0" t="0" r="0" b="0"/>
            <wp:docPr id="270148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148762" name=""/>
                    <pic:cNvPicPr/>
                  </pic:nvPicPr>
                  <pic:blipFill>
                    <a:blip r:embed="rId21"/>
                    <a:stretch>
                      <a:fillRect/>
                    </a:stretch>
                  </pic:blipFill>
                  <pic:spPr>
                    <a:xfrm>
                      <a:off x="0" y="0"/>
                      <a:ext cx="5702300" cy="3207385"/>
                    </a:xfrm>
                    <a:prstGeom prst="rect">
                      <a:avLst/>
                    </a:prstGeom>
                  </pic:spPr>
                </pic:pic>
              </a:graphicData>
            </a:graphic>
          </wp:inline>
        </w:drawing>
      </w:r>
    </w:p>
    <w:p w14:paraId="31FAE92E" w14:textId="77777777" w:rsidR="00CE35EA" w:rsidRDefault="00CE35EA" w:rsidP="00BB6830">
      <w:pPr>
        <w:rPr>
          <w:b/>
          <w:bCs/>
          <w:sz w:val="32"/>
          <w:szCs w:val="32"/>
        </w:rPr>
      </w:pPr>
    </w:p>
    <w:p w14:paraId="3203AFD8" w14:textId="77777777" w:rsidR="00CE35EA" w:rsidRDefault="00CE35EA" w:rsidP="00BB6830">
      <w:pPr>
        <w:rPr>
          <w:b/>
          <w:bCs/>
          <w:sz w:val="32"/>
          <w:szCs w:val="32"/>
        </w:rPr>
      </w:pPr>
    </w:p>
    <w:p w14:paraId="6AAB7863" w14:textId="77777777" w:rsidR="00CE35EA" w:rsidRDefault="00CE35EA" w:rsidP="00BB6830">
      <w:pPr>
        <w:rPr>
          <w:b/>
          <w:bCs/>
          <w:sz w:val="32"/>
          <w:szCs w:val="32"/>
        </w:rPr>
      </w:pPr>
    </w:p>
    <w:p w14:paraId="0ECA74E4" w14:textId="77777777" w:rsidR="00CE35EA" w:rsidRDefault="00CE35EA" w:rsidP="00BB6830">
      <w:pPr>
        <w:rPr>
          <w:b/>
          <w:bCs/>
          <w:sz w:val="32"/>
          <w:szCs w:val="32"/>
        </w:rPr>
      </w:pPr>
      <w:r>
        <w:rPr>
          <w:b/>
          <w:bCs/>
          <w:sz w:val="32"/>
          <w:szCs w:val="32"/>
        </w:rPr>
        <w:t>Faculty List</w:t>
      </w:r>
    </w:p>
    <w:p w14:paraId="1335DEC8" w14:textId="77777777" w:rsidR="00CE35EA" w:rsidRDefault="00CE35EA" w:rsidP="00BB6830">
      <w:pPr>
        <w:rPr>
          <w:b/>
          <w:bCs/>
          <w:sz w:val="32"/>
          <w:szCs w:val="32"/>
        </w:rPr>
      </w:pPr>
    </w:p>
    <w:p w14:paraId="6B43DEDC" w14:textId="77777777" w:rsidR="00CE35EA" w:rsidRDefault="00CE35EA" w:rsidP="00BB6830">
      <w:pPr>
        <w:rPr>
          <w:b/>
          <w:bCs/>
          <w:sz w:val="32"/>
          <w:szCs w:val="32"/>
        </w:rPr>
      </w:pPr>
      <w:r w:rsidRPr="00CE35EA">
        <w:rPr>
          <w:b/>
          <w:bCs/>
          <w:noProof/>
          <w:sz w:val="32"/>
          <w:szCs w:val="32"/>
        </w:rPr>
        <w:drawing>
          <wp:inline distT="0" distB="0" distL="0" distR="0" wp14:anchorId="09702A6C" wp14:editId="7BF4CBB4">
            <wp:extent cx="5702300" cy="3207385"/>
            <wp:effectExtent l="0" t="0" r="0" b="0"/>
            <wp:docPr id="1474048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048584" name=""/>
                    <pic:cNvPicPr/>
                  </pic:nvPicPr>
                  <pic:blipFill>
                    <a:blip r:embed="rId22"/>
                    <a:stretch>
                      <a:fillRect/>
                    </a:stretch>
                  </pic:blipFill>
                  <pic:spPr>
                    <a:xfrm>
                      <a:off x="0" y="0"/>
                      <a:ext cx="5702300" cy="3207385"/>
                    </a:xfrm>
                    <a:prstGeom prst="rect">
                      <a:avLst/>
                    </a:prstGeom>
                  </pic:spPr>
                </pic:pic>
              </a:graphicData>
            </a:graphic>
          </wp:inline>
        </w:drawing>
      </w:r>
    </w:p>
    <w:p w14:paraId="3DC7BCCB" w14:textId="77777777" w:rsidR="00CE35EA" w:rsidRDefault="00CE35EA" w:rsidP="00BB6830">
      <w:pPr>
        <w:rPr>
          <w:b/>
          <w:bCs/>
          <w:sz w:val="32"/>
          <w:szCs w:val="32"/>
        </w:rPr>
      </w:pPr>
    </w:p>
    <w:p w14:paraId="20F1A217" w14:textId="77777777" w:rsidR="00CE35EA" w:rsidRDefault="00CE35EA" w:rsidP="00BB6830">
      <w:pPr>
        <w:rPr>
          <w:b/>
          <w:bCs/>
          <w:sz w:val="32"/>
          <w:szCs w:val="32"/>
        </w:rPr>
      </w:pPr>
    </w:p>
    <w:p w14:paraId="7827A589" w14:textId="77777777" w:rsidR="00CE35EA" w:rsidRDefault="00CE35EA" w:rsidP="00BB6830">
      <w:pPr>
        <w:rPr>
          <w:b/>
          <w:bCs/>
          <w:sz w:val="32"/>
          <w:szCs w:val="32"/>
        </w:rPr>
      </w:pPr>
    </w:p>
    <w:p w14:paraId="272DBC46" w14:textId="77777777" w:rsidR="00CE35EA" w:rsidRDefault="00CE35EA" w:rsidP="00BB6830">
      <w:pPr>
        <w:rPr>
          <w:b/>
          <w:bCs/>
          <w:sz w:val="32"/>
          <w:szCs w:val="32"/>
        </w:rPr>
      </w:pPr>
    </w:p>
    <w:p w14:paraId="562E5C73" w14:textId="77777777" w:rsidR="00CE35EA" w:rsidRDefault="00CE35EA" w:rsidP="00BB6830">
      <w:pPr>
        <w:rPr>
          <w:b/>
          <w:bCs/>
          <w:sz w:val="32"/>
          <w:szCs w:val="32"/>
        </w:rPr>
      </w:pPr>
    </w:p>
    <w:p w14:paraId="74517E44" w14:textId="77777777" w:rsidR="00CE35EA" w:rsidRDefault="00CE35EA" w:rsidP="00BB6830">
      <w:pPr>
        <w:rPr>
          <w:b/>
          <w:bCs/>
          <w:sz w:val="32"/>
          <w:szCs w:val="32"/>
        </w:rPr>
      </w:pPr>
    </w:p>
    <w:p w14:paraId="541E2D3E" w14:textId="77777777" w:rsidR="00CE35EA" w:rsidRDefault="00CE35EA" w:rsidP="00BB6830">
      <w:pPr>
        <w:rPr>
          <w:b/>
          <w:bCs/>
          <w:sz w:val="32"/>
          <w:szCs w:val="32"/>
        </w:rPr>
      </w:pPr>
      <w:r>
        <w:rPr>
          <w:b/>
          <w:bCs/>
          <w:sz w:val="32"/>
          <w:szCs w:val="32"/>
        </w:rPr>
        <w:t>Add Student</w:t>
      </w:r>
    </w:p>
    <w:p w14:paraId="210C2E99" w14:textId="77777777" w:rsidR="00CE35EA" w:rsidRDefault="00CE35EA" w:rsidP="00BB6830">
      <w:pPr>
        <w:rPr>
          <w:b/>
          <w:bCs/>
          <w:sz w:val="32"/>
          <w:szCs w:val="32"/>
        </w:rPr>
      </w:pPr>
    </w:p>
    <w:p w14:paraId="2D2ECDB8" w14:textId="77777777" w:rsidR="00CE35EA" w:rsidRDefault="00CE35EA" w:rsidP="00BB6830">
      <w:pPr>
        <w:rPr>
          <w:b/>
          <w:bCs/>
          <w:sz w:val="32"/>
          <w:szCs w:val="32"/>
        </w:rPr>
      </w:pPr>
      <w:r w:rsidRPr="00CE35EA">
        <w:rPr>
          <w:b/>
          <w:bCs/>
          <w:noProof/>
          <w:sz w:val="32"/>
          <w:szCs w:val="32"/>
        </w:rPr>
        <w:drawing>
          <wp:inline distT="0" distB="0" distL="0" distR="0" wp14:anchorId="75ECDCC8" wp14:editId="507C4D29">
            <wp:extent cx="5702300" cy="3209290"/>
            <wp:effectExtent l="0" t="0" r="0" b="0"/>
            <wp:docPr id="1323563237"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563237" name="Picture 1" descr="Graphical user interface, application&#10;&#10;Description automatically generated"/>
                    <pic:cNvPicPr/>
                  </pic:nvPicPr>
                  <pic:blipFill>
                    <a:blip r:embed="rId23"/>
                    <a:stretch>
                      <a:fillRect/>
                    </a:stretch>
                  </pic:blipFill>
                  <pic:spPr>
                    <a:xfrm>
                      <a:off x="0" y="0"/>
                      <a:ext cx="5702300" cy="3209290"/>
                    </a:xfrm>
                    <a:prstGeom prst="rect">
                      <a:avLst/>
                    </a:prstGeom>
                  </pic:spPr>
                </pic:pic>
              </a:graphicData>
            </a:graphic>
          </wp:inline>
        </w:drawing>
      </w:r>
    </w:p>
    <w:p w14:paraId="3742FADC" w14:textId="77777777" w:rsidR="00CE35EA" w:rsidRDefault="00CE35EA" w:rsidP="00BB6830">
      <w:pPr>
        <w:rPr>
          <w:b/>
          <w:bCs/>
          <w:sz w:val="32"/>
          <w:szCs w:val="32"/>
        </w:rPr>
      </w:pPr>
    </w:p>
    <w:p w14:paraId="2126023C" w14:textId="77777777" w:rsidR="00CE35EA" w:rsidRDefault="00CE35EA" w:rsidP="00BB6830">
      <w:pPr>
        <w:rPr>
          <w:b/>
          <w:bCs/>
          <w:sz w:val="32"/>
          <w:szCs w:val="32"/>
        </w:rPr>
      </w:pPr>
    </w:p>
    <w:p w14:paraId="5717D0A7" w14:textId="77777777" w:rsidR="00F14806" w:rsidRDefault="00F14806" w:rsidP="00BB6830">
      <w:pPr>
        <w:rPr>
          <w:b/>
          <w:bCs/>
          <w:sz w:val="32"/>
          <w:szCs w:val="32"/>
        </w:rPr>
      </w:pPr>
    </w:p>
    <w:p w14:paraId="4270A88C" w14:textId="77777777" w:rsidR="00CE35EA" w:rsidRDefault="00CE35EA" w:rsidP="00BB6830">
      <w:pPr>
        <w:rPr>
          <w:b/>
          <w:bCs/>
          <w:sz w:val="32"/>
          <w:szCs w:val="32"/>
        </w:rPr>
      </w:pPr>
      <w:r>
        <w:rPr>
          <w:b/>
          <w:bCs/>
          <w:sz w:val="32"/>
          <w:szCs w:val="32"/>
        </w:rPr>
        <w:t>Student List</w:t>
      </w:r>
    </w:p>
    <w:p w14:paraId="2A431241" w14:textId="77777777" w:rsidR="00CE35EA" w:rsidRDefault="00CE35EA" w:rsidP="00BB6830">
      <w:pPr>
        <w:rPr>
          <w:b/>
          <w:bCs/>
          <w:sz w:val="32"/>
          <w:szCs w:val="32"/>
        </w:rPr>
      </w:pPr>
    </w:p>
    <w:p w14:paraId="1EDC7D62" w14:textId="77777777" w:rsidR="00CE35EA" w:rsidRDefault="00F14806" w:rsidP="00BB6830">
      <w:pPr>
        <w:rPr>
          <w:b/>
          <w:bCs/>
          <w:sz w:val="32"/>
          <w:szCs w:val="32"/>
        </w:rPr>
      </w:pPr>
      <w:r w:rsidRPr="00F14806">
        <w:rPr>
          <w:b/>
          <w:bCs/>
          <w:noProof/>
          <w:sz w:val="32"/>
          <w:szCs w:val="32"/>
        </w:rPr>
        <w:drawing>
          <wp:inline distT="0" distB="0" distL="0" distR="0" wp14:anchorId="6CF31639" wp14:editId="4A0985CD">
            <wp:extent cx="5702300" cy="3207385"/>
            <wp:effectExtent l="0" t="0" r="0" b="0"/>
            <wp:docPr id="324187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187064" name=""/>
                    <pic:cNvPicPr/>
                  </pic:nvPicPr>
                  <pic:blipFill>
                    <a:blip r:embed="rId24"/>
                    <a:stretch>
                      <a:fillRect/>
                    </a:stretch>
                  </pic:blipFill>
                  <pic:spPr>
                    <a:xfrm>
                      <a:off x="0" y="0"/>
                      <a:ext cx="5702300" cy="3207385"/>
                    </a:xfrm>
                    <a:prstGeom prst="rect">
                      <a:avLst/>
                    </a:prstGeom>
                  </pic:spPr>
                </pic:pic>
              </a:graphicData>
            </a:graphic>
          </wp:inline>
        </w:drawing>
      </w:r>
    </w:p>
    <w:p w14:paraId="4C60BE53" w14:textId="77777777" w:rsidR="00F14806" w:rsidRDefault="00F14806" w:rsidP="00BB6830">
      <w:pPr>
        <w:rPr>
          <w:b/>
          <w:bCs/>
          <w:sz w:val="32"/>
          <w:szCs w:val="32"/>
        </w:rPr>
      </w:pPr>
    </w:p>
    <w:p w14:paraId="59963EE7" w14:textId="77777777" w:rsidR="00F14806" w:rsidRDefault="00F14806" w:rsidP="00BB6830">
      <w:pPr>
        <w:rPr>
          <w:b/>
          <w:bCs/>
          <w:sz w:val="32"/>
          <w:szCs w:val="32"/>
        </w:rPr>
      </w:pPr>
    </w:p>
    <w:p w14:paraId="0D4D1BF4" w14:textId="77777777" w:rsidR="00F14806" w:rsidRDefault="00F14806" w:rsidP="00BB6830">
      <w:pPr>
        <w:rPr>
          <w:b/>
          <w:bCs/>
          <w:sz w:val="32"/>
          <w:szCs w:val="32"/>
        </w:rPr>
      </w:pPr>
    </w:p>
    <w:p w14:paraId="4DD34B3A" w14:textId="77777777" w:rsidR="00F14806" w:rsidRDefault="00F14806" w:rsidP="00BB6830">
      <w:pPr>
        <w:rPr>
          <w:b/>
          <w:bCs/>
          <w:sz w:val="32"/>
          <w:szCs w:val="32"/>
        </w:rPr>
      </w:pPr>
    </w:p>
    <w:p w14:paraId="34956C5E" w14:textId="77777777" w:rsidR="00F14806" w:rsidRDefault="00F14806" w:rsidP="00BB6830">
      <w:pPr>
        <w:rPr>
          <w:b/>
          <w:bCs/>
          <w:sz w:val="32"/>
          <w:szCs w:val="32"/>
        </w:rPr>
      </w:pPr>
    </w:p>
    <w:p w14:paraId="1F21F600" w14:textId="77777777" w:rsidR="00F14806" w:rsidRDefault="00F14806" w:rsidP="00BB6830">
      <w:pPr>
        <w:rPr>
          <w:b/>
          <w:bCs/>
          <w:sz w:val="32"/>
          <w:szCs w:val="32"/>
        </w:rPr>
      </w:pPr>
    </w:p>
    <w:p w14:paraId="3B77B2CA" w14:textId="77777777" w:rsidR="00F14806" w:rsidRDefault="00F14806" w:rsidP="00BB6830">
      <w:pPr>
        <w:rPr>
          <w:b/>
          <w:bCs/>
          <w:sz w:val="32"/>
          <w:szCs w:val="32"/>
        </w:rPr>
      </w:pPr>
      <w:r>
        <w:rPr>
          <w:b/>
          <w:bCs/>
          <w:sz w:val="32"/>
          <w:szCs w:val="32"/>
        </w:rPr>
        <w:t>Evaluation Report For Each Staff</w:t>
      </w:r>
    </w:p>
    <w:p w14:paraId="3A490936" w14:textId="77777777" w:rsidR="00F14806" w:rsidRDefault="00F14806" w:rsidP="00BB6830">
      <w:pPr>
        <w:rPr>
          <w:b/>
          <w:bCs/>
          <w:sz w:val="32"/>
          <w:szCs w:val="32"/>
        </w:rPr>
      </w:pPr>
    </w:p>
    <w:p w14:paraId="32E0FF12" w14:textId="77777777" w:rsidR="00F14806" w:rsidRDefault="00F14806" w:rsidP="00BB6830">
      <w:pPr>
        <w:rPr>
          <w:b/>
          <w:bCs/>
          <w:sz w:val="32"/>
          <w:szCs w:val="32"/>
        </w:rPr>
      </w:pPr>
      <w:r w:rsidRPr="00F14806">
        <w:rPr>
          <w:b/>
          <w:bCs/>
          <w:noProof/>
          <w:sz w:val="32"/>
          <w:szCs w:val="32"/>
        </w:rPr>
        <w:drawing>
          <wp:inline distT="0" distB="0" distL="0" distR="0" wp14:anchorId="4B89E6D3" wp14:editId="10BBB8AC">
            <wp:extent cx="5702300" cy="3207385"/>
            <wp:effectExtent l="0" t="0" r="0" b="0"/>
            <wp:docPr id="894443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443563" name=""/>
                    <pic:cNvPicPr/>
                  </pic:nvPicPr>
                  <pic:blipFill>
                    <a:blip r:embed="rId25"/>
                    <a:stretch>
                      <a:fillRect/>
                    </a:stretch>
                  </pic:blipFill>
                  <pic:spPr>
                    <a:xfrm>
                      <a:off x="0" y="0"/>
                      <a:ext cx="5702300" cy="3207385"/>
                    </a:xfrm>
                    <a:prstGeom prst="rect">
                      <a:avLst/>
                    </a:prstGeom>
                  </pic:spPr>
                </pic:pic>
              </a:graphicData>
            </a:graphic>
          </wp:inline>
        </w:drawing>
      </w:r>
    </w:p>
    <w:p w14:paraId="63C11F5C" w14:textId="44945DA8" w:rsidR="00F14806" w:rsidRDefault="00F14806" w:rsidP="00BB6830">
      <w:pPr>
        <w:rPr>
          <w:b/>
          <w:bCs/>
          <w:sz w:val="32"/>
          <w:szCs w:val="32"/>
        </w:rPr>
      </w:pPr>
    </w:p>
    <w:p w14:paraId="60BDB30B" w14:textId="77777777" w:rsidR="00F14806" w:rsidRDefault="00F14806" w:rsidP="00BB6830">
      <w:pPr>
        <w:rPr>
          <w:b/>
          <w:bCs/>
          <w:sz w:val="32"/>
          <w:szCs w:val="32"/>
        </w:rPr>
      </w:pPr>
    </w:p>
    <w:p w14:paraId="715D5448" w14:textId="77777777" w:rsidR="00F14806" w:rsidRDefault="00F14806" w:rsidP="00BB6830">
      <w:pPr>
        <w:rPr>
          <w:b/>
          <w:bCs/>
          <w:sz w:val="32"/>
          <w:szCs w:val="32"/>
        </w:rPr>
      </w:pPr>
    </w:p>
    <w:p w14:paraId="7AF6B52F" w14:textId="77777777" w:rsidR="00F14806" w:rsidRDefault="00F14806" w:rsidP="00BB6830">
      <w:pPr>
        <w:rPr>
          <w:b/>
          <w:bCs/>
          <w:sz w:val="32"/>
          <w:szCs w:val="32"/>
        </w:rPr>
      </w:pPr>
      <w:r>
        <w:rPr>
          <w:b/>
          <w:bCs/>
          <w:sz w:val="32"/>
          <w:szCs w:val="32"/>
        </w:rPr>
        <w:t>Admin User List</w:t>
      </w:r>
    </w:p>
    <w:p w14:paraId="24C9B7F4" w14:textId="77777777" w:rsidR="00F14806" w:rsidRDefault="00F14806" w:rsidP="00BB6830">
      <w:pPr>
        <w:rPr>
          <w:b/>
          <w:bCs/>
          <w:sz w:val="32"/>
          <w:szCs w:val="32"/>
        </w:rPr>
      </w:pPr>
    </w:p>
    <w:p w14:paraId="29E15DAF" w14:textId="77777777" w:rsidR="00F14806" w:rsidRDefault="00F14806" w:rsidP="00BB6830">
      <w:pPr>
        <w:rPr>
          <w:b/>
          <w:bCs/>
          <w:sz w:val="32"/>
          <w:szCs w:val="32"/>
        </w:rPr>
      </w:pPr>
      <w:r w:rsidRPr="00F14806">
        <w:rPr>
          <w:b/>
          <w:bCs/>
          <w:noProof/>
          <w:sz w:val="32"/>
          <w:szCs w:val="32"/>
        </w:rPr>
        <w:drawing>
          <wp:inline distT="0" distB="0" distL="0" distR="0" wp14:anchorId="3C63089C" wp14:editId="09E6CEB0">
            <wp:extent cx="5702300" cy="3207385"/>
            <wp:effectExtent l="0" t="0" r="0" b="0"/>
            <wp:docPr id="324458264"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458264" name="Picture 1" descr="Graphical user interface, text, application, email&#10;&#10;Description automatically generated"/>
                    <pic:cNvPicPr/>
                  </pic:nvPicPr>
                  <pic:blipFill>
                    <a:blip r:embed="rId26"/>
                    <a:stretch>
                      <a:fillRect/>
                    </a:stretch>
                  </pic:blipFill>
                  <pic:spPr>
                    <a:xfrm>
                      <a:off x="0" y="0"/>
                      <a:ext cx="5702300" cy="3207385"/>
                    </a:xfrm>
                    <a:prstGeom prst="rect">
                      <a:avLst/>
                    </a:prstGeom>
                  </pic:spPr>
                </pic:pic>
              </a:graphicData>
            </a:graphic>
          </wp:inline>
        </w:drawing>
      </w:r>
    </w:p>
    <w:p w14:paraId="6BD85EE2" w14:textId="77777777" w:rsidR="00F14806" w:rsidRDefault="00F14806" w:rsidP="00BB6830">
      <w:pPr>
        <w:rPr>
          <w:b/>
          <w:bCs/>
          <w:sz w:val="32"/>
          <w:szCs w:val="32"/>
        </w:rPr>
      </w:pPr>
    </w:p>
    <w:p w14:paraId="7BDC7BC5" w14:textId="77777777" w:rsidR="00F14806" w:rsidRDefault="00F14806" w:rsidP="00BB6830">
      <w:pPr>
        <w:rPr>
          <w:b/>
          <w:bCs/>
          <w:sz w:val="32"/>
          <w:szCs w:val="32"/>
        </w:rPr>
      </w:pPr>
    </w:p>
    <w:p w14:paraId="14ADE23F" w14:textId="77777777" w:rsidR="00F14806" w:rsidRDefault="00F14806" w:rsidP="00BB6830">
      <w:pPr>
        <w:rPr>
          <w:b/>
          <w:bCs/>
          <w:sz w:val="32"/>
          <w:szCs w:val="32"/>
        </w:rPr>
      </w:pPr>
    </w:p>
    <w:p w14:paraId="7620647B" w14:textId="77777777" w:rsidR="00F14806" w:rsidRDefault="00F14806" w:rsidP="00BB6830">
      <w:pPr>
        <w:rPr>
          <w:b/>
          <w:bCs/>
          <w:sz w:val="32"/>
          <w:szCs w:val="32"/>
        </w:rPr>
      </w:pPr>
    </w:p>
    <w:p w14:paraId="626D3006" w14:textId="77777777" w:rsidR="00F14806" w:rsidRDefault="00F14806" w:rsidP="00BB6830">
      <w:pPr>
        <w:rPr>
          <w:b/>
          <w:bCs/>
          <w:sz w:val="32"/>
          <w:szCs w:val="32"/>
        </w:rPr>
      </w:pPr>
    </w:p>
    <w:p w14:paraId="3123BA0C" w14:textId="77777777" w:rsidR="00F14806" w:rsidRDefault="00F14806" w:rsidP="00BB6830">
      <w:pPr>
        <w:rPr>
          <w:b/>
          <w:bCs/>
          <w:sz w:val="32"/>
          <w:szCs w:val="32"/>
        </w:rPr>
      </w:pPr>
    </w:p>
    <w:p w14:paraId="4C2921C9" w14:textId="77777777" w:rsidR="00F14806" w:rsidRDefault="00F14806" w:rsidP="00BB6830">
      <w:pPr>
        <w:rPr>
          <w:b/>
          <w:bCs/>
          <w:sz w:val="32"/>
          <w:szCs w:val="32"/>
        </w:rPr>
      </w:pPr>
      <w:r>
        <w:rPr>
          <w:b/>
          <w:bCs/>
          <w:sz w:val="32"/>
          <w:szCs w:val="32"/>
        </w:rPr>
        <w:t>Student Home Page</w:t>
      </w:r>
    </w:p>
    <w:p w14:paraId="21EE99DB" w14:textId="77777777" w:rsidR="00F14806" w:rsidRDefault="00F14806" w:rsidP="00BB6830">
      <w:pPr>
        <w:rPr>
          <w:b/>
          <w:bCs/>
          <w:sz w:val="32"/>
          <w:szCs w:val="32"/>
        </w:rPr>
      </w:pPr>
    </w:p>
    <w:p w14:paraId="727330DF" w14:textId="77777777" w:rsidR="00F14806" w:rsidRDefault="00F14806" w:rsidP="00BB6830">
      <w:pPr>
        <w:rPr>
          <w:b/>
          <w:bCs/>
          <w:sz w:val="32"/>
          <w:szCs w:val="32"/>
        </w:rPr>
      </w:pPr>
      <w:r w:rsidRPr="00F14806">
        <w:rPr>
          <w:b/>
          <w:bCs/>
          <w:noProof/>
          <w:sz w:val="32"/>
          <w:szCs w:val="32"/>
        </w:rPr>
        <w:drawing>
          <wp:inline distT="0" distB="0" distL="0" distR="0" wp14:anchorId="2FC8CF4B" wp14:editId="6DD64E99">
            <wp:extent cx="5702300" cy="3207385"/>
            <wp:effectExtent l="0" t="0" r="0" b="0"/>
            <wp:docPr id="1588427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427828" name=""/>
                    <pic:cNvPicPr/>
                  </pic:nvPicPr>
                  <pic:blipFill>
                    <a:blip r:embed="rId27"/>
                    <a:stretch>
                      <a:fillRect/>
                    </a:stretch>
                  </pic:blipFill>
                  <pic:spPr>
                    <a:xfrm>
                      <a:off x="0" y="0"/>
                      <a:ext cx="5702300" cy="3207385"/>
                    </a:xfrm>
                    <a:prstGeom prst="rect">
                      <a:avLst/>
                    </a:prstGeom>
                  </pic:spPr>
                </pic:pic>
              </a:graphicData>
            </a:graphic>
          </wp:inline>
        </w:drawing>
      </w:r>
    </w:p>
    <w:p w14:paraId="137E5848" w14:textId="77777777" w:rsidR="00F14806" w:rsidRDefault="00F14806" w:rsidP="00BB6830">
      <w:pPr>
        <w:rPr>
          <w:b/>
          <w:bCs/>
          <w:sz w:val="32"/>
          <w:szCs w:val="32"/>
        </w:rPr>
      </w:pPr>
    </w:p>
    <w:p w14:paraId="2F5A9783" w14:textId="77777777" w:rsidR="00F14806" w:rsidRDefault="00F14806" w:rsidP="00BB6830">
      <w:pPr>
        <w:rPr>
          <w:b/>
          <w:bCs/>
          <w:sz w:val="32"/>
          <w:szCs w:val="32"/>
        </w:rPr>
      </w:pPr>
    </w:p>
    <w:p w14:paraId="7F465CF5" w14:textId="77777777" w:rsidR="00F14806" w:rsidRDefault="00F14806" w:rsidP="00BB6830">
      <w:pPr>
        <w:rPr>
          <w:b/>
          <w:bCs/>
          <w:sz w:val="32"/>
          <w:szCs w:val="32"/>
        </w:rPr>
      </w:pPr>
    </w:p>
    <w:p w14:paraId="4F173DAB" w14:textId="750CF8BC" w:rsidR="00F14806" w:rsidRDefault="00F14806" w:rsidP="00BB6830">
      <w:pPr>
        <w:rPr>
          <w:b/>
          <w:bCs/>
          <w:sz w:val="32"/>
          <w:szCs w:val="32"/>
        </w:rPr>
      </w:pPr>
      <w:r>
        <w:rPr>
          <w:b/>
          <w:bCs/>
          <w:sz w:val="32"/>
          <w:szCs w:val="32"/>
        </w:rPr>
        <w:t>Evaluation Page</w:t>
      </w:r>
    </w:p>
    <w:p w14:paraId="734F7EB1" w14:textId="77777777" w:rsidR="00F14806" w:rsidRDefault="00F14806" w:rsidP="00BB6830">
      <w:pPr>
        <w:rPr>
          <w:b/>
          <w:bCs/>
          <w:sz w:val="32"/>
          <w:szCs w:val="32"/>
        </w:rPr>
      </w:pPr>
    </w:p>
    <w:p w14:paraId="192B6582" w14:textId="77777777" w:rsidR="00F14806" w:rsidRDefault="00F14806" w:rsidP="00BB6830">
      <w:pPr>
        <w:rPr>
          <w:b/>
          <w:bCs/>
          <w:sz w:val="32"/>
          <w:szCs w:val="32"/>
        </w:rPr>
      </w:pPr>
      <w:r w:rsidRPr="00F14806">
        <w:rPr>
          <w:b/>
          <w:bCs/>
          <w:noProof/>
          <w:sz w:val="32"/>
          <w:szCs w:val="32"/>
        </w:rPr>
        <w:drawing>
          <wp:inline distT="0" distB="0" distL="0" distR="0" wp14:anchorId="133C40D3" wp14:editId="55543A19">
            <wp:extent cx="5702300" cy="2952750"/>
            <wp:effectExtent l="0" t="0" r="0" b="0"/>
            <wp:docPr id="1379000245"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000245" name="Picture 1" descr="Graphical user interface, text, application&#10;&#10;Description automatically generated"/>
                    <pic:cNvPicPr/>
                  </pic:nvPicPr>
                  <pic:blipFill>
                    <a:blip r:embed="rId28"/>
                    <a:stretch>
                      <a:fillRect/>
                    </a:stretch>
                  </pic:blipFill>
                  <pic:spPr>
                    <a:xfrm>
                      <a:off x="0" y="0"/>
                      <a:ext cx="5702300" cy="2952750"/>
                    </a:xfrm>
                    <a:prstGeom prst="rect">
                      <a:avLst/>
                    </a:prstGeom>
                  </pic:spPr>
                </pic:pic>
              </a:graphicData>
            </a:graphic>
          </wp:inline>
        </w:drawing>
      </w:r>
    </w:p>
    <w:p w14:paraId="63DFB31B" w14:textId="77777777" w:rsidR="00F14806" w:rsidRDefault="00F14806" w:rsidP="00BB6830">
      <w:pPr>
        <w:rPr>
          <w:b/>
          <w:bCs/>
          <w:sz w:val="32"/>
          <w:szCs w:val="32"/>
        </w:rPr>
      </w:pPr>
    </w:p>
    <w:p w14:paraId="12170236" w14:textId="77777777" w:rsidR="00F14806" w:rsidRDefault="00F14806" w:rsidP="00BB6830">
      <w:pPr>
        <w:rPr>
          <w:b/>
          <w:bCs/>
          <w:sz w:val="32"/>
          <w:szCs w:val="32"/>
        </w:rPr>
      </w:pPr>
    </w:p>
    <w:p w14:paraId="37840D4B" w14:textId="77777777" w:rsidR="00F14806" w:rsidRDefault="00F14806" w:rsidP="00BB6830">
      <w:pPr>
        <w:rPr>
          <w:b/>
          <w:bCs/>
          <w:sz w:val="32"/>
          <w:szCs w:val="32"/>
        </w:rPr>
      </w:pPr>
    </w:p>
    <w:p w14:paraId="4F1CBB2B" w14:textId="77777777" w:rsidR="00F14806" w:rsidRDefault="00F14806" w:rsidP="00BB6830">
      <w:pPr>
        <w:rPr>
          <w:b/>
          <w:bCs/>
          <w:sz w:val="32"/>
          <w:szCs w:val="32"/>
        </w:rPr>
      </w:pPr>
    </w:p>
    <w:p w14:paraId="5ACFA137" w14:textId="77777777" w:rsidR="00F14806" w:rsidRDefault="00F14806" w:rsidP="00BB6830">
      <w:pPr>
        <w:rPr>
          <w:b/>
          <w:bCs/>
          <w:sz w:val="32"/>
          <w:szCs w:val="32"/>
        </w:rPr>
      </w:pPr>
    </w:p>
    <w:p w14:paraId="5CD75917" w14:textId="77777777" w:rsidR="00F14806" w:rsidRDefault="00F14806" w:rsidP="00BB6830">
      <w:pPr>
        <w:rPr>
          <w:b/>
          <w:bCs/>
          <w:sz w:val="32"/>
          <w:szCs w:val="32"/>
        </w:rPr>
      </w:pPr>
    </w:p>
    <w:p w14:paraId="321BA51B" w14:textId="77777777" w:rsidR="00F14806" w:rsidRDefault="00F14806" w:rsidP="00BB6830">
      <w:pPr>
        <w:rPr>
          <w:b/>
          <w:bCs/>
          <w:sz w:val="32"/>
          <w:szCs w:val="32"/>
        </w:rPr>
      </w:pPr>
    </w:p>
    <w:p w14:paraId="25D4F2AB" w14:textId="77777777" w:rsidR="00F14806" w:rsidRDefault="00F14806" w:rsidP="00BB6830">
      <w:pPr>
        <w:rPr>
          <w:b/>
          <w:bCs/>
          <w:sz w:val="32"/>
          <w:szCs w:val="32"/>
        </w:rPr>
      </w:pPr>
      <w:r>
        <w:rPr>
          <w:b/>
          <w:bCs/>
          <w:sz w:val="32"/>
          <w:szCs w:val="32"/>
        </w:rPr>
        <w:t>Faculty Home Page</w:t>
      </w:r>
    </w:p>
    <w:p w14:paraId="26206701" w14:textId="77777777" w:rsidR="00F14806" w:rsidRDefault="00F14806" w:rsidP="00BB6830">
      <w:pPr>
        <w:rPr>
          <w:b/>
          <w:bCs/>
          <w:sz w:val="32"/>
          <w:szCs w:val="32"/>
        </w:rPr>
      </w:pPr>
    </w:p>
    <w:p w14:paraId="2DDBB607" w14:textId="77777777" w:rsidR="00F14806" w:rsidRDefault="00F14806" w:rsidP="00BB6830">
      <w:pPr>
        <w:rPr>
          <w:b/>
          <w:bCs/>
          <w:sz w:val="32"/>
          <w:szCs w:val="32"/>
        </w:rPr>
      </w:pPr>
      <w:r w:rsidRPr="00F14806">
        <w:rPr>
          <w:b/>
          <w:bCs/>
          <w:noProof/>
          <w:sz w:val="32"/>
          <w:szCs w:val="32"/>
        </w:rPr>
        <w:drawing>
          <wp:inline distT="0" distB="0" distL="0" distR="0" wp14:anchorId="0BF0184D" wp14:editId="32C8F724">
            <wp:extent cx="5702300" cy="3207385"/>
            <wp:effectExtent l="0" t="0" r="0" b="0"/>
            <wp:docPr id="1501732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732043" name=""/>
                    <pic:cNvPicPr/>
                  </pic:nvPicPr>
                  <pic:blipFill>
                    <a:blip r:embed="rId29"/>
                    <a:stretch>
                      <a:fillRect/>
                    </a:stretch>
                  </pic:blipFill>
                  <pic:spPr>
                    <a:xfrm>
                      <a:off x="0" y="0"/>
                      <a:ext cx="5702300" cy="3207385"/>
                    </a:xfrm>
                    <a:prstGeom prst="rect">
                      <a:avLst/>
                    </a:prstGeom>
                  </pic:spPr>
                </pic:pic>
              </a:graphicData>
            </a:graphic>
          </wp:inline>
        </w:drawing>
      </w:r>
    </w:p>
    <w:p w14:paraId="7C4F21C2" w14:textId="77777777" w:rsidR="00F14806" w:rsidRDefault="00F14806" w:rsidP="00BB6830">
      <w:pPr>
        <w:rPr>
          <w:b/>
          <w:bCs/>
          <w:sz w:val="32"/>
          <w:szCs w:val="32"/>
        </w:rPr>
      </w:pPr>
    </w:p>
    <w:p w14:paraId="5C431BD6" w14:textId="77777777" w:rsidR="00F14806" w:rsidRDefault="00F14806" w:rsidP="00BB6830">
      <w:pPr>
        <w:rPr>
          <w:b/>
          <w:bCs/>
          <w:sz w:val="32"/>
          <w:szCs w:val="32"/>
        </w:rPr>
      </w:pPr>
    </w:p>
    <w:p w14:paraId="483794CF" w14:textId="77777777" w:rsidR="00F14806" w:rsidRDefault="00F14806" w:rsidP="00BB6830">
      <w:pPr>
        <w:rPr>
          <w:b/>
          <w:bCs/>
          <w:sz w:val="32"/>
          <w:szCs w:val="32"/>
        </w:rPr>
      </w:pPr>
    </w:p>
    <w:p w14:paraId="4DF0EAAB" w14:textId="77777777" w:rsidR="00F14806" w:rsidRDefault="00F14806" w:rsidP="00BB6830">
      <w:pPr>
        <w:rPr>
          <w:b/>
          <w:bCs/>
          <w:sz w:val="32"/>
          <w:szCs w:val="32"/>
        </w:rPr>
      </w:pPr>
      <w:r>
        <w:rPr>
          <w:b/>
          <w:bCs/>
          <w:sz w:val="32"/>
          <w:szCs w:val="32"/>
        </w:rPr>
        <w:t xml:space="preserve">Results Page For Faculty </w:t>
      </w:r>
    </w:p>
    <w:p w14:paraId="546FCE00" w14:textId="77777777" w:rsidR="00F14806" w:rsidRDefault="00F14806" w:rsidP="00BB6830">
      <w:pPr>
        <w:rPr>
          <w:b/>
          <w:bCs/>
          <w:sz w:val="32"/>
          <w:szCs w:val="32"/>
        </w:rPr>
      </w:pPr>
    </w:p>
    <w:p w14:paraId="45FF0C30" w14:textId="77777777" w:rsidR="00F14806" w:rsidRDefault="00F14806" w:rsidP="00BB6830">
      <w:pPr>
        <w:rPr>
          <w:b/>
          <w:bCs/>
          <w:sz w:val="32"/>
          <w:szCs w:val="32"/>
        </w:rPr>
      </w:pPr>
      <w:r w:rsidRPr="00F14806">
        <w:rPr>
          <w:b/>
          <w:bCs/>
          <w:noProof/>
          <w:sz w:val="32"/>
          <w:szCs w:val="32"/>
        </w:rPr>
        <w:drawing>
          <wp:inline distT="0" distB="0" distL="0" distR="0" wp14:anchorId="10AEC180" wp14:editId="09B6620B">
            <wp:extent cx="5702300" cy="3207385"/>
            <wp:effectExtent l="0" t="0" r="0" b="0"/>
            <wp:docPr id="2011845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845987" name=""/>
                    <pic:cNvPicPr/>
                  </pic:nvPicPr>
                  <pic:blipFill>
                    <a:blip r:embed="rId30"/>
                    <a:stretch>
                      <a:fillRect/>
                    </a:stretch>
                  </pic:blipFill>
                  <pic:spPr>
                    <a:xfrm>
                      <a:off x="0" y="0"/>
                      <a:ext cx="5702300" cy="3207385"/>
                    </a:xfrm>
                    <a:prstGeom prst="rect">
                      <a:avLst/>
                    </a:prstGeom>
                  </pic:spPr>
                </pic:pic>
              </a:graphicData>
            </a:graphic>
          </wp:inline>
        </w:drawing>
      </w:r>
    </w:p>
    <w:p w14:paraId="204BDE66" w14:textId="77777777" w:rsidR="009426D7" w:rsidRDefault="009426D7" w:rsidP="00BB6830">
      <w:pPr>
        <w:rPr>
          <w:b/>
          <w:bCs/>
          <w:sz w:val="32"/>
          <w:szCs w:val="32"/>
        </w:rPr>
      </w:pPr>
    </w:p>
    <w:p w14:paraId="1DB7BB3C" w14:textId="77777777" w:rsidR="009426D7" w:rsidRDefault="009426D7" w:rsidP="00BB6830">
      <w:pPr>
        <w:rPr>
          <w:b/>
          <w:bCs/>
          <w:sz w:val="32"/>
          <w:szCs w:val="32"/>
        </w:rPr>
      </w:pPr>
    </w:p>
    <w:p w14:paraId="2A80E43D" w14:textId="77777777" w:rsidR="009426D7" w:rsidRDefault="009426D7" w:rsidP="00BB6830">
      <w:pPr>
        <w:rPr>
          <w:b/>
          <w:bCs/>
          <w:sz w:val="32"/>
          <w:szCs w:val="32"/>
        </w:rPr>
      </w:pPr>
    </w:p>
    <w:p w14:paraId="59115E00" w14:textId="77777777" w:rsidR="009426D7" w:rsidRDefault="009426D7" w:rsidP="00BB6830">
      <w:pPr>
        <w:rPr>
          <w:b/>
          <w:bCs/>
          <w:sz w:val="32"/>
          <w:szCs w:val="32"/>
        </w:rPr>
      </w:pPr>
    </w:p>
    <w:p w14:paraId="39A3B1F3" w14:textId="77777777" w:rsidR="009426D7" w:rsidRDefault="009426D7" w:rsidP="00BB6830">
      <w:pPr>
        <w:rPr>
          <w:b/>
          <w:bCs/>
          <w:sz w:val="32"/>
          <w:szCs w:val="32"/>
        </w:rPr>
      </w:pPr>
    </w:p>
    <w:p w14:paraId="77E5AAB0" w14:textId="77777777" w:rsidR="009426D7" w:rsidRDefault="009426D7" w:rsidP="00BB6830">
      <w:pPr>
        <w:rPr>
          <w:b/>
          <w:bCs/>
          <w:sz w:val="32"/>
          <w:szCs w:val="32"/>
        </w:rPr>
      </w:pPr>
    </w:p>
    <w:p w14:paraId="54753EDD" w14:textId="77777777" w:rsidR="009426D7" w:rsidRDefault="009426D7" w:rsidP="00BB6830">
      <w:pPr>
        <w:rPr>
          <w:b/>
          <w:bCs/>
          <w:sz w:val="32"/>
          <w:szCs w:val="32"/>
        </w:rPr>
      </w:pPr>
    </w:p>
    <w:p w14:paraId="68C188D1" w14:textId="77777777" w:rsidR="009426D7" w:rsidRDefault="009426D7" w:rsidP="00BB6830">
      <w:pPr>
        <w:rPr>
          <w:b/>
          <w:bCs/>
          <w:sz w:val="32"/>
          <w:szCs w:val="32"/>
        </w:rPr>
      </w:pPr>
      <w:r>
        <w:rPr>
          <w:b/>
          <w:bCs/>
          <w:sz w:val="32"/>
          <w:szCs w:val="32"/>
        </w:rPr>
        <w:t>Options for Edit Profile</w:t>
      </w:r>
    </w:p>
    <w:p w14:paraId="261E07E6" w14:textId="77777777" w:rsidR="009426D7" w:rsidRDefault="009426D7" w:rsidP="00BB6830">
      <w:pPr>
        <w:rPr>
          <w:b/>
          <w:bCs/>
          <w:sz w:val="32"/>
          <w:szCs w:val="32"/>
        </w:rPr>
      </w:pPr>
    </w:p>
    <w:p w14:paraId="6FE8C735" w14:textId="6B667FF5" w:rsidR="009426D7" w:rsidRPr="00BB6830" w:rsidRDefault="009426D7" w:rsidP="00BB6830">
      <w:pPr>
        <w:rPr>
          <w:b/>
          <w:bCs/>
          <w:sz w:val="32"/>
          <w:szCs w:val="32"/>
        </w:rPr>
        <w:sectPr w:rsidR="009426D7" w:rsidRPr="00BB6830">
          <w:pgSz w:w="11920" w:h="16840"/>
          <w:pgMar w:top="740" w:right="1260" w:bottom="280" w:left="1680" w:header="547" w:footer="619" w:gutter="0"/>
          <w:cols w:space="720"/>
        </w:sectPr>
      </w:pPr>
      <w:r w:rsidRPr="009426D7">
        <w:rPr>
          <w:b/>
          <w:bCs/>
          <w:noProof/>
          <w:sz w:val="32"/>
          <w:szCs w:val="32"/>
        </w:rPr>
        <w:drawing>
          <wp:inline distT="0" distB="0" distL="0" distR="0" wp14:anchorId="5647C6E0" wp14:editId="281C09F9">
            <wp:extent cx="5702300" cy="3207385"/>
            <wp:effectExtent l="0" t="0" r="0" b="0"/>
            <wp:docPr id="721241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241371" name=""/>
                    <pic:cNvPicPr/>
                  </pic:nvPicPr>
                  <pic:blipFill>
                    <a:blip r:embed="rId31"/>
                    <a:stretch>
                      <a:fillRect/>
                    </a:stretch>
                  </pic:blipFill>
                  <pic:spPr>
                    <a:xfrm>
                      <a:off x="0" y="0"/>
                      <a:ext cx="5702300" cy="3207385"/>
                    </a:xfrm>
                    <a:prstGeom prst="rect">
                      <a:avLst/>
                    </a:prstGeom>
                  </pic:spPr>
                </pic:pic>
              </a:graphicData>
            </a:graphic>
          </wp:inline>
        </w:drawing>
      </w:r>
    </w:p>
    <w:p w14:paraId="3E27ED38" w14:textId="77777777" w:rsidR="009426D7" w:rsidRDefault="009426D7">
      <w:pPr>
        <w:spacing w:before="6" w:line="260" w:lineRule="auto"/>
        <w:rPr>
          <w:sz w:val="26"/>
          <w:szCs w:val="26"/>
        </w:rPr>
      </w:pPr>
    </w:p>
    <w:p w14:paraId="35653FD2" w14:textId="77777777" w:rsidR="009426D7" w:rsidRDefault="009426D7">
      <w:pPr>
        <w:spacing w:before="6" w:line="260" w:lineRule="auto"/>
        <w:rPr>
          <w:sz w:val="26"/>
          <w:szCs w:val="26"/>
        </w:rPr>
      </w:pPr>
    </w:p>
    <w:p w14:paraId="3C029D08" w14:textId="48E0D38F" w:rsidR="009426D7" w:rsidRDefault="001F47BC">
      <w:pPr>
        <w:spacing w:before="6" w:line="260" w:lineRule="auto"/>
        <w:rPr>
          <w:sz w:val="26"/>
          <w:szCs w:val="26"/>
        </w:rPr>
      </w:pPr>
      <w:r>
        <w:rPr>
          <w:sz w:val="26"/>
          <w:szCs w:val="26"/>
        </w:rPr>
        <w:t xml:space="preserve"> </w:t>
      </w:r>
    </w:p>
    <w:p w14:paraId="2B1B2219" w14:textId="77777777" w:rsidR="009C45B6" w:rsidRDefault="009C45B6">
      <w:pPr>
        <w:spacing w:before="6" w:line="260" w:lineRule="auto"/>
        <w:rPr>
          <w:sz w:val="26"/>
          <w:szCs w:val="26"/>
        </w:rPr>
      </w:pPr>
    </w:p>
    <w:p w14:paraId="25433881" w14:textId="77777777" w:rsidR="009C45B6" w:rsidRDefault="009C45B6">
      <w:pPr>
        <w:spacing w:before="6" w:line="260" w:lineRule="auto"/>
        <w:rPr>
          <w:sz w:val="26"/>
          <w:szCs w:val="26"/>
        </w:rPr>
      </w:pPr>
    </w:p>
    <w:p w14:paraId="62678BA1" w14:textId="77777777" w:rsidR="009C45B6" w:rsidRDefault="009C45B6">
      <w:pPr>
        <w:spacing w:before="6" w:line="260" w:lineRule="auto"/>
        <w:rPr>
          <w:sz w:val="26"/>
          <w:szCs w:val="26"/>
        </w:rPr>
      </w:pPr>
    </w:p>
    <w:p w14:paraId="5E80FDD5" w14:textId="77777777" w:rsidR="009C45B6" w:rsidRDefault="009C45B6">
      <w:pPr>
        <w:spacing w:before="6" w:line="260" w:lineRule="auto"/>
        <w:rPr>
          <w:sz w:val="26"/>
          <w:szCs w:val="26"/>
        </w:rPr>
      </w:pPr>
    </w:p>
    <w:p w14:paraId="53ABA93A" w14:textId="77777777" w:rsidR="009C45B6" w:rsidRDefault="009C45B6">
      <w:pPr>
        <w:spacing w:before="6" w:line="260" w:lineRule="auto"/>
        <w:rPr>
          <w:sz w:val="26"/>
          <w:szCs w:val="26"/>
        </w:rPr>
      </w:pPr>
    </w:p>
    <w:p w14:paraId="2992A93D" w14:textId="77777777" w:rsidR="009C45B6" w:rsidRDefault="009C45B6">
      <w:pPr>
        <w:spacing w:before="6" w:line="260" w:lineRule="auto"/>
        <w:rPr>
          <w:sz w:val="26"/>
          <w:szCs w:val="26"/>
        </w:rPr>
      </w:pPr>
    </w:p>
    <w:p w14:paraId="37538C8D" w14:textId="77777777" w:rsidR="009C45B6" w:rsidRDefault="009C45B6">
      <w:pPr>
        <w:spacing w:before="6" w:line="260" w:lineRule="auto"/>
        <w:rPr>
          <w:sz w:val="26"/>
          <w:szCs w:val="26"/>
        </w:rPr>
      </w:pPr>
    </w:p>
    <w:p w14:paraId="15D4C485" w14:textId="77777777" w:rsidR="009C45B6" w:rsidRDefault="009C45B6">
      <w:pPr>
        <w:spacing w:before="6" w:line="260" w:lineRule="auto"/>
        <w:rPr>
          <w:sz w:val="26"/>
          <w:szCs w:val="26"/>
        </w:rPr>
      </w:pPr>
    </w:p>
    <w:p w14:paraId="44E6C4D0" w14:textId="77777777" w:rsidR="009C45B6" w:rsidRDefault="009C45B6">
      <w:pPr>
        <w:spacing w:before="6" w:line="260" w:lineRule="auto"/>
        <w:rPr>
          <w:sz w:val="26"/>
          <w:szCs w:val="26"/>
        </w:rPr>
      </w:pPr>
    </w:p>
    <w:p w14:paraId="31FF8936" w14:textId="77777777" w:rsidR="009426D7" w:rsidRDefault="009426D7">
      <w:pPr>
        <w:spacing w:before="6" w:line="260" w:lineRule="auto"/>
        <w:rPr>
          <w:sz w:val="26"/>
          <w:szCs w:val="26"/>
        </w:rPr>
      </w:pPr>
    </w:p>
    <w:p w14:paraId="29C6CC09" w14:textId="0D3C6A5A" w:rsidR="009426D7" w:rsidRDefault="009426D7">
      <w:pPr>
        <w:spacing w:before="6" w:line="260" w:lineRule="auto"/>
        <w:rPr>
          <w:sz w:val="26"/>
          <w:szCs w:val="26"/>
        </w:rPr>
      </w:pPr>
    </w:p>
    <w:p w14:paraId="4296B571" w14:textId="77777777" w:rsidR="00A335FE" w:rsidRDefault="00A335FE" w:rsidP="00A335FE">
      <w:pPr>
        <w:spacing w:line="200" w:lineRule="auto"/>
      </w:pPr>
    </w:p>
    <w:p w14:paraId="2ABB8B17" w14:textId="77777777" w:rsidR="00A335FE" w:rsidRDefault="00A335FE" w:rsidP="00A335FE">
      <w:pPr>
        <w:spacing w:line="200" w:lineRule="auto"/>
      </w:pPr>
    </w:p>
    <w:p w14:paraId="77D3BF6D" w14:textId="77777777" w:rsidR="00A335FE" w:rsidRDefault="00A335FE" w:rsidP="00A335FE">
      <w:pPr>
        <w:spacing w:line="200" w:lineRule="auto"/>
      </w:pPr>
    </w:p>
    <w:p w14:paraId="1163C325" w14:textId="77777777" w:rsidR="00A335FE" w:rsidRDefault="00A335FE" w:rsidP="00A335FE">
      <w:pPr>
        <w:spacing w:line="200" w:lineRule="auto"/>
      </w:pPr>
    </w:p>
    <w:p w14:paraId="3B421060" w14:textId="77777777" w:rsidR="00A335FE" w:rsidRDefault="00A335FE" w:rsidP="00A335FE">
      <w:pPr>
        <w:spacing w:line="200" w:lineRule="auto"/>
      </w:pPr>
    </w:p>
    <w:p w14:paraId="707AF39C" w14:textId="77777777" w:rsidR="00A335FE" w:rsidRDefault="00A335FE" w:rsidP="00A335FE">
      <w:pPr>
        <w:spacing w:line="200" w:lineRule="auto"/>
      </w:pPr>
    </w:p>
    <w:p w14:paraId="37E0A57A" w14:textId="77777777" w:rsidR="00A335FE" w:rsidRDefault="00A335FE" w:rsidP="00A335FE">
      <w:pPr>
        <w:spacing w:line="200" w:lineRule="auto"/>
      </w:pPr>
    </w:p>
    <w:p w14:paraId="40391243" w14:textId="77777777" w:rsidR="00A335FE" w:rsidRDefault="00A335FE" w:rsidP="00A335FE">
      <w:pPr>
        <w:spacing w:line="200" w:lineRule="auto"/>
      </w:pPr>
    </w:p>
    <w:p w14:paraId="687E5F1E" w14:textId="77777777" w:rsidR="00A335FE" w:rsidRDefault="00A335FE" w:rsidP="00A335FE">
      <w:pPr>
        <w:spacing w:line="200" w:lineRule="auto"/>
      </w:pPr>
    </w:p>
    <w:p w14:paraId="5313E660" w14:textId="5125D3A3" w:rsidR="00A335FE" w:rsidRDefault="009C45B6" w:rsidP="009C45B6">
      <w:pPr>
        <w:spacing w:before="9"/>
        <w:ind w:left="3640" w:right="3024"/>
        <w:jc w:val="center"/>
        <w:rPr>
          <w:sz w:val="40"/>
          <w:szCs w:val="40"/>
        </w:rPr>
      </w:pPr>
      <w:r>
        <w:rPr>
          <w:b/>
          <w:sz w:val="40"/>
          <w:szCs w:val="40"/>
        </w:rPr>
        <w:t xml:space="preserve">   </w:t>
      </w:r>
      <w:r w:rsidR="00A335FE">
        <w:rPr>
          <w:b/>
          <w:sz w:val="40"/>
          <w:szCs w:val="40"/>
        </w:rPr>
        <w:t>Chapter-1</w:t>
      </w:r>
      <w:r w:rsidR="00A335FE">
        <w:rPr>
          <w:noProof/>
        </w:rPr>
        <mc:AlternateContent>
          <mc:Choice Requires="wpg">
            <w:drawing>
              <wp:anchor distT="0" distB="0" distL="114300" distR="114300" simplePos="0" relativeHeight="251897856" behindDoc="1" locked="0" layoutInCell="1" hidden="0" allowOverlap="1" wp14:anchorId="5DD60820" wp14:editId="6C98C5F2">
                <wp:simplePos x="0" y="0"/>
                <wp:positionH relativeFrom="column">
                  <wp:posOffset>800100</wp:posOffset>
                </wp:positionH>
                <wp:positionV relativeFrom="paragraph">
                  <wp:posOffset>-1371599</wp:posOffset>
                </wp:positionV>
                <wp:extent cx="4369435" cy="3115310"/>
                <wp:effectExtent l="0" t="0" r="0" b="0"/>
                <wp:wrapNone/>
                <wp:docPr id="209662358" name="Group 209662358"/>
                <wp:cNvGraphicFramePr/>
                <a:graphic xmlns:a="http://schemas.openxmlformats.org/drawingml/2006/main">
                  <a:graphicData uri="http://schemas.microsoft.com/office/word/2010/wordprocessingGroup">
                    <wpg:wgp>
                      <wpg:cNvGrpSpPr/>
                      <wpg:grpSpPr>
                        <a:xfrm>
                          <a:off x="0" y="0"/>
                          <a:ext cx="4369435" cy="3115310"/>
                          <a:chOff x="4228075" y="2222325"/>
                          <a:chExt cx="4369450" cy="3115325"/>
                        </a:xfrm>
                      </wpg:grpSpPr>
                      <wpg:grpSp>
                        <wpg:cNvPr id="757424331" name="Group 757424331"/>
                        <wpg:cNvGrpSpPr/>
                        <wpg:grpSpPr>
                          <a:xfrm>
                            <a:off x="4228083" y="2222345"/>
                            <a:ext cx="4369425" cy="3115300"/>
                            <a:chOff x="0" y="0"/>
                            <a:chExt cx="4369425" cy="3115300"/>
                          </a:xfrm>
                        </wpg:grpSpPr>
                        <wps:wsp>
                          <wps:cNvPr id="830161458" name="Rectangle 830161458"/>
                          <wps:cNvSpPr/>
                          <wps:spPr>
                            <a:xfrm>
                              <a:off x="0" y="0"/>
                              <a:ext cx="4369425" cy="3115300"/>
                            </a:xfrm>
                            <a:prstGeom prst="rect">
                              <a:avLst/>
                            </a:prstGeom>
                            <a:noFill/>
                            <a:ln>
                              <a:noFill/>
                            </a:ln>
                          </wps:spPr>
                          <wps:txbx>
                            <w:txbxContent>
                              <w:p w14:paraId="7557C112" w14:textId="77777777" w:rsidR="00A335FE" w:rsidRDefault="00A335FE" w:rsidP="00A335FE">
                                <w:pPr>
                                  <w:textDirection w:val="btLr"/>
                                </w:pPr>
                              </w:p>
                            </w:txbxContent>
                          </wps:txbx>
                          <wps:bodyPr spcFirstLastPara="1" wrap="square" lIns="91425" tIns="91425" rIns="91425" bIns="91425" anchor="ctr" anchorCtr="0">
                            <a:noAutofit/>
                          </wps:bodyPr>
                        </wps:wsp>
                        <wps:wsp>
                          <wps:cNvPr id="2067412774" name="Freeform: Shape 2067412774"/>
                          <wps:cNvSpPr/>
                          <wps:spPr>
                            <a:xfrm>
                              <a:off x="12700" y="445770"/>
                              <a:ext cx="4337050" cy="2634615"/>
                            </a:xfrm>
                            <a:custGeom>
                              <a:avLst/>
                              <a:gdLst/>
                              <a:ahLst/>
                              <a:cxnLst/>
                              <a:rect l="l" t="t" r="r" b="b"/>
                              <a:pathLst>
                                <a:path w="4337050" h="2634615" extrusionOk="0">
                                  <a:moveTo>
                                    <a:pt x="4337050" y="2108200"/>
                                  </a:moveTo>
                                  <a:lnTo>
                                    <a:pt x="4337050" y="0"/>
                                  </a:lnTo>
                                  <a:lnTo>
                                    <a:pt x="4336415" y="14604"/>
                                  </a:lnTo>
                                  <a:lnTo>
                                    <a:pt x="4334510" y="29209"/>
                                  </a:lnTo>
                                  <a:lnTo>
                                    <a:pt x="4331970" y="43180"/>
                                  </a:lnTo>
                                  <a:lnTo>
                                    <a:pt x="4327525" y="57150"/>
                                  </a:lnTo>
                                  <a:lnTo>
                                    <a:pt x="4322445" y="69850"/>
                                  </a:lnTo>
                                  <a:lnTo>
                                    <a:pt x="4316730" y="82550"/>
                                  </a:lnTo>
                                  <a:lnTo>
                                    <a:pt x="4309745" y="94615"/>
                                  </a:lnTo>
                                  <a:lnTo>
                                    <a:pt x="4301490" y="106045"/>
                                  </a:lnTo>
                                  <a:lnTo>
                                    <a:pt x="4293235" y="116839"/>
                                  </a:lnTo>
                                  <a:lnTo>
                                    <a:pt x="4283710" y="126365"/>
                                  </a:lnTo>
                                  <a:lnTo>
                                    <a:pt x="4272915" y="135890"/>
                                  </a:lnTo>
                                  <a:lnTo>
                                    <a:pt x="4262120" y="144145"/>
                                  </a:lnTo>
                                  <a:lnTo>
                                    <a:pt x="4250690" y="151765"/>
                                  </a:lnTo>
                                  <a:lnTo>
                                    <a:pt x="4237990" y="158115"/>
                                  </a:lnTo>
                                  <a:lnTo>
                                    <a:pt x="4225290" y="163830"/>
                                  </a:lnTo>
                                  <a:lnTo>
                                    <a:pt x="4211955" y="168275"/>
                                  </a:lnTo>
                                  <a:lnTo>
                                    <a:pt x="4198620" y="172085"/>
                                  </a:lnTo>
                                  <a:lnTo>
                                    <a:pt x="4184015" y="174625"/>
                                  </a:lnTo>
                                  <a:lnTo>
                                    <a:pt x="4169410" y="175895"/>
                                  </a:lnTo>
                                  <a:lnTo>
                                    <a:pt x="4161155" y="175895"/>
                                  </a:lnTo>
                                  <a:lnTo>
                                    <a:pt x="4161155" y="0"/>
                                  </a:lnTo>
                                  <a:lnTo>
                                    <a:pt x="4160520" y="14604"/>
                                  </a:lnTo>
                                  <a:lnTo>
                                    <a:pt x="4156710" y="28575"/>
                                  </a:lnTo>
                                  <a:lnTo>
                                    <a:pt x="4150995" y="41275"/>
                                  </a:lnTo>
                                  <a:lnTo>
                                    <a:pt x="4144010" y="52705"/>
                                  </a:lnTo>
                                  <a:lnTo>
                                    <a:pt x="4134485" y="63500"/>
                                  </a:lnTo>
                                  <a:lnTo>
                                    <a:pt x="4123690" y="72390"/>
                                  </a:lnTo>
                                  <a:lnTo>
                                    <a:pt x="4112260" y="79375"/>
                                  </a:lnTo>
                                  <a:lnTo>
                                    <a:pt x="4098925" y="84455"/>
                                  </a:lnTo>
                                  <a:lnTo>
                                    <a:pt x="4084955" y="86995"/>
                                  </a:lnTo>
                                  <a:lnTo>
                                    <a:pt x="4073525" y="88265"/>
                                  </a:lnTo>
                                  <a:lnTo>
                                    <a:pt x="4058920" y="86995"/>
                                  </a:lnTo>
                                  <a:lnTo>
                                    <a:pt x="4044950" y="83185"/>
                                  </a:lnTo>
                                  <a:lnTo>
                                    <a:pt x="4032250" y="78105"/>
                                  </a:lnTo>
                                  <a:lnTo>
                                    <a:pt x="4020820" y="70485"/>
                                  </a:lnTo>
                                  <a:lnTo>
                                    <a:pt x="4010660" y="60960"/>
                                  </a:lnTo>
                                  <a:lnTo>
                                    <a:pt x="4001770" y="50800"/>
                                  </a:lnTo>
                                  <a:lnTo>
                                    <a:pt x="3994785" y="38735"/>
                                  </a:lnTo>
                                  <a:lnTo>
                                    <a:pt x="3989705" y="25400"/>
                                  </a:lnTo>
                                  <a:lnTo>
                                    <a:pt x="3986530" y="11430"/>
                                  </a:lnTo>
                                  <a:lnTo>
                                    <a:pt x="3985895" y="0"/>
                                  </a:lnTo>
                                  <a:lnTo>
                                    <a:pt x="3985895" y="175895"/>
                                  </a:lnTo>
                                  <a:lnTo>
                                    <a:pt x="175895" y="175895"/>
                                  </a:lnTo>
                                  <a:lnTo>
                                    <a:pt x="160655" y="176530"/>
                                  </a:lnTo>
                                  <a:lnTo>
                                    <a:pt x="118745" y="185420"/>
                                  </a:lnTo>
                                  <a:lnTo>
                                    <a:pt x="81280" y="203200"/>
                                  </a:lnTo>
                                  <a:lnTo>
                                    <a:pt x="49530" y="229234"/>
                                  </a:lnTo>
                                  <a:lnTo>
                                    <a:pt x="24130" y="262255"/>
                                  </a:lnTo>
                                  <a:lnTo>
                                    <a:pt x="7620" y="300355"/>
                                  </a:lnTo>
                                  <a:lnTo>
                                    <a:pt x="0" y="342900"/>
                                  </a:lnTo>
                                  <a:lnTo>
                                    <a:pt x="0" y="351155"/>
                                  </a:lnTo>
                                  <a:lnTo>
                                    <a:pt x="0" y="2459355"/>
                                  </a:lnTo>
                                  <a:lnTo>
                                    <a:pt x="5080" y="2502535"/>
                                  </a:lnTo>
                                  <a:lnTo>
                                    <a:pt x="20320" y="2541905"/>
                                  </a:lnTo>
                                  <a:lnTo>
                                    <a:pt x="43815" y="2575560"/>
                                  </a:lnTo>
                                  <a:lnTo>
                                    <a:pt x="74930" y="2603500"/>
                                  </a:lnTo>
                                  <a:lnTo>
                                    <a:pt x="111760" y="2623185"/>
                                  </a:lnTo>
                                  <a:lnTo>
                                    <a:pt x="153035" y="2633345"/>
                                  </a:lnTo>
                                  <a:lnTo>
                                    <a:pt x="175895" y="2635249"/>
                                  </a:lnTo>
                                  <a:lnTo>
                                    <a:pt x="175895" y="351155"/>
                                  </a:lnTo>
                                  <a:lnTo>
                                    <a:pt x="176530" y="339725"/>
                                  </a:lnTo>
                                  <a:lnTo>
                                    <a:pt x="179070" y="325755"/>
                                  </a:lnTo>
                                  <a:lnTo>
                                    <a:pt x="184785" y="313055"/>
                                  </a:lnTo>
                                  <a:lnTo>
                                    <a:pt x="191770" y="300990"/>
                                  </a:lnTo>
                                  <a:lnTo>
                                    <a:pt x="200025" y="290195"/>
                                  </a:lnTo>
                                  <a:lnTo>
                                    <a:pt x="210820" y="281305"/>
                                  </a:lnTo>
                                  <a:lnTo>
                                    <a:pt x="222250" y="273685"/>
                                  </a:lnTo>
                                  <a:lnTo>
                                    <a:pt x="234950" y="268605"/>
                                  </a:lnTo>
                                  <a:lnTo>
                                    <a:pt x="248920" y="264795"/>
                                  </a:lnTo>
                                  <a:lnTo>
                                    <a:pt x="263525" y="263525"/>
                                  </a:lnTo>
                                  <a:lnTo>
                                    <a:pt x="274955" y="264160"/>
                                  </a:lnTo>
                                  <a:lnTo>
                                    <a:pt x="288925" y="267335"/>
                                  </a:lnTo>
                                  <a:lnTo>
                                    <a:pt x="301625" y="272415"/>
                                  </a:lnTo>
                                  <a:lnTo>
                                    <a:pt x="313690" y="279400"/>
                                  </a:lnTo>
                                  <a:lnTo>
                                    <a:pt x="324485" y="288290"/>
                                  </a:lnTo>
                                  <a:lnTo>
                                    <a:pt x="333375" y="298450"/>
                                  </a:lnTo>
                                  <a:lnTo>
                                    <a:pt x="340995" y="310515"/>
                                  </a:lnTo>
                                  <a:lnTo>
                                    <a:pt x="346710" y="323215"/>
                                  </a:lnTo>
                                  <a:lnTo>
                                    <a:pt x="349885" y="336550"/>
                                  </a:lnTo>
                                  <a:lnTo>
                                    <a:pt x="351155" y="351155"/>
                                  </a:lnTo>
                                  <a:lnTo>
                                    <a:pt x="351155" y="360044"/>
                                  </a:lnTo>
                                  <a:lnTo>
                                    <a:pt x="351155" y="2467610"/>
                                  </a:lnTo>
                                  <a:lnTo>
                                    <a:pt x="351155" y="2459355"/>
                                  </a:lnTo>
                                  <a:lnTo>
                                    <a:pt x="351155" y="2283460"/>
                                  </a:lnTo>
                                  <a:lnTo>
                                    <a:pt x="4161155" y="2283460"/>
                                  </a:lnTo>
                                  <a:lnTo>
                                    <a:pt x="4176395" y="2282825"/>
                                  </a:lnTo>
                                  <a:lnTo>
                                    <a:pt x="4190365" y="2281555"/>
                                  </a:lnTo>
                                  <a:lnTo>
                                    <a:pt x="4204335" y="2278380"/>
                                  </a:lnTo>
                                  <a:lnTo>
                                    <a:pt x="4218305" y="2274570"/>
                                  </a:lnTo>
                                  <a:lnTo>
                                    <a:pt x="4231005" y="2269490"/>
                                  </a:lnTo>
                                  <a:lnTo>
                                    <a:pt x="4243705" y="2263140"/>
                                  </a:lnTo>
                                  <a:lnTo>
                                    <a:pt x="4255770" y="2256155"/>
                                  </a:lnTo>
                                  <a:lnTo>
                                    <a:pt x="4267200" y="2248535"/>
                                  </a:lnTo>
                                  <a:lnTo>
                                    <a:pt x="4277995" y="2239645"/>
                                  </a:lnTo>
                                  <a:lnTo>
                                    <a:pt x="4287520" y="2230120"/>
                                  </a:lnTo>
                                  <a:lnTo>
                                    <a:pt x="4297045" y="2219960"/>
                                  </a:lnTo>
                                  <a:lnTo>
                                    <a:pt x="4305300" y="2208530"/>
                                  </a:lnTo>
                                  <a:lnTo>
                                    <a:pt x="4312920" y="2197100"/>
                                  </a:lnTo>
                                  <a:lnTo>
                                    <a:pt x="4319270" y="2185035"/>
                                  </a:lnTo>
                                  <a:lnTo>
                                    <a:pt x="4324985" y="2172335"/>
                                  </a:lnTo>
                                  <a:lnTo>
                                    <a:pt x="4329430" y="2159000"/>
                                  </a:lnTo>
                                  <a:lnTo>
                                    <a:pt x="4333240" y="2145030"/>
                                  </a:lnTo>
                                  <a:lnTo>
                                    <a:pt x="4335780" y="2131060"/>
                                  </a:lnTo>
                                  <a:lnTo>
                                    <a:pt x="4337050" y="2116455"/>
                                  </a:lnTo>
                                  <a:lnTo>
                                    <a:pt x="4337050" y="2108200"/>
                                  </a:lnTo>
                                  <a:close/>
                                </a:path>
                              </a:pathLst>
                            </a:custGeom>
                            <a:solidFill>
                              <a:srgbClr val="FFFFFF"/>
                            </a:solidFill>
                            <a:ln>
                              <a:noFill/>
                            </a:ln>
                          </wps:spPr>
                          <wps:bodyPr spcFirstLastPara="1" wrap="square" lIns="91425" tIns="91425" rIns="91425" bIns="91425" anchor="ctr" anchorCtr="0">
                            <a:noAutofit/>
                          </wps:bodyPr>
                        </wps:wsp>
                        <wps:wsp>
                          <wps:cNvPr id="129584984" name="Freeform: Shape 129584984"/>
                          <wps:cNvSpPr/>
                          <wps:spPr>
                            <a:xfrm>
                              <a:off x="188595" y="805815"/>
                              <a:ext cx="175260" cy="2275205"/>
                            </a:xfrm>
                            <a:custGeom>
                              <a:avLst/>
                              <a:gdLst/>
                              <a:ahLst/>
                              <a:cxnLst/>
                              <a:rect l="l" t="t" r="r" b="b"/>
                              <a:pathLst>
                                <a:path w="175260" h="2275205" extrusionOk="0">
                                  <a:moveTo>
                                    <a:pt x="175260" y="2107565"/>
                                  </a:moveTo>
                                  <a:lnTo>
                                    <a:pt x="175260" y="0"/>
                                  </a:lnTo>
                                  <a:lnTo>
                                    <a:pt x="173990" y="14605"/>
                                  </a:lnTo>
                                  <a:lnTo>
                                    <a:pt x="171450" y="28575"/>
                                  </a:lnTo>
                                  <a:lnTo>
                                    <a:pt x="167640" y="42545"/>
                                  </a:lnTo>
                                  <a:lnTo>
                                    <a:pt x="163195" y="55245"/>
                                  </a:lnTo>
                                  <a:lnTo>
                                    <a:pt x="157480" y="68580"/>
                                  </a:lnTo>
                                  <a:lnTo>
                                    <a:pt x="151130" y="80645"/>
                                  </a:lnTo>
                                  <a:lnTo>
                                    <a:pt x="143510" y="92075"/>
                                  </a:lnTo>
                                  <a:lnTo>
                                    <a:pt x="135255" y="103505"/>
                                  </a:lnTo>
                                  <a:lnTo>
                                    <a:pt x="126365" y="113664"/>
                                  </a:lnTo>
                                  <a:lnTo>
                                    <a:pt x="116204" y="123190"/>
                                  </a:lnTo>
                                  <a:lnTo>
                                    <a:pt x="105410" y="132080"/>
                                  </a:lnTo>
                                  <a:lnTo>
                                    <a:pt x="93980" y="139700"/>
                                  </a:lnTo>
                                  <a:lnTo>
                                    <a:pt x="81915" y="146685"/>
                                  </a:lnTo>
                                  <a:lnTo>
                                    <a:pt x="69215" y="153035"/>
                                  </a:lnTo>
                                  <a:lnTo>
                                    <a:pt x="56515" y="158115"/>
                                  </a:lnTo>
                                  <a:lnTo>
                                    <a:pt x="42545" y="161925"/>
                                  </a:lnTo>
                                  <a:lnTo>
                                    <a:pt x="28575" y="164465"/>
                                  </a:lnTo>
                                  <a:lnTo>
                                    <a:pt x="14605" y="166370"/>
                                  </a:lnTo>
                                  <a:lnTo>
                                    <a:pt x="0" y="167005"/>
                                  </a:lnTo>
                                  <a:lnTo>
                                    <a:pt x="0" y="2275205"/>
                                  </a:lnTo>
                                  <a:lnTo>
                                    <a:pt x="14605" y="2274570"/>
                                  </a:lnTo>
                                  <a:lnTo>
                                    <a:pt x="28575" y="2272665"/>
                                  </a:lnTo>
                                  <a:lnTo>
                                    <a:pt x="43180" y="2269490"/>
                                  </a:lnTo>
                                  <a:lnTo>
                                    <a:pt x="56515" y="2265680"/>
                                  </a:lnTo>
                                  <a:lnTo>
                                    <a:pt x="69850" y="2260600"/>
                                  </a:lnTo>
                                  <a:lnTo>
                                    <a:pt x="81915" y="2254250"/>
                                  </a:lnTo>
                                  <a:lnTo>
                                    <a:pt x="93980" y="2247265"/>
                                  </a:lnTo>
                                  <a:lnTo>
                                    <a:pt x="105410" y="2239645"/>
                                  </a:lnTo>
                                  <a:lnTo>
                                    <a:pt x="116204" y="2230755"/>
                                  </a:lnTo>
                                  <a:lnTo>
                                    <a:pt x="126365" y="2221230"/>
                                  </a:lnTo>
                                  <a:lnTo>
                                    <a:pt x="135255" y="2211070"/>
                                  </a:lnTo>
                                  <a:lnTo>
                                    <a:pt x="143510" y="2200275"/>
                                  </a:lnTo>
                                  <a:lnTo>
                                    <a:pt x="151130" y="2188210"/>
                                  </a:lnTo>
                                  <a:lnTo>
                                    <a:pt x="157480" y="2176145"/>
                                  </a:lnTo>
                                  <a:lnTo>
                                    <a:pt x="163195" y="2163445"/>
                                  </a:lnTo>
                                  <a:lnTo>
                                    <a:pt x="167640" y="2150110"/>
                                  </a:lnTo>
                                  <a:lnTo>
                                    <a:pt x="171450" y="2136140"/>
                                  </a:lnTo>
                                  <a:lnTo>
                                    <a:pt x="173990" y="2122170"/>
                                  </a:lnTo>
                                  <a:lnTo>
                                    <a:pt x="175260" y="2107565"/>
                                  </a:lnTo>
                                  <a:close/>
                                </a:path>
                              </a:pathLst>
                            </a:custGeom>
                            <a:solidFill>
                              <a:srgbClr val="FFFFFF"/>
                            </a:solidFill>
                            <a:ln>
                              <a:noFill/>
                            </a:ln>
                          </wps:spPr>
                          <wps:bodyPr spcFirstLastPara="1" wrap="square" lIns="91425" tIns="91425" rIns="91425" bIns="91425" anchor="ctr" anchorCtr="0">
                            <a:noAutofit/>
                          </wps:bodyPr>
                        </wps:wsp>
                        <wps:wsp>
                          <wps:cNvPr id="707985791" name="Freeform: Shape 707985791"/>
                          <wps:cNvSpPr/>
                          <wps:spPr>
                            <a:xfrm>
                              <a:off x="3998595" y="270510"/>
                              <a:ext cx="351155" cy="351155"/>
                            </a:xfrm>
                            <a:custGeom>
                              <a:avLst/>
                              <a:gdLst/>
                              <a:ahLst/>
                              <a:cxnLst/>
                              <a:rect l="l" t="t" r="r" b="b"/>
                              <a:pathLst>
                                <a:path w="351155" h="351155" extrusionOk="0">
                                  <a:moveTo>
                                    <a:pt x="1270" y="152400"/>
                                  </a:moveTo>
                                  <a:lnTo>
                                    <a:pt x="0" y="167005"/>
                                  </a:lnTo>
                                  <a:lnTo>
                                    <a:pt x="0" y="175260"/>
                                  </a:lnTo>
                                  <a:lnTo>
                                    <a:pt x="1270" y="189865"/>
                                  </a:lnTo>
                                  <a:lnTo>
                                    <a:pt x="4445" y="203834"/>
                                  </a:lnTo>
                                  <a:lnTo>
                                    <a:pt x="10160" y="216535"/>
                                  </a:lnTo>
                                  <a:lnTo>
                                    <a:pt x="17780" y="228600"/>
                                  </a:lnTo>
                                  <a:lnTo>
                                    <a:pt x="26670" y="238760"/>
                                  </a:lnTo>
                                  <a:lnTo>
                                    <a:pt x="37465" y="247650"/>
                                  </a:lnTo>
                                  <a:lnTo>
                                    <a:pt x="48895" y="254635"/>
                                  </a:lnTo>
                                  <a:lnTo>
                                    <a:pt x="62230" y="259715"/>
                                  </a:lnTo>
                                  <a:lnTo>
                                    <a:pt x="76200" y="262255"/>
                                  </a:lnTo>
                                  <a:lnTo>
                                    <a:pt x="87630" y="263525"/>
                                  </a:lnTo>
                                  <a:lnTo>
                                    <a:pt x="102235" y="262255"/>
                                  </a:lnTo>
                                  <a:lnTo>
                                    <a:pt x="116205" y="258444"/>
                                  </a:lnTo>
                                  <a:lnTo>
                                    <a:pt x="128905" y="253365"/>
                                  </a:lnTo>
                                  <a:lnTo>
                                    <a:pt x="140335" y="245745"/>
                                  </a:lnTo>
                                  <a:lnTo>
                                    <a:pt x="150495" y="236219"/>
                                  </a:lnTo>
                                  <a:lnTo>
                                    <a:pt x="159385" y="226059"/>
                                  </a:lnTo>
                                  <a:lnTo>
                                    <a:pt x="166370" y="213994"/>
                                  </a:lnTo>
                                  <a:lnTo>
                                    <a:pt x="171450" y="200660"/>
                                  </a:lnTo>
                                  <a:lnTo>
                                    <a:pt x="174625" y="186689"/>
                                  </a:lnTo>
                                  <a:lnTo>
                                    <a:pt x="175260" y="175260"/>
                                  </a:lnTo>
                                  <a:lnTo>
                                    <a:pt x="175260" y="351155"/>
                                  </a:lnTo>
                                  <a:lnTo>
                                    <a:pt x="190500" y="350520"/>
                                  </a:lnTo>
                                  <a:lnTo>
                                    <a:pt x="204470" y="348615"/>
                                  </a:lnTo>
                                  <a:lnTo>
                                    <a:pt x="218440" y="345440"/>
                                  </a:lnTo>
                                  <a:lnTo>
                                    <a:pt x="232410" y="341630"/>
                                  </a:lnTo>
                                  <a:lnTo>
                                    <a:pt x="245110" y="336550"/>
                                  </a:lnTo>
                                  <a:lnTo>
                                    <a:pt x="257810" y="330835"/>
                                  </a:lnTo>
                                  <a:lnTo>
                                    <a:pt x="269875" y="323850"/>
                                  </a:lnTo>
                                  <a:lnTo>
                                    <a:pt x="281305" y="315595"/>
                                  </a:lnTo>
                                  <a:lnTo>
                                    <a:pt x="292100" y="306705"/>
                                  </a:lnTo>
                                  <a:lnTo>
                                    <a:pt x="301625" y="297180"/>
                                  </a:lnTo>
                                  <a:lnTo>
                                    <a:pt x="311150" y="287020"/>
                                  </a:lnTo>
                                  <a:lnTo>
                                    <a:pt x="319405" y="276225"/>
                                  </a:lnTo>
                                  <a:lnTo>
                                    <a:pt x="327025" y="264795"/>
                                  </a:lnTo>
                                  <a:lnTo>
                                    <a:pt x="333375" y="252095"/>
                                  </a:lnTo>
                                  <a:lnTo>
                                    <a:pt x="339090" y="239395"/>
                                  </a:lnTo>
                                  <a:lnTo>
                                    <a:pt x="343535" y="226059"/>
                                  </a:lnTo>
                                  <a:lnTo>
                                    <a:pt x="347345" y="212725"/>
                                  </a:lnTo>
                                  <a:lnTo>
                                    <a:pt x="349885" y="198120"/>
                                  </a:lnTo>
                                  <a:lnTo>
                                    <a:pt x="351155" y="183515"/>
                                  </a:lnTo>
                                  <a:lnTo>
                                    <a:pt x="351155" y="175260"/>
                                  </a:lnTo>
                                  <a:lnTo>
                                    <a:pt x="350520" y="160655"/>
                                  </a:lnTo>
                                  <a:lnTo>
                                    <a:pt x="348615" y="146050"/>
                                  </a:lnTo>
                                  <a:lnTo>
                                    <a:pt x="346075" y="132080"/>
                                  </a:lnTo>
                                  <a:lnTo>
                                    <a:pt x="341630" y="118745"/>
                                  </a:lnTo>
                                  <a:lnTo>
                                    <a:pt x="336550" y="105410"/>
                                  </a:lnTo>
                                  <a:lnTo>
                                    <a:pt x="330835" y="93344"/>
                                  </a:lnTo>
                                  <a:lnTo>
                                    <a:pt x="323850" y="81280"/>
                                  </a:lnTo>
                                  <a:lnTo>
                                    <a:pt x="315595" y="69850"/>
                                  </a:lnTo>
                                  <a:lnTo>
                                    <a:pt x="307340" y="59054"/>
                                  </a:lnTo>
                                  <a:lnTo>
                                    <a:pt x="297815" y="48895"/>
                                  </a:lnTo>
                                  <a:lnTo>
                                    <a:pt x="287020" y="40005"/>
                                  </a:lnTo>
                                  <a:lnTo>
                                    <a:pt x="276225" y="31750"/>
                                  </a:lnTo>
                                  <a:lnTo>
                                    <a:pt x="264795" y="24130"/>
                                  </a:lnTo>
                                  <a:lnTo>
                                    <a:pt x="252095" y="17145"/>
                                  </a:lnTo>
                                  <a:lnTo>
                                    <a:pt x="239395" y="12065"/>
                                  </a:lnTo>
                                  <a:lnTo>
                                    <a:pt x="226059" y="6985"/>
                                  </a:lnTo>
                                  <a:lnTo>
                                    <a:pt x="212725" y="3810"/>
                                  </a:lnTo>
                                  <a:lnTo>
                                    <a:pt x="198120" y="1270"/>
                                  </a:lnTo>
                                  <a:lnTo>
                                    <a:pt x="183515" y="0"/>
                                  </a:lnTo>
                                  <a:lnTo>
                                    <a:pt x="175260" y="0"/>
                                  </a:lnTo>
                                  <a:lnTo>
                                    <a:pt x="160655" y="635"/>
                                  </a:lnTo>
                                  <a:lnTo>
                                    <a:pt x="146685" y="1905"/>
                                  </a:lnTo>
                                  <a:lnTo>
                                    <a:pt x="132080" y="5080"/>
                                  </a:lnTo>
                                  <a:lnTo>
                                    <a:pt x="118745" y="8890"/>
                                  </a:lnTo>
                                  <a:lnTo>
                                    <a:pt x="105410" y="13970"/>
                                  </a:lnTo>
                                  <a:lnTo>
                                    <a:pt x="93344" y="20320"/>
                                  </a:lnTo>
                                  <a:lnTo>
                                    <a:pt x="81280" y="27305"/>
                                  </a:lnTo>
                                  <a:lnTo>
                                    <a:pt x="69850" y="34925"/>
                                  </a:lnTo>
                                  <a:lnTo>
                                    <a:pt x="59054" y="43815"/>
                                  </a:lnTo>
                                  <a:lnTo>
                                    <a:pt x="48895" y="53340"/>
                                  </a:lnTo>
                                  <a:lnTo>
                                    <a:pt x="40005" y="63500"/>
                                  </a:lnTo>
                                  <a:lnTo>
                                    <a:pt x="31750" y="74930"/>
                                  </a:lnTo>
                                  <a:lnTo>
                                    <a:pt x="24130" y="86360"/>
                                  </a:lnTo>
                                  <a:lnTo>
                                    <a:pt x="17780" y="98425"/>
                                  </a:lnTo>
                                  <a:lnTo>
                                    <a:pt x="12065" y="111125"/>
                                  </a:lnTo>
                                  <a:lnTo>
                                    <a:pt x="7620" y="124460"/>
                                  </a:lnTo>
                                  <a:lnTo>
                                    <a:pt x="3810" y="138430"/>
                                  </a:lnTo>
                                  <a:lnTo>
                                    <a:pt x="1270" y="152400"/>
                                  </a:lnTo>
                                  <a:close/>
                                </a:path>
                              </a:pathLst>
                            </a:custGeom>
                            <a:solidFill>
                              <a:srgbClr val="CDCDCD"/>
                            </a:solidFill>
                            <a:ln>
                              <a:noFill/>
                            </a:ln>
                          </wps:spPr>
                          <wps:bodyPr spcFirstLastPara="1" wrap="square" lIns="91425" tIns="91425" rIns="91425" bIns="91425" anchor="ctr" anchorCtr="0">
                            <a:noAutofit/>
                          </wps:bodyPr>
                        </wps:wsp>
                        <wps:wsp>
                          <wps:cNvPr id="1241588137" name="Freeform: Shape 1241588137"/>
                          <wps:cNvSpPr/>
                          <wps:spPr>
                            <a:xfrm>
                              <a:off x="188595" y="709295"/>
                              <a:ext cx="175895" cy="263525"/>
                            </a:xfrm>
                            <a:custGeom>
                              <a:avLst/>
                              <a:gdLst/>
                              <a:ahLst/>
                              <a:cxnLst/>
                              <a:rect l="l" t="t" r="r" b="b"/>
                              <a:pathLst>
                                <a:path w="175895" h="263525" extrusionOk="0">
                                  <a:moveTo>
                                    <a:pt x="15875" y="37465"/>
                                  </a:moveTo>
                                  <a:lnTo>
                                    <a:pt x="8890" y="49530"/>
                                  </a:lnTo>
                                  <a:lnTo>
                                    <a:pt x="3175" y="62230"/>
                                  </a:lnTo>
                                  <a:lnTo>
                                    <a:pt x="635" y="76200"/>
                                  </a:lnTo>
                                  <a:lnTo>
                                    <a:pt x="0" y="87630"/>
                                  </a:lnTo>
                                  <a:lnTo>
                                    <a:pt x="0" y="263525"/>
                                  </a:lnTo>
                                  <a:lnTo>
                                    <a:pt x="14605" y="262890"/>
                                  </a:lnTo>
                                  <a:lnTo>
                                    <a:pt x="28575" y="260985"/>
                                  </a:lnTo>
                                  <a:lnTo>
                                    <a:pt x="42545" y="258445"/>
                                  </a:lnTo>
                                  <a:lnTo>
                                    <a:pt x="56515" y="254635"/>
                                  </a:lnTo>
                                  <a:lnTo>
                                    <a:pt x="69215" y="249555"/>
                                  </a:lnTo>
                                  <a:lnTo>
                                    <a:pt x="81915" y="243205"/>
                                  </a:lnTo>
                                  <a:lnTo>
                                    <a:pt x="93980" y="236220"/>
                                  </a:lnTo>
                                  <a:lnTo>
                                    <a:pt x="105410" y="228600"/>
                                  </a:lnTo>
                                  <a:lnTo>
                                    <a:pt x="116204" y="219710"/>
                                  </a:lnTo>
                                  <a:lnTo>
                                    <a:pt x="126365" y="210185"/>
                                  </a:lnTo>
                                  <a:lnTo>
                                    <a:pt x="135255" y="200025"/>
                                  </a:lnTo>
                                  <a:lnTo>
                                    <a:pt x="143510" y="188595"/>
                                  </a:lnTo>
                                  <a:lnTo>
                                    <a:pt x="151130" y="177165"/>
                                  </a:lnTo>
                                  <a:lnTo>
                                    <a:pt x="157480" y="165100"/>
                                  </a:lnTo>
                                  <a:lnTo>
                                    <a:pt x="163195" y="151765"/>
                                  </a:lnTo>
                                  <a:lnTo>
                                    <a:pt x="167640" y="139065"/>
                                  </a:lnTo>
                                  <a:lnTo>
                                    <a:pt x="171450" y="125095"/>
                                  </a:lnTo>
                                  <a:lnTo>
                                    <a:pt x="173990" y="111125"/>
                                  </a:lnTo>
                                  <a:lnTo>
                                    <a:pt x="175260" y="96520"/>
                                  </a:lnTo>
                                  <a:lnTo>
                                    <a:pt x="175260" y="87630"/>
                                  </a:lnTo>
                                  <a:lnTo>
                                    <a:pt x="173990" y="73025"/>
                                  </a:lnTo>
                                  <a:lnTo>
                                    <a:pt x="170815" y="59690"/>
                                  </a:lnTo>
                                  <a:lnTo>
                                    <a:pt x="165100" y="46990"/>
                                  </a:lnTo>
                                  <a:lnTo>
                                    <a:pt x="157480" y="34925"/>
                                  </a:lnTo>
                                  <a:lnTo>
                                    <a:pt x="148590" y="24765"/>
                                  </a:lnTo>
                                  <a:lnTo>
                                    <a:pt x="137795" y="15875"/>
                                  </a:lnTo>
                                  <a:lnTo>
                                    <a:pt x="125730" y="8890"/>
                                  </a:lnTo>
                                  <a:lnTo>
                                    <a:pt x="113030" y="3810"/>
                                  </a:lnTo>
                                  <a:lnTo>
                                    <a:pt x="99060" y="635"/>
                                  </a:lnTo>
                                  <a:lnTo>
                                    <a:pt x="87630" y="0"/>
                                  </a:lnTo>
                                  <a:lnTo>
                                    <a:pt x="73025" y="1270"/>
                                  </a:lnTo>
                                  <a:lnTo>
                                    <a:pt x="59055" y="5080"/>
                                  </a:lnTo>
                                  <a:lnTo>
                                    <a:pt x="46355" y="10160"/>
                                  </a:lnTo>
                                  <a:lnTo>
                                    <a:pt x="34925" y="17780"/>
                                  </a:lnTo>
                                  <a:lnTo>
                                    <a:pt x="24130" y="26670"/>
                                  </a:lnTo>
                                  <a:lnTo>
                                    <a:pt x="15875" y="37465"/>
                                  </a:lnTo>
                                  <a:close/>
                                </a:path>
                              </a:pathLst>
                            </a:custGeom>
                            <a:solidFill>
                              <a:srgbClr val="CDCDCD"/>
                            </a:solidFill>
                            <a:ln>
                              <a:noFill/>
                            </a:ln>
                          </wps:spPr>
                          <wps:bodyPr spcFirstLastPara="1" wrap="square" lIns="91425" tIns="91425" rIns="91425" bIns="91425" anchor="ctr" anchorCtr="0">
                            <a:noAutofit/>
                          </wps:bodyPr>
                        </wps:wsp>
                        <wps:wsp>
                          <wps:cNvPr id="1863829136" name="Freeform: Shape 1863829136"/>
                          <wps:cNvSpPr/>
                          <wps:spPr>
                            <a:xfrm>
                              <a:off x="12700" y="270510"/>
                              <a:ext cx="4337050" cy="2810510"/>
                            </a:xfrm>
                            <a:custGeom>
                              <a:avLst/>
                              <a:gdLst/>
                              <a:ahLst/>
                              <a:cxnLst/>
                              <a:rect l="l" t="t" r="r" b="b"/>
                              <a:pathLst>
                                <a:path w="4337050" h="2810510" extrusionOk="0">
                                  <a:moveTo>
                                    <a:pt x="0" y="526415"/>
                                  </a:moveTo>
                                  <a:lnTo>
                                    <a:pt x="5080" y="483870"/>
                                  </a:lnTo>
                                  <a:lnTo>
                                    <a:pt x="20320" y="444500"/>
                                  </a:lnTo>
                                  <a:lnTo>
                                    <a:pt x="43815" y="410210"/>
                                  </a:lnTo>
                                  <a:lnTo>
                                    <a:pt x="74930" y="382905"/>
                                  </a:lnTo>
                                  <a:lnTo>
                                    <a:pt x="111760" y="363220"/>
                                  </a:lnTo>
                                  <a:lnTo>
                                    <a:pt x="153035" y="352425"/>
                                  </a:lnTo>
                                  <a:lnTo>
                                    <a:pt x="175895" y="351155"/>
                                  </a:lnTo>
                                  <a:lnTo>
                                    <a:pt x="3985895" y="351155"/>
                                  </a:lnTo>
                                  <a:lnTo>
                                    <a:pt x="3985895" y="175260"/>
                                  </a:lnTo>
                                  <a:lnTo>
                                    <a:pt x="3990975" y="132080"/>
                                  </a:lnTo>
                                  <a:lnTo>
                                    <a:pt x="4006215" y="93345"/>
                                  </a:lnTo>
                                  <a:lnTo>
                                    <a:pt x="4029710" y="59055"/>
                                  </a:lnTo>
                                  <a:lnTo>
                                    <a:pt x="4060825" y="31750"/>
                                  </a:lnTo>
                                  <a:lnTo>
                                    <a:pt x="4097020" y="12065"/>
                                  </a:lnTo>
                                  <a:lnTo>
                                    <a:pt x="4138295" y="1270"/>
                                  </a:lnTo>
                                  <a:lnTo>
                                    <a:pt x="4161155" y="0"/>
                                  </a:lnTo>
                                  <a:lnTo>
                                    <a:pt x="4176395" y="635"/>
                                  </a:lnTo>
                                  <a:lnTo>
                                    <a:pt x="4218305" y="8890"/>
                                  </a:lnTo>
                                  <a:lnTo>
                                    <a:pt x="4255770" y="27305"/>
                                  </a:lnTo>
                                  <a:lnTo>
                                    <a:pt x="4287520" y="53340"/>
                                  </a:lnTo>
                                  <a:lnTo>
                                    <a:pt x="4312920" y="86360"/>
                                  </a:lnTo>
                                  <a:lnTo>
                                    <a:pt x="4329430" y="124459"/>
                                  </a:lnTo>
                                  <a:lnTo>
                                    <a:pt x="4337050" y="167005"/>
                                  </a:lnTo>
                                  <a:lnTo>
                                    <a:pt x="4337050" y="175260"/>
                                  </a:lnTo>
                                  <a:lnTo>
                                    <a:pt x="4337050" y="2283460"/>
                                  </a:lnTo>
                                  <a:lnTo>
                                    <a:pt x="4331970" y="2326640"/>
                                  </a:lnTo>
                                  <a:lnTo>
                                    <a:pt x="4316730" y="2365375"/>
                                  </a:lnTo>
                                  <a:lnTo>
                                    <a:pt x="4293235" y="2399665"/>
                                  </a:lnTo>
                                  <a:lnTo>
                                    <a:pt x="4262120" y="2426970"/>
                                  </a:lnTo>
                                  <a:lnTo>
                                    <a:pt x="4225290" y="2446655"/>
                                  </a:lnTo>
                                  <a:lnTo>
                                    <a:pt x="4184015" y="2457450"/>
                                  </a:lnTo>
                                  <a:lnTo>
                                    <a:pt x="4161155" y="2458720"/>
                                  </a:lnTo>
                                  <a:lnTo>
                                    <a:pt x="351155" y="2458720"/>
                                  </a:lnTo>
                                  <a:lnTo>
                                    <a:pt x="351155" y="2634615"/>
                                  </a:lnTo>
                                  <a:lnTo>
                                    <a:pt x="350520" y="2649220"/>
                                  </a:lnTo>
                                  <a:lnTo>
                                    <a:pt x="348615" y="2663825"/>
                                  </a:lnTo>
                                  <a:lnTo>
                                    <a:pt x="346075" y="2677795"/>
                                  </a:lnTo>
                                  <a:lnTo>
                                    <a:pt x="341630" y="2691130"/>
                                  </a:lnTo>
                                  <a:lnTo>
                                    <a:pt x="337185" y="2704465"/>
                                  </a:lnTo>
                                  <a:lnTo>
                                    <a:pt x="330835" y="2717165"/>
                                  </a:lnTo>
                                  <a:lnTo>
                                    <a:pt x="323850" y="2729230"/>
                                  </a:lnTo>
                                  <a:lnTo>
                                    <a:pt x="316230" y="2740025"/>
                                  </a:lnTo>
                                  <a:lnTo>
                                    <a:pt x="307340" y="2750820"/>
                                  </a:lnTo>
                                  <a:lnTo>
                                    <a:pt x="297815" y="2760980"/>
                                  </a:lnTo>
                                  <a:lnTo>
                                    <a:pt x="287655" y="2769870"/>
                                  </a:lnTo>
                                  <a:lnTo>
                                    <a:pt x="276225" y="2778760"/>
                                  </a:lnTo>
                                  <a:lnTo>
                                    <a:pt x="264795" y="2785745"/>
                                  </a:lnTo>
                                  <a:lnTo>
                                    <a:pt x="252730" y="2792730"/>
                                  </a:lnTo>
                                  <a:lnTo>
                                    <a:pt x="240030" y="2798445"/>
                                  </a:lnTo>
                                  <a:lnTo>
                                    <a:pt x="226695" y="2802890"/>
                                  </a:lnTo>
                                  <a:lnTo>
                                    <a:pt x="212725" y="2806065"/>
                                  </a:lnTo>
                                  <a:lnTo>
                                    <a:pt x="198755" y="2808605"/>
                                  </a:lnTo>
                                  <a:lnTo>
                                    <a:pt x="184150" y="2809875"/>
                                  </a:lnTo>
                                  <a:lnTo>
                                    <a:pt x="175895" y="2810510"/>
                                  </a:lnTo>
                                  <a:lnTo>
                                    <a:pt x="160655" y="2809875"/>
                                  </a:lnTo>
                                  <a:lnTo>
                                    <a:pt x="146685" y="2807970"/>
                                  </a:lnTo>
                                  <a:lnTo>
                                    <a:pt x="132715" y="2804795"/>
                                  </a:lnTo>
                                  <a:lnTo>
                                    <a:pt x="118745" y="2800985"/>
                                  </a:lnTo>
                                  <a:lnTo>
                                    <a:pt x="106045" y="2795905"/>
                                  </a:lnTo>
                                  <a:lnTo>
                                    <a:pt x="93345" y="2789555"/>
                                  </a:lnTo>
                                  <a:lnTo>
                                    <a:pt x="81280" y="2782570"/>
                                  </a:lnTo>
                                  <a:lnTo>
                                    <a:pt x="69850" y="2774950"/>
                                  </a:lnTo>
                                  <a:lnTo>
                                    <a:pt x="59055" y="2766060"/>
                                  </a:lnTo>
                                  <a:lnTo>
                                    <a:pt x="49530" y="2756535"/>
                                  </a:lnTo>
                                  <a:lnTo>
                                    <a:pt x="40005" y="2746375"/>
                                  </a:lnTo>
                                  <a:lnTo>
                                    <a:pt x="31750" y="2735580"/>
                                  </a:lnTo>
                                  <a:lnTo>
                                    <a:pt x="24130" y="2723515"/>
                                  </a:lnTo>
                                  <a:lnTo>
                                    <a:pt x="17780" y="2711450"/>
                                  </a:lnTo>
                                  <a:lnTo>
                                    <a:pt x="12065" y="2698750"/>
                                  </a:lnTo>
                                  <a:lnTo>
                                    <a:pt x="7620" y="2685415"/>
                                  </a:lnTo>
                                  <a:lnTo>
                                    <a:pt x="3810" y="2671445"/>
                                  </a:lnTo>
                                  <a:lnTo>
                                    <a:pt x="1270" y="2657475"/>
                                  </a:lnTo>
                                  <a:lnTo>
                                    <a:pt x="0" y="2642870"/>
                                  </a:lnTo>
                                  <a:lnTo>
                                    <a:pt x="0" y="2634615"/>
                                  </a:lnTo>
                                  <a:lnTo>
                                    <a:pt x="0" y="526415"/>
                                  </a:lnTo>
                                  <a:close/>
                                </a:path>
                              </a:pathLst>
                            </a:custGeom>
                            <a:noFill/>
                            <a:ln w="254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745685578" name="Freeform: Shape 1745685578"/>
                          <wps:cNvSpPr/>
                          <wps:spPr>
                            <a:xfrm>
                              <a:off x="3998595" y="445770"/>
                              <a:ext cx="351155" cy="175895"/>
                            </a:xfrm>
                            <a:custGeom>
                              <a:avLst/>
                              <a:gdLst/>
                              <a:ahLst/>
                              <a:cxnLst/>
                              <a:rect l="l" t="t" r="r" b="b"/>
                              <a:pathLst>
                                <a:path w="351155" h="175895" extrusionOk="0">
                                  <a:moveTo>
                                    <a:pt x="0" y="175895"/>
                                  </a:moveTo>
                                  <a:lnTo>
                                    <a:pt x="175260" y="175895"/>
                                  </a:lnTo>
                                  <a:lnTo>
                                    <a:pt x="190500" y="175260"/>
                                  </a:lnTo>
                                  <a:lnTo>
                                    <a:pt x="204470" y="173355"/>
                                  </a:lnTo>
                                  <a:lnTo>
                                    <a:pt x="218440" y="170180"/>
                                  </a:lnTo>
                                  <a:lnTo>
                                    <a:pt x="232410" y="166370"/>
                                  </a:lnTo>
                                  <a:lnTo>
                                    <a:pt x="245110" y="161290"/>
                                  </a:lnTo>
                                  <a:lnTo>
                                    <a:pt x="257810" y="155575"/>
                                  </a:lnTo>
                                  <a:lnTo>
                                    <a:pt x="269875" y="148590"/>
                                  </a:lnTo>
                                  <a:lnTo>
                                    <a:pt x="281305" y="140335"/>
                                  </a:lnTo>
                                  <a:lnTo>
                                    <a:pt x="292100" y="131445"/>
                                  </a:lnTo>
                                  <a:lnTo>
                                    <a:pt x="301625" y="121920"/>
                                  </a:lnTo>
                                  <a:lnTo>
                                    <a:pt x="311150" y="111760"/>
                                  </a:lnTo>
                                  <a:lnTo>
                                    <a:pt x="319405" y="100965"/>
                                  </a:lnTo>
                                  <a:lnTo>
                                    <a:pt x="327025" y="89535"/>
                                  </a:lnTo>
                                  <a:lnTo>
                                    <a:pt x="333375" y="76835"/>
                                  </a:lnTo>
                                  <a:lnTo>
                                    <a:pt x="339090" y="64135"/>
                                  </a:lnTo>
                                  <a:lnTo>
                                    <a:pt x="343535" y="50800"/>
                                  </a:lnTo>
                                  <a:lnTo>
                                    <a:pt x="347345" y="37465"/>
                                  </a:lnTo>
                                  <a:lnTo>
                                    <a:pt x="349885" y="22859"/>
                                  </a:lnTo>
                                  <a:lnTo>
                                    <a:pt x="351155" y="8255"/>
                                  </a:lnTo>
                                  <a:lnTo>
                                    <a:pt x="351155" y="0"/>
                                  </a:lnTo>
                                </a:path>
                              </a:pathLst>
                            </a:custGeom>
                            <a:noFill/>
                            <a:ln w="254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8877320" name="Freeform: Shape 208877320"/>
                          <wps:cNvSpPr/>
                          <wps:spPr>
                            <a:xfrm>
                              <a:off x="3998595" y="445770"/>
                              <a:ext cx="175895" cy="175895"/>
                            </a:xfrm>
                            <a:custGeom>
                              <a:avLst/>
                              <a:gdLst/>
                              <a:ahLst/>
                              <a:cxnLst/>
                              <a:rect l="l" t="t" r="r" b="b"/>
                              <a:pathLst>
                                <a:path w="175895" h="175895" extrusionOk="0">
                                  <a:moveTo>
                                    <a:pt x="175260" y="175895"/>
                                  </a:moveTo>
                                  <a:lnTo>
                                    <a:pt x="175260" y="0"/>
                                  </a:lnTo>
                                  <a:lnTo>
                                    <a:pt x="174625" y="14605"/>
                                  </a:lnTo>
                                  <a:lnTo>
                                    <a:pt x="170815" y="28575"/>
                                  </a:lnTo>
                                  <a:lnTo>
                                    <a:pt x="165100" y="41275"/>
                                  </a:lnTo>
                                  <a:lnTo>
                                    <a:pt x="158115" y="52705"/>
                                  </a:lnTo>
                                  <a:lnTo>
                                    <a:pt x="148590" y="63500"/>
                                  </a:lnTo>
                                  <a:lnTo>
                                    <a:pt x="137795" y="72390"/>
                                  </a:lnTo>
                                  <a:lnTo>
                                    <a:pt x="126365" y="79375"/>
                                  </a:lnTo>
                                  <a:lnTo>
                                    <a:pt x="113030" y="84455"/>
                                  </a:lnTo>
                                  <a:lnTo>
                                    <a:pt x="99060" y="86995"/>
                                  </a:lnTo>
                                  <a:lnTo>
                                    <a:pt x="87630" y="88265"/>
                                  </a:lnTo>
                                  <a:lnTo>
                                    <a:pt x="73025" y="86995"/>
                                  </a:lnTo>
                                  <a:lnTo>
                                    <a:pt x="59055" y="83185"/>
                                  </a:lnTo>
                                  <a:lnTo>
                                    <a:pt x="46355" y="78105"/>
                                  </a:lnTo>
                                  <a:lnTo>
                                    <a:pt x="34925" y="70485"/>
                                  </a:lnTo>
                                  <a:lnTo>
                                    <a:pt x="24765" y="60960"/>
                                  </a:lnTo>
                                  <a:lnTo>
                                    <a:pt x="15875" y="50800"/>
                                  </a:lnTo>
                                  <a:lnTo>
                                    <a:pt x="8890" y="38735"/>
                                  </a:lnTo>
                                  <a:lnTo>
                                    <a:pt x="3810" y="25400"/>
                                  </a:lnTo>
                                  <a:lnTo>
                                    <a:pt x="635" y="11429"/>
                                  </a:lnTo>
                                  <a:lnTo>
                                    <a:pt x="0" y="0"/>
                                  </a:lnTo>
                                </a:path>
                              </a:pathLst>
                            </a:custGeom>
                            <a:noFill/>
                            <a:ln w="254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109147365" name="Freeform: Shape 2109147365"/>
                          <wps:cNvSpPr/>
                          <wps:spPr>
                            <a:xfrm>
                              <a:off x="12700" y="709295"/>
                              <a:ext cx="351155" cy="263525"/>
                            </a:xfrm>
                            <a:custGeom>
                              <a:avLst/>
                              <a:gdLst/>
                              <a:ahLst/>
                              <a:cxnLst/>
                              <a:rect l="l" t="t" r="r" b="b"/>
                              <a:pathLst>
                                <a:path w="351155" h="263525" extrusionOk="0">
                                  <a:moveTo>
                                    <a:pt x="175895" y="263525"/>
                                  </a:moveTo>
                                  <a:lnTo>
                                    <a:pt x="175895" y="87630"/>
                                  </a:lnTo>
                                  <a:lnTo>
                                    <a:pt x="176529" y="73660"/>
                                  </a:lnTo>
                                  <a:lnTo>
                                    <a:pt x="180340" y="59690"/>
                                  </a:lnTo>
                                  <a:lnTo>
                                    <a:pt x="186055" y="46990"/>
                                  </a:lnTo>
                                  <a:lnTo>
                                    <a:pt x="193040" y="34925"/>
                                  </a:lnTo>
                                  <a:lnTo>
                                    <a:pt x="202565" y="24765"/>
                                  </a:lnTo>
                                  <a:lnTo>
                                    <a:pt x="213360" y="15875"/>
                                  </a:lnTo>
                                  <a:lnTo>
                                    <a:pt x="224790" y="8890"/>
                                  </a:lnTo>
                                  <a:lnTo>
                                    <a:pt x="238125" y="3810"/>
                                  </a:lnTo>
                                  <a:lnTo>
                                    <a:pt x="252095" y="635"/>
                                  </a:lnTo>
                                  <a:lnTo>
                                    <a:pt x="263525" y="0"/>
                                  </a:lnTo>
                                  <a:lnTo>
                                    <a:pt x="278130" y="1270"/>
                                  </a:lnTo>
                                  <a:lnTo>
                                    <a:pt x="292100" y="5080"/>
                                  </a:lnTo>
                                  <a:lnTo>
                                    <a:pt x="304800" y="10160"/>
                                  </a:lnTo>
                                  <a:lnTo>
                                    <a:pt x="316230" y="17780"/>
                                  </a:lnTo>
                                  <a:lnTo>
                                    <a:pt x="326390" y="26670"/>
                                  </a:lnTo>
                                  <a:lnTo>
                                    <a:pt x="335280" y="37465"/>
                                  </a:lnTo>
                                  <a:lnTo>
                                    <a:pt x="342265" y="49530"/>
                                  </a:lnTo>
                                  <a:lnTo>
                                    <a:pt x="347345" y="62865"/>
                                  </a:lnTo>
                                  <a:lnTo>
                                    <a:pt x="350520" y="76835"/>
                                  </a:lnTo>
                                  <a:lnTo>
                                    <a:pt x="351155" y="87630"/>
                                  </a:lnTo>
                                  <a:lnTo>
                                    <a:pt x="350520" y="102870"/>
                                  </a:lnTo>
                                  <a:lnTo>
                                    <a:pt x="348615" y="116840"/>
                                  </a:lnTo>
                                  <a:lnTo>
                                    <a:pt x="346075" y="130810"/>
                                  </a:lnTo>
                                  <a:lnTo>
                                    <a:pt x="341630" y="144780"/>
                                  </a:lnTo>
                                  <a:lnTo>
                                    <a:pt x="337185" y="157480"/>
                                  </a:lnTo>
                                  <a:lnTo>
                                    <a:pt x="330835" y="170180"/>
                                  </a:lnTo>
                                  <a:lnTo>
                                    <a:pt x="323850" y="182245"/>
                                  </a:lnTo>
                                  <a:lnTo>
                                    <a:pt x="316230" y="193675"/>
                                  </a:lnTo>
                                  <a:lnTo>
                                    <a:pt x="307340" y="204470"/>
                                  </a:lnTo>
                                  <a:lnTo>
                                    <a:pt x="297815" y="213995"/>
                                  </a:lnTo>
                                  <a:lnTo>
                                    <a:pt x="287655" y="223520"/>
                                  </a:lnTo>
                                  <a:lnTo>
                                    <a:pt x="276225" y="231775"/>
                                  </a:lnTo>
                                  <a:lnTo>
                                    <a:pt x="264795" y="239395"/>
                                  </a:lnTo>
                                  <a:lnTo>
                                    <a:pt x="252730" y="245745"/>
                                  </a:lnTo>
                                  <a:lnTo>
                                    <a:pt x="240030" y="251460"/>
                                  </a:lnTo>
                                  <a:lnTo>
                                    <a:pt x="226695" y="255905"/>
                                  </a:lnTo>
                                  <a:lnTo>
                                    <a:pt x="212725" y="259715"/>
                                  </a:lnTo>
                                  <a:lnTo>
                                    <a:pt x="198754" y="262255"/>
                                  </a:lnTo>
                                  <a:lnTo>
                                    <a:pt x="184150" y="263525"/>
                                  </a:lnTo>
                                  <a:lnTo>
                                    <a:pt x="175895" y="263525"/>
                                  </a:lnTo>
                                  <a:lnTo>
                                    <a:pt x="160655" y="262890"/>
                                  </a:lnTo>
                                  <a:lnTo>
                                    <a:pt x="146685" y="260985"/>
                                  </a:lnTo>
                                  <a:lnTo>
                                    <a:pt x="132715" y="258445"/>
                                  </a:lnTo>
                                  <a:lnTo>
                                    <a:pt x="118745" y="254635"/>
                                  </a:lnTo>
                                  <a:lnTo>
                                    <a:pt x="106045" y="249555"/>
                                  </a:lnTo>
                                  <a:lnTo>
                                    <a:pt x="93344" y="243205"/>
                                  </a:lnTo>
                                  <a:lnTo>
                                    <a:pt x="81280" y="236220"/>
                                  </a:lnTo>
                                  <a:lnTo>
                                    <a:pt x="69850" y="228600"/>
                                  </a:lnTo>
                                  <a:lnTo>
                                    <a:pt x="59054" y="219710"/>
                                  </a:lnTo>
                                  <a:lnTo>
                                    <a:pt x="49530" y="210185"/>
                                  </a:lnTo>
                                  <a:lnTo>
                                    <a:pt x="40005" y="200025"/>
                                  </a:lnTo>
                                  <a:lnTo>
                                    <a:pt x="31750" y="188595"/>
                                  </a:lnTo>
                                  <a:lnTo>
                                    <a:pt x="24130" y="177165"/>
                                  </a:lnTo>
                                  <a:lnTo>
                                    <a:pt x="17780" y="165100"/>
                                  </a:lnTo>
                                  <a:lnTo>
                                    <a:pt x="12065" y="151765"/>
                                  </a:lnTo>
                                  <a:lnTo>
                                    <a:pt x="7620" y="139065"/>
                                  </a:lnTo>
                                  <a:lnTo>
                                    <a:pt x="3810" y="125095"/>
                                  </a:lnTo>
                                  <a:lnTo>
                                    <a:pt x="1270" y="111125"/>
                                  </a:lnTo>
                                  <a:lnTo>
                                    <a:pt x="0" y="96520"/>
                                  </a:lnTo>
                                  <a:lnTo>
                                    <a:pt x="0" y="87630"/>
                                  </a:lnTo>
                                </a:path>
                              </a:pathLst>
                            </a:custGeom>
                            <a:noFill/>
                            <a:ln w="254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45756577" name="Freeform: Shape 945756577"/>
                          <wps:cNvSpPr/>
                          <wps:spPr>
                            <a:xfrm>
                              <a:off x="363855" y="796925"/>
                              <a:ext cx="0" cy="1932305"/>
                            </a:xfrm>
                            <a:custGeom>
                              <a:avLst/>
                              <a:gdLst/>
                              <a:ahLst/>
                              <a:cxnLst/>
                              <a:rect l="l" t="t" r="r" b="b"/>
                              <a:pathLst>
                                <a:path w="1" h="1932305" extrusionOk="0">
                                  <a:moveTo>
                                    <a:pt x="0" y="0"/>
                                  </a:moveTo>
                                  <a:lnTo>
                                    <a:pt x="0" y="1932305"/>
                                  </a:lnTo>
                                </a:path>
                              </a:pathLst>
                            </a:custGeom>
                            <a:noFill/>
                            <a:ln w="254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anchor>
            </w:drawing>
          </mc:Choice>
          <mc:Fallback>
            <w:pict>
              <v:group w14:anchorId="5DD60820" id="Group 209662358" o:spid="_x0000_s1147" style="position:absolute;left:0;text-align:left;margin-left:63pt;margin-top:-108pt;width:344.05pt;height:245.3pt;z-index:-251418624" coordorigin="42280,22223" coordsize="43694,31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">
                <v:group id="Group 757424331" o:spid="_x0000_s1148" style="position:absolute;left:42280;top:22223;width:43695;height:31153" coordsize="43694,31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">
                  <v:rect id="Rectangle 830161458" o:spid="_x0000_s1149" style="position:absolute;width:43694;height:31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" filled="f" stroked="f">
                    <v:textbox inset="2.53958mm,2.53958mm,2.53958mm,2.53958mm">
                      <w:txbxContent>
                        <w:p w14:paraId="7557C112" w14:textId="77777777" w:rsidR="00A335FE" w:rsidRDefault="00A335FE" w:rsidP="00A335FE">
                          <w:pPr>
                            <w:textDirection w:val="btLr"/>
                          </w:pPr>
                        </w:p>
                      </w:txbxContent>
                    </v:textbox>
                  </v:rect>
                  <v:shape id="Freeform: Shape 2067412774" o:spid="_x0000_s1150" style="position:absolute;left:127;top:4457;width:43370;height:26346;visibility:visible;mso-wrap-style:square;v-text-anchor:middle" coordsize="4337050,2634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" path="m4337050,2108200l4337050,r-635,14604l4334510,29209r-2540,13971l4327525,57150r-5080,12700l4316730,82550r-6985,12065l4301490,106045r-8255,10794l4283710,126365r-10795,9525l4262120,144145r-11430,7620l4237990,158115r-12700,5715l4211955,168275r-13335,3810l4184015,174625r-14605,1270l4161155,175895,4161155,r-635,14604l4156710,28575r-5715,12700l4144010,52705r-9525,10795l4123690,72390r-11430,6985l4098925,84455r-13970,2540l4073525,88265r-14605,-1270l4044950,83185r-12700,-5080l4020820,70485r-10160,-9525l4001770,50800r-6985,-12065l3989705,25400r-3175,-13970l3985895,r,175895l175895,175895r-15240,635l118745,185420,81280,203200,49530,229234,24130,262255,7620,300355,,342900r,8255l,2459355r5080,43180l20320,2541905r23495,33655l74930,2603500r36830,19685l153035,2633345r22860,1904l175895,351155r635,-11430l179070,325755r5715,-12700l191770,300990r8255,-10795l210820,281305r11430,-7620l234950,268605r13970,-3810l263525,263525r11430,635l288925,267335r12700,5080l313690,279400r10795,8890l333375,298450r7620,12065l346710,323215r3175,13335l351155,351155r,8889l351155,2467610r,-8255l351155,2283460r3810000,l4176395,2282825r13970,-1270l4204335,2278380r13970,-3810l4231005,2269490r12700,-6350l4255770,2256155r11430,-7620l4277995,2239645r9525,-9525l4297045,2219960r8255,-11430l4312920,2197100r6350,-12065l4324985,2172335r4445,-13335l4333240,2145030r2540,-13970l4337050,2116455r,-8255xe" stroked="f">
                    <v:path arrowok="t" o:extrusionok="f"/>
                  </v:shape>
                  <v:shape id="Freeform: Shape 129584984" o:spid="_x0000_s1151" style="position:absolute;left:1885;top:8058;width:1753;height:22752;visibility:visible;mso-wrap-style:square;v-text-anchor:middle" coordsize="175260,2275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" path="m175260,2107565l175260,r-1270,14605l171450,28575r-3810,13970l163195,55245r-5715,13335l151130,80645r-7620,11430l135255,103505r-8890,10159l116204,123190r-10794,8890l93980,139700r-12065,6985l69215,153035r-12700,5080l42545,161925r-13970,2540l14605,166370,,167005,,2275205r14605,-635l28575,2272665r14605,-3175l56515,2265680r13335,-5080l81915,2254250r12065,-6985l105410,2239645r10794,-8890l126365,2221230r8890,-10160l143510,2200275r7620,-12065l157480,2176145r5715,-12700l167640,2150110r3810,-13970l173990,2122170r1270,-14605xe" stroked="f">
                    <v:path arrowok="t" o:extrusionok="f"/>
                  </v:shape>
                  <v:shape id="Freeform: Shape 707985791" o:spid="_x0000_s1152" style="position:absolute;left:39985;top:2705;width:3512;height:3511;visibility:visible;mso-wrap-style:square;v-text-anchor:middle" coordsize="351155,351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" path="m1270,152400l,167005r,8255l1270,189865r3175,13969l10160,216535r7620,12065l26670,238760r10795,8890l48895,254635r13335,5080l76200,262255r11430,1270l102235,262255r13970,-3811l128905,253365r11430,-7620l150495,236219r8890,-10160l166370,213994r5080,-13334l174625,186689r635,-11429l175260,351155r15240,-635l204470,348615r13970,-3175l232410,341630r12700,-5080l257810,330835r12065,-6985l281305,315595r10795,-8890l301625,297180r9525,-10160l319405,276225r7620,-11430l333375,252095r5715,-12700l343535,226059r3810,-13334l349885,198120r1270,-14605l351155,175260r-635,-14605l348615,146050r-2540,-13970l341630,118745r-5080,-13335l330835,93344,323850,81280,315595,69850,307340,59054,297815,48895,287020,40005,276225,31750,264795,24130,252095,17145,239395,12065,226059,6985,212725,3810,198120,1270,183515,r-8255,l160655,635,146685,1905,132080,5080,118745,8890r-13335,5080l93344,20320,81280,27305,69850,34925,59054,43815,48895,53340,40005,63500,31750,74930,24130,86360,17780,98425r-5715,12700l7620,124460,3810,138430,1270,152400xe" fillcolor="#cdcdcd" stroked="f">
                    <v:path arrowok="t" o:extrusionok="f"/>
                  </v:shape>
                  <v:shape id="Freeform: Shape 1241588137" o:spid="_x0000_s1153" style="position:absolute;left:1885;top:7092;width:1759;height:2636;visibility:visible;mso-wrap-style:square;v-text-anchor:middle" coordsize="175895,263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" path="m15875,37465l8890,49530,3175,62230,635,76200,,87630,,263525r14605,-635l28575,260985r13970,-2540l56515,254635r12700,-5080l81915,243205r12065,-6985l105410,228600r10794,-8890l126365,210185r8890,-10160l143510,188595r7620,-11430l157480,165100r5715,-13335l167640,139065r3810,-13970l173990,111125r1270,-14605l175260,87630,173990,73025,170815,59690,165100,46990,157480,34925,148590,24765,137795,15875,125730,8890,113030,3810,99060,635,87630,,73025,1270,59055,5080,46355,10160,34925,17780,24130,26670,15875,37465xe" fillcolor="#cdcdcd" stroked="f">
                    <v:path arrowok="t" o:extrusionok="f"/>
                  </v:shape>
                  <v:shape id="Freeform: Shape 1863829136" o:spid="_x0000_s1154" style="position:absolute;left:127;top:2705;width:43370;height:28105;visibility:visible;mso-wrap-style:square;v-text-anchor:middle" coordsize="4337050,281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" path="m,526415l5080,483870,20320,444500,43815,410210,74930,382905r36830,-19685l153035,352425r22860,-1270l3985895,351155r,-175895l3990975,132080r15240,-38735l4029710,59055r31115,-27305l4097020,12065,4138295,1270,4161155,r15240,635l4218305,8890r37465,18415l4287520,53340r25400,33020l4329430,124459r7620,42546l4337050,175260r,2108200l4331970,2326640r-15240,38735l4293235,2399665r-31115,27305l4225290,2446655r-41275,10795l4161155,2458720r-3810000,l351155,2634615r-635,14605l348615,2663825r-2540,13970l341630,2691130r-4445,13335l330835,2717165r-6985,12065l316230,2740025r-8890,10795l297815,2760980r-10160,8890l276225,2778760r-11430,6985l252730,2792730r-12700,5715l226695,2802890r-13970,3175l198755,2808605r-14605,1270l175895,2810510r-15240,-635l146685,2807970r-13970,-3175l118745,2800985r-12700,-5080l93345,2789555r-12065,-6985l69850,2774950r-10795,-8890l49530,2756535r-9525,-10160l31750,2735580r-7620,-12065l17780,2711450r-5715,-12700l7620,2685415,3810,2671445,1270,2657475,,2642870r,-8255l,526415xe" filled="f" strokeweight="2pt">
                    <v:stroke startarrowwidth="narrow" startarrowlength="short" endarrowwidth="narrow" endarrowlength="short"/>
                    <v:path arrowok="t" o:extrusionok="f"/>
                  </v:shape>
                  <v:shape id="Freeform: Shape 1745685578" o:spid="_x0000_s1155" style="position:absolute;left:39985;top:4457;width:3512;height:1759;visibility:visible;mso-wrap-style:square;v-text-anchor:middle" coordsize="351155,175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" path="m,175895r175260,l190500,175260r13970,-1905l218440,170180r13970,-3810l245110,161290r12700,-5715l269875,148590r11430,-8255l292100,131445r9525,-9525l311150,111760r8255,-10795l327025,89535r6350,-12700l339090,64135r4445,-13335l347345,37465r2540,-14606l351155,8255r,-8255e" filled="f" strokeweight="2pt">
                    <v:stroke startarrowwidth="narrow" startarrowlength="short" endarrowwidth="narrow" endarrowlength="short"/>
                    <v:path arrowok="t" o:extrusionok="f"/>
                  </v:shape>
                  <v:shape id="Freeform: Shape 208877320" o:spid="_x0000_s1156" style="position:absolute;left:39985;top:4457;width:1759;height:1759;visibility:visible;mso-wrap-style:square;v-text-anchor:middle" coordsize="175895,175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" path="m175260,175895l175260,r-635,14605l170815,28575r-5715,12700l158115,52705r-9525,10795l137795,72390r-11430,6985l113030,84455,99060,86995,87630,88265,73025,86995,59055,83185,46355,78105,34925,70485,24765,60960,15875,50800,8890,38735,3810,25400,635,11429,,e" filled="f" strokeweight="2pt">
                    <v:stroke startarrowwidth="narrow" startarrowlength="short" endarrowwidth="narrow" endarrowlength="short"/>
                    <v:path arrowok="t" o:extrusionok="f"/>
                  </v:shape>
                  <v:shape id="Freeform: Shape 2109147365" o:spid="_x0000_s1157" style="position:absolute;left:127;top:7092;width:3511;height:2636;visibility:visible;mso-wrap-style:square;v-text-anchor:middle" coordsize="351155,263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" path="m175895,263525r,-175895l176529,73660r3811,-13970l186055,46990r6985,-12065l202565,24765r10795,-8890l224790,8890,238125,3810,252095,635,263525,r14605,1270l292100,5080r12700,5080l316230,17780r10160,8890l335280,37465r6985,12065l347345,62865r3175,13970l351155,87630r-635,15240l348615,116840r-2540,13970l341630,144780r-4445,12700l330835,170180r-6985,12065l316230,193675r-8890,10795l297815,213995r-10160,9525l276225,231775r-11430,7620l252730,245745r-12700,5715l226695,255905r-13970,3810l198754,262255r-14604,1270l175895,263525r-15240,-635l146685,260985r-13970,-2540l118745,254635r-12700,-5080l93344,243205,81280,236220,69850,228600,59054,219710r-9524,-9525l40005,200025,31750,188595,24130,177165,17780,165100,12065,151765,7620,139065,3810,125095,1270,111125,,96520,,87630e" filled="f" strokeweight="2pt">
                    <v:stroke startarrowwidth="narrow" startarrowlength="short" endarrowwidth="narrow" endarrowlength="short"/>
                    <v:path arrowok="t" o:extrusionok="f"/>
                  </v:shape>
                  <v:shape id="Freeform: Shape 945756577" o:spid="_x0000_s1158" style="position:absolute;left:3638;top:7969;width:0;height:19323;visibility:visible;mso-wrap-style:square;v-text-anchor:middle" coordsize="1,1932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" path="m,l,1932305e" filled="f" strokeweight="2pt">
                    <v:stroke startarrowwidth="narrow" startarrowlength="short" endarrowwidth="narrow" endarrowlength="short"/>
                    <v:path arrowok="t" o:extrusionok="f"/>
                  </v:shape>
                </v:group>
              </v:group>
            </w:pict>
          </mc:Fallback>
        </mc:AlternateContent>
      </w:r>
      <w:r w:rsidR="00047E1B">
        <w:rPr>
          <w:b/>
          <w:sz w:val="40"/>
          <w:szCs w:val="40"/>
        </w:rPr>
        <w:t>0</w:t>
      </w:r>
    </w:p>
    <w:p w14:paraId="3D79E0F8" w14:textId="74F7CB2C" w:rsidR="00A335FE" w:rsidRDefault="009C45B6" w:rsidP="009C45B6">
      <w:pPr>
        <w:spacing w:before="17"/>
        <w:jc w:val="center"/>
        <w:rPr>
          <w:sz w:val="40"/>
          <w:szCs w:val="40"/>
        </w:rPr>
      </w:pPr>
      <w:r>
        <w:rPr>
          <w:b/>
          <w:sz w:val="40"/>
          <w:szCs w:val="40"/>
        </w:rPr>
        <w:t xml:space="preserve">              FUTURE  ENHANCEMENT</w:t>
      </w:r>
    </w:p>
    <w:p w14:paraId="07B859BF" w14:textId="77777777" w:rsidR="00A335FE" w:rsidRDefault="00A335FE" w:rsidP="00A335FE">
      <w:pPr>
        <w:spacing w:line="200" w:lineRule="auto"/>
      </w:pPr>
    </w:p>
    <w:p w14:paraId="4657AB16" w14:textId="0F6C02C2" w:rsidR="00A335FE" w:rsidRDefault="00A335FE" w:rsidP="00A335FE">
      <w:pPr>
        <w:spacing w:line="200" w:lineRule="auto"/>
      </w:pPr>
    </w:p>
    <w:p w14:paraId="2C4B3566" w14:textId="77777777" w:rsidR="00A335FE" w:rsidRDefault="00A335FE" w:rsidP="00A335FE">
      <w:pPr>
        <w:spacing w:line="200" w:lineRule="auto"/>
      </w:pPr>
    </w:p>
    <w:p w14:paraId="5C4C4BB1" w14:textId="09BFD6A5" w:rsidR="00A335FE" w:rsidRDefault="00A335FE" w:rsidP="00A335FE">
      <w:pPr>
        <w:spacing w:line="200" w:lineRule="auto"/>
      </w:pPr>
    </w:p>
    <w:p w14:paraId="7600A3A2" w14:textId="135D5E1D" w:rsidR="00A335FE" w:rsidRDefault="00A335FE" w:rsidP="00A335FE">
      <w:pPr>
        <w:spacing w:line="200" w:lineRule="auto"/>
      </w:pPr>
    </w:p>
    <w:p w14:paraId="119271FE" w14:textId="77777777" w:rsidR="00A335FE" w:rsidRDefault="00A335FE" w:rsidP="00A335FE">
      <w:pPr>
        <w:spacing w:line="200" w:lineRule="auto"/>
      </w:pPr>
    </w:p>
    <w:p w14:paraId="3A2BE5BB" w14:textId="19DE5E54" w:rsidR="00A335FE" w:rsidRDefault="00A335FE" w:rsidP="00A335FE">
      <w:pPr>
        <w:spacing w:line="200" w:lineRule="auto"/>
      </w:pPr>
    </w:p>
    <w:p w14:paraId="41190336" w14:textId="2C909B61" w:rsidR="00A335FE" w:rsidRDefault="00A335FE" w:rsidP="00A335FE">
      <w:pPr>
        <w:spacing w:line="200" w:lineRule="auto"/>
      </w:pPr>
    </w:p>
    <w:p w14:paraId="779D0502" w14:textId="7F74D989" w:rsidR="00A335FE" w:rsidRDefault="00A335FE" w:rsidP="00A335FE">
      <w:pPr>
        <w:spacing w:before="10" w:line="260" w:lineRule="auto"/>
        <w:rPr>
          <w:sz w:val="26"/>
          <w:szCs w:val="26"/>
        </w:rPr>
      </w:pPr>
    </w:p>
    <w:p w14:paraId="50DC9293" w14:textId="0456DE3E" w:rsidR="009426D7" w:rsidRDefault="009426D7">
      <w:pPr>
        <w:spacing w:before="6" w:line="260" w:lineRule="auto"/>
        <w:rPr>
          <w:sz w:val="26"/>
          <w:szCs w:val="26"/>
        </w:rPr>
      </w:pPr>
    </w:p>
    <w:p w14:paraId="69ACFDD6" w14:textId="4F4DF903" w:rsidR="009426D7" w:rsidRDefault="009426D7">
      <w:pPr>
        <w:spacing w:before="6" w:line="260" w:lineRule="auto"/>
        <w:rPr>
          <w:sz w:val="26"/>
          <w:szCs w:val="26"/>
        </w:rPr>
      </w:pPr>
    </w:p>
    <w:p w14:paraId="1B6A61D7" w14:textId="7A9AA998" w:rsidR="009426D7" w:rsidRDefault="009426D7" w:rsidP="009426D7">
      <w:pPr>
        <w:tabs>
          <w:tab w:val="left" w:pos="8010"/>
        </w:tabs>
        <w:spacing w:before="6" w:line="260" w:lineRule="auto"/>
        <w:rPr>
          <w:sz w:val="26"/>
          <w:szCs w:val="26"/>
        </w:rPr>
      </w:pPr>
      <w:r>
        <w:rPr>
          <w:sz w:val="26"/>
          <w:szCs w:val="26"/>
        </w:rPr>
        <w:tab/>
      </w:r>
    </w:p>
    <w:p w14:paraId="190B992B" w14:textId="396D0BF6" w:rsidR="009426D7" w:rsidRDefault="009426D7">
      <w:pPr>
        <w:spacing w:before="6" w:line="260" w:lineRule="auto"/>
        <w:rPr>
          <w:sz w:val="26"/>
          <w:szCs w:val="26"/>
        </w:rPr>
      </w:pPr>
    </w:p>
    <w:p w14:paraId="2B1CF10A" w14:textId="63883E06" w:rsidR="009426D7" w:rsidRDefault="009426D7">
      <w:pPr>
        <w:spacing w:before="6" w:line="260" w:lineRule="auto"/>
        <w:rPr>
          <w:sz w:val="26"/>
          <w:szCs w:val="26"/>
        </w:rPr>
      </w:pPr>
    </w:p>
    <w:p w14:paraId="130431BE" w14:textId="3F990278" w:rsidR="009426D7" w:rsidRDefault="009426D7">
      <w:pPr>
        <w:spacing w:before="6" w:line="260" w:lineRule="auto"/>
        <w:rPr>
          <w:sz w:val="26"/>
          <w:szCs w:val="26"/>
        </w:rPr>
      </w:pPr>
    </w:p>
    <w:p w14:paraId="2AC9B889" w14:textId="77777777" w:rsidR="009426D7" w:rsidRDefault="009426D7">
      <w:pPr>
        <w:spacing w:before="6" w:line="260" w:lineRule="auto"/>
        <w:rPr>
          <w:sz w:val="26"/>
          <w:szCs w:val="26"/>
        </w:rPr>
      </w:pPr>
    </w:p>
    <w:p w14:paraId="36A1F5D4" w14:textId="77777777" w:rsidR="009426D7" w:rsidRDefault="009426D7">
      <w:pPr>
        <w:spacing w:before="6" w:line="260" w:lineRule="auto"/>
        <w:rPr>
          <w:sz w:val="26"/>
          <w:szCs w:val="26"/>
        </w:rPr>
      </w:pPr>
    </w:p>
    <w:p w14:paraId="5BFE24F0" w14:textId="77777777" w:rsidR="009426D7" w:rsidRDefault="009426D7">
      <w:pPr>
        <w:spacing w:before="6" w:line="260" w:lineRule="auto"/>
        <w:rPr>
          <w:sz w:val="26"/>
          <w:szCs w:val="26"/>
        </w:rPr>
      </w:pPr>
    </w:p>
    <w:p w14:paraId="716F94E7" w14:textId="77777777" w:rsidR="009426D7" w:rsidRDefault="009426D7">
      <w:pPr>
        <w:spacing w:before="6" w:line="260" w:lineRule="auto"/>
        <w:rPr>
          <w:sz w:val="26"/>
          <w:szCs w:val="26"/>
        </w:rPr>
      </w:pPr>
    </w:p>
    <w:p w14:paraId="680D63E3" w14:textId="77777777" w:rsidR="009426D7" w:rsidRDefault="009426D7">
      <w:pPr>
        <w:spacing w:before="6" w:line="260" w:lineRule="auto"/>
        <w:rPr>
          <w:sz w:val="26"/>
          <w:szCs w:val="26"/>
        </w:rPr>
      </w:pPr>
    </w:p>
    <w:p w14:paraId="66950A7E" w14:textId="77777777" w:rsidR="009426D7" w:rsidRDefault="009426D7">
      <w:pPr>
        <w:spacing w:before="6" w:line="260" w:lineRule="auto"/>
        <w:rPr>
          <w:sz w:val="26"/>
          <w:szCs w:val="26"/>
        </w:rPr>
      </w:pPr>
    </w:p>
    <w:p w14:paraId="35163EBC" w14:textId="77777777" w:rsidR="009426D7" w:rsidRDefault="009426D7">
      <w:pPr>
        <w:spacing w:before="6" w:line="260" w:lineRule="auto"/>
        <w:rPr>
          <w:sz w:val="26"/>
          <w:szCs w:val="26"/>
        </w:rPr>
      </w:pPr>
    </w:p>
    <w:p w14:paraId="6956CC33" w14:textId="77777777" w:rsidR="009426D7" w:rsidRDefault="009426D7">
      <w:pPr>
        <w:spacing w:before="6" w:line="260" w:lineRule="auto"/>
        <w:rPr>
          <w:sz w:val="26"/>
          <w:szCs w:val="26"/>
        </w:rPr>
      </w:pPr>
    </w:p>
    <w:p w14:paraId="7C643E66" w14:textId="77777777" w:rsidR="009426D7" w:rsidRDefault="009426D7">
      <w:pPr>
        <w:spacing w:before="6" w:line="260" w:lineRule="auto"/>
        <w:rPr>
          <w:sz w:val="26"/>
          <w:szCs w:val="26"/>
        </w:rPr>
      </w:pPr>
    </w:p>
    <w:p w14:paraId="16EA1A80" w14:textId="77777777" w:rsidR="009426D7" w:rsidRDefault="009426D7">
      <w:pPr>
        <w:spacing w:before="6" w:line="260" w:lineRule="auto"/>
        <w:rPr>
          <w:sz w:val="26"/>
          <w:szCs w:val="26"/>
        </w:rPr>
      </w:pPr>
    </w:p>
    <w:p w14:paraId="6C35B815" w14:textId="77777777" w:rsidR="009426D7" w:rsidRDefault="009426D7">
      <w:pPr>
        <w:spacing w:before="6" w:line="260" w:lineRule="auto"/>
        <w:rPr>
          <w:sz w:val="26"/>
          <w:szCs w:val="26"/>
        </w:rPr>
      </w:pPr>
    </w:p>
    <w:p w14:paraId="39EFE456" w14:textId="77777777" w:rsidR="009426D7" w:rsidRDefault="009426D7">
      <w:pPr>
        <w:spacing w:before="6" w:line="260" w:lineRule="auto"/>
        <w:rPr>
          <w:sz w:val="26"/>
          <w:szCs w:val="26"/>
        </w:rPr>
      </w:pPr>
    </w:p>
    <w:p w14:paraId="76966D4B" w14:textId="77777777" w:rsidR="009426D7" w:rsidRDefault="009426D7">
      <w:pPr>
        <w:spacing w:before="6" w:line="260" w:lineRule="auto"/>
        <w:rPr>
          <w:sz w:val="26"/>
          <w:szCs w:val="26"/>
        </w:rPr>
      </w:pPr>
    </w:p>
    <w:p w14:paraId="09CB28BD" w14:textId="77777777" w:rsidR="009426D7" w:rsidRDefault="009426D7">
      <w:pPr>
        <w:spacing w:before="6" w:line="260" w:lineRule="auto"/>
        <w:rPr>
          <w:sz w:val="26"/>
          <w:szCs w:val="26"/>
        </w:rPr>
      </w:pPr>
    </w:p>
    <w:p w14:paraId="5458B06C" w14:textId="142F77A3" w:rsidR="00A817A8" w:rsidRPr="00B1221A" w:rsidRDefault="00000000" w:rsidP="009C45B6">
      <w:pPr>
        <w:spacing w:before="24" w:after="120"/>
        <w:jc w:val="center"/>
        <w:rPr>
          <w:sz w:val="32"/>
          <w:szCs w:val="32"/>
        </w:rPr>
      </w:pPr>
      <w:r w:rsidRPr="00B1221A">
        <w:rPr>
          <w:b/>
          <w:sz w:val="32"/>
          <w:szCs w:val="32"/>
        </w:rPr>
        <w:t>Chapter-1</w:t>
      </w:r>
      <w:r w:rsidR="00047E1B">
        <w:rPr>
          <w:b/>
          <w:sz w:val="32"/>
          <w:szCs w:val="32"/>
        </w:rPr>
        <w:t>0</w:t>
      </w:r>
    </w:p>
    <w:p w14:paraId="6974F0D4" w14:textId="77777777" w:rsidR="00A817A8" w:rsidRPr="00B1221A" w:rsidRDefault="00000000" w:rsidP="00B1221A">
      <w:pPr>
        <w:jc w:val="center"/>
        <w:rPr>
          <w:sz w:val="32"/>
          <w:szCs w:val="32"/>
        </w:rPr>
      </w:pPr>
      <w:r w:rsidRPr="00B1221A">
        <w:rPr>
          <w:b/>
          <w:sz w:val="32"/>
          <w:szCs w:val="32"/>
        </w:rPr>
        <w:t>FUTURE ENHANCEMENT</w:t>
      </w:r>
    </w:p>
    <w:p w14:paraId="4647EDCD" w14:textId="77777777" w:rsidR="00A817A8" w:rsidRDefault="00A817A8">
      <w:pPr>
        <w:spacing w:line="200" w:lineRule="auto"/>
      </w:pPr>
    </w:p>
    <w:p w14:paraId="507AA3D1" w14:textId="77777777" w:rsidR="00A817A8" w:rsidRDefault="00A817A8">
      <w:pPr>
        <w:spacing w:before="16" w:line="200" w:lineRule="auto"/>
      </w:pPr>
    </w:p>
    <w:p w14:paraId="0BEB7AAC" w14:textId="77777777" w:rsidR="00A817A8" w:rsidRDefault="00000000">
      <w:pPr>
        <w:ind w:left="480"/>
        <w:rPr>
          <w:sz w:val="24"/>
          <w:szCs w:val="24"/>
        </w:rPr>
      </w:pPr>
      <w:r>
        <w:rPr>
          <w:b/>
          <w:sz w:val="24"/>
          <w:szCs w:val="24"/>
        </w:rPr>
        <w:t>Future Enhancement:</w:t>
      </w:r>
    </w:p>
    <w:p w14:paraId="63CDC19E" w14:textId="77777777" w:rsidR="00A817A8" w:rsidRDefault="00A817A8">
      <w:pPr>
        <w:spacing w:before="2" w:line="120" w:lineRule="auto"/>
        <w:rPr>
          <w:sz w:val="13"/>
          <w:szCs w:val="13"/>
        </w:rPr>
      </w:pPr>
    </w:p>
    <w:p w14:paraId="6789BFE2" w14:textId="77777777" w:rsidR="00A817A8" w:rsidRDefault="00000000">
      <w:pPr>
        <w:spacing w:line="360" w:lineRule="auto"/>
        <w:jc w:val="both"/>
        <w:rPr>
          <w:sz w:val="24"/>
          <w:szCs w:val="24"/>
        </w:rPr>
      </w:pPr>
      <w:r>
        <w:rPr>
          <w:sz w:val="24"/>
          <w:szCs w:val="24"/>
        </w:rPr>
        <w:t>Integration of Artificial Intelligence: Integrating artificial intelligence (AI) algorithms into feedback systems could help to automatically analyze and categorize feedback responses, providing more detailed and actionable insights.</w:t>
      </w:r>
    </w:p>
    <w:p w14:paraId="2A933A1D" w14:textId="77777777" w:rsidR="00A817A8" w:rsidRDefault="00A817A8">
      <w:pPr>
        <w:spacing w:line="360" w:lineRule="auto"/>
        <w:jc w:val="both"/>
        <w:rPr>
          <w:sz w:val="24"/>
          <w:szCs w:val="24"/>
        </w:rPr>
      </w:pPr>
    </w:p>
    <w:p w14:paraId="6D292B6C" w14:textId="77777777" w:rsidR="00A817A8" w:rsidRDefault="00000000">
      <w:pPr>
        <w:spacing w:line="360" w:lineRule="auto"/>
        <w:jc w:val="both"/>
        <w:rPr>
          <w:sz w:val="24"/>
          <w:szCs w:val="24"/>
        </w:rPr>
      </w:pPr>
      <w:r>
        <w:rPr>
          <w:sz w:val="24"/>
          <w:szCs w:val="24"/>
        </w:rPr>
        <w:t>Personalized Feedback: Future feedback systems could use personalized data to provide feedback that is tailored to individual students' needs and preferences. For example, feedback could be customized based on a student's learning style, interests, or previous academic performance.</w:t>
      </w:r>
    </w:p>
    <w:p w14:paraId="5F73B39C" w14:textId="77777777" w:rsidR="00A817A8" w:rsidRDefault="00A817A8">
      <w:pPr>
        <w:spacing w:line="360" w:lineRule="auto"/>
        <w:jc w:val="both"/>
        <w:rPr>
          <w:sz w:val="24"/>
          <w:szCs w:val="24"/>
        </w:rPr>
      </w:pPr>
    </w:p>
    <w:p w14:paraId="74BE5EBB" w14:textId="77777777" w:rsidR="00A817A8" w:rsidRDefault="00000000">
      <w:pPr>
        <w:spacing w:line="360" w:lineRule="auto"/>
        <w:jc w:val="both"/>
        <w:rPr>
          <w:sz w:val="24"/>
          <w:szCs w:val="24"/>
        </w:rPr>
      </w:pPr>
      <w:r>
        <w:rPr>
          <w:sz w:val="24"/>
          <w:szCs w:val="24"/>
        </w:rPr>
        <w:t>Real-time Feedback: Real-time feedback could be provided during the course rather than at the end of the semester. This would enable instructors to make adjustments to their teaching methods and course materials more quickly, resulting in a more responsive learning environment.</w:t>
      </w:r>
    </w:p>
    <w:p w14:paraId="46451DD3" w14:textId="77777777" w:rsidR="00A817A8" w:rsidRDefault="00A817A8">
      <w:pPr>
        <w:spacing w:line="360" w:lineRule="auto"/>
        <w:jc w:val="both"/>
        <w:rPr>
          <w:sz w:val="24"/>
          <w:szCs w:val="24"/>
        </w:rPr>
      </w:pPr>
    </w:p>
    <w:p w14:paraId="64960516" w14:textId="77777777" w:rsidR="00A817A8" w:rsidRDefault="00000000">
      <w:pPr>
        <w:spacing w:line="360" w:lineRule="auto"/>
        <w:jc w:val="both"/>
        <w:rPr>
          <w:sz w:val="24"/>
          <w:szCs w:val="24"/>
        </w:rPr>
      </w:pPr>
      <w:r>
        <w:rPr>
          <w:sz w:val="24"/>
          <w:szCs w:val="24"/>
        </w:rPr>
        <w:t>Use of Multimodal Feedback: Feedback systems could use multiple modes of feedback, such as video, audio, and text-based feedback, to provide a more comprehensive and nuanced understanding of student perceptions.</w:t>
      </w:r>
    </w:p>
    <w:p w14:paraId="6A4E0A3C" w14:textId="77777777" w:rsidR="00A817A8" w:rsidRDefault="00A817A8">
      <w:pPr>
        <w:spacing w:line="360" w:lineRule="auto"/>
        <w:jc w:val="both"/>
        <w:rPr>
          <w:sz w:val="24"/>
          <w:szCs w:val="24"/>
        </w:rPr>
      </w:pPr>
    </w:p>
    <w:p w14:paraId="4EEB998E" w14:textId="77777777" w:rsidR="00A817A8" w:rsidRDefault="00000000">
      <w:pPr>
        <w:spacing w:line="360" w:lineRule="auto"/>
        <w:jc w:val="both"/>
        <w:rPr>
          <w:sz w:val="24"/>
          <w:szCs w:val="24"/>
        </w:rPr>
      </w:pPr>
      <w:r>
        <w:rPr>
          <w:sz w:val="24"/>
          <w:szCs w:val="24"/>
        </w:rPr>
        <w:t>Integration with Learning Analytics: Feedback systems could be integrated with learning analytics tools to provide instructors with real-time data on student performance, engagement, and learning outcomes. This would enable instructors to identify areas of concern more quickly and make adjustments to the course accordingly.</w:t>
      </w:r>
    </w:p>
    <w:p w14:paraId="3F6EBCCB" w14:textId="77777777" w:rsidR="00A817A8" w:rsidRDefault="00A817A8">
      <w:pPr>
        <w:spacing w:line="360" w:lineRule="auto"/>
        <w:jc w:val="both"/>
        <w:rPr>
          <w:sz w:val="24"/>
          <w:szCs w:val="24"/>
        </w:rPr>
      </w:pPr>
    </w:p>
    <w:p w14:paraId="164D9A48" w14:textId="77777777" w:rsidR="00A817A8" w:rsidRDefault="00A817A8">
      <w:pPr>
        <w:spacing w:line="360" w:lineRule="auto"/>
        <w:jc w:val="both"/>
        <w:rPr>
          <w:sz w:val="24"/>
          <w:szCs w:val="24"/>
        </w:rPr>
      </w:pPr>
    </w:p>
    <w:p w14:paraId="3A246A2A" w14:textId="77777777" w:rsidR="00A817A8" w:rsidRDefault="00A817A8">
      <w:pPr>
        <w:spacing w:line="200" w:lineRule="auto"/>
        <w:rPr>
          <w:sz w:val="24"/>
          <w:szCs w:val="24"/>
        </w:rPr>
      </w:pPr>
    </w:p>
    <w:p w14:paraId="220994F7" w14:textId="77777777" w:rsidR="00A817A8" w:rsidRDefault="00A817A8">
      <w:pPr>
        <w:spacing w:line="200" w:lineRule="auto"/>
        <w:rPr>
          <w:sz w:val="24"/>
          <w:szCs w:val="24"/>
        </w:rPr>
      </w:pPr>
    </w:p>
    <w:p w14:paraId="64A49B0C" w14:textId="77777777" w:rsidR="00A817A8" w:rsidRDefault="00A817A8">
      <w:pPr>
        <w:spacing w:line="200" w:lineRule="auto"/>
      </w:pPr>
    </w:p>
    <w:p w14:paraId="19DD1AF7" w14:textId="77777777" w:rsidR="00A817A8" w:rsidRDefault="00A817A8">
      <w:pPr>
        <w:spacing w:line="200" w:lineRule="auto"/>
      </w:pPr>
    </w:p>
    <w:p w14:paraId="52603605" w14:textId="77777777" w:rsidR="00A817A8" w:rsidRDefault="00A817A8">
      <w:pPr>
        <w:spacing w:line="200" w:lineRule="auto"/>
      </w:pPr>
    </w:p>
    <w:p w14:paraId="500531CF" w14:textId="77777777" w:rsidR="00A817A8" w:rsidRDefault="00A817A8">
      <w:pPr>
        <w:spacing w:line="200" w:lineRule="auto"/>
      </w:pPr>
    </w:p>
    <w:p w14:paraId="7254C3CA" w14:textId="77777777" w:rsidR="00A817A8" w:rsidRDefault="00A817A8">
      <w:pPr>
        <w:spacing w:line="200" w:lineRule="auto"/>
      </w:pPr>
    </w:p>
    <w:p w14:paraId="38E8044F" w14:textId="77777777" w:rsidR="00A817A8" w:rsidRDefault="00A817A8">
      <w:pPr>
        <w:spacing w:line="200" w:lineRule="auto"/>
      </w:pPr>
    </w:p>
    <w:p w14:paraId="37FA2224" w14:textId="77777777" w:rsidR="00A817A8" w:rsidRDefault="00A817A8">
      <w:pPr>
        <w:spacing w:line="200" w:lineRule="auto"/>
      </w:pPr>
    </w:p>
    <w:p w14:paraId="11FC97F2" w14:textId="77777777" w:rsidR="00A817A8" w:rsidRDefault="00A817A8">
      <w:pPr>
        <w:spacing w:line="200" w:lineRule="auto"/>
      </w:pPr>
    </w:p>
    <w:p w14:paraId="225DE2BA" w14:textId="77777777" w:rsidR="00A817A8" w:rsidRDefault="00A817A8">
      <w:pPr>
        <w:spacing w:line="200" w:lineRule="auto"/>
      </w:pPr>
    </w:p>
    <w:p w14:paraId="06CFBBD0" w14:textId="77777777" w:rsidR="00A817A8" w:rsidRDefault="00A817A8">
      <w:pPr>
        <w:spacing w:line="200" w:lineRule="auto"/>
      </w:pPr>
    </w:p>
    <w:p w14:paraId="6A64BD8D" w14:textId="77777777" w:rsidR="00A817A8" w:rsidRDefault="00A817A8">
      <w:pPr>
        <w:spacing w:line="200" w:lineRule="auto"/>
      </w:pPr>
    </w:p>
    <w:p w14:paraId="35C8C3C2" w14:textId="77777777" w:rsidR="00A817A8" w:rsidRDefault="00A817A8">
      <w:pPr>
        <w:spacing w:line="200" w:lineRule="auto"/>
      </w:pPr>
    </w:p>
    <w:p w14:paraId="720AB4C7" w14:textId="77777777" w:rsidR="00A817A8" w:rsidRDefault="00A817A8">
      <w:pPr>
        <w:spacing w:line="200" w:lineRule="auto"/>
      </w:pPr>
    </w:p>
    <w:p w14:paraId="4F7533D5" w14:textId="77777777" w:rsidR="00A817A8" w:rsidRDefault="00A817A8">
      <w:pPr>
        <w:spacing w:line="200" w:lineRule="auto"/>
      </w:pPr>
    </w:p>
    <w:p w14:paraId="5E525DF9" w14:textId="77777777" w:rsidR="00A817A8" w:rsidRDefault="00A817A8">
      <w:pPr>
        <w:spacing w:line="200" w:lineRule="auto"/>
      </w:pPr>
    </w:p>
    <w:p w14:paraId="18EC135E" w14:textId="77777777" w:rsidR="00A817A8" w:rsidRDefault="00A817A8">
      <w:pPr>
        <w:spacing w:before="6" w:line="260" w:lineRule="auto"/>
        <w:rPr>
          <w:sz w:val="26"/>
          <w:szCs w:val="26"/>
        </w:rPr>
      </w:pPr>
    </w:p>
    <w:p w14:paraId="62424304" w14:textId="77777777" w:rsidR="00A817A8" w:rsidRDefault="00A817A8">
      <w:pPr>
        <w:spacing w:line="200" w:lineRule="auto"/>
        <w:rPr>
          <w:b/>
          <w:sz w:val="28"/>
          <w:szCs w:val="28"/>
        </w:rPr>
      </w:pPr>
    </w:p>
    <w:p w14:paraId="6E4A15F3" w14:textId="77777777" w:rsidR="00B1221A" w:rsidRDefault="00B1221A">
      <w:pPr>
        <w:spacing w:line="200" w:lineRule="auto"/>
        <w:rPr>
          <w:b/>
          <w:sz w:val="28"/>
          <w:szCs w:val="28"/>
        </w:rPr>
      </w:pPr>
    </w:p>
    <w:p w14:paraId="42E268D1" w14:textId="77777777" w:rsidR="00B1221A" w:rsidRDefault="00B1221A">
      <w:pPr>
        <w:spacing w:line="200" w:lineRule="auto"/>
        <w:rPr>
          <w:b/>
          <w:sz w:val="28"/>
          <w:szCs w:val="28"/>
        </w:rPr>
      </w:pPr>
    </w:p>
    <w:p w14:paraId="4885B602" w14:textId="77777777" w:rsidR="00B1221A" w:rsidRDefault="00B1221A">
      <w:pPr>
        <w:spacing w:line="200" w:lineRule="auto"/>
        <w:rPr>
          <w:b/>
          <w:sz w:val="28"/>
          <w:szCs w:val="28"/>
        </w:rPr>
      </w:pPr>
    </w:p>
    <w:p w14:paraId="55013630" w14:textId="77777777" w:rsidR="00B1221A" w:rsidRDefault="00B1221A">
      <w:pPr>
        <w:spacing w:line="200" w:lineRule="auto"/>
        <w:rPr>
          <w:b/>
          <w:sz w:val="28"/>
          <w:szCs w:val="28"/>
        </w:rPr>
      </w:pPr>
    </w:p>
    <w:p w14:paraId="4BC50BD6" w14:textId="77777777" w:rsidR="00B1221A" w:rsidRDefault="00B1221A">
      <w:pPr>
        <w:spacing w:line="200" w:lineRule="auto"/>
        <w:rPr>
          <w:b/>
          <w:sz w:val="28"/>
          <w:szCs w:val="28"/>
        </w:rPr>
      </w:pPr>
    </w:p>
    <w:p w14:paraId="509B6E44" w14:textId="77777777" w:rsidR="00B1221A" w:rsidRDefault="00B1221A">
      <w:pPr>
        <w:spacing w:line="200" w:lineRule="auto"/>
        <w:rPr>
          <w:b/>
          <w:sz w:val="28"/>
          <w:szCs w:val="28"/>
        </w:rPr>
      </w:pPr>
    </w:p>
    <w:p w14:paraId="7C4C8E5E" w14:textId="77777777" w:rsidR="00B1221A" w:rsidRDefault="00B1221A">
      <w:pPr>
        <w:spacing w:line="200" w:lineRule="auto"/>
        <w:rPr>
          <w:b/>
          <w:sz w:val="28"/>
          <w:szCs w:val="28"/>
        </w:rPr>
      </w:pPr>
    </w:p>
    <w:p w14:paraId="09743B72" w14:textId="77777777" w:rsidR="00B1221A" w:rsidRDefault="00B1221A">
      <w:pPr>
        <w:spacing w:line="200" w:lineRule="auto"/>
        <w:rPr>
          <w:b/>
          <w:sz w:val="28"/>
          <w:szCs w:val="28"/>
        </w:rPr>
      </w:pPr>
    </w:p>
    <w:p w14:paraId="1FD5AAC6" w14:textId="77777777" w:rsidR="00B1221A" w:rsidRDefault="00B1221A">
      <w:pPr>
        <w:spacing w:line="200" w:lineRule="auto"/>
      </w:pPr>
    </w:p>
    <w:p w14:paraId="2311E5A5" w14:textId="77777777" w:rsidR="00A817A8" w:rsidRDefault="00A817A8">
      <w:pPr>
        <w:spacing w:line="200" w:lineRule="auto"/>
      </w:pPr>
    </w:p>
    <w:p w14:paraId="00A3A1B8" w14:textId="77777777" w:rsidR="00A817A8" w:rsidRDefault="00A817A8">
      <w:pPr>
        <w:spacing w:line="200" w:lineRule="auto"/>
      </w:pPr>
    </w:p>
    <w:p w14:paraId="084A51DD" w14:textId="77777777" w:rsidR="00B1221A" w:rsidRDefault="00B1221A">
      <w:pPr>
        <w:spacing w:line="200" w:lineRule="auto"/>
      </w:pPr>
    </w:p>
    <w:p w14:paraId="1512E680" w14:textId="77777777" w:rsidR="00B1221A" w:rsidRDefault="00B1221A">
      <w:pPr>
        <w:spacing w:line="200" w:lineRule="auto"/>
      </w:pPr>
    </w:p>
    <w:p w14:paraId="4C418AF0" w14:textId="77777777" w:rsidR="00B1221A" w:rsidRDefault="00B1221A">
      <w:pPr>
        <w:spacing w:line="200" w:lineRule="auto"/>
      </w:pPr>
    </w:p>
    <w:p w14:paraId="105962F7" w14:textId="77777777" w:rsidR="00B1221A" w:rsidRDefault="00B1221A">
      <w:pPr>
        <w:spacing w:line="200" w:lineRule="auto"/>
      </w:pPr>
    </w:p>
    <w:p w14:paraId="207FBADB" w14:textId="77777777" w:rsidR="00A817A8" w:rsidRDefault="00A817A8">
      <w:pPr>
        <w:spacing w:line="200" w:lineRule="auto"/>
      </w:pPr>
    </w:p>
    <w:p w14:paraId="5F302113" w14:textId="77777777" w:rsidR="00A817A8" w:rsidRDefault="00A817A8">
      <w:pPr>
        <w:spacing w:line="200" w:lineRule="auto"/>
      </w:pPr>
    </w:p>
    <w:p w14:paraId="5471C01D" w14:textId="77777777" w:rsidR="00A817A8" w:rsidRDefault="00A817A8">
      <w:pPr>
        <w:spacing w:line="200" w:lineRule="auto"/>
      </w:pPr>
    </w:p>
    <w:p w14:paraId="2AE3F167" w14:textId="77777777" w:rsidR="00A817A8" w:rsidRDefault="00A817A8">
      <w:pPr>
        <w:spacing w:line="200" w:lineRule="auto"/>
      </w:pPr>
    </w:p>
    <w:p w14:paraId="05B0C03B" w14:textId="77777777" w:rsidR="00A817A8" w:rsidRDefault="00A817A8">
      <w:pPr>
        <w:spacing w:line="200" w:lineRule="auto"/>
      </w:pPr>
    </w:p>
    <w:p w14:paraId="68CB59AB" w14:textId="77777777" w:rsidR="00A817A8" w:rsidRDefault="00A817A8">
      <w:pPr>
        <w:spacing w:line="200" w:lineRule="auto"/>
      </w:pPr>
    </w:p>
    <w:p w14:paraId="5C3BE4D6" w14:textId="77777777" w:rsidR="00A817A8" w:rsidRDefault="00A817A8">
      <w:pPr>
        <w:spacing w:line="200" w:lineRule="auto"/>
      </w:pPr>
    </w:p>
    <w:p w14:paraId="00C6DF48" w14:textId="77777777" w:rsidR="00A817A8" w:rsidRDefault="00A817A8">
      <w:pPr>
        <w:spacing w:line="200" w:lineRule="auto"/>
      </w:pPr>
    </w:p>
    <w:p w14:paraId="68707218" w14:textId="2686725B" w:rsidR="00A817A8" w:rsidRDefault="00000000">
      <w:pPr>
        <w:spacing w:before="9"/>
        <w:ind w:left="3640" w:right="3268"/>
        <w:jc w:val="center"/>
        <w:rPr>
          <w:sz w:val="40"/>
          <w:szCs w:val="40"/>
        </w:rPr>
      </w:pPr>
      <w:r>
        <w:rPr>
          <w:b/>
          <w:sz w:val="40"/>
          <w:szCs w:val="40"/>
        </w:rPr>
        <w:t>Chapter-1</w:t>
      </w:r>
      <w:r>
        <w:rPr>
          <w:noProof/>
        </w:rPr>
        <mc:AlternateContent>
          <mc:Choice Requires="wpg">
            <w:drawing>
              <wp:anchor distT="0" distB="0" distL="114300" distR="114300" simplePos="0" relativeHeight="251665408" behindDoc="1" locked="0" layoutInCell="1" hidden="0" allowOverlap="1" wp14:anchorId="3E0D7176" wp14:editId="24C6A299">
                <wp:simplePos x="0" y="0"/>
                <wp:positionH relativeFrom="column">
                  <wp:posOffset>800100</wp:posOffset>
                </wp:positionH>
                <wp:positionV relativeFrom="paragraph">
                  <wp:posOffset>-1371599</wp:posOffset>
                </wp:positionV>
                <wp:extent cx="4369435" cy="3115310"/>
                <wp:effectExtent l="0" t="0" r="0" b="0"/>
                <wp:wrapNone/>
                <wp:docPr id="83" name="Group 83"/>
                <wp:cNvGraphicFramePr/>
                <a:graphic xmlns:a="http://schemas.openxmlformats.org/drawingml/2006/main">
                  <a:graphicData uri="http://schemas.microsoft.com/office/word/2010/wordprocessingGroup">
                    <wpg:wgp>
                      <wpg:cNvGrpSpPr/>
                      <wpg:grpSpPr>
                        <a:xfrm>
                          <a:off x="0" y="0"/>
                          <a:ext cx="4369435" cy="3115310"/>
                          <a:chOff x="4228075" y="2222325"/>
                          <a:chExt cx="4369450" cy="3115325"/>
                        </a:xfrm>
                      </wpg:grpSpPr>
                      <wpg:grpSp>
                        <wpg:cNvPr id="1061486911" name="Group 1061486911"/>
                        <wpg:cNvGrpSpPr/>
                        <wpg:grpSpPr>
                          <a:xfrm>
                            <a:off x="4228083" y="2222345"/>
                            <a:ext cx="4369425" cy="3115300"/>
                            <a:chOff x="0" y="0"/>
                            <a:chExt cx="4369425" cy="3115300"/>
                          </a:xfrm>
                        </wpg:grpSpPr>
                        <wps:wsp>
                          <wps:cNvPr id="2093514057" name="Rectangle 2093514057"/>
                          <wps:cNvSpPr/>
                          <wps:spPr>
                            <a:xfrm>
                              <a:off x="0" y="0"/>
                              <a:ext cx="4369425" cy="3115300"/>
                            </a:xfrm>
                            <a:prstGeom prst="rect">
                              <a:avLst/>
                            </a:prstGeom>
                            <a:noFill/>
                            <a:ln>
                              <a:noFill/>
                            </a:ln>
                          </wps:spPr>
                          <wps:txbx>
                            <w:txbxContent>
                              <w:p w14:paraId="13F6539D" w14:textId="77777777" w:rsidR="00A817A8" w:rsidRDefault="00A817A8">
                                <w:pPr>
                                  <w:textDirection w:val="btLr"/>
                                </w:pPr>
                              </w:p>
                            </w:txbxContent>
                          </wps:txbx>
                          <wps:bodyPr spcFirstLastPara="1" wrap="square" lIns="91425" tIns="91425" rIns="91425" bIns="91425" anchor="ctr" anchorCtr="0">
                            <a:noAutofit/>
                          </wps:bodyPr>
                        </wps:wsp>
                        <wps:wsp>
                          <wps:cNvPr id="1623541640" name="Freeform: Shape 1623541640"/>
                          <wps:cNvSpPr/>
                          <wps:spPr>
                            <a:xfrm>
                              <a:off x="12700" y="445770"/>
                              <a:ext cx="4337050" cy="2634615"/>
                            </a:xfrm>
                            <a:custGeom>
                              <a:avLst/>
                              <a:gdLst/>
                              <a:ahLst/>
                              <a:cxnLst/>
                              <a:rect l="l" t="t" r="r" b="b"/>
                              <a:pathLst>
                                <a:path w="4337050" h="2634615" extrusionOk="0">
                                  <a:moveTo>
                                    <a:pt x="4337050" y="2108200"/>
                                  </a:moveTo>
                                  <a:lnTo>
                                    <a:pt x="4337050" y="0"/>
                                  </a:lnTo>
                                  <a:lnTo>
                                    <a:pt x="4336415" y="14604"/>
                                  </a:lnTo>
                                  <a:lnTo>
                                    <a:pt x="4334510" y="29209"/>
                                  </a:lnTo>
                                  <a:lnTo>
                                    <a:pt x="4331970" y="43180"/>
                                  </a:lnTo>
                                  <a:lnTo>
                                    <a:pt x="4327525" y="57150"/>
                                  </a:lnTo>
                                  <a:lnTo>
                                    <a:pt x="4322445" y="69850"/>
                                  </a:lnTo>
                                  <a:lnTo>
                                    <a:pt x="4316730" y="82550"/>
                                  </a:lnTo>
                                  <a:lnTo>
                                    <a:pt x="4309745" y="94615"/>
                                  </a:lnTo>
                                  <a:lnTo>
                                    <a:pt x="4301490" y="106045"/>
                                  </a:lnTo>
                                  <a:lnTo>
                                    <a:pt x="4293235" y="116839"/>
                                  </a:lnTo>
                                  <a:lnTo>
                                    <a:pt x="4283710" y="126365"/>
                                  </a:lnTo>
                                  <a:lnTo>
                                    <a:pt x="4272915" y="135890"/>
                                  </a:lnTo>
                                  <a:lnTo>
                                    <a:pt x="4262120" y="144145"/>
                                  </a:lnTo>
                                  <a:lnTo>
                                    <a:pt x="4250690" y="151765"/>
                                  </a:lnTo>
                                  <a:lnTo>
                                    <a:pt x="4237990" y="158115"/>
                                  </a:lnTo>
                                  <a:lnTo>
                                    <a:pt x="4225290" y="163830"/>
                                  </a:lnTo>
                                  <a:lnTo>
                                    <a:pt x="4211955" y="168275"/>
                                  </a:lnTo>
                                  <a:lnTo>
                                    <a:pt x="4198620" y="172085"/>
                                  </a:lnTo>
                                  <a:lnTo>
                                    <a:pt x="4184015" y="174625"/>
                                  </a:lnTo>
                                  <a:lnTo>
                                    <a:pt x="4169410" y="175895"/>
                                  </a:lnTo>
                                  <a:lnTo>
                                    <a:pt x="4161155" y="175895"/>
                                  </a:lnTo>
                                  <a:lnTo>
                                    <a:pt x="4161155" y="0"/>
                                  </a:lnTo>
                                  <a:lnTo>
                                    <a:pt x="4160520" y="14604"/>
                                  </a:lnTo>
                                  <a:lnTo>
                                    <a:pt x="4156710" y="28575"/>
                                  </a:lnTo>
                                  <a:lnTo>
                                    <a:pt x="4150995" y="41275"/>
                                  </a:lnTo>
                                  <a:lnTo>
                                    <a:pt x="4144010" y="52705"/>
                                  </a:lnTo>
                                  <a:lnTo>
                                    <a:pt x="4134485" y="63500"/>
                                  </a:lnTo>
                                  <a:lnTo>
                                    <a:pt x="4123690" y="72390"/>
                                  </a:lnTo>
                                  <a:lnTo>
                                    <a:pt x="4112260" y="79375"/>
                                  </a:lnTo>
                                  <a:lnTo>
                                    <a:pt x="4098925" y="84455"/>
                                  </a:lnTo>
                                  <a:lnTo>
                                    <a:pt x="4084955" y="86995"/>
                                  </a:lnTo>
                                  <a:lnTo>
                                    <a:pt x="4073525" y="88265"/>
                                  </a:lnTo>
                                  <a:lnTo>
                                    <a:pt x="4058920" y="86995"/>
                                  </a:lnTo>
                                  <a:lnTo>
                                    <a:pt x="4044950" y="83185"/>
                                  </a:lnTo>
                                  <a:lnTo>
                                    <a:pt x="4032250" y="78105"/>
                                  </a:lnTo>
                                  <a:lnTo>
                                    <a:pt x="4020820" y="70485"/>
                                  </a:lnTo>
                                  <a:lnTo>
                                    <a:pt x="4010660" y="60960"/>
                                  </a:lnTo>
                                  <a:lnTo>
                                    <a:pt x="4001770" y="50800"/>
                                  </a:lnTo>
                                  <a:lnTo>
                                    <a:pt x="3994785" y="38735"/>
                                  </a:lnTo>
                                  <a:lnTo>
                                    <a:pt x="3989705" y="25400"/>
                                  </a:lnTo>
                                  <a:lnTo>
                                    <a:pt x="3986530" y="11430"/>
                                  </a:lnTo>
                                  <a:lnTo>
                                    <a:pt x="3985895" y="0"/>
                                  </a:lnTo>
                                  <a:lnTo>
                                    <a:pt x="3985895" y="175895"/>
                                  </a:lnTo>
                                  <a:lnTo>
                                    <a:pt x="175895" y="175895"/>
                                  </a:lnTo>
                                  <a:lnTo>
                                    <a:pt x="160655" y="176530"/>
                                  </a:lnTo>
                                  <a:lnTo>
                                    <a:pt x="118745" y="185420"/>
                                  </a:lnTo>
                                  <a:lnTo>
                                    <a:pt x="81280" y="203200"/>
                                  </a:lnTo>
                                  <a:lnTo>
                                    <a:pt x="49530" y="229234"/>
                                  </a:lnTo>
                                  <a:lnTo>
                                    <a:pt x="24130" y="262255"/>
                                  </a:lnTo>
                                  <a:lnTo>
                                    <a:pt x="7620" y="300355"/>
                                  </a:lnTo>
                                  <a:lnTo>
                                    <a:pt x="0" y="342900"/>
                                  </a:lnTo>
                                  <a:lnTo>
                                    <a:pt x="0" y="351155"/>
                                  </a:lnTo>
                                  <a:lnTo>
                                    <a:pt x="0" y="2459355"/>
                                  </a:lnTo>
                                  <a:lnTo>
                                    <a:pt x="5080" y="2502535"/>
                                  </a:lnTo>
                                  <a:lnTo>
                                    <a:pt x="20320" y="2541905"/>
                                  </a:lnTo>
                                  <a:lnTo>
                                    <a:pt x="43815" y="2575560"/>
                                  </a:lnTo>
                                  <a:lnTo>
                                    <a:pt x="74930" y="2603500"/>
                                  </a:lnTo>
                                  <a:lnTo>
                                    <a:pt x="111760" y="2623185"/>
                                  </a:lnTo>
                                  <a:lnTo>
                                    <a:pt x="153035" y="2633345"/>
                                  </a:lnTo>
                                  <a:lnTo>
                                    <a:pt x="175895" y="2635249"/>
                                  </a:lnTo>
                                  <a:lnTo>
                                    <a:pt x="175895" y="351155"/>
                                  </a:lnTo>
                                  <a:lnTo>
                                    <a:pt x="176530" y="339725"/>
                                  </a:lnTo>
                                  <a:lnTo>
                                    <a:pt x="179070" y="325755"/>
                                  </a:lnTo>
                                  <a:lnTo>
                                    <a:pt x="184785" y="313055"/>
                                  </a:lnTo>
                                  <a:lnTo>
                                    <a:pt x="191770" y="300990"/>
                                  </a:lnTo>
                                  <a:lnTo>
                                    <a:pt x="200025" y="290195"/>
                                  </a:lnTo>
                                  <a:lnTo>
                                    <a:pt x="210820" y="281305"/>
                                  </a:lnTo>
                                  <a:lnTo>
                                    <a:pt x="222250" y="273685"/>
                                  </a:lnTo>
                                  <a:lnTo>
                                    <a:pt x="234950" y="268605"/>
                                  </a:lnTo>
                                  <a:lnTo>
                                    <a:pt x="248920" y="264795"/>
                                  </a:lnTo>
                                  <a:lnTo>
                                    <a:pt x="263525" y="263525"/>
                                  </a:lnTo>
                                  <a:lnTo>
                                    <a:pt x="274955" y="264160"/>
                                  </a:lnTo>
                                  <a:lnTo>
                                    <a:pt x="288925" y="267335"/>
                                  </a:lnTo>
                                  <a:lnTo>
                                    <a:pt x="301625" y="272415"/>
                                  </a:lnTo>
                                  <a:lnTo>
                                    <a:pt x="313690" y="279400"/>
                                  </a:lnTo>
                                  <a:lnTo>
                                    <a:pt x="324485" y="288290"/>
                                  </a:lnTo>
                                  <a:lnTo>
                                    <a:pt x="333375" y="298450"/>
                                  </a:lnTo>
                                  <a:lnTo>
                                    <a:pt x="340995" y="310515"/>
                                  </a:lnTo>
                                  <a:lnTo>
                                    <a:pt x="346710" y="323215"/>
                                  </a:lnTo>
                                  <a:lnTo>
                                    <a:pt x="349885" y="336550"/>
                                  </a:lnTo>
                                  <a:lnTo>
                                    <a:pt x="351155" y="351155"/>
                                  </a:lnTo>
                                  <a:lnTo>
                                    <a:pt x="351155" y="360044"/>
                                  </a:lnTo>
                                  <a:lnTo>
                                    <a:pt x="351155" y="2467610"/>
                                  </a:lnTo>
                                  <a:lnTo>
                                    <a:pt x="351155" y="2459355"/>
                                  </a:lnTo>
                                  <a:lnTo>
                                    <a:pt x="351155" y="2283460"/>
                                  </a:lnTo>
                                  <a:lnTo>
                                    <a:pt x="4161155" y="2283460"/>
                                  </a:lnTo>
                                  <a:lnTo>
                                    <a:pt x="4176395" y="2282825"/>
                                  </a:lnTo>
                                  <a:lnTo>
                                    <a:pt x="4190365" y="2281555"/>
                                  </a:lnTo>
                                  <a:lnTo>
                                    <a:pt x="4204335" y="2278380"/>
                                  </a:lnTo>
                                  <a:lnTo>
                                    <a:pt x="4218305" y="2274570"/>
                                  </a:lnTo>
                                  <a:lnTo>
                                    <a:pt x="4231005" y="2269490"/>
                                  </a:lnTo>
                                  <a:lnTo>
                                    <a:pt x="4243705" y="2263140"/>
                                  </a:lnTo>
                                  <a:lnTo>
                                    <a:pt x="4255770" y="2256155"/>
                                  </a:lnTo>
                                  <a:lnTo>
                                    <a:pt x="4267200" y="2248535"/>
                                  </a:lnTo>
                                  <a:lnTo>
                                    <a:pt x="4277995" y="2239645"/>
                                  </a:lnTo>
                                  <a:lnTo>
                                    <a:pt x="4287520" y="2230120"/>
                                  </a:lnTo>
                                  <a:lnTo>
                                    <a:pt x="4297045" y="2219960"/>
                                  </a:lnTo>
                                  <a:lnTo>
                                    <a:pt x="4305300" y="2208530"/>
                                  </a:lnTo>
                                  <a:lnTo>
                                    <a:pt x="4312920" y="2197100"/>
                                  </a:lnTo>
                                  <a:lnTo>
                                    <a:pt x="4319270" y="2185035"/>
                                  </a:lnTo>
                                  <a:lnTo>
                                    <a:pt x="4324985" y="2172335"/>
                                  </a:lnTo>
                                  <a:lnTo>
                                    <a:pt x="4329430" y="2159000"/>
                                  </a:lnTo>
                                  <a:lnTo>
                                    <a:pt x="4333240" y="2145030"/>
                                  </a:lnTo>
                                  <a:lnTo>
                                    <a:pt x="4335780" y="2131060"/>
                                  </a:lnTo>
                                  <a:lnTo>
                                    <a:pt x="4337050" y="2116455"/>
                                  </a:lnTo>
                                  <a:lnTo>
                                    <a:pt x="4337050" y="2108200"/>
                                  </a:lnTo>
                                  <a:close/>
                                </a:path>
                              </a:pathLst>
                            </a:custGeom>
                            <a:solidFill>
                              <a:srgbClr val="FFFFFF"/>
                            </a:solidFill>
                            <a:ln>
                              <a:noFill/>
                            </a:ln>
                          </wps:spPr>
                          <wps:bodyPr spcFirstLastPara="1" wrap="square" lIns="91425" tIns="91425" rIns="91425" bIns="91425" anchor="ctr" anchorCtr="0">
                            <a:noAutofit/>
                          </wps:bodyPr>
                        </wps:wsp>
                        <wps:wsp>
                          <wps:cNvPr id="1908102018" name="Freeform: Shape 1908102018"/>
                          <wps:cNvSpPr/>
                          <wps:spPr>
                            <a:xfrm>
                              <a:off x="188595" y="805815"/>
                              <a:ext cx="175260" cy="2275205"/>
                            </a:xfrm>
                            <a:custGeom>
                              <a:avLst/>
                              <a:gdLst/>
                              <a:ahLst/>
                              <a:cxnLst/>
                              <a:rect l="l" t="t" r="r" b="b"/>
                              <a:pathLst>
                                <a:path w="175260" h="2275205" extrusionOk="0">
                                  <a:moveTo>
                                    <a:pt x="175260" y="2107565"/>
                                  </a:moveTo>
                                  <a:lnTo>
                                    <a:pt x="175260" y="0"/>
                                  </a:lnTo>
                                  <a:lnTo>
                                    <a:pt x="173990" y="14605"/>
                                  </a:lnTo>
                                  <a:lnTo>
                                    <a:pt x="171450" y="28575"/>
                                  </a:lnTo>
                                  <a:lnTo>
                                    <a:pt x="167640" y="42545"/>
                                  </a:lnTo>
                                  <a:lnTo>
                                    <a:pt x="163195" y="55245"/>
                                  </a:lnTo>
                                  <a:lnTo>
                                    <a:pt x="157480" y="68580"/>
                                  </a:lnTo>
                                  <a:lnTo>
                                    <a:pt x="151130" y="80645"/>
                                  </a:lnTo>
                                  <a:lnTo>
                                    <a:pt x="143510" y="92075"/>
                                  </a:lnTo>
                                  <a:lnTo>
                                    <a:pt x="135255" y="103505"/>
                                  </a:lnTo>
                                  <a:lnTo>
                                    <a:pt x="126365" y="113664"/>
                                  </a:lnTo>
                                  <a:lnTo>
                                    <a:pt x="116204" y="123190"/>
                                  </a:lnTo>
                                  <a:lnTo>
                                    <a:pt x="105410" y="132080"/>
                                  </a:lnTo>
                                  <a:lnTo>
                                    <a:pt x="93980" y="139700"/>
                                  </a:lnTo>
                                  <a:lnTo>
                                    <a:pt x="81915" y="146685"/>
                                  </a:lnTo>
                                  <a:lnTo>
                                    <a:pt x="69215" y="153035"/>
                                  </a:lnTo>
                                  <a:lnTo>
                                    <a:pt x="56515" y="158115"/>
                                  </a:lnTo>
                                  <a:lnTo>
                                    <a:pt x="42545" y="161925"/>
                                  </a:lnTo>
                                  <a:lnTo>
                                    <a:pt x="28575" y="164465"/>
                                  </a:lnTo>
                                  <a:lnTo>
                                    <a:pt x="14605" y="166370"/>
                                  </a:lnTo>
                                  <a:lnTo>
                                    <a:pt x="0" y="167005"/>
                                  </a:lnTo>
                                  <a:lnTo>
                                    <a:pt x="0" y="2275205"/>
                                  </a:lnTo>
                                  <a:lnTo>
                                    <a:pt x="14605" y="2274570"/>
                                  </a:lnTo>
                                  <a:lnTo>
                                    <a:pt x="28575" y="2272665"/>
                                  </a:lnTo>
                                  <a:lnTo>
                                    <a:pt x="43180" y="2269490"/>
                                  </a:lnTo>
                                  <a:lnTo>
                                    <a:pt x="56515" y="2265680"/>
                                  </a:lnTo>
                                  <a:lnTo>
                                    <a:pt x="69850" y="2260600"/>
                                  </a:lnTo>
                                  <a:lnTo>
                                    <a:pt x="81915" y="2254250"/>
                                  </a:lnTo>
                                  <a:lnTo>
                                    <a:pt x="93980" y="2247265"/>
                                  </a:lnTo>
                                  <a:lnTo>
                                    <a:pt x="105410" y="2239645"/>
                                  </a:lnTo>
                                  <a:lnTo>
                                    <a:pt x="116204" y="2230755"/>
                                  </a:lnTo>
                                  <a:lnTo>
                                    <a:pt x="126365" y="2221230"/>
                                  </a:lnTo>
                                  <a:lnTo>
                                    <a:pt x="135255" y="2211070"/>
                                  </a:lnTo>
                                  <a:lnTo>
                                    <a:pt x="143510" y="2200275"/>
                                  </a:lnTo>
                                  <a:lnTo>
                                    <a:pt x="151130" y="2188210"/>
                                  </a:lnTo>
                                  <a:lnTo>
                                    <a:pt x="157480" y="2176145"/>
                                  </a:lnTo>
                                  <a:lnTo>
                                    <a:pt x="163195" y="2163445"/>
                                  </a:lnTo>
                                  <a:lnTo>
                                    <a:pt x="167640" y="2150110"/>
                                  </a:lnTo>
                                  <a:lnTo>
                                    <a:pt x="171450" y="2136140"/>
                                  </a:lnTo>
                                  <a:lnTo>
                                    <a:pt x="173990" y="2122170"/>
                                  </a:lnTo>
                                  <a:lnTo>
                                    <a:pt x="175260" y="2107565"/>
                                  </a:lnTo>
                                  <a:close/>
                                </a:path>
                              </a:pathLst>
                            </a:custGeom>
                            <a:solidFill>
                              <a:srgbClr val="FFFFFF"/>
                            </a:solidFill>
                            <a:ln>
                              <a:noFill/>
                            </a:ln>
                          </wps:spPr>
                          <wps:bodyPr spcFirstLastPara="1" wrap="square" lIns="91425" tIns="91425" rIns="91425" bIns="91425" anchor="ctr" anchorCtr="0">
                            <a:noAutofit/>
                          </wps:bodyPr>
                        </wps:wsp>
                        <wps:wsp>
                          <wps:cNvPr id="1448731670" name="Freeform: Shape 1448731670"/>
                          <wps:cNvSpPr/>
                          <wps:spPr>
                            <a:xfrm>
                              <a:off x="3998595" y="270510"/>
                              <a:ext cx="351155" cy="351155"/>
                            </a:xfrm>
                            <a:custGeom>
                              <a:avLst/>
                              <a:gdLst/>
                              <a:ahLst/>
                              <a:cxnLst/>
                              <a:rect l="l" t="t" r="r" b="b"/>
                              <a:pathLst>
                                <a:path w="351155" h="351155" extrusionOk="0">
                                  <a:moveTo>
                                    <a:pt x="1270" y="152400"/>
                                  </a:moveTo>
                                  <a:lnTo>
                                    <a:pt x="0" y="167005"/>
                                  </a:lnTo>
                                  <a:lnTo>
                                    <a:pt x="0" y="175260"/>
                                  </a:lnTo>
                                  <a:lnTo>
                                    <a:pt x="1270" y="189865"/>
                                  </a:lnTo>
                                  <a:lnTo>
                                    <a:pt x="4445" y="203834"/>
                                  </a:lnTo>
                                  <a:lnTo>
                                    <a:pt x="10160" y="216535"/>
                                  </a:lnTo>
                                  <a:lnTo>
                                    <a:pt x="17780" y="228600"/>
                                  </a:lnTo>
                                  <a:lnTo>
                                    <a:pt x="26670" y="238760"/>
                                  </a:lnTo>
                                  <a:lnTo>
                                    <a:pt x="37465" y="247650"/>
                                  </a:lnTo>
                                  <a:lnTo>
                                    <a:pt x="48895" y="254635"/>
                                  </a:lnTo>
                                  <a:lnTo>
                                    <a:pt x="62230" y="259715"/>
                                  </a:lnTo>
                                  <a:lnTo>
                                    <a:pt x="76200" y="262255"/>
                                  </a:lnTo>
                                  <a:lnTo>
                                    <a:pt x="87630" y="263525"/>
                                  </a:lnTo>
                                  <a:lnTo>
                                    <a:pt x="102235" y="262255"/>
                                  </a:lnTo>
                                  <a:lnTo>
                                    <a:pt x="116205" y="258444"/>
                                  </a:lnTo>
                                  <a:lnTo>
                                    <a:pt x="128905" y="253365"/>
                                  </a:lnTo>
                                  <a:lnTo>
                                    <a:pt x="140335" y="245745"/>
                                  </a:lnTo>
                                  <a:lnTo>
                                    <a:pt x="150495" y="236219"/>
                                  </a:lnTo>
                                  <a:lnTo>
                                    <a:pt x="159385" y="226059"/>
                                  </a:lnTo>
                                  <a:lnTo>
                                    <a:pt x="166370" y="213994"/>
                                  </a:lnTo>
                                  <a:lnTo>
                                    <a:pt x="171450" y="200660"/>
                                  </a:lnTo>
                                  <a:lnTo>
                                    <a:pt x="174625" y="186689"/>
                                  </a:lnTo>
                                  <a:lnTo>
                                    <a:pt x="175260" y="175260"/>
                                  </a:lnTo>
                                  <a:lnTo>
                                    <a:pt x="175260" y="351155"/>
                                  </a:lnTo>
                                  <a:lnTo>
                                    <a:pt x="190500" y="350520"/>
                                  </a:lnTo>
                                  <a:lnTo>
                                    <a:pt x="204470" y="348615"/>
                                  </a:lnTo>
                                  <a:lnTo>
                                    <a:pt x="218440" y="345440"/>
                                  </a:lnTo>
                                  <a:lnTo>
                                    <a:pt x="232410" y="341630"/>
                                  </a:lnTo>
                                  <a:lnTo>
                                    <a:pt x="245110" y="336550"/>
                                  </a:lnTo>
                                  <a:lnTo>
                                    <a:pt x="257810" y="330835"/>
                                  </a:lnTo>
                                  <a:lnTo>
                                    <a:pt x="269875" y="323850"/>
                                  </a:lnTo>
                                  <a:lnTo>
                                    <a:pt x="281305" y="315595"/>
                                  </a:lnTo>
                                  <a:lnTo>
                                    <a:pt x="292100" y="306705"/>
                                  </a:lnTo>
                                  <a:lnTo>
                                    <a:pt x="301625" y="297180"/>
                                  </a:lnTo>
                                  <a:lnTo>
                                    <a:pt x="311150" y="287020"/>
                                  </a:lnTo>
                                  <a:lnTo>
                                    <a:pt x="319405" y="276225"/>
                                  </a:lnTo>
                                  <a:lnTo>
                                    <a:pt x="327025" y="264795"/>
                                  </a:lnTo>
                                  <a:lnTo>
                                    <a:pt x="333375" y="252095"/>
                                  </a:lnTo>
                                  <a:lnTo>
                                    <a:pt x="339090" y="239395"/>
                                  </a:lnTo>
                                  <a:lnTo>
                                    <a:pt x="343535" y="226059"/>
                                  </a:lnTo>
                                  <a:lnTo>
                                    <a:pt x="347345" y="212725"/>
                                  </a:lnTo>
                                  <a:lnTo>
                                    <a:pt x="349885" y="198120"/>
                                  </a:lnTo>
                                  <a:lnTo>
                                    <a:pt x="351155" y="183515"/>
                                  </a:lnTo>
                                  <a:lnTo>
                                    <a:pt x="351155" y="175260"/>
                                  </a:lnTo>
                                  <a:lnTo>
                                    <a:pt x="350520" y="160655"/>
                                  </a:lnTo>
                                  <a:lnTo>
                                    <a:pt x="348615" y="146050"/>
                                  </a:lnTo>
                                  <a:lnTo>
                                    <a:pt x="346075" y="132080"/>
                                  </a:lnTo>
                                  <a:lnTo>
                                    <a:pt x="341630" y="118745"/>
                                  </a:lnTo>
                                  <a:lnTo>
                                    <a:pt x="336550" y="105410"/>
                                  </a:lnTo>
                                  <a:lnTo>
                                    <a:pt x="330835" y="93344"/>
                                  </a:lnTo>
                                  <a:lnTo>
                                    <a:pt x="323850" y="81280"/>
                                  </a:lnTo>
                                  <a:lnTo>
                                    <a:pt x="315595" y="69850"/>
                                  </a:lnTo>
                                  <a:lnTo>
                                    <a:pt x="307340" y="59054"/>
                                  </a:lnTo>
                                  <a:lnTo>
                                    <a:pt x="297815" y="48895"/>
                                  </a:lnTo>
                                  <a:lnTo>
                                    <a:pt x="287020" y="40005"/>
                                  </a:lnTo>
                                  <a:lnTo>
                                    <a:pt x="276225" y="31750"/>
                                  </a:lnTo>
                                  <a:lnTo>
                                    <a:pt x="264795" y="24130"/>
                                  </a:lnTo>
                                  <a:lnTo>
                                    <a:pt x="252095" y="17145"/>
                                  </a:lnTo>
                                  <a:lnTo>
                                    <a:pt x="239395" y="12065"/>
                                  </a:lnTo>
                                  <a:lnTo>
                                    <a:pt x="226059" y="6985"/>
                                  </a:lnTo>
                                  <a:lnTo>
                                    <a:pt x="212725" y="3810"/>
                                  </a:lnTo>
                                  <a:lnTo>
                                    <a:pt x="198120" y="1270"/>
                                  </a:lnTo>
                                  <a:lnTo>
                                    <a:pt x="183515" y="0"/>
                                  </a:lnTo>
                                  <a:lnTo>
                                    <a:pt x="175260" y="0"/>
                                  </a:lnTo>
                                  <a:lnTo>
                                    <a:pt x="160655" y="635"/>
                                  </a:lnTo>
                                  <a:lnTo>
                                    <a:pt x="146685" y="1905"/>
                                  </a:lnTo>
                                  <a:lnTo>
                                    <a:pt x="132080" y="5080"/>
                                  </a:lnTo>
                                  <a:lnTo>
                                    <a:pt x="118745" y="8890"/>
                                  </a:lnTo>
                                  <a:lnTo>
                                    <a:pt x="105410" y="13970"/>
                                  </a:lnTo>
                                  <a:lnTo>
                                    <a:pt x="93344" y="20320"/>
                                  </a:lnTo>
                                  <a:lnTo>
                                    <a:pt x="81280" y="27305"/>
                                  </a:lnTo>
                                  <a:lnTo>
                                    <a:pt x="69850" y="34925"/>
                                  </a:lnTo>
                                  <a:lnTo>
                                    <a:pt x="59054" y="43815"/>
                                  </a:lnTo>
                                  <a:lnTo>
                                    <a:pt x="48895" y="53340"/>
                                  </a:lnTo>
                                  <a:lnTo>
                                    <a:pt x="40005" y="63500"/>
                                  </a:lnTo>
                                  <a:lnTo>
                                    <a:pt x="31750" y="74930"/>
                                  </a:lnTo>
                                  <a:lnTo>
                                    <a:pt x="24130" y="86360"/>
                                  </a:lnTo>
                                  <a:lnTo>
                                    <a:pt x="17780" y="98425"/>
                                  </a:lnTo>
                                  <a:lnTo>
                                    <a:pt x="12065" y="111125"/>
                                  </a:lnTo>
                                  <a:lnTo>
                                    <a:pt x="7620" y="124460"/>
                                  </a:lnTo>
                                  <a:lnTo>
                                    <a:pt x="3810" y="138430"/>
                                  </a:lnTo>
                                  <a:lnTo>
                                    <a:pt x="1270" y="152400"/>
                                  </a:lnTo>
                                  <a:close/>
                                </a:path>
                              </a:pathLst>
                            </a:custGeom>
                            <a:solidFill>
                              <a:srgbClr val="CDCDCD"/>
                            </a:solidFill>
                            <a:ln>
                              <a:noFill/>
                            </a:ln>
                          </wps:spPr>
                          <wps:bodyPr spcFirstLastPara="1" wrap="square" lIns="91425" tIns="91425" rIns="91425" bIns="91425" anchor="ctr" anchorCtr="0">
                            <a:noAutofit/>
                          </wps:bodyPr>
                        </wps:wsp>
                        <wps:wsp>
                          <wps:cNvPr id="277048029" name="Freeform: Shape 277048029"/>
                          <wps:cNvSpPr/>
                          <wps:spPr>
                            <a:xfrm>
                              <a:off x="188595" y="709295"/>
                              <a:ext cx="175895" cy="263525"/>
                            </a:xfrm>
                            <a:custGeom>
                              <a:avLst/>
                              <a:gdLst/>
                              <a:ahLst/>
                              <a:cxnLst/>
                              <a:rect l="l" t="t" r="r" b="b"/>
                              <a:pathLst>
                                <a:path w="175895" h="263525" extrusionOk="0">
                                  <a:moveTo>
                                    <a:pt x="15875" y="37465"/>
                                  </a:moveTo>
                                  <a:lnTo>
                                    <a:pt x="8890" y="49530"/>
                                  </a:lnTo>
                                  <a:lnTo>
                                    <a:pt x="3175" y="62230"/>
                                  </a:lnTo>
                                  <a:lnTo>
                                    <a:pt x="635" y="76200"/>
                                  </a:lnTo>
                                  <a:lnTo>
                                    <a:pt x="0" y="87630"/>
                                  </a:lnTo>
                                  <a:lnTo>
                                    <a:pt x="0" y="263525"/>
                                  </a:lnTo>
                                  <a:lnTo>
                                    <a:pt x="14605" y="262890"/>
                                  </a:lnTo>
                                  <a:lnTo>
                                    <a:pt x="28575" y="260985"/>
                                  </a:lnTo>
                                  <a:lnTo>
                                    <a:pt x="42545" y="258445"/>
                                  </a:lnTo>
                                  <a:lnTo>
                                    <a:pt x="56515" y="254635"/>
                                  </a:lnTo>
                                  <a:lnTo>
                                    <a:pt x="69215" y="249555"/>
                                  </a:lnTo>
                                  <a:lnTo>
                                    <a:pt x="81915" y="243205"/>
                                  </a:lnTo>
                                  <a:lnTo>
                                    <a:pt x="93980" y="236220"/>
                                  </a:lnTo>
                                  <a:lnTo>
                                    <a:pt x="105410" y="228600"/>
                                  </a:lnTo>
                                  <a:lnTo>
                                    <a:pt x="116204" y="219710"/>
                                  </a:lnTo>
                                  <a:lnTo>
                                    <a:pt x="126365" y="210185"/>
                                  </a:lnTo>
                                  <a:lnTo>
                                    <a:pt x="135255" y="200025"/>
                                  </a:lnTo>
                                  <a:lnTo>
                                    <a:pt x="143510" y="188595"/>
                                  </a:lnTo>
                                  <a:lnTo>
                                    <a:pt x="151130" y="177165"/>
                                  </a:lnTo>
                                  <a:lnTo>
                                    <a:pt x="157480" y="165100"/>
                                  </a:lnTo>
                                  <a:lnTo>
                                    <a:pt x="163195" y="151765"/>
                                  </a:lnTo>
                                  <a:lnTo>
                                    <a:pt x="167640" y="139065"/>
                                  </a:lnTo>
                                  <a:lnTo>
                                    <a:pt x="171450" y="125095"/>
                                  </a:lnTo>
                                  <a:lnTo>
                                    <a:pt x="173990" y="111125"/>
                                  </a:lnTo>
                                  <a:lnTo>
                                    <a:pt x="175260" y="96520"/>
                                  </a:lnTo>
                                  <a:lnTo>
                                    <a:pt x="175260" y="87630"/>
                                  </a:lnTo>
                                  <a:lnTo>
                                    <a:pt x="173990" y="73025"/>
                                  </a:lnTo>
                                  <a:lnTo>
                                    <a:pt x="170815" y="59690"/>
                                  </a:lnTo>
                                  <a:lnTo>
                                    <a:pt x="165100" y="46990"/>
                                  </a:lnTo>
                                  <a:lnTo>
                                    <a:pt x="157480" y="34925"/>
                                  </a:lnTo>
                                  <a:lnTo>
                                    <a:pt x="148590" y="24765"/>
                                  </a:lnTo>
                                  <a:lnTo>
                                    <a:pt x="137795" y="15875"/>
                                  </a:lnTo>
                                  <a:lnTo>
                                    <a:pt x="125730" y="8890"/>
                                  </a:lnTo>
                                  <a:lnTo>
                                    <a:pt x="113030" y="3810"/>
                                  </a:lnTo>
                                  <a:lnTo>
                                    <a:pt x="99060" y="635"/>
                                  </a:lnTo>
                                  <a:lnTo>
                                    <a:pt x="87630" y="0"/>
                                  </a:lnTo>
                                  <a:lnTo>
                                    <a:pt x="73025" y="1270"/>
                                  </a:lnTo>
                                  <a:lnTo>
                                    <a:pt x="59055" y="5080"/>
                                  </a:lnTo>
                                  <a:lnTo>
                                    <a:pt x="46355" y="10160"/>
                                  </a:lnTo>
                                  <a:lnTo>
                                    <a:pt x="34925" y="17780"/>
                                  </a:lnTo>
                                  <a:lnTo>
                                    <a:pt x="24130" y="26670"/>
                                  </a:lnTo>
                                  <a:lnTo>
                                    <a:pt x="15875" y="37465"/>
                                  </a:lnTo>
                                  <a:close/>
                                </a:path>
                              </a:pathLst>
                            </a:custGeom>
                            <a:solidFill>
                              <a:srgbClr val="CDCDCD"/>
                            </a:solidFill>
                            <a:ln>
                              <a:noFill/>
                            </a:ln>
                          </wps:spPr>
                          <wps:bodyPr spcFirstLastPara="1" wrap="square" lIns="91425" tIns="91425" rIns="91425" bIns="91425" anchor="ctr" anchorCtr="0">
                            <a:noAutofit/>
                          </wps:bodyPr>
                        </wps:wsp>
                        <wps:wsp>
                          <wps:cNvPr id="1147598245" name="Freeform: Shape 1147598245"/>
                          <wps:cNvSpPr/>
                          <wps:spPr>
                            <a:xfrm>
                              <a:off x="12700" y="270510"/>
                              <a:ext cx="4337050" cy="2810510"/>
                            </a:xfrm>
                            <a:custGeom>
                              <a:avLst/>
                              <a:gdLst/>
                              <a:ahLst/>
                              <a:cxnLst/>
                              <a:rect l="l" t="t" r="r" b="b"/>
                              <a:pathLst>
                                <a:path w="4337050" h="2810510" extrusionOk="0">
                                  <a:moveTo>
                                    <a:pt x="0" y="526415"/>
                                  </a:moveTo>
                                  <a:lnTo>
                                    <a:pt x="5080" y="483870"/>
                                  </a:lnTo>
                                  <a:lnTo>
                                    <a:pt x="20320" y="444500"/>
                                  </a:lnTo>
                                  <a:lnTo>
                                    <a:pt x="43815" y="410210"/>
                                  </a:lnTo>
                                  <a:lnTo>
                                    <a:pt x="74930" y="382905"/>
                                  </a:lnTo>
                                  <a:lnTo>
                                    <a:pt x="111760" y="363220"/>
                                  </a:lnTo>
                                  <a:lnTo>
                                    <a:pt x="153035" y="352425"/>
                                  </a:lnTo>
                                  <a:lnTo>
                                    <a:pt x="175895" y="351155"/>
                                  </a:lnTo>
                                  <a:lnTo>
                                    <a:pt x="3985895" y="351155"/>
                                  </a:lnTo>
                                  <a:lnTo>
                                    <a:pt x="3985895" y="175260"/>
                                  </a:lnTo>
                                  <a:lnTo>
                                    <a:pt x="3990975" y="132080"/>
                                  </a:lnTo>
                                  <a:lnTo>
                                    <a:pt x="4006215" y="93345"/>
                                  </a:lnTo>
                                  <a:lnTo>
                                    <a:pt x="4029710" y="59055"/>
                                  </a:lnTo>
                                  <a:lnTo>
                                    <a:pt x="4060825" y="31750"/>
                                  </a:lnTo>
                                  <a:lnTo>
                                    <a:pt x="4097020" y="12065"/>
                                  </a:lnTo>
                                  <a:lnTo>
                                    <a:pt x="4138295" y="1270"/>
                                  </a:lnTo>
                                  <a:lnTo>
                                    <a:pt x="4161155" y="0"/>
                                  </a:lnTo>
                                  <a:lnTo>
                                    <a:pt x="4176395" y="635"/>
                                  </a:lnTo>
                                  <a:lnTo>
                                    <a:pt x="4218305" y="8890"/>
                                  </a:lnTo>
                                  <a:lnTo>
                                    <a:pt x="4255770" y="27305"/>
                                  </a:lnTo>
                                  <a:lnTo>
                                    <a:pt x="4287520" y="53340"/>
                                  </a:lnTo>
                                  <a:lnTo>
                                    <a:pt x="4312920" y="86360"/>
                                  </a:lnTo>
                                  <a:lnTo>
                                    <a:pt x="4329430" y="124459"/>
                                  </a:lnTo>
                                  <a:lnTo>
                                    <a:pt x="4337050" y="167005"/>
                                  </a:lnTo>
                                  <a:lnTo>
                                    <a:pt x="4337050" y="175260"/>
                                  </a:lnTo>
                                  <a:lnTo>
                                    <a:pt x="4337050" y="2283460"/>
                                  </a:lnTo>
                                  <a:lnTo>
                                    <a:pt x="4331970" y="2326640"/>
                                  </a:lnTo>
                                  <a:lnTo>
                                    <a:pt x="4316730" y="2365375"/>
                                  </a:lnTo>
                                  <a:lnTo>
                                    <a:pt x="4293235" y="2399665"/>
                                  </a:lnTo>
                                  <a:lnTo>
                                    <a:pt x="4262120" y="2426970"/>
                                  </a:lnTo>
                                  <a:lnTo>
                                    <a:pt x="4225290" y="2446655"/>
                                  </a:lnTo>
                                  <a:lnTo>
                                    <a:pt x="4184015" y="2457450"/>
                                  </a:lnTo>
                                  <a:lnTo>
                                    <a:pt x="4161155" y="2458720"/>
                                  </a:lnTo>
                                  <a:lnTo>
                                    <a:pt x="351155" y="2458720"/>
                                  </a:lnTo>
                                  <a:lnTo>
                                    <a:pt x="351155" y="2634615"/>
                                  </a:lnTo>
                                  <a:lnTo>
                                    <a:pt x="350520" y="2649220"/>
                                  </a:lnTo>
                                  <a:lnTo>
                                    <a:pt x="348615" y="2663825"/>
                                  </a:lnTo>
                                  <a:lnTo>
                                    <a:pt x="346075" y="2677795"/>
                                  </a:lnTo>
                                  <a:lnTo>
                                    <a:pt x="341630" y="2691130"/>
                                  </a:lnTo>
                                  <a:lnTo>
                                    <a:pt x="337185" y="2704465"/>
                                  </a:lnTo>
                                  <a:lnTo>
                                    <a:pt x="330835" y="2717165"/>
                                  </a:lnTo>
                                  <a:lnTo>
                                    <a:pt x="323850" y="2729230"/>
                                  </a:lnTo>
                                  <a:lnTo>
                                    <a:pt x="316230" y="2740025"/>
                                  </a:lnTo>
                                  <a:lnTo>
                                    <a:pt x="307340" y="2750820"/>
                                  </a:lnTo>
                                  <a:lnTo>
                                    <a:pt x="297815" y="2760980"/>
                                  </a:lnTo>
                                  <a:lnTo>
                                    <a:pt x="287655" y="2769870"/>
                                  </a:lnTo>
                                  <a:lnTo>
                                    <a:pt x="276225" y="2778760"/>
                                  </a:lnTo>
                                  <a:lnTo>
                                    <a:pt x="264795" y="2785745"/>
                                  </a:lnTo>
                                  <a:lnTo>
                                    <a:pt x="252730" y="2792730"/>
                                  </a:lnTo>
                                  <a:lnTo>
                                    <a:pt x="240030" y="2798445"/>
                                  </a:lnTo>
                                  <a:lnTo>
                                    <a:pt x="226695" y="2802890"/>
                                  </a:lnTo>
                                  <a:lnTo>
                                    <a:pt x="212725" y="2806065"/>
                                  </a:lnTo>
                                  <a:lnTo>
                                    <a:pt x="198755" y="2808605"/>
                                  </a:lnTo>
                                  <a:lnTo>
                                    <a:pt x="184150" y="2809875"/>
                                  </a:lnTo>
                                  <a:lnTo>
                                    <a:pt x="175895" y="2810510"/>
                                  </a:lnTo>
                                  <a:lnTo>
                                    <a:pt x="160655" y="2809875"/>
                                  </a:lnTo>
                                  <a:lnTo>
                                    <a:pt x="146685" y="2807970"/>
                                  </a:lnTo>
                                  <a:lnTo>
                                    <a:pt x="132715" y="2804795"/>
                                  </a:lnTo>
                                  <a:lnTo>
                                    <a:pt x="118745" y="2800985"/>
                                  </a:lnTo>
                                  <a:lnTo>
                                    <a:pt x="106045" y="2795905"/>
                                  </a:lnTo>
                                  <a:lnTo>
                                    <a:pt x="93345" y="2789555"/>
                                  </a:lnTo>
                                  <a:lnTo>
                                    <a:pt x="81280" y="2782570"/>
                                  </a:lnTo>
                                  <a:lnTo>
                                    <a:pt x="69850" y="2774950"/>
                                  </a:lnTo>
                                  <a:lnTo>
                                    <a:pt x="59055" y="2766060"/>
                                  </a:lnTo>
                                  <a:lnTo>
                                    <a:pt x="49530" y="2756535"/>
                                  </a:lnTo>
                                  <a:lnTo>
                                    <a:pt x="40005" y="2746375"/>
                                  </a:lnTo>
                                  <a:lnTo>
                                    <a:pt x="31750" y="2735580"/>
                                  </a:lnTo>
                                  <a:lnTo>
                                    <a:pt x="24130" y="2723515"/>
                                  </a:lnTo>
                                  <a:lnTo>
                                    <a:pt x="17780" y="2711450"/>
                                  </a:lnTo>
                                  <a:lnTo>
                                    <a:pt x="12065" y="2698750"/>
                                  </a:lnTo>
                                  <a:lnTo>
                                    <a:pt x="7620" y="2685415"/>
                                  </a:lnTo>
                                  <a:lnTo>
                                    <a:pt x="3810" y="2671445"/>
                                  </a:lnTo>
                                  <a:lnTo>
                                    <a:pt x="1270" y="2657475"/>
                                  </a:lnTo>
                                  <a:lnTo>
                                    <a:pt x="0" y="2642870"/>
                                  </a:lnTo>
                                  <a:lnTo>
                                    <a:pt x="0" y="2634615"/>
                                  </a:lnTo>
                                  <a:lnTo>
                                    <a:pt x="0" y="526415"/>
                                  </a:lnTo>
                                  <a:close/>
                                </a:path>
                              </a:pathLst>
                            </a:custGeom>
                            <a:noFill/>
                            <a:ln w="254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668355850" name="Freeform: Shape 668355850"/>
                          <wps:cNvSpPr/>
                          <wps:spPr>
                            <a:xfrm>
                              <a:off x="3998595" y="445770"/>
                              <a:ext cx="351155" cy="175895"/>
                            </a:xfrm>
                            <a:custGeom>
                              <a:avLst/>
                              <a:gdLst/>
                              <a:ahLst/>
                              <a:cxnLst/>
                              <a:rect l="l" t="t" r="r" b="b"/>
                              <a:pathLst>
                                <a:path w="351155" h="175895" extrusionOk="0">
                                  <a:moveTo>
                                    <a:pt x="0" y="175895"/>
                                  </a:moveTo>
                                  <a:lnTo>
                                    <a:pt x="175260" y="175895"/>
                                  </a:lnTo>
                                  <a:lnTo>
                                    <a:pt x="190500" y="175260"/>
                                  </a:lnTo>
                                  <a:lnTo>
                                    <a:pt x="204470" y="173355"/>
                                  </a:lnTo>
                                  <a:lnTo>
                                    <a:pt x="218440" y="170180"/>
                                  </a:lnTo>
                                  <a:lnTo>
                                    <a:pt x="232410" y="166370"/>
                                  </a:lnTo>
                                  <a:lnTo>
                                    <a:pt x="245110" y="161290"/>
                                  </a:lnTo>
                                  <a:lnTo>
                                    <a:pt x="257810" y="155575"/>
                                  </a:lnTo>
                                  <a:lnTo>
                                    <a:pt x="269875" y="148590"/>
                                  </a:lnTo>
                                  <a:lnTo>
                                    <a:pt x="281305" y="140335"/>
                                  </a:lnTo>
                                  <a:lnTo>
                                    <a:pt x="292100" y="131445"/>
                                  </a:lnTo>
                                  <a:lnTo>
                                    <a:pt x="301625" y="121920"/>
                                  </a:lnTo>
                                  <a:lnTo>
                                    <a:pt x="311150" y="111760"/>
                                  </a:lnTo>
                                  <a:lnTo>
                                    <a:pt x="319405" y="100965"/>
                                  </a:lnTo>
                                  <a:lnTo>
                                    <a:pt x="327025" y="89535"/>
                                  </a:lnTo>
                                  <a:lnTo>
                                    <a:pt x="333375" y="76835"/>
                                  </a:lnTo>
                                  <a:lnTo>
                                    <a:pt x="339090" y="64135"/>
                                  </a:lnTo>
                                  <a:lnTo>
                                    <a:pt x="343535" y="50800"/>
                                  </a:lnTo>
                                  <a:lnTo>
                                    <a:pt x="347345" y="37465"/>
                                  </a:lnTo>
                                  <a:lnTo>
                                    <a:pt x="349885" y="22859"/>
                                  </a:lnTo>
                                  <a:lnTo>
                                    <a:pt x="351155" y="8255"/>
                                  </a:lnTo>
                                  <a:lnTo>
                                    <a:pt x="351155" y="0"/>
                                  </a:lnTo>
                                </a:path>
                              </a:pathLst>
                            </a:custGeom>
                            <a:noFill/>
                            <a:ln w="254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701640796" name="Freeform: Shape 701640796"/>
                          <wps:cNvSpPr/>
                          <wps:spPr>
                            <a:xfrm>
                              <a:off x="3998595" y="445770"/>
                              <a:ext cx="175895" cy="175895"/>
                            </a:xfrm>
                            <a:custGeom>
                              <a:avLst/>
                              <a:gdLst/>
                              <a:ahLst/>
                              <a:cxnLst/>
                              <a:rect l="l" t="t" r="r" b="b"/>
                              <a:pathLst>
                                <a:path w="175895" h="175895" extrusionOk="0">
                                  <a:moveTo>
                                    <a:pt x="175260" y="175895"/>
                                  </a:moveTo>
                                  <a:lnTo>
                                    <a:pt x="175260" y="0"/>
                                  </a:lnTo>
                                  <a:lnTo>
                                    <a:pt x="174625" y="14605"/>
                                  </a:lnTo>
                                  <a:lnTo>
                                    <a:pt x="170815" y="28575"/>
                                  </a:lnTo>
                                  <a:lnTo>
                                    <a:pt x="165100" y="41275"/>
                                  </a:lnTo>
                                  <a:lnTo>
                                    <a:pt x="158115" y="52705"/>
                                  </a:lnTo>
                                  <a:lnTo>
                                    <a:pt x="148590" y="63500"/>
                                  </a:lnTo>
                                  <a:lnTo>
                                    <a:pt x="137795" y="72390"/>
                                  </a:lnTo>
                                  <a:lnTo>
                                    <a:pt x="126365" y="79375"/>
                                  </a:lnTo>
                                  <a:lnTo>
                                    <a:pt x="113030" y="84455"/>
                                  </a:lnTo>
                                  <a:lnTo>
                                    <a:pt x="99060" y="86995"/>
                                  </a:lnTo>
                                  <a:lnTo>
                                    <a:pt x="87630" y="88265"/>
                                  </a:lnTo>
                                  <a:lnTo>
                                    <a:pt x="73025" y="86995"/>
                                  </a:lnTo>
                                  <a:lnTo>
                                    <a:pt x="59055" y="83185"/>
                                  </a:lnTo>
                                  <a:lnTo>
                                    <a:pt x="46355" y="78105"/>
                                  </a:lnTo>
                                  <a:lnTo>
                                    <a:pt x="34925" y="70485"/>
                                  </a:lnTo>
                                  <a:lnTo>
                                    <a:pt x="24765" y="60960"/>
                                  </a:lnTo>
                                  <a:lnTo>
                                    <a:pt x="15875" y="50800"/>
                                  </a:lnTo>
                                  <a:lnTo>
                                    <a:pt x="8890" y="38735"/>
                                  </a:lnTo>
                                  <a:lnTo>
                                    <a:pt x="3810" y="25400"/>
                                  </a:lnTo>
                                  <a:lnTo>
                                    <a:pt x="635" y="11429"/>
                                  </a:lnTo>
                                  <a:lnTo>
                                    <a:pt x="0" y="0"/>
                                  </a:lnTo>
                                </a:path>
                              </a:pathLst>
                            </a:custGeom>
                            <a:noFill/>
                            <a:ln w="254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52323481" name="Freeform: Shape 1852323481"/>
                          <wps:cNvSpPr/>
                          <wps:spPr>
                            <a:xfrm>
                              <a:off x="12700" y="709295"/>
                              <a:ext cx="351155" cy="263525"/>
                            </a:xfrm>
                            <a:custGeom>
                              <a:avLst/>
                              <a:gdLst/>
                              <a:ahLst/>
                              <a:cxnLst/>
                              <a:rect l="l" t="t" r="r" b="b"/>
                              <a:pathLst>
                                <a:path w="351155" h="263525" extrusionOk="0">
                                  <a:moveTo>
                                    <a:pt x="175895" y="263525"/>
                                  </a:moveTo>
                                  <a:lnTo>
                                    <a:pt x="175895" y="87630"/>
                                  </a:lnTo>
                                  <a:lnTo>
                                    <a:pt x="176529" y="73660"/>
                                  </a:lnTo>
                                  <a:lnTo>
                                    <a:pt x="180340" y="59690"/>
                                  </a:lnTo>
                                  <a:lnTo>
                                    <a:pt x="186055" y="46990"/>
                                  </a:lnTo>
                                  <a:lnTo>
                                    <a:pt x="193040" y="34925"/>
                                  </a:lnTo>
                                  <a:lnTo>
                                    <a:pt x="202565" y="24765"/>
                                  </a:lnTo>
                                  <a:lnTo>
                                    <a:pt x="213360" y="15875"/>
                                  </a:lnTo>
                                  <a:lnTo>
                                    <a:pt x="224790" y="8890"/>
                                  </a:lnTo>
                                  <a:lnTo>
                                    <a:pt x="238125" y="3810"/>
                                  </a:lnTo>
                                  <a:lnTo>
                                    <a:pt x="252095" y="635"/>
                                  </a:lnTo>
                                  <a:lnTo>
                                    <a:pt x="263525" y="0"/>
                                  </a:lnTo>
                                  <a:lnTo>
                                    <a:pt x="278130" y="1270"/>
                                  </a:lnTo>
                                  <a:lnTo>
                                    <a:pt x="292100" y="5080"/>
                                  </a:lnTo>
                                  <a:lnTo>
                                    <a:pt x="304800" y="10160"/>
                                  </a:lnTo>
                                  <a:lnTo>
                                    <a:pt x="316230" y="17780"/>
                                  </a:lnTo>
                                  <a:lnTo>
                                    <a:pt x="326390" y="26670"/>
                                  </a:lnTo>
                                  <a:lnTo>
                                    <a:pt x="335280" y="37465"/>
                                  </a:lnTo>
                                  <a:lnTo>
                                    <a:pt x="342265" y="49530"/>
                                  </a:lnTo>
                                  <a:lnTo>
                                    <a:pt x="347345" y="62865"/>
                                  </a:lnTo>
                                  <a:lnTo>
                                    <a:pt x="350520" y="76835"/>
                                  </a:lnTo>
                                  <a:lnTo>
                                    <a:pt x="351155" y="87630"/>
                                  </a:lnTo>
                                  <a:lnTo>
                                    <a:pt x="350520" y="102870"/>
                                  </a:lnTo>
                                  <a:lnTo>
                                    <a:pt x="348615" y="116840"/>
                                  </a:lnTo>
                                  <a:lnTo>
                                    <a:pt x="346075" y="130810"/>
                                  </a:lnTo>
                                  <a:lnTo>
                                    <a:pt x="341630" y="144780"/>
                                  </a:lnTo>
                                  <a:lnTo>
                                    <a:pt x="337185" y="157480"/>
                                  </a:lnTo>
                                  <a:lnTo>
                                    <a:pt x="330835" y="170180"/>
                                  </a:lnTo>
                                  <a:lnTo>
                                    <a:pt x="323850" y="182245"/>
                                  </a:lnTo>
                                  <a:lnTo>
                                    <a:pt x="316230" y="193675"/>
                                  </a:lnTo>
                                  <a:lnTo>
                                    <a:pt x="307340" y="204470"/>
                                  </a:lnTo>
                                  <a:lnTo>
                                    <a:pt x="297815" y="213995"/>
                                  </a:lnTo>
                                  <a:lnTo>
                                    <a:pt x="287655" y="223520"/>
                                  </a:lnTo>
                                  <a:lnTo>
                                    <a:pt x="276225" y="231775"/>
                                  </a:lnTo>
                                  <a:lnTo>
                                    <a:pt x="264795" y="239395"/>
                                  </a:lnTo>
                                  <a:lnTo>
                                    <a:pt x="252730" y="245745"/>
                                  </a:lnTo>
                                  <a:lnTo>
                                    <a:pt x="240030" y="251460"/>
                                  </a:lnTo>
                                  <a:lnTo>
                                    <a:pt x="226695" y="255905"/>
                                  </a:lnTo>
                                  <a:lnTo>
                                    <a:pt x="212725" y="259715"/>
                                  </a:lnTo>
                                  <a:lnTo>
                                    <a:pt x="198754" y="262255"/>
                                  </a:lnTo>
                                  <a:lnTo>
                                    <a:pt x="184150" y="263525"/>
                                  </a:lnTo>
                                  <a:lnTo>
                                    <a:pt x="175895" y="263525"/>
                                  </a:lnTo>
                                  <a:lnTo>
                                    <a:pt x="160655" y="262890"/>
                                  </a:lnTo>
                                  <a:lnTo>
                                    <a:pt x="146685" y="260985"/>
                                  </a:lnTo>
                                  <a:lnTo>
                                    <a:pt x="132715" y="258445"/>
                                  </a:lnTo>
                                  <a:lnTo>
                                    <a:pt x="118745" y="254635"/>
                                  </a:lnTo>
                                  <a:lnTo>
                                    <a:pt x="106045" y="249555"/>
                                  </a:lnTo>
                                  <a:lnTo>
                                    <a:pt x="93344" y="243205"/>
                                  </a:lnTo>
                                  <a:lnTo>
                                    <a:pt x="81280" y="236220"/>
                                  </a:lnTo>
                                  <a:lnTo>
                                    <a:pt x="69850" y="228600"/>
                                  </a:lnTo>
                                  <a:lnTo>
                                    <a:pt x="59054" y="219710"/>
                                  </a:lnTo>
                                  <a:lnTo>
                                    <a:pt x="49530" y="210185"/>
                                  </a:lnTo>
                                  <a:lnTo>
                                    <a:pt x="40005" y="200025"/>
                                  </a:lnTo>
                                  <a:lnTo>
                                    <a:pt x="31750" y="188595"/>
                                  </a:lnTo>
                                  <a:lnTo>
                                    <a:pt x="24130" y="177165"/>
                                  </a:lnTo>
                                  <a:lnTo>
                                    <a:pt x="17780" y="165100"/>
                                  </a:lnTo>
                                  <a:lnTo>
                                    <a:pt x="12065" y="151765"/>
                                  </a:lnTo>
                                  <a:lnTo>
                                    <a:pt x="7620" y="139065"/>
                                  </a:lnTo>
                                  <a:lnTo>
                                    <a:pt x="3810" y="125095"/>
                                  </a:lnTo>
                                  <a:lnTo>
                                    <a:pt x="1270" y="111125"/>
                                  </a:lnTo>
                                  <a:lnTo>
                                    <a:pt x="0" y="96520"/>
                                  </a:lnTo>
                                  <a:lnTo>
                                    <a:pt x="0" y="87630"/>
                                  </a:lnTo>
                                </a:path>
                              </a:pathLst>
                            </a:custGeom>
                            <a:noFill/>
                            <a:ln w="254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75276987" name="Freeform: Shape 175276987"/>
                          <wps:cNvSpPr/>
                          <wps:spPr>
                            <a:xfrm>
                              <a:off x="363855" y="796925"/>
                              <a:ext cx="0" cy="1932305"/>
                            </a:xfrm>
                            <a:custGeom>
                              <a:avLst/>
                              <a:gdLst/>
                              <a:ahLst/>
                              <a:cxnLst/>
                              <a:rect l="l" t="t" r="r" b="b"/>
                              <a:pathLst>
                                <a:path w="1" h="1932305" extrusionOk="0">
                                  <a:moveTo>
                                    <a:pt x="0" y="0"/>
                                  </a:moveTo>
                                  <a:lnTo>
                                    <a:pt x="0" y="1932305"/>
                                  </a:lnTo>
                                </a:path>
                              </a:pathLst>
                            </a:custGeom>
                            <a:noFill/>
                            <a:ln w="254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anchor>
            </w:drawing>
          </mc:Choice>
          <mc:Fallback>
            <w:pict>
              <v:group w14:anchorId="3E0D7176" id="Group 83" o:spid="_x0000_s1159" style="position:absolute;left:0;text-align:left;margin-left:63pt;margin-top:-108pt;width:344.05pt;height:245.3pt;z-index:-251651072" coordorigin="42280,22223" coordsize="43694,31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">
                <v:group id="Group 1061486911" o:spid="_x0000_s1160" style="position:absolute;left:42280;top:22223;width:43695;height:31153" coordsize="43694,31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">
                  <v:rect id="Rectangle 2093514057" o:spid="_x0000_s1161" style="position:absolute;width:43694;height:31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" filled="f" stroked="f">
                    <v:textbox inset="2.53958mm,2.53958mm,2.53958mm,2.53958mm">
                      <w:txbxContent>
                        <w:p w14:paraId="13F6539D" w14:textId="77777777" w:rsidR="00A817A8" w:rsidRDefault="00A817A8">
                          <w:pPr>
                            <w:textDirection w:val="btLr"/>
                          </w:pPr>
                        </w:p>
                      </w:txbxContent>
                    </v:textbox>
                  </v:rect>
                  <v:shape id="Freeform: Shape 1623541640" o:spid="_x0000_s1162" style="position:absolute;left:127;top:4457;width:43370;height:26346;visibility:visible;mso-wrap-style:square;v-text-anchor:middle" coordsize="4337050,2634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" path="m4337050,2108200l4337050,r-635,14604l4334510,29209r-2540,13971l4327525,57150r-5080,12700l4316730,82550r-6985,12065l4301490,106045r-8255,10794l4283710,126365r-10795,9525l4262120,144145r-11430,7620l4237990,158115r-12700,5715l4211955,168275r-13335,3810l4184015,174625r-14605,1270l4161155,175895,4161155,r-635,14604l4156710,28575r-5715,12700l4144010,52705r-9525,10795l4123690,72390r-11430,6985l4098925,84455r-13970,2540l4073525,88265r-14605,-1270l4044950,83185r-12700,-5080l4020820,70485r-10160,-9525l4001770,50800r-6985,-12065l3989705,25400r-3175,-13970l3985895,r,175895l175895,175895r-15240,635l118745,185420,81280,203200,49530,229234,24130,262255,7620,300355,,342900r,8255l,2459355r5080,43180l20320,2541905r23495,33655l74930,2603500r36830,19685l153035,2633345r22860,1904l175895,351155r635,-11430l179070,325755r5715,-12700l191770,300990r8255,-10795l210820,281305r11430,-7620l234950,268605r13970,-3810l263525,263525r11430,635l288925,267335r12700,5080l313690,279400r10795,8890l333375,298450r7620,12065l346710,323215r3175,13335l351155,351155r,8889l351155,2467610r,-8255l351155,2283460r3810000,l4176395,2282825r13970,-1270l4204335,2278380r13970,-3810l4231005,2269490r12700,-6350l4255770,2256155r11430,-7620l4277995,2239645r9525,-9525l4297045,2219960r8255,-11430l4312920,2197100r6350,-12065l4324985,2172335r4445,-13335l4333240,2145030r2540,-13970l4337050,2116455r,-8255xe" stroked="f">
                    <v:path arrowok="t" o:extrusionok="f"/>
                  </v:shape>
                  <v:shape id="Freeform: Shape 1908102018" o:spid="_x0000_s1163" style="position:absolute;left:1885;top:8058;width:1753;height:22752;visibility:visible;mso-wrap-style:square;v-text-anchor:middle" coordsize="175260,2275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" path="m175260,2107565l175260,r-1270,14605l171450,28575r-3810,13970l163195,55245r-5715,13335l151130,80645r-7620,11430l135255,103505r-8890,10159l116204,123190r-10794,8890l93980,139700r-12065,6985l69215,153035r-12700,5080l42545,161925r-13970,2540l14605,166370,,167005,,2275205r14605,-635l28575,2272665r14605,-3175l56515,2265680r13335,-5080l81915,2254250r12065,-6985l105410,2239645r10794,-8890l126365,2221230r8890,-10160l143510,2200275r7620,-12065l157480,2176145r5715,-12700l167640,2150110r3810,-13970l173990,2122170r1270,-14605xe" stroked="f">
                    <v:path arrowok="t" o:extrusionok="f"/>
                  </v:shape>
                  <v:shape id="Freeform: Shape 1448731670" o:spid="_x0000_s1164" style="position:absolute;left:39985;top:2705;width:3512;height:3511;visibility:visible;mso-wrap-style:square;v-text-anchor:middle" coordsize="351155,351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" path="m1270,152400l,167005r,8255l1270,189865r3175,13969l10160,216535r7620,12065l26670,238760r10795,8890l48895,254635r13335,5080l76200,262255r11430,1270l102235,262255r13970,-3811l128905,253365r11430,-7620l150495,236219r8890,-10160l166370,213994r5080,-13334l174625,186689r635,-11429l175260,351155r15240,-635l204470,348615r13970,-3175l232410,341630r12700,-5080l257810,330835r12065,-6985l281305,315595r10795,-8890l301625,297180r9525,-10160l319405,276225r7620,-11430l333375,252095r5715,-12700l343535,226059r3810,-13334l349885,198120r1270,-14605l351155,175260r-635,-14605l348615,146050r-2540,-13970l341630,118745r-5080,-13335l330835,93344,323850,81280,315595,69850,307340,59054,297815,48895,287020,40005,276225,31750,264795,24130,252095,17145,239395,12065,226059,6985,212725,3810,198120,1270,183515,r-8255,l160655,635,146685,1905,132080,5080,118745,8890r-13335,5080l93344,20320,81280,27305,69850,34925,59054,43815,48895,53340,40005,63500,31750,74930,24130,86360,17780,98425r-5715,12700l7620,124460,3810,138430,1270,152400xe" fillcolor="#cdcdcd" stroked="f">
                    <v:path arrowok="t" o:extrusionok="f"/>
                  </v:shape>
                  <v:shape id="Freeform: Shape 277048029" o:spid="_x0000_s1165" style="position:absolute;left:1885;top:7092;width:1759;height:2636;visibility:visible;mso-wrap-style:square;v-text-anchor:middle" coordsize="175895,263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" path="m15875,37465l8890,49530,3175,62230,635,76200,,87630,,263525r14605,-635l28575,260985r13970,-2540l56515,254635r12700,-5080l81915,243205r12065,-6985l105410,228600r10794,-8890l126365,210185r8890,-10160l143510,188595r7620,-11430l157480,165100r5715,-13335l167640,139065r3810,-13970l173990,111125r1270,-14605l175260,87630,173990,73025,170815,59690,165100,46990,157480,34925,148590,24765,137795,15875,125730,8890,113030,3810,99060,635,87630,,73025,1270,59055,5080,46355,10160,34925,17780,24130,26670,15875,37465xe" fillcolor="#cdcdcd" stroked="f">
                    <v:path arrowok="t" o:extrusionok="f"/>
                  </v:shape>
                  <v:shape id="Freeform: Shape 1147598245" o:spid="_x0000_s1166" style="position:absolute;left:127;top:2705;width:43370;height:28105;visibility:visible;mso-wrap-style:square;v-text-anchor:middle" coordsize="4337050,281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" path="m,526415l5080,483870,20320,444500,43815,410210,74930,382905r36830,-19685l153035,352425r22860,-1270l3985895,351155r,-175895l3990975,132080r15240,-38735l4029710,59055r31115,-27305l4097020,12065,4138295,1270,4161155,r15240,635l4218305,8890r37465,18415l4287520,53340r25400,33020l4329430,124459r7620,42546l4337050,175260r,2108200l4331970,2326640r-15240,38735l4293235,2399665r-31115,27305l4225290,2446655r-41275,10795l4161155,2458720r-3810000,l351155,2634615r-635,14605l348615,2663825r-2540,13970l341630,2691130r-4445,13335l330835,2717165r-6985,12065l316230,2740025r-8890,10795l297815,2760980r-10160,8890l276225,2778760r-11430,6985l252730,2792730r-12700,5715l226695,2802890r-13970,3175l198755,2808605r-14605,1270l175895,2810510r-15240,-635l146685,2807970r-13970,-3175l118745,2800985r-12700,-5080l93345,2789555r-12065,-6985l69850,2774950r-10795,-8890l49530,2756535r-9525,-10160l31750,2735580r-7620,-12065l17780,2711450r-5715,-12700l7620,2685415,3810,2671445,1270,2657475,,2642870r,-8255l,526415xe" filled="f" strokeweight="2pt">
                    <v:stroke startarrowwidth="narrow" startarrowlength="short" endarrowwidth="narrow" endarrowlength="short"/>
                    <v:path arrowok="t" o:extrusionok="f"/>
                  </v:shape>
                  <v:shape id="Freeform: Shape 668355850" o:spid="_x0000_s1167" style="position:absolute;left:39985;top:4457;width:3512;height:1759;visibility:visible;mso-wrap-style:square;v-text-anchor:middle" coordsize="351155,175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" path="m,175895r175260,l190500,175260r13970,-1905l218440,170180r13970,-3810l245110,161290r12700,-5715l269875,148590r11430,-8255l292100,131445r9525,-9525l311150,111760r8255,-10795l327025,89535r6350,-12700l339090,64135r4445,-13335l347345,37465r2540,-14606l351155,8255r,-8255e" filled="f" strokeweight="2pt">
                    <v:stroke startarrowwidth="narrow" startarrowlength="short" endarrowwidth="narrow" endarrowlength="short"/>
                    <v:path arrowok="t" o:extrusionok="f"/>
                  </v:shape>
                  <v:shape id="Freeform: Shape 701640796" o:spid="_x0000_s1168" style="position:absolute;left:39985;top:4457;width:1759;height:1759;visibility:visible;mso-wrap-style:square;v-text-anchor:middle" coordsize="175895,175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" path="m175260,175895l175260,r-635,14605l170815,28575r-5715,12700l158115,52705r-9525,10795l137795,72390r-11430,6985l113030,84455,99060,86995,87630,88265,73025,86995,59055,83185,46355,78105,34925,70485,24765,60960,15875,50800,8890,38735,3810,25400,635,11429,,e" filled="f" strokeweight="2pt">
                    <v:stroke startarrowwidth="narrow" startarrowlength="short" endarrowwidth="narrow" endarrowlength="short"/>
                    <v:path arrowok="t" o:extrusionok="f"/>
                  </v:shape>
                  <v:shape id="Freeform: Shape 1852323481" o:spid="_x0000_s1169" style="position:absolute;left:127;top:7092;width:3511;height:2636;visibility:visible;mso-wrap-style:square;v-text-anchor:middle" coordsize="351155,263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" path="m175895,263525r,-175895l176529,73660r3811,-13970l186055,46990r6985,-12065l202565,24765r10795,-8890l224790,8890,238125,3810,252095,635,263525,r14605,1270l292100,5080r12700,5080l316230,17780r10160,8890l335280,37465r6985,12065l347345,62865r3175,13970l351155,87630r-635,15240l348615,116840r-2540,13970l341630,144780r-4445,12700l330835,170180r-6985,12065l316230,193675r-8890,10795l297815,213995r-10160,9525l276225,231775r-11430,7620l252730,245745r-12700,5715l226695,255905r-13970,3810l198754,262255r-14604,1270l175895,263525r-15240,-635l146685,260985r-13970,-2540l118745,254635r-12700,-5080l93344,243205,81280,236220,69850,228600,59054,219710r-9524,-9525l40005,200025,31750,188595,24130,177165,17780,165100,12065,151765,7620,139065,3810,125095,1270,111125,,96520,,87630e" filled="f" strokeweight="2pt">
                    <v:stroke startarrowwidth="narrow" startarrowlength="short" endarrowwidth="narrow" endarrowlength="short"/>
                    <v:path arrowok="t" o:extrusionok="f"/>
                  </v:shape>
                  <v:shape id="Freeform: Shape 175276987" o:spid="_x0000_s1170" style="position:absolute;left:3638;top:7969;width:0;height:19323;visibility:visible;mso-wrap-style:square;v-text-anchor:middle" coordsize="1,1932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" path="m,l,1932305e" filled="f" strokeweight="2pt">
                    <v:stroke startarrowwidth="narrow" startarrowlength="short" endarrowwidth="narrow" endarrowlength="short"/>
                    <v:path arrowok="t" o:extrusionok="f"/>
                  </v:shape>
                </v:group>
              </v:group>
            </w:pict>
          </mc:Fallback>
        </mc:AlternateContent>
      </w:r>
      <w:r w:rsidR="00047E1B">
        <w:rPr>
          <w:b/>
          <w:sz w:val="40"/>
          <w:szCs w:val="40"/>
        </w:rPr>
        <w:t>1</w:t>
      </w:r>
    </w:p>
    <w:p w14:paraId="3CD5F19D" w14:textId="77777777" w:rsidR="00A817A8" w:rsidRDefault="00000000">
      <w:pPr>
        <w:spacing w:before="17"/>
        <w:ind w:left="3261" w:right="2893"/>
        <w:jc w:val="center"/>
        <w:rPr>
          <w:sz w:val="40"/>
          <w:szCs w:val="40"/>
        </w:rPr>
      </w:pPr>
      <w:r>
        <w:rPr>
          <w:b/>
          <w:sz w:val="40"/>
          <w:szCs w:val="40"/>
        </w:rPr>
        <w:t>CONCLUSION</w:t>
      </w:r>
    </w:p>
    <w:p w14:paraId="76A2F2BE" w14:textId="77777777" w:rsidR="00A817A8" w:rsidRDefault="00A817A8">
      <w:pPr>
        <w:spacing w:line="200" w:lineRule="auto"/>
      </w:pPr>
    </w:p>
    <w:p w14:paraId="644753A4" w14:textId="77777777" w:rsidR="00A817A8" w:rsidRDefault="00A817A8">
      <w:pPr>
        <w:spacing w:line="200" w:lineRule="auto"/>
      </w:pPr>
    </w:p>
    <w:p w14:paraId="1F6094B8" w14:textId="77777777" w:rsidR="00A817A8" w:rsidRDefault="00A817A8">
      <w:pPr>
        <w:spacing w:line="200" w:lineRule="auto"/>
      </w:pPr>
    </w:p>
    <w:p w14:paraId="57361E06" w14:textId="77777777" w:rsidR="00A817A8" w:rsidRDefault="00A817A8">
      <w:pPr>
        <w:spacing w:line="200" w:lineRule="auto"/>
      </w:pPr>
    </w:p>
    <w:p w14:paraId="522ABB73" w14:textId="77777777" w:rsidR="00A817A8" w:rsidRDefault="00A817A8">
      <w:pPr>
        <w:spacing w:line="200" w:lineRule="auto"/>
      </w:pPr>
    </w:p>
    <w:p w14:paraId="4C65FA80" w14:textId="77777777" w:rsidR="00A817A8" w:rsidRDefault="00A817A8">
      <w:pPr>
        <w:spacing w:line="200" w:lineRule="auto"/>
      </w:pPr>
    </w:p>
    <w:p w14:paraId="7F47E487" w14:textId="77777777" w:rsidR="00A817A8" w:rsidRDefault="00A817A8">
      <w:pPr>
        <w:spacing w:line="200" w:lineRule="auto"/>
      </w:pPr>
    </w:p>
    <w:p w14:paraId="0416FBB1" w14:textId="77777777" w:rsidR="00A817A8" w:rsidRDefault="00A817A8">
      <w:pPr>
        <w:spacing w:line="200" w:lineRule="auto"/>
      </w:pPr>
    </w:p>
    <w:p w14:paraId="00C27777" w14:textId="77777777" w:rsidR="00A817A8" w:rsidRDefault="00A817A8">
      <w:pPr>
        <w:spacing w:before="10" w:line="260" w:lineRule="auto"/>
        <w:rPr>
          <w:sz w:val="26"/>
          <w:szCs w:val="26"/>
        </w:rPr>
      </w:pPr>
    </w:p>
    <w:p w14:paraId="3F6DD29E" w14:textId="6305212E" w:rsidR="00A817A8" w:rsidRDefault="00A817A8">
      <w:pPr>
        <w:ind w:left="926"/>
        <w:sectPr w:rsidR="00A817A8">
          <w:pgSz w:w="11920" w:h="16840"/>
          <w:pgMar w:top="740" w:right="1260" w:bottom="280" w:left="1680" w:header="547" w:footer="619" w:gutter="0"/>
          <w:cols w:space="720"/>
        </w:sectPr>
      </w:pPr>
    </w:p>
    <w:p w14:paraId="7335CEB0" w14:textId="77777777" w:rsidR="00A817A8" w:rsidRDefault="00A817A8">
      <w:pPr>
        <w:spacing w:line="200" w:lineRule="auto"/>
      </w:pPr>
    </w:p>
    <w:p w14:paraId="724732B1" w14:textId="77777777" w:rsidR="00A817A8" w:rsidRDefault="00A817A8">
      <w:pPr>
        <w:spacing w:line="200" w:lineRule="auto"/>
      </w:pPr>
    </w:p>
    <w:p w14:paraId="30709AC6" w14:textId="77777777" w:rsidR="00A817A8" w:rsidRDefault="00A817A8">
      <w:pPr>
        <w:spacing w:before="6" w:line="260" w:lineRule="auto"/>
        <w:rPr>
          <w:sz w:val="26"/>
          <w:szCs w:val="26"/>
        </w:rPr>
      </w:pPr>
    </w:p>
    <w:p w14:paraId="6AEE7C1D" w14:textId="6EBF7BF4" w:rsidR="00A817A8" w:rsidRPr="00A66B71" w:rsidRDefault="00000000" w:rsidP="00A66B71">
      <w:pPr>
        <w:spacing w:before="24" w:after="120"/>
        <w:jc w:val="center"/>
        <w:rPr>
          <w:sz w:val="32"/>
          <w:szCs w:val="32"/>
        </w:rPr>
      </w:pPr>
      <w:r w:rsidRPr="00A66B71">
        <w:rPr>
          <w:b/>
          <w:sz w:val="32"/>
          <w:szCs w:val="32"/>
        </w:rPr>
        <w:t>Chapter-1</w:t>
      </w:r>
      <w:r w:rsidR="00047E1B">
        <w:rPr>
          <w:b/>
          <w:sz w:val="32"/>
          <w:szCs w:val="32"/>
        </w:rPr>
        <w:t>1</w:t>
      </w:r>
    </w:p>
    <w:p w14:paraId="5A1C4ABC" w14:textId="77777777" w:rsidR="00A817A8" w:rsidRPr="00A66B71" w:rsidRDefault="00000000" w:rsidP="00A66B71">
      <w:pPr>
        <w:jc w:val="center"/>
        <w:rPr>
          <w:sz w:val="32"/>
          <w:szCs w:val="32"/>
        </w:rPr>
      </w:pPr>
      <w:r w:rsidRPr="00A66B71">
        <w:rPr>
          <w:b/>
          <w:sz w:val="32"/>
          <w:szCs w:val="32"/>
        </w:rPr>
        <w:t>CONCLUSION</w:t>
      </w:r>
    </w:p>
    <w:p w14:paraId="0A6C0536" w14:textId="77777777" w:rsidR="00A817A8" w:rsidRDefault="00A817A8">
      <w:pPr>
        <w:spacing w:line="200" w:lineRule="auto"/>
      </w:pPr>
    </w:p>
    <w:p w14:paraId="6D10A635" w14:textId="77777777" w:rsidR="00A817A8" w:rsidRDefault="00A817A8">
      <w:pPr>
        <w:spacing w:line="200" w:lineRule="auto"/>
      </w:pPr>
    </w:p>
    <w:p w14:paraId="32C524EF" w14:textId="77777777" w:rsidR="00A817A8" w:rsidRDefault="00A817A8">
      <w:pPr>
        <w:spacing w:before="8" w:line="200" w:lineRule="auto"/>
      </w:pPr>
    </w:p>
    <w:p w14:paraId="5026AB08" w14:textId="77777777" w:rsidR="00A817A8" w:rsidRDefault="00000000">
      <w:pPr>
        <w:spacing w:line="360" w:lineRule="auto"/>
        <w:jc w:val="both"/>
        <w:rPr>
          <w:sz w:val="24"/>
          <w:szCs w:val="24"/>
        </w:rPr>
      </w:pPr>
      <w:r>
        <w:rPr>
          <w:sz w:val="24"/>
          <w:szCs w:val="24"/>
        </w:rPr>
        <w:t>In conclusion, feedback systems are an important tool for universities and colleges to improve teaching quality and enhance student satisfaction. By providing students with a platform to share their opinions and experiences, feedback systems enable instructors and university administrators to make informed decisions about teaching methods, course content, and other important aspects of the learning environment.</w:t>
      </w:r>
    </w:p>
    <w:p w14:paraId="767C334F" w14:textId="77777777" w:rsidR="00A817A8" w:rsidRDefault="00A817A8">
      <w:pPr>
        <w:spacing w:line="360" w:lineRule="auto"/>
        <w:jc w:val="both"/>
        <w:rPr>
          <w:sz w:val="24"/>
          <w:szCs w:val="24"/>
        </w:rPr>
      </w:pPr>
    </w:p>
    <w:p w14:paraId="15C96300" w14:textId="77777777" w:rsidR="00A817A8" w:rsidRDefault="00000000">
      <w:pPr>
        <w:spacing w:line="360" w:lineRule="auto"/>
        <w:jc w:val="both"/>
        <w:rPr>
          <w:sz w:val="24"/>
          <w:szCs w:val="24"/>
        </w:rPr>
      </w:pPr>
      <w:r>
        <w:rPr>
          <w:sz w:val="24"/>
          <w:szCs w:val="24"/>
        </w:rPr>
        <w:t>While there are limitations to feedback systems, such as potential bias in feedback and limited actionability of results, these systems remain a valuable tool for improving teaching quality and enhancing the learning experience for students.</w:t>
      </w:r>
    </w:p>
    <w:p w14:paraId="69E7AFDE" w14:textId="77777777" w:rsidR="00A817A8" w:rsidRDefault="00A817A8">
      <w:pPr>
        <w:spacing w:line="360" w:lineRule="auto"/>
        <w:jc w:val="both"/>
        <w:rPr>
          <w:sz w:val="24"/>
          <w:szCs w:val="24"/>
        </w:rPr>
      </w:pPr>
    </w:p>
    <w:p w14:paraId="7852D2AD" w14:textId="77777777" w:rsidR="00A817A8" w:rsidRDefault="00000000">
      <w:pPr>
        <w:spacing w:line="360" w:lineRule="auto"/>
        <w:jc w:val="both"/>
        <w:rPr>
          <w:sz w:val="24"/>
          <w:szCs w:val="24"/>
        </w:rPr>
      </w:pPr>
      <w:r>
        <w:rPr>
          <w:sz w:val="24"/>
          <w:szCs w:val="24"/>
        </w:rPr>
        <w:t>In the future, feedback systems may be enhanced with the integration of artificial intelligence, personalized feedback, real-time feedback, multimodal feedback, and integration with learning analytics tools. These enhancements have the potential to make feedback systems even more effective tools for improving teaching quality and enhancing student learning outcomes.</w:t>
      </w:r>
    </w:p>
    <w:p w14:paraId="1C6940CB" w14:textId="77777777" w:rsidR="00A817A8" w:rsidRDefault="00A817A8">
      <w:pPr>
        <w:spacing w:line="360" w:lineRule="auto"/>
        <w:jc w:val="both"/>
        <w:rPr>
          <w:sz w:val="24"/>
          <w:szCs w:val="24"/>
        </w:rPr>
      </w:pPr>
    </w:p>
    <w:p w14:paraId="0CE76EA9" w14:textId="77777777" w:rsidR="00A817A8" w:rsidRDefault="00A817A8">
      <w:pPr>
        <w:spacing w:line="200" w:lineRule="auto"/>
      </w:pPr>
    </w:p>
    <w:p w14:paraId="258D04BD" w14:textId="77777777" w:rsidR="00A817A8" w:rsidRDefault="00A817A8">
      <w:pPr>
        <w:spacing w:line="200" w:lineRule="auto"/>
      </w:pPr>
    </w:p>
    <w:p w14:paraId="2DFB9B1B" w14:textId="77777777" w:rsidR="00A817A8" w:rsidRDefault="00A817A8">
      <w:pPr>
        <w:spacing w:line="200" w:lineRule="auto"/>
      </w:pPr>
    </w:p>
    <w:p w14:paraId="287A297C" w14:textId="77777777" w:rsidR="00A817A8" w:rsidRDefault="00A817A8">
      <w:pPr>
        <w:spacing w:line="200" w:lineRule="auto"/>
      </w:pPr>
    </w:p>
    <w:p w14:paraId="7196493E" w14:textId="77777777" w:rsidR="00A817A8" w:rsidRDefault="00A817A8">
      <w:pPr>
        <w:spacing w:line="200" w:lineRule="auto"/>
      </w:pPr>
    </w:p>
    <w:p w14:paraId="2D84CF81" w14:textId="77777777" w:rsidR="00A817A8" w:rsidRDefault="00A817A8">
      <w:pPr>
        <w:spacing w:line="200" w:lineRule="auto"/>
      </w:pPr>
    </w:p>
    <w:p w14:paraId="5B1944A1" w14:textId="77777777" w:rsidR="00A817A8" w:rsidRDefault="00A817A8">
      <w:pPr>
        <w:spacing w:line="200" w:lineRule="auto"/>
      </w:pPr>
    </w:p>
    <w:p w14:paraId="736ABA3D" w14:textId="77777777" w:rsidR="00A817A8" w:rsidRDefault="00A817A8">
      <w:pPr>
        <w:spacing w:line="200" w:lineRule="auto"/>
      </w:pPr>
    </w:p>
    <w:p w14:paraId="6077A99F" w14:textId="77777777" w:rsidR="00A817A8" w:rsidRDefault="00A817A8">
      <w:pPr>
        <w:spacing w:line="200" w:lineRule="auto"/>
      </w:pPr>
    </w:p>
    <w:p w14:paraId="69B33584" w14:textId="77777777" w:rsidR="00A817A8" w:rsidRDefault="00A817A8">
      <w:pPr>
        <w:spacing w:line="200" w:lineRule="auto"/>
      </w:pPr>
    </w:p>
    <w:p w14:paraId="1B18F35B" w14:textId="77777777" w:rsidR="00A817A8" w:rsidRDefault="00A817A8">
      <w:pPr>
        <w:spacing w:line="200" w:lineRule="auto"/>
      </w:pPr>
    </w:p>
    <w:p w14:paraId="273C9AD7" w14:textId="77777777" w:rsidR="00A817A8" w:rsidRDefault="00A817A8">
      <w:pPr>
        <w:spacing w:line="200" w:lineRule="auto"/>
      </w:pPr>
    </w:p>
    <w:p w14:paraId="5B0CE719" w14:textId="77777777" w:rsidR="00A817A8" w:rsidRDefault="00A817A8">
      <w:pPr>
        <w:spacing w:line="200" w:lineRule="auto"/>
      </w:pPr>
    </w:p>
    <w:p w14:paraId="190A7E61" w14:textId="77777777" w:rsidR="00A817A8" w:rsidRDefault="00A817A8">
      <w:pPr>
        <w:spacing w:line="200" w:lineRule="auto"/>
      </w:pPr>
    </w:p>
    <w:p w14:paraId="429F0FFA" w14:textId="77777777" w:rsidR="00A817A8" w:rsidRDefault="00A817A8">
      <w:pPr>
        <w:spacing w:line="200" w:lineRule="auto"/>
      </w:pPr>
    </w:p>
    <w:p w14:paraId="6B34C142" w14:textId="77777777" w:rsidR="00A817A8" w:rsidRDefault="00A817A8">
      <w:pPr>
        <w:spacing w:line="200" w:lineRule="auto"/>
      </w:pPr>
    </w:p>
    <w:p w14:paraId="61E70034" w14:textId="77777777" w:rsidR="00A817A8" w:rsidRDefault="00A817A8">
      <w:pPr>
        <w:spacing w:line="200" w:lineRule="auto"/>
      </w:pPr>
    </w:p>
    <w:p w14:paraId="75FFB536" w14:textId="77777777" w:rsidR="00A817A8" w:rsidRDefault="00A817A8">
      <w:pPr>
        <w:spacing w:before="20" w:line="260" w:lineRule="auto"/>
        <w:rPr>
          <w:sz w:val="26"/>
          <w:szCs w:val="26"/>
        </w:rPr>
      </w:pPr>
    </w:p>
    <w:p w14:paraId="6DD7CF27" w14:textId="4FB665D6" w:rsidR="00A817A8" w:rsidRDefault="00A817A8">
      <w:pPr>
        <w:ind w:left="926"/>
        <w:sectPr w:rsidR="00A817A8">
          <w:pgSz w:w="11920" w:h="16840"/>
          <w:pgMar w:top="740" w:right="1260" w:bottom="280" w:left="1680" w:header="547" w:footer="619" w:gutter="0"/>
          <w:cols w:space="720"/>
        </w:sectPr>
      </w:pPr>
    </w:p>
    <w:p w14:paraId="0B32F2CC" w14:textId="77777777" w:rsidR="00A817A8" w:rsidRDefault="00A817A8">
      <w:pPr>
        <w:spacing w:before="7" w:line="160" w:lineRule="auto"/>
        <w:rPr>
          <w:sz w:val="17"/>
          <w:szCs w:val="17"/>
        </w:rPr>
      </w:pPr>
    </w:p>
    <w:p w14:paraId="3C9937AE" w14:textId="77777777" w:rsidR="00A817A8" w:rsidRDefault="00A817A8">
      <w:pPr>
        <w:spacing w:line="200" w:lineRule="auto"/>
      </w:pPr>
    </w:p>
    <w:p w14:paraId="5CF9D132" w14:textId="77777777" w:rsidR="00A817A8" w:rsidRDefault="00A817A8">
      <w:pPr>
        <w:spacing w:line="200" w:lineRule="auto"/>
      </w:pPr>
    </w:p>
    <w:p w14:paraId="76DB53D6" w14:textId="77777777" w:rsidR="00A817A8" w:rsidRDefault="00A817A8">
      <w:pPr>
        <w:spacing w:line="200" w:lineRule="auto"/>
      </w:pPr>
    </w:p>
    <w:p w14:paraId="572C2F6D" w14:textId="77777777" w:rsidR="00A817A8" w:rsidRDefault="00A817A8">
      <w:pPr>
        <w:spacing w:line="200" w:lineRule="auto"/>
      </w:pPr>
    </w:p>
    <w:p w14:paraId="55245E02" w14:textId="77777777" w:rsidR="00A817A8" w:rsidRDefault="00A817A8">
      <w:pPr>
        <w:spacing w:line="200" w:lineRule="auto"/>
      </w:pPr>
    </w:p>
    <w:p w14:paraId="6F3764C4" w14:textId="77777777" w:rsidR="00A817A8" w:rsidRDefault="00A817A8">
      <w:pPr>
        <w:spacing w:line="200" w:lineRule="auto"/>
      </w:pPr>
    </w:p>
    <w:p w14:paraId="3B219E93" w14:textId="77777777" w:rsidR="00A817A8" w:rsidRDefault="00A817A8">
      <w:pPr>
        <w:spacing w:line="200" w:lineRule="auto"/>
      </w:pPr>
    </w:p>
    <w:p w14:paraId="13CD527C" w14:textId="77777777" w:rsidR="00A817A8" w:rsidRDefault="00A817A8">
      <w:pPr>
        <w:spacing w:line="200" w:lineRule="auto"/>
      </w:pPr>
    </w:p>
    <w:p w14:paraId="46E213CC" w14:textId="77777777" w:rsidR="00A817A8" w:rsidRDefault="00A817A8">
      <w:pPr>
        <w:spacing w:line="200" w:lineRule="auto"/>
      </w:pPr>
    </w:p>
    <w:p w14:paraId="6A1E4E27" w14:textId="77777777" w:rsidR="00A817A8" w:rsidRDefault="00A817A8">
      <w:pPr>
        <w:spacing w:line="200" w:lineRule="auto"/>
      </w:pPr>
    </w:p>
    <w:p w14:paraId="27A90E3A" w14:textId="77777777" w:rsidR="00A817A8" w:rsidRDefault="00A817A8">
      <w:pPr>
        <w:spacing w:line="200" w:lineRule="auto"/>
      </w:pPr>
    </w:p>
    <w:p w14:paraId="1B939BAB" w14:textId="77777777" w:rsidR="00A817A8" w:rsidRDefault="00A817A8">
      <w:pPr>
        <w:spacing w:line="200" w:lineRule="auto"/>
      </w:pPr>
    </w:p>
    <w:p w14:paraId="08C7A55F" w14:textId="77777777" w:rsidR="00A817A8" w:rsidRDefault="00A817A8">
      <w:pPr>
        <w:spacing w:line="200" w:lineRule="auto"/>
      </w:pPr>
    </w:p>
    <w:p w14:paraId="6E1FF477" w14:textId="77777777" w:rsidR="00A817A8" w:rsidRDefault="00A817A8">
      <w:pPr>
        <w:spacing w:line="200" w:lineRule="auto"/>
      </w:pPr>
    </w:p>
    <w:p w14:paraId="5AF279F5" w14:textId="77777777" w:rsidR="00A817A8" w:rsidRDefault="00A817A8">
      <w:pPr>
        <w:spacing w:line="200" w:lineRule="auto"/>
      </w:pPr>
    </w:p>
    <w:p w14:paraId="233D883E" w14:textId="77777777" w:rsidR="00A817A8" w:rsidRDefault="00A817A8">
      <w:pPr>
        <w:spacing w:line="200" w:lineRule="auto"/>
      </w:pPr>
    </w:p>
    <w:p w14:paraId="0AA07D01" w14:textId="77777777" w:rsidR="00A817A8" w:rsidRDefault="00A817A8">
      <w:pPr>
        <w:spacing w:line="200" w:lineRule="auto"/>
      </w:pPr>
    </w:p>
    <w:p w14:paraId="49F06789" w14:textId="77777777" w:rsidR="009C45B6" w:rsidRDefault="009C45B6">
      <w:pPr>
        <w:spacing w:line="200" w:lineRule="auto"/>
      </w:pPr>
    </w:p>
    <w:p w14:paraId="4DE9492C" w14:textId="77777777" w:rsidR="009C45B6" w:rsidRDefault="009C45B6">
      <w:pPr>
        <w:spacing w:line="200" w:lineRule="auto"/>
      </w:pPr>
    </w:p>
    <w:p w14:paraId="304BA2C2" w14:textId="77777777" w:rsidR="009C45B6" w:rsidRDefault="009C45B6">
      <w:pPr>
        <w:spacing w:line="200" w:lineRule="auto"/>
      </w:pPr>
    </w:p>
    <w:p w14:paraId="521E65AF" w14:textId="77777777" w:rsidR="009C45B6" w:rsidRDefault="009C45B6">
      <w:pPr>
        <w:spacing w:line="200" w:lineRule="auto"/>
      </w:pPr>
    </w:p>
    <w:p w14:paraId="0B581F21" w14:textId="77777777" w:rsidR="009C45B6" w:rsidRDefault="009C45B6">
      <w:pPr>
        <w:spacing w:line="200" w:lineRule="auto"/>
      </w:pPr>
    </w:p>
    <w:p w14:paraId="49E857F8" w14:textId="77777777" w:rsidR="00A817A8" w:rsidRDefault="00A817A8">
      <w:pPr>
        <w:spacing w:line="200" w:lineRule="auto"/>
      </w:pPr>
    </w:p>
    <w:p w14:paraId="71839F4E" w14:textId="77777777" w:rsidR="00A817A8" w:rsidRDefault="00A817A8">
      <w:pPr>
        <w:spacing w:line="200" w:lineRule="auto"/>
      </w:pPr>
    </w:p>
    <w:p w14:paraId="618367D9" w14:textId="77777777" w:rsidR="00A817A8" w:rsidRDefault="00A817A8">
      <w:pPr>
        <w:spacing w:line="200" w:lineRule="auto"/>
      </w:pPr>
    </w:p>
    <w:p w14:paraId="0933DB0F" w14:textId="77777777" w:rsidR="00A817A8" w:rsidRDefault="00A817A8">
      <w:pPr>
        <w:spacing w:line="200" w:lineRule="auto"/>
      </w:pPr>
    </w:p>
    <w:p w14:paraId="25677F28" w14:textId="77777777" w:rsidR="00A817A8" w:rsidRDefault="00A817A8">
      <w:pPr>
        <w:spacing w:line="200" w:lineRule="auto"/>
      </w:pPr>
    </w:p>
    <w:p w14:paraId="0E85D78F" w14:textId="77777777" w:rsidR="00A817A8" w:rsidRDefault="00A817A8">
      <w:pPr>
        <w:spacing w:line="200" w:lineRule="auto"/>
      </w:pPr>
    </w:p>
    <w:p w14:paraId="3FAB3B00" w14:textId="77777777" w:rsidR="00A817A8" w:rsidRDefault="00A817A8">
      <w:pPr>
        <w:spacing w:line="200" w:lineRule="auto"/>
      </w:pPr>
    </w:p>
    <w:p w14:paraId="270355BB" w14:textId="77777777" w:rsidR="00A817A8" w:rsidRDefault="00A817A8">
      <w:pPr>
        <w:spacing w:line="200" w:lineRule="auto"/>
      </w:pPr>
    </w:p>
    <w:p w14:paraId="45FC9B89" w14:textId="77777777" w:rsidR="00A817A8" w:rsidRDefault="00A817A8">
      <w:pPr>
        <w:spacing w:line="200" w:lineRule="auto"/>
      </w:pPr>
    </w:p>
    <w:p w14:paraId="06E79DE1" w14:textId="77777777" w:rsidR="00A817A8" w:rsidRDefault="00A817A8">
      <w:pPr>
        <w:spacing w:line="200" w:lineRule="auto"/>
      </w:pPr>
    </w:p>
    <w:p w14:paraId="7EA082AC" w14:textId="77777777" w:rsidR="00A817A8" w:rsidRDefault="00A817A8">
      <w:pPr>
        <w:spacing w:line="200" w:lineRule="auto"/>
      </w:pPr>
    </w:p>
    <w:p w14:paraId="6EC1FAB1" w14:textId="77777777" w:rsidR="00A817A8" w:rsidRDefault="00A817A8">
      <w:pPr>
        <w:spacing w:line="200" w:lineRule="auto"/>
      </w:pPr>
    </w:p>
    <w:p w14:paraId="22BB3C08" w14:textId="77777777" w:rsidR="00A817A8" w:rsidRDefault="00A817A8">
      <w:pPr>
        <w:spacing w:line="200" w:lineRule="auto"/>
      </w:pPr>
    </w:p>
    <w:p w14:paraId="03FACFC2" w14:textId="77777777" w:rsidR="00A817A8" w:rsidRDefault="00000000">
      <w:pPr>
        <w:spacing w:before="9"/>
        <w:ind w:left="3032"/>
        <w:rPr>
          <w:sz w:val="40"/>
          <w:szCs w:val="40"/>
        </w:rPr>
      </w:pPr>
      <w:r>
        <w:rPr>
          <w:b/>
          <w:sz w:val="40"/>
          <w:szCs w:val="40"/>
        </w:rPr>
        <w:t>BIBLOGRAPHY</w:t>
      </w:r>
      <w:r>
        <w:rPr>
          <w:noProof/>
        </w:rPr>
        <mc:AlternateContent>
          <mc:Choice Requires="wpg">
            <w:drawing>
              <wp:anchor distT="0" distB="0" distL="114300" distR="114300" simplePos="0" relativeHeight="251666432" behindDoc="1" locked="0" layoutInCell="1" hidden="0" allowOverlap="1" wp14:anchorId="4A787316" wp14:editId="09E3EDCF">
                <wp:simplePos x="0" y="0"/>
                <wp:positionH relativeFrom="column">
                  <wp:posOffset>723900</wp:posOffset>
                </wp:positionH>
                <wp:positionV relativeFrom="paragraph">
                  <wp:posOffset>-1346199</wp:posOffset>
                </wp:positionV>
                <wp:extent cx="4454525" cy="3186430"/>
                <wp:effectExtent l="0" t="0" r="0" b="0"/>
                <wp:wrapNone/>
                <wp:docPr id="79" name="Group 79"/>
                <wp:cNvGraphicFramePr/>
                <a:graphic xmlns:a="http://schemas.openxmlformats.org/drawingml/2006/main">
                  <a:graphicData uri="http://schemas.microsoft.com/office/word/2010/wordprocessingGroup">
                    <wpg:wgp>
                      <wpg:cNvGrpSpPr/>
                      <wpg:grpSpPr>
                        <a:xfrm>
                          <a:off x="0" y="0"/>
                          <a:ext cx="4454525" cy="3186430"/>
                          <a:chOff x="4185525" y="2186775"/>
                          <a:chExt cx="4454550" cy="3186450"/>
                        </a:xfrm>
                      </wpg:grpSpPr>
                      <wpg:grpSp>
                        <wpg:cNvPr id="854872663" name="Group 854872663"/>
                        <wpg:cNvGrpSpPr/>
                        <wpg:grpSpPr>
                          <a:xfrm>
                            <a:off x="4185538" y="2186785"/>
                            <a:ext cx="4454525" cy="3186425"/>
                            <a:chOff x="0" y="0"/>
                            <a:chExt cx="4454525" cy="3186425"/>
                          </a:xfrm>
                        </wpg:grpSpPr>
                        <wps:wsp>
                          <wps:cNvPr id="34790879" name="Rectangle 34790879"/>
                          <wps:cNvSpPr/>
                          <wps:spPr>
                            <a:xfrm>
                              <a:off x="0" y="0"/>
                              <a:ext cx="4454525" cy="3186425"/>
                            </a:xfrm>
                            <a:prstGeom prst="rect">
                              <a:avLst/>
                            </a:prstGeom>
                            <a:noFill/>
                            <a:ln>
                              <a:noFill/>
                            </a:ln>
                          </wps:spPr>
                          <wps:txbx>
                            <w:txbxContent>
                              <w:p w14:paraId="4D4BA7FC" w14:textId="77777777" w:rsidR="00A817A8" w:rsidRDefault="00A817A8">
                                <w:pPr>
                                  <w:textDirection w:val="btLr"/>
                                </w:pPr>
                              </w:p>
                            </w:txbxContent>
                          </wps:txbx>
                          <wps:bodyPr spcFirstLastPara="1" wrap="square" lIns="91425" tIns="91425" rIns="91425" bIns="91425" anchor="ctr" anchorCtr="0">
                            <a:noAutofit/>
                          </wps:bodyPr>
                        </wps:wsp>
                        <wps:wsp>
                          <wps:cNvPr id="2059332535" name="Freeform: Shape 2059332535"/>
                          <wps:cNvSpPr/>
                          <wps:spPr>
                            <a:xfrm>
                              <a:off x="12700" y="187960"/>
                              <a:ext cx="4337050" cy="2634615"/>
                            </a:xfrm>
                            <a:custGeom>
                              <a:avLst/>
                              <a:gdLst/>
                              <a:ahLst/>
                              <a:cxnLst/>
                              <a:rect l="l" t="t" r="r" b="b"/>
                              <a:pathLst>
                                <a:path w="4337050" h="2634615" extrusionOk="0">
                                  <a:moveTo>
                                    <a:pt x="4337050" y="2108200"/>
                                  </a:moveTo>
                                  <a:lnTo>
                                    <a:pt x="4337050" y="0"/>
                                  </a:lnTo>
                                  <a:lnTo>
                                    <a:pt x="4336415" y="15240"/>
                                  </a:lnTo>
                                  <a:lnTo>
                                    <a:pt x="4334510" y="29209"/>
                                  </a:lnTo>
                                  <a:lnTo>
                                    <a:pt x="4331970" y="43180"/>
                                  </a:lnTo>
                                  <a:lnTo>
                                    <a:pt x="4327525" y="57150"/>
                                  </a:lnTo>
                                  <a:lnTo>
                                    <a:pt x="4322445" y="69850"/>
                                  </a:lnTo>
                                  <a:lnTo>
                                    <a:pt x="4316730" y="82550"/>
                                  </a:lnTo>
                                  <a:lnTo>
                                    <a:pt x="4309745" y="94615"/>
                                  </a:lnTo>
                                  <a:lnTo>
                                    <a:pt x="4301490" y="106045"/>
                                  </a:lnTo>
                                  <a:lnTo>
                                    <a:pt x="4293235" y="116839"/>
                                  </a:lnTo>
                                  <a:lnTo>
                                    <a:pt x="4283710" y="126365"/>
                                  </a:lnTo>
                                  <a:lnTo>
                                    <a:pt x="4272915" y="135890"/>
                                  </a:lnTo>
                                  <a:lnTo>
                                    <a:pt x="4262120" y="144145"/>
                                  </a:lnTo>
                                  <a:lnTo>
                                    <a:pt x="4250690" y="151765"/>
                                  </a:lnTo>
                                  <a:lnTo>
                                    <a:pt x="4237990" y="158115"/>
                                  </a:lnTo>
                                  <a:lnTo>
                                    <a:pt x="4225290" y="163830"/>
                                  </a:lnTo>
                                  <a:lnTo>
                                    <a:pt x="4211955" y="168275"/>
                                  </a:lnTo>
                                  <a:lnTo>
                                    <a:pt x="4198620" y="172085"/>
                                  </a:lnTo>
                                  <a:lnTo>
                                    <a:pt x="4184015" y="174625"/>
                                  </a:lnTo>
                                  <a:lnTo>
                                    <a:pt x="4169410" y="175895"/>
                                  </a:lnTo>
                                  <a:lnTo>
                                    <a:pt x="4161155" y="175895"/>
                                  </a:lnTo>
                                  <a:lnTo>
                                    <a:pt x="4161155" y="0"/>
                                  </a:lnTo>
                                  <a:lnTo>
                                    <a:pt x="4160520" y="14604"/>
                                  </a:lnTo>
                                  <a:lnTo>
                                    <a:pt x="4156710" y="28575"/>
                                  </a:lnTo>
                                  <a:lnTo>
                                    <a:pt x="4150995" y="41275"/>
                                  </a:lnTo>
                                  <a:lnTo>
                                    <a:pt x="4144010" y="53340"/>
                                  </a:lnTo>
                                  <a:lnTo>
                                    <a:pt x="4134485" y="63500"/>
                                  </a:lnTo>
                                  <a:lnTo>
                                    <a:pt x="4123690" y="72390"/>
                                  </a:lnTo>
                                  <a:lnTo>
                                    <a:pt x="4112260" y="79375"/>
                                  </a:lnTo>
                                  <a:lnTo>
                                    <a:pt x="4098925" y="84455"/>
                                  </a:lnTo>
                                  <a:lnTo>
                                    <a:pt x="4084955" y="87630"/>
                                  </a:lnTo>
                                  <a:lnTo>
                                    <a:pt x="4073525" y="88265"/>
                                  </a:lnTo>
                                  <a:lnTo>
                                    <a:pt x="4058920" y="86995"/>
                                  </a:lnTo>
                                  <a:lnTo>
                                    <a:pt x="4044950" y="83185"/>
                                  </a:lnTo>
                                  <a:lnTo>
                                    <a:pt x="4032250" y="78105"/>
                                  </a:lnTo>
                                  <a:lnTo>
                                    <a:pt x="4020820" y="70485"/>
                                  </a:lnTo>
                                  <a:lnTo>
                                    <a:pt x="4010660" y="61595"/>
                                  </a:lnTo>
                                  <a:lnTo>
                                    <a:pt x="4001770" y="50800"/>
                                  </a:lnTo>
                                  <a:lnTo>
                                    <a:pt x="3994785" y="38735"/>
                                  </a:lnTo>
                                  <a:lnTo>
                                    <a:pt x="3989705" y="25400"/>
                                  </a:lnTo>
                                  <a:lnTo>
                                    <a:pt x="3986530" y="11430"/>
                                  </a:lnTo>
                                  <a:lnTo>
                                    <a:pt x="3985895" y="0"/>
                                  </a:lnTo>
                                  <a:lnTo>
                                    <a:pt x="3985895" y="175895"/>
                                  </a:lnTo>
                                  <a:lnTo>
                                    <a:pt x="175895" y="175895"/>
                                  </a:lnTo>
                                  <a:lnTo>
                                    <a:pt x="160655" y="176530"/>
                                  </a:lnTo>
                                  <a:lnTo>
                                    <a:pt x="118745" y="185420"/>
                                  </a:lnTo>
                                  <a:lnTo>
                                    <a:pt x="81280" y="203200"/>
                                  </a:lnTo>
                                  <a:lnTo>
                                    <a:pt x="49530" y="229870"/>
                                  </a:lnTo>
                                  <a:lnTo>
                                    <a:pt x="24130" y="262255"/>
                                  </a:lnTo>
                                  <a:lnTo>
                                    <a:pt x="7620" y="300990"/>
                                  </a:lnTo>
                                  <a:lnTo>
                                    <a:pt x="0" y="343535"/>
                                  </a:lnTo>
                                  <a:lnTo>
                                    <a:pt x="0" y="351790"/>
                                  </a:lnTo>
                                  <a:lnTo>
                                    <a:pt x="0" y="2459355"/>
                                  </a:lnTo>
                                  <a:lnTo>
                                    <a:pt x="5080" y="2502535"/>
                                  </a:lnTo>
                                  <a:lnTo>
                                    <a:pt x="20320" y="2541905"/>
                                  </a:lnTo>
                                  <a:lnTo>
                                    <a:pt x="43815" y="2576195"/>
                                  </a:lnTo>
                                  <a:lnTo>
                                    <a:pt x="74930" y="2603500"/>
                                  </a:lnTo>
                                  <a:lnTo>
                                    <a:pt x="111760" y="2623185"/>
                                  </a:lnTo>
                                  <a:lnTo>
                                    <a:pt x="153035" y="2633980"/>
                                  </a:lnTo>
                                  <a:lnTo>
                                    <a:pt x="175895" y="2635249"/>
                                  </a:lnTo>
                                  <a:lnTo>
                                    <a:pt x="175895" y="351790"/>
                                  </a:lnTo>
                                  <a:lnTo>
                                    <a:pt x="176530" y="340359"/>
                                  </a:lnTo>
                                  <a:lnTo>
                                    <a:pt x="179070" y="326390"/>
                                  </a:lnTo>
                                  <a:lnTo>
                                    <a:pt x="184785" y="313055"/>
                                  </a:lnTo>
                                  <a:lnTo>
                                    <a:pt x="191770" y="300990"/>
                                  </a:lnTo>
                                  <a:lnTo>
                                    <a:pt x="200025" y="290830"/>
                                  </a:lnTo>
                                  <a:lnTo>
                                    <a:pt x="210820" y="281305"/>
                                  </a:lnTo>
                                  <a:lnTo>
                                    <a:pt x="222250" y="274320"/>
                                  </a:lnTo>
                                  <a:lnTo>
                                    <a:pt x="234950" y="268605"/>
                                  </a:lnTo>
                                  <a:lnTo>
                                    <a:pt x="248920" y="264795"/>
                                  </a:lnTo>
                                  <a:lnTo>
                                    <a:pt x="263525" y="263525"/>
                                  </a:lnTo>
                                  <a:lnTo>
                                    <a:pt x="274955" y="264795"/>
                                  </a:lnTo>
                                  <a:lnTo>
                                    <a:pt x="288925" y="267335"/>
                                  </a:lnTo>
                                  <a:lnTo>
                                    <a:pt x="301625" y="272415"/>
                                  </a:lnTo>
                                  <a:lnTo>
                                    <a:pt x="313690" y="279400"/>
                                  </a:lnTo>
                                  <a:lnTo>
                                    <a:pt x="324485" y="288290"/>
                                  </a:lnTo>
                                  <a:lnTo>
                                    <a:pt x="333375" y="298450"/>
                                  </a:lnTo>
                                  <a:lnTo>
                                    <a:pt x="340995" y="310515"/>
                                  </a:lnTo>
                                  <a:lnTo>
                                    <a:pt x="346710" y="323215"/>
                                  </a:lnTo>
                                  <a:lnTo>
                                    <a:pt x="349885" y="337185"/>
                                  </a:lnTo>
                                  <a:lnTo>
                                    <a:pt x="351155" y="351790"/>
                                  </a:lnTo>
                                  <a:lnTo>
                                    <a:pt x="351155" y="360044"/>
                                  </a:lnTo>
                                  <a:lnTo>
                                    <a:pt x="351155" y="2467610"/>
                                  </a:lnTo>
                                  <a:lnTo>
                                    <a:pt x="351155" y="2459355"/>
                                  </a:lnTo>
                                  <a:lnTo>
                                    <a:pt x="351155" y="2284095"/>
                                  </a:lnTo>
                                  <a:lnTo>
                                    <a:pt x="4161155" y="2284095"/>
                                  </a:lnTo>
                                  <a:lnTo>
                                    <a:pt x="4176395" y="2283460"/>
                                  </a:lnTo>
                                  <a:lnTo>
                                    <a:pt x="4190365" y="2281555"/>
                                  </a:lnTo>
                                  <a:lnTo>
                                    <a:pt x="4204335" y="2278380"/>
                                  </a:lnTo>
                                  <a:lnTo>
                                    <a:pt x="4218305" y="2274570"/>
                                  </a:lnTo>
                                  <a:lnTo>
                                    <a:pt x="4231005" y="2269490"/>
                                  </a:lnTo>
                                  <a:lnTo>
                                    <a:pt x="4243705" y="2263140"/>
                                  </a:lnTo>
                                  <a:lnTo>
                                    <a:pt x="4255770" y="2256155"/>
                                  </a:lnTo>
                                  <a:lnTo>
                                    <a:pt x="4267200" y="2248535"/>
                                  </a:lnTo>
                                  <a:lnTo>
                                    <a:pt x="4277995" y="2239645"/>
                                  </a:lnTo>
                                  <a:lnTo>
                                    <a:pt x="4287520" y="2230120"/>
                                  </a:lnTo>
                                  <a:lnTo>
                                    <a:pt x="4297045" y="2219960"/>
                                  </a:lnTo>
                                  <a:lnTo>
                                    <a:pt x="4305300" y="2209165"/>
                                  </a:lnTo>
                                  <a:lnTo>
                                    <a:pt x="4312920" y="2197100"/>
                                  </a:lnTo>
                                  <a:lnTo>
                                    <a:pt x="4319270" y="2185035"/>
                                  </a:lnTo>
                                  <a:lnTo>
                                    <a:pt x="4324985" y="2172335"/>
                                  </a:lnTo>
                                  <a:lnTo>
                                    <a:pt x="4329430" y="2159000"/>
                                  </a:lnTo>
                                  <a:lnTo>
                                    <a:pt x="4333240" y="2145030"/>
                                  </a:lnTo>
                                  <a:lnTo>
                                    <a:pt x="4335780" y="2131060"/>
                                  </a:lnTo>
                                  <a:lnTo>
                                    <a:pt x="4337050" y="2116455"/>
                                  </a:lnTo>
                                  <a:lnTo>
                                    <a:pt x="4337050" y="2108200"/>
                                  </a:lnTo>
                                  <a:close/>
                                </a:path>
                              </a:pathLst>
                            </a:custGeom>
                            <a:solidFill>
                              <a:srgbClr val="FFFFFF"/>
                            </a:solidFill>
                            <a:ln>
                              <a:noFill/>
                            </a:ln>
                          </wps:spPr>
                          <wps:bodyPr spcFirstLastPara="1" wrap="square" lIns="91425" tIns="91425" rIns="91425" bIns="91425" anchor="ctr" anchorCtr="0">
                            <a:noAutofit/>
                          </wps:bodyPr>
                        </wps:wsp>
                        <wps:wsp>
                          <wps:cNvPr id="656222363" name="Freeform: Shape 656222363"/>
                          <wps:cNvSpPr/>
                          <wps:spPr>
                            <a:xfrm>
                              <a:off x="188595" y="548005"/>
                              <a:ext cx="175260" cy="2275205"/>
                            </a:xfrm>
                            <a:custGeom>
                              <a:avLst/>
                              <a:gdLst/>
                              <a:ahLst/>
                              <a:cxnLst/>
                              <a:rect l="l" t="t" r="r" b="b"/>
                              <a:pathLst>
                                <a:path w="175260" h="2275205" extrusionOk="0">
                                  <a:moveTo>
                                    <a:pt x="175260" y="2107565"/>
                                  </a:moveTo>
                                  <a:lnTo>
                                    <a:pt x="175260" y="0"/>
                                  </a:lnTo>
                                  <a:lnTo>
                                    <a:pt x="173990" y="14605"/>
                                  </a:lnTo>
                                  <a:lnTo>
                                    <a:pt x="171450" y="28575"/>
                                  </a:lnTo>
                                  <a:lnTo>
                                    <a:pt x="167640" y="42545"/>
                                  </a:lnTo>
                                  <a:lnTo>
                                    <a:pt x="163195" y="55880"/>
                                  </a:lnTo>
                                  <a:lnTo>
                                    <a:pt x="157480" y="68580"/>
                                  </a:lnTo>
                                  <a:lnTo>
                                    <a:pt x="151130" y="80645"/>
                                  </a:lnTo>
                                  <a:lnTo>
                                    <a:pt x="143510" y="92075"/>
                                  </a:lnTo>
                                  <a:lnTo>
                                    <a:pt x="135255" y="103505"/>
                                  </a:lnTo>
                                  <a:lnTo>
                                    <a:pt x="126365" y="113664"/>
                                  </a:lnTo>
                                  <a:lnTo>
                                    <a:pt x="116204" y="123190"/>
                                  </a:lnTo>
                                  <a:lnTo>
                                    <a:pt x="105410" y="132080"/>
                                  </a:lnTo>
                                  <a:lnTo>
                                    <a:pt x="93980" y="139700"/>
                                  </a:lnTo>
                                  <a:lnTo>
                                    <a:pt x="81915" y="146685"/>
                                  </a:lnTo>
                                  <a:lnTo>
                                    <a:pt x="69215" y="153035"/>
                                  </a:lnTo>
                                  <a:lnTo>
                                    <a:pt x="56515" y="158115"/>
                                  </a:lnTo>
                                  <a:lnTo>
                                    <a:pt x="42545" y="161925"/>
                                  </a:lnTo>
                                  <a:lnTo>
                                    <a:pt x="28575" y="165100"/>
                                  </a:lnTo>
                                  <a:lnTo>
                                    <a:pt x="14605" y="166370"/>
                                  </a:lnTo>
                                  <a:lnTo>
                                    <a:pt x="0" y="167005"/>
                                  </a:lnTo>
                                  <a:lnTo>
                                    <a:pt x="0" y="2275205"/>
                                  </a:lnTo>
                                  <a:lnTo>
                                    <a:pt x="14605" y="2274570"/>
                                  </a:lnTo>
                                  <a:lnTo>
                                    <a:pt x="28575" y="2272665"/>
                                  </a:lnTo>
                                  <a:lnTo>
                                    <a:pt x="43180" y="2269490"/>
                                  </a:lnTo>
                                  <a:lnTo>
                                    <a:pt x="56515" y="2265680"/>
                                  </a:lnTo>
                                  <a:lnTo>
                                    <a:pt x="69850" y="2260600"/>
                                  </a:lnTo>
                                  <a:lnTo>
                                    <a:pt x="81915" y="2254885"/>
                                  </a:lnTo>
                                  <a:lnTo>
                                    <a:pt x="93980" y="2247900"/>
                                  </a:lnTo>
                                  <a:lnTo>
                                    <a:pt x="105410" y="2239645"/>
                                  </a:lnTo>
                                  <a:lnTo>
                                    <a:pt x="116204" y="2230755"/>
                                  </a:lnTo>
                                  <a:lnTo>
                                    <a:pt x="126365" y="2221230"/>
                                  </a:lnTo>
                                  <a:lnTo>
                                    <a:pt x="135255" y="2211070"/>
                                  </a:lnTo>
                                  <a:lnTo>
                                    <a:pt x="143510" y="2200275"/>
                                  </a:lnTo>
                                  <a:lnTo>
                                    <a:pt x="151130" y="2188845"/>
                                  </a:lnTo>
                                  <a:lnTo>
                                    <a:pt x="157480" y="2176145"/>
                                  </a:lnTo>
                                  <a:lnTo>
                                    <a:pt x="163195" y="2163445"/>
                                  </a:lnTo>
                                  <a:lnTo>
                                    <a:pt x="167640" y="2150110"/>
                                  </a:lnTo>
                                  <a:lnTo>
                                    <a:pt x="171450" y="2136775"/>
                                  </a:lnTo>
                                  <a:lnTo>
                                    <a:pt x="173990" y="2122170"/>
                                  </a:lnTo>
                                  <a:lnTo>
                                    <a:pt x="175260" y="2107565"/>
                                  </a:lnTo>
                                  <a:close/>
                                </a:path>
                              </a:pathLst>
                            </a:custGeom>
                            <a:solidFill>
                              <a:srgbClr val="FFFFFF"/>
                            </a:solidFill>
                            <a:ln>
                              <a:noFill/>
                            </a:ln>
                          </wps:spPr>
                          <wps:bodyPr spcFirstLastPara="1" wrap="square" lIns="91425" tIns="91425" rIns="91425" bIns="91425" anchor="ctr" anchorCtr="0">
                            <a:noAutofit/>
                          </wps:bodyPr>
                        </wps:wsp>
                        <wps:wsp>
                          <wps:cNvPr id="807409657" name="Freeform: Shape 807409657"/>
                          <wps:cNvSpPr/>
                          <wps:spPr>
                            <a:xfrm>
                              <a:off x="3998595" y="12700"/>
                              <a:ext cx="351155" cy="351155"/>
                            </a:xfrm>
                            <a:custGeom>
                              <a:avLst/>
                              <a:gdLst/>
                              <a:ahLst/>
                              <a:cxnLst/>
                              <a:rect l="l" t="t" r="r" b="b"/>
                              <a:pathLst>
                                <a:path w="351155" h="351155" extrusionOk="0">
                                  <a:moveTo>
                                    <a:pt x="1270" y="153035"/>
                                  </a:moveTo>
                                  <a:lnTo>
                                    <a:pt x="0" y="167005"/>
                                  </a:lnTo>
                                  <a:lnTo>
                                    <a:pt x="0" y="175260"/>
                                  </a:lnTo>
                                  <a:lnTo>
                                    <a:pt x="1270" y="189865"/>
                                  </a:lnTo>
                                  <a:lnTo>
                                    <a:pt x="4445" y="203834"/>
                                  </a:lnTo>
                                  <a:lnTo>
                                    <a:pt x="10160" y="216535"/>
                                  </a:lnTo>
                                  <a:lnTo>
                                    <a:pt x="17780" y="228600"/>
                                  </a:lnTo>
                                  <a:lnTo>
                                    <a:pt x="26670" y="238760"/>
                                  </a:lnTo>
                                  <a:lnTo>
                                    <a:pt x="37465" y="247650"/>
                                  </a:lnTo>
                                  <a:lnTo>
                                    <a:pt x="48895" y="254635"/>
                                  </a:lnTo>
                                  <a:lnTo>
                                    <a:pt x="62230" y="259715"/>
                                  </a:lnTo>
                                  <a:lnTo>
                                    <a:pt x="76200" y="262890"/>
                                  </a:lnTo>
                                  <a:lnTo>
                                    <a:pt x="87630" y="263525"/>
                                  </a:lnTo>
                                  <a:lnTo>
                                    <a:pt x="102235" y="262255"/>
                                  </a:lnTo>
                                  <a:lnTo>
                                    <a:pt x="116205" y="258444"/>
                                  </a:lnTo>
                                  <a:lnTo>
                                    <a:pt x="128905" y="253365"/>
                                  </a:lnTo>
                                  <a:lnTo>
                                    <a:pt x="140335" y="245745"/>
                                  </a:lnTo>
                                  <a:lnTo>
                                    <a:pt x="150495" y="236855"/>
                                  </a:lnTo>
                                  <a:lnTo>
                                    <a:pt x="159385" y="226059"/>
                                  </a:lnTo>
                                  <a:lnTo>
                                    <a:pt x="166370" y="213994"/>
                                  </a:lnTo>
                                  <a:lnTo>
                                    <a:pt x="171450" y="201295"/>
                                  </a:lnTo>
                                  <a:lnTo>
                                    <a:pt x="174625" y="187325"/>
                                  </a:lnTo>
                                  <a:lnTo>
                                    <a:pt x="175260" y="175260"/>
                                  </a:lnTo>
                                  <a:lnTo>
                                    <a:pt x="175260" y="351155"/>
                                  </a:lnTo>
                                  <a:lnTo>
                                    <a:pt x="190500" y="350520"/>
                                  </a:lnTo>
                                  <a:lnTo>
                                    <a:pt x="204470" y="348615"/>
                                  </a:lnTo>
                                  <a:lnTo>
                                    <a:pt x="218440" y="346075"/>
                                  </a:lnTo>
                                  <a:lnTo>
                                    <a:pt x="232410" y="341630"/>
                                  </a:lnTo>
                                  <a:lnTo>
                                    <a:pt x="245110" y="336550"/>
                                  </a:lnTo>
                                  <a:lnTo>
                                    <a:pt x="257810" y="330835"/>
                                  </a:lnTo>
                                  <a:lnTo>
                                    <a:pt x="269875" y="323850"/>
                                  </a:lnTo>
                                  <a:lnTo>
                                    <a:pt x="281305" y="315595"/>
                                  </a:lnTo>
                                  <a:lnTo>
                                    <a:pt x="292100" y="307340"/>
                                  </a:lnTo>
                                  <a:lnTo>
                                    <a:pt x="301625" y="297815"/>
                                  </a:lnTo>
                                  <a:lnTo>
                                    <a:pt x="311150" y="287020"/>
                                  </a:lnTo>
                                  <a:lnTo>
                                    <a:pt x="319405" y="276225"/>
                                  </a:lnTo>
                                  <a:lnTo>
                                    <a:pt x="327025" y="264795"/>
                                  </a:lnTo>
                                  <a:lnTo>
                                    <a:pt x="333375" y="252730"/>
                                  </a:lnTo>
                                  <a:lnTo>
                                    <a:pt x="339090" y="239395"/>
                                  </a:lnTo>
                                  <a:lnTo>
                                    <a:pt x="343535" y="226059"/>
                                  </a:lnTo>
                                  <a:lnTo>
                                    <a:pt x="347345" y="212725"/>
                                  </a:lnTo>
                                  <a:lnTo>
                                    <a:pt x="349885" y="198120"/>
                                  </a:lnTo>
                                  <a:lnTo>
                                    <a:pt x="351155" y="183515"/>
                                  </a:lnTo>
                                  <a:lnTo>
                                    <a:pt x="351155" y="175260"/>
                                  </a:lnTo>
                                  <a:lnTo>
                                    <a:pt x="350520" y="160655"/>
                                  </a:lnTo>
                                  <a:lnTo>
                                    <a:pt x="348615" y="146685"/>
                                  </a:lnTo>
                                  <a:lnTo>
                                    <a:pt x="346075" y="132715"/>
                                  </a:lnTo>
                                  <a:lnTo>
                                    <a:pt x="341630" y="118745"/>
                                  </a:lnTo>
                                  <a:lnTo>
                                    <a:pt x="336550" y="106045"/>
                                  </a:lnTo>
                                  <a:lnTo>
                                    <a:pt x="330835" y="93344"/>
                                  </a:lnTo>
                                  <a:lnTo>
                                    <a:pt x="323850" y="81280"/>
                                  </a:lnTo>
                                  <a:lnTo>
                                    <a:pt x="315595" y="69850"/>
                                  </a:lnTo>
                                  <a:lnTo>
                                    <a:pt x="307340" y="59054"/>
                                  </a:lnTo>
                                  <a:lnTo>
                                    <a:pt x="297815" y="48895"/>
                                  </a:lnTo>
                                  <a:lnTo>
                                    <a:pt x="287020" y="40005"/>
                                  </a:lnTo>
                                  <a:lnTo>
                                    <a:pt x="276225" y="31750"/>
                                  </a:lnTo>
                                  <a:lnTo>
                                    <a:pt x="264795" y="24130"/>
                                  </a:lnTo>
                                  <a:lnTo>
                                    <a:pt x="252095" y="17780"/>
                                  </a:lnTo>
                                  <a:lnTo>
                                    <a:pt x="239395" y="12065"/>
                                  </a:lnTo>
                                  <a:lnTo>
                                    <a:pt x="226059" y="7620"/>
                                  </a:lnTo>
                                  <a:lnTo>
                                    <a:pt x="212725" y="3810"/>
                                  </a:lnTo>
                                  <a:lnTo>
                                    <a:pt x="198120" y="1270"/>
                                  </a:lnTo>
                                  <a:lnTo>
                                    <a:pt x="183515" y="0"/>
                                  </a:lnTo>
                                  <a:lnTo>
                                    <a:pt x="175260" y="0"/>
                                  </a:lnTo>
                                  <a:lnTo>
                                    <a:pt x="160655" y="635"/>
                                  </a:lnTo>
                                  <a:lnTo>
                                    <a:pt x="146685" y="2540"/>
                                  </a:lnTo>
                                  <a:lnTo>
                                    <a:pt x="132080" y="5080"/>
                                  </a:lnTo>
                                  <a:lnTo>
                                    <a:pt x="118745" y="9525"/>
                                  </a:lnTo>
                                  <a:lnTo>
                                    <a:pt x="105410" y="14605"/>
                                  </a:lnTo>
                                  <a:lnTo>
                                    <a:pt x="93344" y="20320"/>
                                  </a:lnTo>
                                  <a:lnTo>
                                    <a:pt x="81280" y="27305"/>
                                  </a:lnTo>
                                  <a:lnTo>
                                    <a:pt x="69850" y="34925"/>
                                  </a:lnTo>
                                  <a:lnTo>
                                    <a:pt x="59054" y="43815"/>
                                  </a:lnTo>
                                  <a:lnTo>
                                    <a:pt x="48895" y="53340"/>
                                  </a:lnTo>
                                  <a:lnTo>
                                    <a:pt x="40005" y="63500"/>
                                  </a:lnTo>
                                  <a:lnTo>
                                    <a:pt x="31750" y="74930"/>
                                  </a:lnTo>
                                  <a:lnTo>
                                    <a:pt x="24130" y="86360"/>
                                  </a:lnTo>
                                  <a:lnTo>
                                    <a:pt x="17780" y="98425"/>
                                  </a:lnTo>
                                  <a:lnTo>
                                    <a:pt x="12065" y="111760"/>
                                  </a:lnTo>
                                  <a:lnTo>
                                    <a:pt x="7620" y="124460"/>
                                  </a:lnTo>
                                  <a:lnTo>
                                    <a:pt x="3810" y="138430"/>
                                  </a:lnTo>
                                  <a:lnTo>
                                    <a:pt x="1270" y="153035"/>
                                  </a:lnTo>
                                  <a:close/>
                                </a:path>
                              </a:pathLst>
                            </a:custGeom>
                            <a:solidFill>
                              <a:srgbClr val="CDCDCD"/>
                            </a:solidFill>
                            <a:ln>
                              <a:noFill/>
                            </a:ln>
                          </wps:spPr>
                          <wps:bodyPr spcFirstLastPara="1" wrap="square" lIns="91425" tIns="91425" rIns="91425" bIns="91425" anchor="ctr" anchorCtr="0">
                            <a:noAutofit/>
                          </wps:bodyPr>
                        </wps:wsp>
                        <wps:wsp>
                          <wps:cNvPr id="1615807702" name="Freeform: Shape 1615807702"/>
                          <wps:cNvSpPr/>
                          <wps:spPr>
                            <a:xfrm>
                              <a:off x="188595" y="451485"/>
                              <a:ext cx="175895" cy="263525"/>
                            </a:xfrm>
                            <a:custGeom>
                              <a:avLst/>
                              <a:gdLst/>
                              <a:ahLst/>
                              <a:cxnLst/>
                              <a:rect l="l" t="t" r="r" b="b"/>
                              <a:pathLst>
                                <a:path w="175895" h="263525" extrusionOk="0">
                                  <a:moveTo>
                                    <a:pt x="15875" y="37465"/>
                                  </a:moveTo>
                                  <a:lnTo>
                                    <a:pt x="8890" y="49530"/>
                                  </a:lnTo>
                                  <a:lnTo>
                                    <a:pt x="3175" y="62865"/>
                                  </a:lnTo>
                                  <a:lnTo>
                                    <a:pt x="635" y="76835"/>
                                  </a:lnTo>
                                  <a:lnTo>
                                    <a:pt x="0" y="88265"/>
                                  </a:lnTo>
                                  <a:lnTo>
                                    <a:pt x="0" y="263525"/>
                                  </a:lnTo>
                                  <a:lnTo>
                                    <a:pt x="14605" y="262890"/>
                                  </a:lnTo>
                                  <a:lnTo>
                                    <a:pt x="28575" y="261620"/>
                                  </a:lnTo>
                                  <a:lnTo>
                                    <a:pt x="42545" y="258445"/>
                                  </a:lnTo>
                                  <a:lnTo>
                                    <a:pt x="56515" y="254635"/>
                                  </a:lnTo>
                                  <a:lnTo>
                                    <a:pt x="69215" y="249555"/>
                                  </a:lnTo>
                                  <a:lnTo>
                                    <a:pt x="81915" y="243205"/>
                                  </a:lnTo>
                                  <a:lnTo>
                                    <a:pt x="93980" y="236220"/>
                                  </a:lnTo>
                                  <a:lnTo>
                                    <a:pt x="105410" y="228600"/>
                                  </a:lnTo>
                                  <a:lnTo>
                                    <a:pt x="116204" y="219710"/>
                                  </a:lnTo>
                                  <a:lnTo>
                                    <a:pt x="126365" y="210185"/>
                                  </a:lnTo>
                                  <a:lnTo>
                                    <a:pt x="135255" y="200025"/>
                                  </a:lnTo>
                                  <a:lnTo>
                                    <a:pt x="143510" y="188595"/>
                                  </a:lnTo>
                                  <a:lnTo>
                                    <a:pt x="151130" y="177165"/>
                                  </a:lnTo>
                                  <a:lnTo>
                                    <a:pt x="157480" y="165100"/>
                                  </a:lnTo>
                                  <a:lnTo>
                                    <a:pt x="163195" y="152400"/>
                                  </a:lnTo>
                                  <a:lnTo>
                                    <a:pt x="167640" y="139065"/>
                                  </a:lnTo>
                                  <a:lnTo>
                                    <a:pt x="171450" y="125095"/>
                                  </a:lnTo>
                                  <a:lnTo>
                                    <a:pt x="173990" y="111125"/>
                                  </a:lnTo>
                                  <a:lnTo>
                                    <a:pt x="175260" y="96520"/>
                                  </a:lnTo>
                                  <a:lnTo>
                                    <a:pt x="175260" y="88265"/>
                                  </a:lnTo>
                                  <a:lnTo>
                                    <a:pt x="173990" y="73660"/>
                                  </a:lnTo>
                                  <a:lnTo>
                                    <a:pt x="170815" y="59690"/>
                                  </a:lnTo>
                                  <a:lnTo>
                                    <a:pt x="165100" y="46990"/>
                                  </a:lnTo>
                                  <a:lnTo>
                                    <a:pt x="157480" y="34925"/>
                                  </a:lnTo>
                                  <a:lnTo>
                                    <a:pt x="148590" y="24765"/>
                                  </a:lnTo>
                                  <a:lnTo>
                                    <a:pt x="137795" y="15875"/>
                                  </a:lnTo>
                                  <a:lnTo>
                                    <a:pt x="125730" y="8890"/>
                                  </a:lnTo>
                                  <a:lnTo>
                                    <a:pt x="113030" y="3810"/>
                                  </a:lnTo>
                                  <a:lnTo>
                                    <a:pt x="99060" y="1270"/>
                                  </a:lnTo>
                                  <a:lnTo>
                                    <a:pt x="87630" y="0"/>
                                  </a:lnTo>
                                  <a:lnTo>
                                    <a:pt x="73025" y="1270"/>
                                  </a:lnTo>
                                  <a:lnTo>
                                    <a:pt x="59055" y="5080"/>
                                  </a:lnTo>
                                  <a:lnTo>
                                    <a:pt x="46355" y="10795"/>
                                  </a:lnTo>
                                  <a:lnTo>
                                    <a:pt x="34925" y="17780"/>
                                  </a:lnTo>
                                  <a:lnTo>
                                    <a:pt x="24130" y="27305"/>
                                  </a:lnTo>
                                  <a:lnTo>
                                    <a:pt x="15875" y="37465"/>
                                  </a:lnTo>
                                  <a:close/>
                                </a:path>
                              </a:pathLst>
                            </a:custGeom>
                            <a:solidFill>
                              <a:srgbClr val="CDCDCD"/>
                            </a:solidFill>
                            <a:ln>
                              <a:noFill/>
                            </a:ln>
                          </wps:spPr>
                          <wps:bodyPr spcFirstLastPara="1" wrap="square" lIns="91425" tIns="91425" rIns="91425" bIns="91425" anchor="ctr" anchorCtr="0">
                            <a:noAutofit/>
                          </wps:bodyPr>
                        </wps:wsp>
                        <wps:wsp>
                          <wps:cNvPr id="1452210467" name="Freeform: Shape 1452210467"/>
                          <wps:cNvSpPr/>
                          <wps:spPr>
                            <a:xfrm>
                              <a:off x="12700" y="12700"/>
                              <a:ext cx="4337050" cy="2810510"/>
                            </a:xfrm>
                            <a:custGeom>
                              <a:avLst/>
                              <a:gdLst/>
                              <a:ahLst/>
                              <a:cxnLst/>
                              <a:rect l="l" t="t" r="r" b="b"/>
                              <a:pathLst>
                                <a:path w="4337050" h="2810510" extrusionOk="0">
                                  <a:moveTo>
                                    <a:pt x="0" y="527050"/>
                                  </a:moveTo>
                                  <a:lnTo>
                                    <a:pt x="5080" y="483870"/>
                                  </a:lnTo>
                                  <a:lnTo>
                                    <a:pt x="20320" y="444500"/>
                                  </a:lnTo>
                                  <a:lnTo>
                                    <a:pt x="43815" y="410210"/>
                                  </a:lnTo>
                                  <a:lnTo>
                                    <a:pt x="74930" y="382905"/>
                                  </a:lnTo>
                                  <a:lnTo>
                                    <a:pt x="111760" y="363220"/>
                                  </a:lnTo>
                                  <a:lnTo>
                                    <a:pt x="153035" y="352425"/>
                                  </a:lnTo>
                                  <a:lnTo>
                                    <a:pt x="175895" y="351155"/>
                                  </a:lnTo>
                                  <a:lnTo>
                                    <a:pt x="3985895" y="351155"/>
                                  </a:lnTo>
                                  <a:lnTo>
                                    <a:pt x="3985895" y="175260"/>
                                  </a:lnTo>
                                  <a:lnTo>
                                    <a:pt x="3990975" y="132715"/>
                                  </a:lnTo>
                                  <a:lnTo>
                                    <a:pt x="4006215" y="93345"/>
                                  </a:lnTo>
                                  <a:lnTo>
                                    <a:pt x="4029710" y="59055"/>
                                  </a:lnTo>
                                  <a:lnTo>
                                    <a:pt x="4060825" y="31750"/>
                                  </a:lnTo>
                                  <a:lnTo>
                                    <a:pt x="4097020" y="12065"/>
                                  </a:lnTo>
                                  <a:lnTo>
                                    <a:pt x="4138295" y="1270"/>
                                  </a:lnTo>
                                  <a:lnTo>
                                    <a:pt x="4161155" y="0"/>
                                  </a:lnTo>
                                  <a:lnTo>
                                    <a:pt x="4176395" y="635"/>
                                  </a:lnTo>
                                  <a:lnTo>
                                    <a:pt x="4218305" y="9525"/>
                                  </a:lnTo>
                                  <a:lnTo>
                                    <a:pt x="4255770" y="27305"/>
                                  </a:lnTo>
                                  <a:lnTo>
                                    <a:pt x="4287520" y="53340"/>
                                  </a:lnTo>
                                  <a:lnTo>
                                    <a:pt x="4312920" y="86360"/>
                                  </a:lnTo>
                                  <a:lnTo>
                                    <a:pt x="4329430" y="124459"/>
                                  </a:lnTo>
                                  <a:lnTo>
                                    <a:pt x="4337050" y="167005"/>
                                  </a:lnTo>
                                  <a:lnTo>
                                    <a:pt x="4337050" y="175260"/>
                                  </a:lnTo>
                                  <a:lnTo>
                                    <a:pt x="4337050" y="2283460"/>
                                  </a:lnTo>
                                  <a:lnTo>
                                    <a:pt x="4331970" y="2326640"/>
                                  </a:lnTo>
                                  <a:lnTo>
                                    <a:pt x="4316730" y="2366010"/>
                                  </a:lnTo>
                                  <a:lnTo>
                                    <a:pt x="4293235" y="2399665"/>
                                  </a:lnTo>
                                  <a:lnTo>
                                    <a:pt x="4262120" y="2427605"/>
                                  </a:lnTo>
                                  <a:lnTo>
                                    <a:pt x="4225290" y="2447290"/>
                                  </a:lnTo>
                                  <a:lnTo>
                                    <a:pt x="4184015" y="2457450"/>
                                  </a:lnTo>
                                  <a:lnTo>
                                    <a:pt x="4161155" y="2459355"/>
                                  </a:lnTo>
                                  <a:lnTo>
                                    <a:pt x="351155" y="2459355"/>
                                  </a:lnTo>
                                  <a:lnTo>
                                    <a:pt x="351155" y="2634615"/>
                                  </a:lnTo>
                                  <a:lnTo>
                                    <a:pt x="350520" y="2649220"/>
                                  </a:lnTo>
                                  <a:lnTo>
                                    <a:pt x="348615" y="2663825"/>
                                  </a:lnTo>
                                  <a:lnTo>
                                    <a:pt x="346075" y="2677795"/>
                                  </a:lnTo>
                                  <a:lnTo>
                                    <a:pt x="341630" y="2691765"/>
                                  </a:lnTo>
                                  <a:lnTo>
                                    <a:pt x="337185" y="2704465"/>
                                  </a:lnTo>
                                  <a:lnTo>
                                    <a:pt x="330835" y="2717165"/>
                                  </a:lnTo>
                                  <a:lnTo>
                                    <a:pt x="323850" y="2729230"/>
                                  </a:lnTo>
                                  <a:lnTo>
                                    <a:pt x="316230" y="2740660"/>
                                  </a:lnTo>
                                  <a:lnTo>
                                    <a:pt x="307340" y="2751455"/>
                                  </a:lnTo>
                                  <a:lnTo>
                                    <a:pt x="297815" y="2760980"/>
                                  </a:lnTo>
                                  <a:lnTo>
                                    <a:pt x="287655" y="2770505"/>
                                  </a:lnTo>
                                  <a:lnTo>
                                    <a:pt x="276225" y="2778760"/>
                                  </a:lnTo>
                                  <a:lnTo>
                                    <a:pt x="264795" y="2786380"/>
                                  </a:lnTo>
                                  <a:lnTo>
                                    <a:pt x="252730" y="2792730"/>
                                  </a:lnTo>
                                  <a:lnTo>
                                    <a:pt x="240030" y="2798445"/>
                                  </a:lnTo>
                                  <a:lnTo>
                                    <a:pt x="226695" y="2802890"/>
                                  </a:lnTo>
                                  <a:lnTo>
                                    <a:pt x="212725" y="2806700"/>
                                  </a:lnTo>
                                  <a:lnTo>
                                    <a:pt x="198755" y="2809240"/>
                                  </a:lnTo>
                                  <a:lnTo>
                                    <a:pt x="184150" y="2810510"/>
                                  </a:lnTo>
                                  <a:lnTo>
                                    <a:pt x="175895" y="2810510"/>
                                  </a:lnTo>
                                  <a:lnTo>
                                    <a:pt x="160655" y="2809875"/>
                                  </a:lnTo>
                                  <a:lnTo>
                                    <a:pt x="146685" y="2807970"/>
                                  </a:lnTo>
                                  <a:lnTo>
                                    <a:pt x="132715" y="2804795"/>
                                  </a:lnTo>
                                  <a:lnTo>
                                    <a:pt x="118745" y="2800985"/>
                                  </a:lnTo>
                                  <a:lnTo>
                                    <a:pt x="106045" y="2795905"/>
                                  </a:lnTo>
                                  <a:lnTo>
                                    <a:pt x="93345" y="2790190"/>
                                  </a:lnTo>
                                  <a:lnTo>
                                    <a:pt x="81280" y="2783205"/>
                                  </a:lnTo>
                                  <a:lnTo>
                                    <a:pt x="69850" y="2774950"/>
                                  </a:lnTo>
                                  <a:lnTo>
                                    <a:pt x="59055" y="2766060"/>
                                  </a:lnTo>
                                  <a:lnTo>
                                    <a:pt x="49530" y="2756535"/>
                                  </a:lnTo>
                                  <a:lnTo>
                                    <a:pt x="40005" y="2746375"/>
                                  </a:lnTo>
                                  <a:lnTo>
                                    <a:pt x="31750" y="2735580"/>
                                  </a:lnTo>
                                  <a:lnTo>
                                    <a:pt x="24130" y="2724150"/>
                                  </a:lnTo>
                                  <a:lnTo>
                                    <a:pt x="17780" y="2711450"/>
                                  </a:lnTo>
                                  <a:lnTo>
                                    <a:pt x="12065" y="2698750"/>
                                  </a:lnTo>
                                  <a:lnTo>
                                    <a:pt x="7620" y="2685415"/>
                                  </a:lnTo>
                                  <a:lnTo>
                                    <a:pt x="3810" y="2672080"/>
                                  </a:lnTo>
                                  <a:lnTo>
                                    <a:pt x="1270" y="2657475"/>
                                  </a:lnTo>
                                  <a:lnTo>
                                    <a:pt x="0" y="2642870"/>
                                  </a:lnTo>
                                  <a:lnTo>
                                    <a:pt x="0" y="2634615"/>
                                  </a:lnTo>
                                  <a:lnTo>
                                    <a:pt x="0" y="527050"/>
                                  </a:lnTo>
                                  <a:close/>
                                </a:path>
                              </a:pathLst>
                            </a:custGeom>
                            <a:noFill/>
                            <a:ln w="254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777951472" name="Freeform: Shape 777951472"/>
                          <wps:cNvSpPr/>
                          <wps:spPr>
                            <a:xfrm>
                              <a:off x="3998595" y="187960"/>
                              <a:ext cx="351155" cy="175895"/>
                            </a:xfrm>
                            <a:custGeom>
                              <a:avLst/>
                              <a:gdLst/>
                              <a:ahLst/>
                              <a:cxnLst/>
                              <a:rect l="l" t="t" r="r" b="b"/>
                              <a:pathLst>
                                <a:path w="351155" h="175895" extrusionOk="0">
                                  <a:moveTo>
                                    <a:pt x="0" y="175895"/>
                                  </a:moveTo>
                                  <a:lnTo>
                                    <a:pt x="175260" y="175895"/>
                                  </a:lnTo>
                                  <a:lnTo>
                                    <a:pt x="190500" y="175260"/>
                                  </a:lnTo>
                                  <a:lnTo>
                                    <a:pt x="204470" y="173355"/>
                                  </a:lnTo>
                                  <a:lnTo>
                                    <a:pt x="218440" y="170815"/>
                                  </a:lnTo>
                                  <a:lnTo>
                                    <a:pt x="232410" y="166370"/>
                                  </a:lnTo>
                                  <a:lnTo>
                                    <a:pt x="245110" y="161290"/>
                                  </a:lnTo>
                                  <a:lnTo>
                                    <a:pt x="257810" y="155575"/>
                                  </a:lnTo>
                                  <a:lnTo>
                                    <a:pt x="269875" y="148590"/>
                                  </a:lnTo>
                                  <a:lnTo>
                                    <a:pt x="281305" y="140335"/>
                                  </a:lnTo>
                                  <a:lnTo>
                                    <a:pt x="292100" y="132080"/>
                                  </a:lnTo>
                                  <a:lnTo>
                                    <a:pt x="301625" y="122555"/>
                                  </a:lnTo>
                                  <a:lnTo>
                                    <a:pt x="311150" y="111760"/>
                                  </a:lnTo>
                                  <a:lnTo>
                                    <a:pt x="319405" y="100965"/>
                                  </a:lnTo>
                                  <a:lnTo>
                                    <a:pt x="327025" y="89535"/>
                                  </a:lnTo>
                                  <a:lnTo>
                                    <a:pt x="333375" y="77470"/>
                                  </a:lnTo>
                                  <a:lnTo>
                                    <a:pt x="339090" y="64135"/>
                                  </a:lnTo>
                                  <a:lnTo>
                                    <a:pt x="343535" y="50800"/>
                                  </a:lnTo>
                                  <a:lnTo>
                                    <a:pt x="347345" y="37465"/>
                                  </a:lnTo>
                                  <a:lnTo>
                                    <a:pt x="349885" y="22859"/>
                                  </a:lnTo>
                                  <a:lnTo>
                                    <a:pt x="351155" y="8255"/>
                                  </a:lnTo>
                                  <a:lnTo>
                                    <a:pt x="351155" y="0"/>
                                  </a:lnTo>
                                </a:path>
                              </a:pathLst>
                            </a:custGeom>
                            <a:noFill/>
                            <a:ln w="254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76339821" name="Freeform: Shape 1976339821"/>
                          <wps:cNvSpPr/>
                          <wps:spPr>
                            <a:xfrm>
                              <a:off x="3998595" y="187960"/>
                              <a:ext cx="175895" cy="175895"/>
                            </a:xfrm>
                            <a:custGeom>
                              <a:avLst/>
                              <a:gdLst/>
                              <a:ahLst/>
                              <a:cxnLst/>
                              <a:rect l="l" t="t" r="r" b="b"/>
                              <a:pathLst>
                                <a:path w="175895" h="175895" extrusionOk="0">
                                  <a:moveTo>
                                    <a:pt x="175260" y="175895"/>
                                  </a:moveTo>
                                  <a:lnTo>
                                    <a:pt x="175260" y="0"/>
                                  </a:lnTo>
                                  <a:lnTo>
                                    <a:pt x="174625" y="14605"/>
                                  </a:lnTo>
                                  <a:lnTo>
                                    <a:pt x="170815" y="28575"/>
                                  </a:lnTo>
                                  <a:lnTo>
                                    <a:pt x="165100" y="41275"/>
                                  </a:lnTo>
                                  <a:lnTo>
                                    <a:pt x="158115" y="53340"/>
                                  </a:lnTo>
                                  <a:lnTo>
                                    <a:pt x="148590" y="63500"/>
                                  </a:lnTo>
                                  <a:lnTo>
                                    <a:pt x="137795" y="72390"/>
                                  </a:lnTo>
                                  <a:lnTo>
                                    <a:pt x="126365" y="79375"/>
                                  </a:lnTo>
                                  <a:lnTo>
                                    <a:pt x="113030" y="84455"/>
                                  </a:lnTo>
                                  <a:lnTo>
                                    <a:pt x="99060" y="87630"/>
                                  </a:lnTo>
                                  <a:lnTo>
                                    <a:pt x="87630" y="88265"/>
                                  </a:lnTo>
                                  <a:lnTo>
                                    <a:pt x="73025" y="86995"/>
                                  </a:lnTo>
                                  <a:lnTo>
                                    <a:pt x="59055" y="83185"/>
                                  </a:lnTo>
                                  <a:lnTo>
                                    <a:pt x="46355" y="78105"/>
                                  </a:lnTo>
                                  <a:lnTo>
                                    <a:pt x="34925" y="70485"/>
                                  </a:lnTo>
                                  <a:lnTo>
                                    <a:pt x="24765" y="61595"/>
                                  </a:lnTo>
                                  <a:lnTo>
                                    <a:pt x="15875" y="50800"/>
                                  </a:lnTo>
                                  <a:lnTo>
                                    <a:pt x="8890" y="38735"/>
                                  </a:lnTo>
                                  <a:lnTo>
                                    <a:pt x="3810" y="25400"/>
                                  </a:lnTo>
                                  <a:lnTo>
                                    <a:pt x="635" y="11429"/>
                                  </a:lnTo>
                                  <a:lnTo>
                                    <a:pt x="0" y="0"/>
                                  </a:lnTo>
                                </a:path>
                              </a:pathLst>
                            </a:custGeom>
                            <a:noFill/>
                            <a:ln w="254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64986957" name="Freeform: Shape 1964986957"/>
                          <wps:cNvSpPr/>
                          <wps:spPr>
                            <a:xfrm>
                              <a:off x="12700" y="451485"/>
                              <a:ext cx="351155" cy="263525"/>
                            </a:xfrm>
                            <a:custGeom>
                              <a:avLst/>
                              <a:gdLst/>
                              <a:ahLst/>
                              <a:cxnLst/>
                              <a:rect l="l" t="t" r="r" b="b"/>
                              <a:pathLst>
                                <a:path w="351155" h="263525" extrusionOk="0">
                                  <a:moveTo>
                                    <a:pt x="175895" y="263525"/>
                                  </a:moveTo>
                                  <a:lnTo>
                                    <a:pt x="175895" y="88265"/>
                                  </a:lnTo>
                                  <a:lnTo>
                                    <a:pt x="176529" y="73660"/>
                                  </a:lnTo>
                                  <a:lnTo>
                                    <a:pt x="180340" y="59690"/>
                                  </a:lnTo>
                                  <a:lnTo>
                                    <a:pt x="186055" y="46990"/>
                                  </a:lnTo>
                                  <a:lnTo>
                                    <a:pt x="193040" y="34925"/>
                                  </a:lnTo>
                                  <a:lnTo>
                                    <a:pt x="202565" y="24765"/>
                                  </a:lnTo>
                                  <a:lnTo>
                                    <a:pt x="213360" y="15875"/>
                                  </a:lnTo>
                                  <a:lnTo>
                                    <a:pt x="224790" y="8890"/>
                                  </a:lnTo>
                                  <a:lnTo>
                                    <a:pt x="238125" y="3810"/>
                                  </a:lnTo>
                                  <a:lnTo>
                                    <a:pt x="252095" y="1270"/>
                                  </a:lnTo>
                                  <a:lnTo>
                                    <a:pt x="263525" y="0"/>
                                  </a:lnTo>
                                  <a:lnTo>
                                    <a:pt x="278130" y="1270"/>
                                  </a:lnTo>
                                  <a:lnTo>
                                    <a:pt x="292100" y="5080"/>
                                  </a:lnTo>
                                  <a:lnTo>
                                    <a:pt x="304800" y="10795"/>
                                  </a:lnTo>
                                  <a:lnTo>
                                    <a:pt x="316230" y="17780"/>
                                  </a:lnTo>
                                  <a:lnTo>
                                    <a:pt x="326390" y="27305"/>
                                  </a:lnTo>
                                  <a:lnTo>
                                    <a:pt x="335280" y="37465"/>
                                  </a:lnTo>
                                  <a:lnTo>
                                    <a:pt x="342265" y="49530"/>
                                  </a:lnTo>
                                  <a:lnTo>
                                    <a:pt x="347345" y="62865"/>
                                  </a:lnTo>
                                  <a:lnTo>
                                    <a:pt x="350520" y="76835"/>
                                  </a:lnTo>
                                  <a:lnTo>
                                    <a:pt x="351155" y="88265"/>
                                  </a:lnTo>
                                  <a:lnTo>
                                    <a:pt x="350520" y="102870"/>
                                  </a:lnTo>
                                  <a:lnTo>
                                    <a:pt x="348615" y="116840"/>
                                  </a:lnTo>
                                  <a:lnTo>
                                    <a:pt x="346075" y="131445"/>
                                  </a:lnTo>
                                  <a:lnTo>
                                    <a:pt x="341630" y="144780"/>
                                  </a:lnTo>
                                  <a:lnTo>
                                    <a:pt x="337185" y="158115"/>
                                  </a:lnTo>
                                  <a:lnTo>
                                    <a:pt x="330835" y="170180"/>
                                  </a:lnTo>
                                  <a:lnTo>
                                    <a:pt x="323850" y="182245"/>
                                  </a:lnTo>
                                  <a:lnTo>
                                    <a:pt x="316230" y="193675"/>
                                  </a:lnTo>
                                  <a:lnTo>
                                    <a:pt x="307340" y="204470"/>
                                  </a:lnTo>
                                  <a:lnTo>
                                    <a:pt x="297815" y="214630"/>
                                  </a:lnTo>
                                  <a:lnTo>
                                    <a:pt x="287655" y="223520"/>
                                  </a:lnTo>
                                  <a:lnTo>
                                    <a:pt x="276225" y="231775"/>
                                  </a:lnTo>
                                  <a:lnTo>
                                    <a:pt x="264795" y="239395"/>
                                  </a:lnTo>
                                  <a:lnTo>
                                    <a:pt x="252730" y="246380"/>
                                  </a:lnTo>
                                  <a:lnTo>
                                    <a:pt x="240030" y="251460"/>
                                  </a:lnTo>
                                  <a:lnTo>
                                    <a:pt x="226695" y="256540"/>
                                  </a:lnTo>
                                  <a:lnTo>
                                    <a:pt x="212725" y="259715"/>
                                  </a:lnTo>
                                  <a:lnTo>
                                    <a:pt x="198754" y="262255"/>
                                  </a:lnTo>
                                  <a:lnTo>
                                    <a:pt x="184150" y="263525"/>
                                  </a:lnTo>
                                  <a:lnTo>
                                    <a:pt x="175895" y="263525"/>
                                  </a:lnTo>
                                  <a:lnTo>
                                    <a:pt x="160655" y="262890"/>
                                  </a:lnTo>
                                  <a:lnTo>
                                    <a:pt x="146685" y="261620"/>
                                  </a:lnTo>
                                  <a:lnTo>
                                    <a:pt x="132715" y="258445"/>
                                  </a:lnTo>
                                  <a:lnTo>
                                    <a:pt x="118745" y="254635"/>
                                  </a:lnTo>
                                  <a:lnTo>
                                    <a:pt x="106045" y="249555"/>
                                  </a:lnTo>
                                  <a:lnTo>
                                    <a:pt x="93344" y="243205"/>
                                  </a:lnTo>
                                  <a:lnTo>
                                    <a:pt x="81280" y="236220"/>
                                  </a:lnTo>
                                  <a:lnTo>
                                    <a:pt x="69850" y="228600"/>
                                  </a:lnTo>
                                  <a:lnTo>
                                    <a:pt x="59054" y="219710"/>
                                  </a:lnTo>
                                  <a:lnTo>
                                    <a:pt x="49530" y="210185"/>
                                  </a:lnTo>
                                  <a:lnTo>
                                    <a:pt x="40005" y="200025"/>
                                  </a:lnTo>
                                  <a:lnTo>
                                    <a:pt x="31750" y="188595"/>
                                  </a:lnTo>
                                  <a:lnTo>
                                    <a:pt x="24130" y="177165"/>
                                  </a:lnTo>
                                  <a:lnTo>
                                    <a:pt x="17780" y="165100"/>
                                  </a:lnTo>
                                  <a:lnTo>
                                    <a:pt x="12065" y="152400"/>
                                  </a:lnTo>
                                  <a:lnTo>
                                    <a:pt x="7620" y="139065"/>
                                  </a:lnTo>
                                  <a:lnTo>
                                    <a:pt x="3810" y="125095"/>
                                  </a:lnTo>
                                  <a:lnTo>
                                    <a:pt x="1270" y="111125"/>
                                  </a:lnTo>
                                  <a:lnTo>
                                    <a:pt x="0" y="96520"/>
                                  </a:lnTo>
                                  <a:lnTo>
                                    <a:pt x="0" y="88265"/>
                                  </a:lnTo>
                                </a:path>
                              </a:pathLst>
                            </a:custGeom>
                            <a:noFill/>
                            <a:ln w="254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62616756" name="Freeform: Shape 1962616756"/>
                          <wps:cNvSpPr/>
                          <wps:spPr>
                            <a:xfrm>
                              <a:off x="363855" y="539750"/>
                              <a:ext cx="0" cy="1932304"/>
                            </a:xfrm>
                            <a:custGeom>
                              <a:avLst/>
                              <a:gdLst/>
                              <a:ahLst/>
                              <a:cxnLst/>
                              <a:rect l="l" t="t" r="r" b="b"/>
                              <a:pathLst>
                                <a:path w="1" h="1932304" extrusionOk="0">
                                  <a:moveTo>
                                    <a:pt x="0" y="0"/>
                                  </a:moveTo>
                                  <a:lnTo>
                                    <a:pt x="0" y="1932304"/>
                                  </a:lnTo>
                                </a:path>
                              </a:pathLst>
                            </a:custGeom>
                            <a:noFill/>
                            <a:ln w="254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anchor>
            </w:drawing>
          </mc:Choice>
          <mc:Fallback>
            <w:pict>
              <v:group w14:anchorId="4A787316" id="Group 79" o:spid="_x0000_s1171" style="position:absolute;left:0;text-align:left;margin-left:57pt;margin-top:-106pt;width:350.75pt;height:250.9pt;z-index:-251650048" coordorigin="41855,21867" coordsize="44545,31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">
                <v:group id="Group 854872663" o:spid="_x0000_s1172" style="position:absolute;left:41855;top:21867;width:44545;height:31865" coordsize="44545,31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">
                  <v:rect id="Rectangle 34790879" o:spid="_x0000_s1173" style="position:absolute;width:44545;height:31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" filled="f" stroked="f">
                    <v:textbox inset="2.53958mm,2.53958mm,2.53958mm,2.53958mm">
                      <w:txbxContent>
                        <w:p w14:paraId="4D4BA7FC" w14:textId="77777777" w:rsidR="00A817A8" w:rsidRDefault="00A817A8">
                          <w:pPr>
                            <w:textDirection w:val="btLr"/>
                          </w:pPr>
                        </w:p>
                      </w:txbxContent>
                    </v:textbox>
                  </v:rect>
                  <v:shape id="Freeform: Shape 2059332535" o:spid="_x0000_s1174" style="position:absolute;left:127;top:1879;width:43370;height:26346;visibility:visible;mso-wrap-style:square;v-text-anchor:middle" coordsize="4337050,2634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" path="m4337050,2108200l4337050,r-635,15240l4334510,29209r-2540,13971l4327525,57150r-5080,12700l4316730,82550r-6985,12065l4301490,106045r-8255,10794l4283710,126365r-10795,9525l4262120,144145r-11430,7620l4237990,158115r-12700,5715l4211955,168275r-13335,3810l4184015,174625r-14605,1270l4161155,175895,4161155,r-635,14604l4156710,28575r-5715,12700l4144010,53340r-9525,10160l4123690,72390r-11430,6985l4098925,84455r-13970,3175l4073525,88265r-14605,-1270l4044950,83185r-12700,-5080l4020820,70485r-10160,-8890l4001770,50800r-6985,-12065l3989705,25400r-3175,-13970l3985895,r,175895l175895,175895r-15240,635l118745,185420,81280,203200,49530,229870,24130,262255,7620,300990,,343535r,8255l,2459355r5080,43180l20320,2541905r23495,34290l74930,2603500r36830,19685l153035,2633980r22860,1269l175895,351790r635,-11431l179070,326390r5715,-13335l191770,300990r8255,-10160l210820,281305r11430,-6985l234950,268605r13970,-3810l263525,263525r11430,1270l288925,267335r12700,5080l313690,279400r10795,8890l333375,298450r7620,12065l346710,323215r3175,13970l351155,351790r,8254l351155,2467610r,-8255l351155,2284095r3810000,l4176395,2283460r13970,-1905l4204335,2278380r13970,-3810l4231005,2269490r12700,-6350l4255770,2256155r11430,-7620l4277995,2239645r9525,-9525l4297045,2219960r8255,-10795l4312920,2197100r6350,-12065l4324985,2172335r4445,-13335l4333240,2145030r2540,-13970l4337050,2116455r,-8255xe" stroked="f">
                    <v:path arrowok="t" o:extrusionok="f"/>
                  </v:shape>
                  <v:shape id="Freeform: Shape 656222363" o:spid="_x0000_s1175" style="position:absolute;left:1885;top:5480;width:1753;height:22752;visibility:visible;mso-wrap-style:square;v-text-anchor:middle" coordsize="175260,2275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" path="m175260,2107565l175260,r-1270,14605l171450,28575r-3810,13970l163195,55880r-5715,12700l151130,80645r-7620,11430l135255,103505r-8890,10159l116204,123190r-10794,8890l93980,139700r-12065,6985l69215,153035r-12700,5080l42545,161925r-13970,3175l14605,166370,,167005,,2275205r14605,-635l28575,2272665r14605,-3175l56515,2265680r13335,-5080l81915,2254885r12065,-6985l105410,2239645r10794,-8890l126365,2221230r8890,-10160l143510,2200275r7620,-11430l157480,2176145r5715,-12700l167640,2150110r3810,-13335l173990,2122170r1270,-14605xe" stroked="f">
                    <v:path arrowok="t" o:extrusionok="f"/>
                  </v:shape>
                  <v:shape id="Freeform: Shape 807409657" o:spid="_x0000_s1176" style="position:absolute;left:39985;top:127;width:3512;height:3511;visibility:visible;mso-wrap-style:square;v-text-anchor:middle" coordsize="351155,351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" path="m1270,153035l,167005r,8255l1270,189865r3175,13969l10160,216535r7620,12065l26670,238760r10795,8890l48895,254635r13335,5080l76200,262890r11430,635l102235,262255r13970,-3811l128905,253365r11430,-7620l150495,236855r8890,-10796l166370,213994r5080,-12699l174625,187325r635,-12065l175260,351155r15240,-635l204470,348615r13970,-2540l232410,341630r12700,-5080l257810,330835r12065,-6985l281305,315595r10795,-8255l301625,297815r9525,-10795l319405,276225r7620,-11430l333375,252730r5715,-13335l343535,226059r3810,-13334l349885,198120r1270,-14605l351155,175260r-635,-14605l348615,146685r-2540,-13970l341630,118745r-5080,-12700l330835,93344,323850,81280,315595,69850,307340,59054,297815,48895,287020,40005,276225,31750,264795,24130,252095,17780,239395,12065,226059,7620,212725,3810,198120,1270,183515,r-8255,l160655,635,146685,2540,132080,5080,118745,9525r-13335,5080l93344,20320,81280,27305,69850,34925,59054,43815,48895,53340,40005,63500,31750,74930,24130,86360,17780,98425r-5715,13335l7620,124460,3810,138430,1270,153035xe" fillcolor="#cdcdcd" stroked="f">
                    <v:path arrowok="t" o:extrusionok="f"/>
                  </v:shape>
                  <v:shape id="Freeform: Shape 1615807702" o:spid="_x0000_s1177" style="position:absolute;left:1885;top:4514;width:1759;height:2636;visibility:visible;mso-wrap-style:square;v-text-anchor:middle" coordsize="175895,263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" path="m15875,37465l8890,49530,3175,62865,635,76835,,88265,,263525r14605,-635l28575,261620r13970,-3175l56515,254635r12700,-5080l81915,243205r12065,-6985l105410,228600r10794,-8890l126365,210185r8890,-10160l143510,188595r7620,-11430l157480,165100r5715,-12700l167640,139065r3810,-13970l173990,111125r1270,-14605l175260,88265,173990,73660,170815,59690,165100,46990,157480,34925,148590,24765,137795,15875,125730,8890,113030,3810,99060,1270,87630,,73025,1270,59055,5080,46355,10795,34925,17780,24130,27305,15875,37465xe" fillcolor="#cdcdcd" stroked="f">
                    <v:path arrowok="t" o:extrusionok="f"/>
                  </v:shape>
                  <v:shape id="Freeform: Shape 1452210467" o:spid="_x0000_s1178" style="position:absolute;left:127;top:127;width:43370;height:28105;visibility:visible;mso-wrap-style:square;v-text-anchor:middle" coordsize="4337050,281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" path="m,527050l5080,483870,20320,444500,43815,410210,74930,382905r36830,-19685l153035,352425r22860,-1270l3985895,351155r,-175895l3990975,132715r15240,-39370l4029710,59055r31115,-27305l4097020,12065,4138295,1270,4161155,r15240,635l4218305,9525r37465,17780l4287520,53340r25400,33020l4329430,124459r7620,42546l4337050,175260r,2108200l4331970,2326640r-15240,39370l4293235,2399665r-31115,27940l4225290,2447290r-41275,10160l4161155,2459355r-3810000,l351155,2634615r-635,14605l348615,2663825r-2540,13970l341630,2691765r-4445,12700l330835,2717165r-6985,12065l316230,2740660r-8890,10795l297815,2760980r-10160,9525l276225,2778760r-11430,7620l252730,2792730r-12700,5715l226695,2802890r-13970,3810l198755,2809240r-14605,1270l175895,2810510r-15240,-635l146685,2807970r-13970,-3175l118745,2800985r-12700,-5080l93345,2790190r-12065,-6985l69850,2774950r-10795,-8890l49530,2756535r-9525,-10160l31750,2735580r-7620,-11430l17780,2711450r-5715,-12700l7620,2685415,3810,2672080,1270,2657475,,2642870r,-8255l,527050xe" filled="f" strokeweight="2pt">
                    <v:stroke startarrowwidth="narrow" startarrowlength="short" endarrowwidth="narrow" endarrowlength="short"/>
                    <v:path arrowok="t" o:extrusionok="f"/>
                  </v:shape>
                  <v:shape id="Freeform: Shape 777951472" o:spid="_x0000_s1179" style="position:absolute;left:39985;top:1879;width:3512;height:1759;visibility:visible;mso-wrap-style:square;v-text-anchor:middle" coordsize="351155,175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" path="m,175895r175260,l190500,175260r13970,-1905l218440,170815r13970,-4445l245110,161290r12700,-5715l269875,148590r11430,-8255l292100,132080r9525,-9525l311150,111760r8255,-10795l327025,89535r6350,-12065l339090,64135r4445,-13335l347345,37465r2540,-14606l351155,8255r,-8255e" filled="f" strokeweight="2pt">
                    <v:stroke startarrowwidth="narrow" startarrowlength="short" endarrowwidth="narrow" endarrowlength="short"/>
                    <v:path arrowok="t" o:extrusionok="f"/>
                  </v:shape>
                  <v:shape id="Freeform: Shape 1976339821" o:spid="_x0000_s1180" style="position:absolute;left:39985;top:1879;width:1759;height:1759;visibility:visible;mso-wrap-style:square;v-text-anchor:middle" coordsize="175895,175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" path="m175260,175895l175260,r-635,14605l170815,28575r-5715,12700l158115,53340r-9525,10160l137795,72390r-11430,6985l113030,84455,99060,87630r-11430,635l73025,86995,59055,83185,46355,78105,34925,70485,24765,61595,15875,50800,8890,38735,3810,25400,635,11429,,e" filled="f" strokeweight="2pt">
                    <v:stroke startarrowwidth="narrow" startarrowlength="short" endarrowwidth="narrow" endarrowlength="short"/>
                    <v:path arrowok="t" o:extrusionok="f"/>
                  </v:shape>
                  <v:shape id="Freeform: Shape 1964986957" o:spid="_x0000_s1181" style="position:absolute;left:127;top:4514;width:3511;height:2636;visibility:visible;mso-wrap-style:square;v-text-anchor:middle" coordsize="351155,263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" path="m175895,263525r,-175260l176529,73660r3811,-13970l186055,46990r6985,-12065l202565,24765r10795,-8890l224790,8890,238125,3810,252095,1270,263525,r14605,1270l292100,5080r12700,5715l316230,17780r10160,9525l335280,37465r6985,12065l347345,62865r3175,13970l351155,88265r-635,14605l348615,116840r-2540,14605l341630,144780r-4445,13335l330835,170180r-6985,12065l316230,193675r-8890,10795l297815,214630r-10160,8890l276225,231775r-11430,7620l252730,246380r-12700,5080l226695,256540r-13970,3175l198754,262255r-14604,1270l175895,263525r-15240,-635l146685,261620r-13970,-3175l118745,254635r-12700,-5080l93344,243205,81280,236220,69850,228600,59054,219710r-9524,-9525l40005,200025,31750,188595,24130,177165,17780,165100,12065,152400,7620,139065,3810,125095,1270,111125,,96520,,88265e" filled="f" strokeweight="2pt">
                    <v:stroke startarrowwidth="narrow" startarrowlength="short" endarrowwidth="narrow" endarrowlength="short"/>
                    <v:path arrowok="t" o:extrusionok="f"/>
                  </v:shape>
                  <v:shape id="Freeform: Shape 1962616756" o:spid="_x0000_s1182" style="position:absolute;left:3638;top:5397;width:0;height:19323;visibility:visible;mso-wrap-style:square;v-text-anchor:middle" coordsize="1,1932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" path="m,l,1932304e" filled="f" strokeweight="2pt">
                    <v:stroke startarrowwidth="narrow" startarrowlength="short" endarrowwidth="narrow" endarrowlength="short"/>
                    <v:path arrowok="t" o:extrusionok="f"/>
                  </v:shape>
                </v:group>
              </v:group>
            </w:pict>
          </mc:Fallback>
        </mc:AlternateContent>
      </w:r>
    </w:p>
    <w:p w14:paraId="4800F894" w14:textId="77777777" w:rsidR="00A817A8" w:rsidRDefault="00A817A8">
      <w:pPr>
        <w:spacing w:before="1" w:line="100" w:lineRule="auto"/>
        <w:rPr>
          <w:sz w:val="11"/>
          <w:szCs w:val="11"/>
        </w:rPr>
      </w:pPr>
    </w:p>
    <w:p w14:paraId="684D1AF5" w14:textId="77777777" w:rsidR="00A817A8" w:rsidRDefault="00A817A8">
      <w:pPr>
        <w:spacing w:line="200" w:lineRule="auto"/>
      </w:pPr>
    </w:p>
    <w:p w14:paraId="711016FF" w14:textId="77777777" w:rsidR="00A817A8" w:rsidRDefault="00A817A8">
      <w:pPr>
        <w:spacing w:line="200" w:lineRule="auto"/>
      </w:pPr>
    </w:p>
    <w:p w14:paraId="114F275B" w14:textId="77777777" w:rsidR="00A817A8" w:rsidRDefault="00A817A8">
      <w:pPr>
        <w:spacing w:line="200" w:lineRule="auto"/>
      </w:pPr>
    </w:p>
    <w:p w14:paraId="24A58522" w14:textId="77777777" w:rsidR="00A817A8" w:rsidRDefault="00A817A8">
      <w:pPr>
        <w:spacing w:line="200" w:lineRule="auto"/>
      </w:pPr>
    </w:p>
    <w:p w14:paraId="7CF1303B" w14:textId="77777777" w:rsidR="00A817A8" w:rsidRDefault="00A817A8">
      <w:pPr>
        <w:spacing w:line="200" w:lineRule="auto"/>
      </w:pPr>
    </w:p>
    <w:p w14:paraId="4BD44131" w14:textId="77777777" w:rsidR="00A817A8" w:rsidRDefault="00A817A8">
      <w:pPr>
        <w:spacing w:line="200" w:lineRule="auto"/>
      </w:pPr>
    </w:p>
    <w:p w14:paraId="28D5D516" w14:textId="77777777" w:rsidR="00A817A8" w:rsidRDefault="00A817A8">
      <w:pPr>
        <w:spacing w:line="200" w:lineRule="auto"/>
      </w:pPr>
    </w:p>
    <w:p w14:paraId="2E5C7021" w14:textId="77777777" w:rsidR="00A817A8" w:rsidRDefault="00A817A8">
      <w:pPr>
        <w:spacing w:line="200" w:lineRule="auto"/>
      </w:pPr>
    </w:p>
    <w:p w14:paraId="2B46723D" w14:textId="77777777" w:rsidR="00A817A8" w:rsidRDefault="00A817A8">
      <w:pPr>
        <w:spacing w:line="200" w:lineRule="auto"/>
      </w:pPr>
    </w:p>
    <w:p w14:paraId="4899563E" w14:textId="77777777" w:rsidR="00A817A8" w:rsidRDefault="00A817A8">
      <w:pPr>
        <w:spacing w:line="200" w:lineRule="auto"/>
      </w:pPr>
    </w:p>
    <w:p w14:paraId="3D8E5853" w14:textId="77777777" w:rsidR="00A817A8" w:rsidRDefault="00A817A8">
      <w:pPr>
        <w:spacing w:line="200" w:lineRule="auto"/>
      </w:pPr>
    </w:p>
    <w:p w14:paraId="18DF2CCA" w14:textId="77777777" w:rsidR="00A817A8" w:rsidRDefault="00A817A8">
      <w:pPr>
        <w:spacing w:line="200" w:lineRule="auto"/>
      </w:pPr>
    </w:p>
    <w:p w14:paraId="44C6038B" w14:textId="5036570D" w:rsidR="00A817A8" w:rsidRDefault="00A817A8">
      <w:pPr>
        <w:ind w:left="926"/>
        <w:sectPr w:rsidR="00A817A8">
          <w:pgSz w:w="11920" w:h="16840"/>
          <w:pgMar w:top="740" w:right="1260" w:bottom="280" w:left="1680" w:header="547" w:footer="619" w:gutter="0"/>
          <w:cols w:space="720"/>
        </w:sectPr>
      </w:pPr>
    </w:p>
    <w:p w14:paraId="7B82D43E" w14:textId="77777777" w:rsidR="00A817A8" w:rsidRDefault="00A817A8">
      <w:pPr>
        <w:spacing w:line="200" w:lineRule="auto"/>
      </w:pPr>
    </w:p>
    <w:p w14:paraId="65154C2D" w14:textId="77777777" w:rsidR="00A817A8" w:rsidRDefault="00A817A8">
      <w:pPr>
        <w:spacing w:line="200" w:lineRule="auto"/>
      </w:pPr>
    </w:p>
    <w:p w14:paraId="7D184BB6" w14:textId="77777777" w:rsidR="00A817A8" w:rsidRDefault="00A817A8">
      <w:pPr>
        <w:spacing w:before="6" w:line="260" w:lineRule="auto"/>
        <w:rPr>
          <w:sz w:val="26"/>
          <w:szCs w:val="26"/>
        </w:rPr>
      </w:pPr>
    </w:p>
    <w:p w14:paraId="7F962034" w14:textId="4D5B1B14" w:rsidR="00A817A8" w:rsidRPr="00A66B71" w:rsidRDefault="00000000" w:rsidP="00A66B71">
      <w:pPr>
        <w:spacing w:before="24"/>
        <w:ind w:left="3543" w:right="3240"/>
        <w:jc w:val="center"/>
        <w:rPr>
          <w:sz w:val="28"/>
          <w:szCs w:val="28"/>
        </w:rPr>
      </w:pPr>
      <w:r>
        <w:rPr>
          <w:b/>
          <w:sz w:val="28"/>
          <w:szCs w:val="28"/>
        </w:rPr>
        <w:t>BIBLOGRAPHY</w:t>
      </w:r>
    </w:p>
    <w:p w14:paraId="3D5E63C0" w14:textId="77777777" w:rsidR="00A817A8" w:rsidRDefault="00A817A8">
      <w:pPr>
        <w:spacing w:line="200" w:lineRule="auto"/>
      </w:pPr>
    </w:p>
    <w:p w14:paraId="69259623" w14:textId="77777777" w:rsidR="00A817A8" w:rsidRDefault="00A817A8">
      <w:pPr>
        <w:spacing w:before="19" w:line="280" w:lineRule="auto"/>
        <w:rPr>
          <w:sz w:val="28"/>
          <w:szCs w:val="28"/>
        </w:rPr>
      </w:pPr>
    </w:p>
    <w:p w14:paraId="61FDB14D" w14:textId="77777777" w:rsidR="00A817A8" w:rsidRDefault="00000000">
      <w:pPr>
        <w:numPr>
          <w:ilvl w:val="0"/>
          <w:numId w:val="2"/>
        </w:numPr>
        <w:pBdr>
          <w:top w:val="nil"/>
          <w:left w:val="nil"/>
          <w:bottom w:val="nil"/>
          <w:right w:val="nil"/>
          <w:between w:val="nil"/>
        </w:pBdr>
        <w:spacing w:before="7" w:line="360" w:lineRule="auto"/>
        <w:jc w:val="both"/>
        <w:rPr>
          <w:color w:val="000000"/>
          <w:sz w:val="24"/>
          <w:szCs w:val="24"/>
        </w:rPr>
      </w:pPr>
      <w:r>
        <w:rPr>
          <w:color w:val="000000"/>
          <w:sz w:val="24"/>
          <w:szCs w:val="24"/>
        </w:rPr>
        <w:t>Hattie, J., &amp; Timperley, H. (2007). The power of feedback. Review of Educational Research, 77(1), 81-112.</w:t>
      </w:r>
    </w:p>
    <w:p w14:paraId="5C87C916" w14:textId="77777777" w:rsidR="00A817A8" w:rsidRDefault="00A817A8">
      <w:pPr>
        <w:spacing w:before="7" w:line="360" w:lineRule="auto"/>
        <w:jc w:val="both"/>
        <w:rPr>
          <w:sz w:val="24"/>
          <w:szCs w:val="24"/>
        </w:rPr>
      </w:pPr>
    </w:p>
    <w:p w14:paraId="603A4355" w14:textId="77777777" w:rsidR="00A817A8" w:rsidRDefault="00000000">
      <w:pPr>
        <w:numPr>
          <w:ilvl w:val="0"/>
          <w:numId w:val="2"/>
        </w:numPr>
        <w:pBdr>
          <w:top w:val="nil"/>
          <w:left w:val="nil"/>
          <w:bottom w:val="nil"/>
          <w:right w:val="nil"/>
          <w:between w:val="nil"/>
        </w:pBdr>
        <w:spacing w:before="7" w:line="360" w:lineRule="auto"/>
        <w:jc w:val="both"/>
        <w:rPr>
          <w:color w:val="000000"/>
          <w:sz w:val="24"/>
          <w:szCs w:val="24"/>
        </w:rPr>
      </w:pPr>
      <w:r>
        <w:rPr>
          <w:color w:val="000000"/>
          <w:sz w:val="24"/>
          <w:szCs w:val="24"/>
        </w:rPr>
        <w:t>Boud, D., &amp; Molloy, E. (2013). Rethinking models of feedback for learning: The challenge of design. Assessment &amp; Evaluation in Higher Education, 38(6), 698-712.</w:t>
      </w:r>
    </w:p>
    <w:p w14:paraId="3635F4C3" w14:textId="77777777" w:rsidR="00A817A8" w:rsidRDefault="00A817A8">
      <w:pPr>
        <w:spacing w:before="7" w:line="360" w:lineRule="auto"/>
        <w:jc w:val="both"/>
        <w:rPr>
          <w:sz w:val="24"/>
          <w:szCs w:val="24"/>
        </w:rPr>
      </w:pPr>
    </w:p>
    <w:p w14:paraId="4EFBB15C" w14:textId="77777777" w:rsidR="00A817A8" w:rsidRDefault="00000000">
      <w:pPr>
        <w:numPr>
          <w:ilvl w:val="0"/>
          <w:numId w:val="2"/>
        </w:numPr>
        <w:pBdr>
          <w:top w:val="nil"/>
          <w:left w:val="nil"/>
          <w:bottom w:val="nil"/>
          <w:right w:val="nil"/>
          <w:between w:val="nil"/>
        </w:pBdr>
        <w:spacing w:before="7" w:line="360" w:lineRule="auto"/>
        <w:jc w:val="both"/>
        <w:rPr>
          <w:color w:val="000000"/>
          <w:sz w:val="24"/>
          <w:szCs w:val="24"/>
        </w:rPr>
      </w:pPr>
      <w:r>
        <w:rPr>
          <w:color w:val="000000"/>
          <w:sz w:val="24"/>
          <w:szCs w:val="24"/>
        </w:rPr>
        <w:t>Carless, D., &amp; Boud, D. (2018). The development of student feedback literacy: Enabling uptake of feedback. Assessment &amp; Evaluation in Higher Education, 43(8), 1315-1325.</w:t>
      </w:r>
    </w:p>
    <w:p w14:paraId="28CFEC11" w14:textId="77777777" w:rsidR="00A817A8" w:rsidRDefault="00A817A8">
      <w:pPr>
        <w:spacing w:before="7" w:line="360" w:lineRule="auto"/>
        <w:jc w:val="both"/>
        <w:rPr>
          <w:sz w:val="24"/>
          <w:szCs w:val="24"/>
        </w:rPr>
      </w:pPr>
    </w:p>
    <w:p w14:paraId="4BA01341" w14:textId="77777777" w:rsidR="00A817A8" w:rsidRDefault="00000000">
      <w:pPr>
        <w:numPr>
          <w:ilvl w:val="0"/>
          <w:numId w:val="2"/>
        </w:numPr>
        <w:pBdr>
          <w:top w:val="nil"/>
          <w:left w:val="nil"/>
          <w:bottom w:val="nil"/>
          <w:right w:val="nil"/>
          <w:between w:val="nil"/>
        </w:pBdr>
        <w:spacing w:before="7" w:line="360" w:lineRule="auto"/>
        <w:jc w:val="both"/>
        <w:rPr>
          <w:color w:val="000000"/>
          <w:sz w:val="24"/>
          <w:szCs w:val="24"/>
        </w:rPr>
      </w:pPr>
      <w:r>
        <w:rPr>
          <w:color w:val="000000"/>
          <w:sz w:val="24"/>
          <w:szCs w:val="24"/>
        </w:rPr>
        <w:t>Nguyen, T. Q., &amp; Vargo, J. (2014). The effect of feedback type and anonymity on student performance in online quizzes. Journal of Educational Computing Research, 50(2), 207-223.</w:t>
      </w:r>
    </w:p>
    <w:p w14:paraId="570F7E9A" w14:textId="77777777" w:rsidR="00A817A8" w:rsidRDefault="00A817A8">
      <w:pPr>
        <w:spacing w:before="7" w:line="360" w:lineRule="auto"/>
        <w:jc w:val="both"/>
        <w:rPr>
          <w:sz w:val="24"/>
          <w:szCs w:val="24"/>
        </w:rPr>
      </w:pPr>
    </w:p>
    <w:p w14:paraId="0878B98F" w14:textId="77777777" w:rsidR="00A817A8" w:rsidRDefault="00000000">
      <w:pPr>
        <w:numPr>
          <w:ilvl w:val="0"/>
          <w:numId w:val="2"/>
        </w:numPr>
        <w:pBdr>
          <w:top w:val="nil"/>
          <w:left w:val="nil"/>
          <w:bottom w:val="nil"/>
          <w:right w:val="nil"/>
          <w:between w:val="nil"/>
        </w:pBdr>
        <w:spacing w:before="7" w:line="360" w:lineRule="auto"/>
        <w:jc w:val="both"/>
        <w:rPr>
          <w:color w:val="000000"/>
          <w:sz w:val="24"/>
          <w:szCs w:val="24"/>
        </w:rPr>
      </w:pPr>
      <w:r>
        <w:rPr>
          <w:color w:val="000000"/>
          <w:sz w:val="24"/>
          <w:szCs w:val="24"/>
        </w:rPr>
        <w:t>Rust, C., &amp; Price, M. (2011). Feedback loops: Encouraging dialogue in the feedback process. Assessment &amp; Evaluation in Higher Education, 36(4), 417-427.</w:t>
      </w:r>
    </w:p>
    <w:p w14:paraId="1A734DBC" w14:textId="77777777" w:rsidR="00A817A8" w:rsidRDefault="00A817A8">
      <w:pPr>
        <w:spacing w:before="7" w:line="360" w:lineRule="auto"/>
        <w:jc w:val="both"/>
        <w:rPr>
          <w:sz w:val="24"/>
          <w:szCs w:val="24"/>
        </w:rPr>
      </w:pPr>
    </w:p>
    <w:p w14:paraId="5479F445" w14:textId="77777777" w:rsidR="00A817A8" w:rsidRDefault="00000000">
      <w:pPr>
        <w:numPr>
          <w:ilvl w:val="0"/>
          <w:numId w:val="2"/>
        </w:numPr>
        <w:pBdr>
          <w:top w:val="nil"/>
          <w:left w:val="nil"/>
          <w:bottom w:val="nil"/>
          <w:right w:val="nil"/>
          <w:between w:val="nil"/>
        </w:pBdr>
        <w:spacing w:before="7" w:line="360" w:lineRule="auto"/>
        <w:jc w:val="both"/>
        <w:rPr>
          <w:color w:val="000000"/>
          <w:sz w:val="24"/>
          <w:szCs w:val="24"/>
        </w:rPr>
      </w:pPr>
      <w:r>
        <w:rPr>
          <w:color w:val="000000"/>
          <w:sz w:val="24"/>
          <w:szCs w:val="24"/>
        </w:rPr>
        <w:t>Yang, M., &amp; Guo, J. (2016). Online feedback system for improving teaching quality in higher education. Journal of Educational Technology Development and Exchange, 9(1), 1-16.</w:t>
      </w:r>
    </w:p>
    <w:p w14:paraId="659CE623" w14:textId="77777777" w:rsidR="00A817A8" w:rsidRDefault="00A817A8">
      <w:pPr>
        <w:spacing w:before="7" w:line="360" w:lineRule="auto"/>
        <w:jc w:val="both"/>
        <w:rPr>
          <w:sz w:val="24"/>
          <w:szCs w:val="24"/>
        </w:rPr>
      </w:pPr>
    </w:p>
    <w:p w14:paraId="4F35BC35" w14:textId="77777777" w:rsidR="00A817A8" w:rsidRDefault="00000000">
      <w:pPr>
        <w:numPr>
          <w:ilvl w:val="0"/>
          <w:numId w:val="2"/>
        </w:numPr>
        <w:pBdr>
          <w:top w:val="nil"/>
          <w:left w:val="nil"/>
          <w:bottom w:val="nil"/>
          <w:right w:val="nil"/>
          <w:between w:val="nil"/>
        </w:pBdr>
        <w:spacing w:before="7" w:line="360" w:lineRule="auto"/>
        <w:jc w:val="both"/>
        <w:rPr>
          <w:color w:val="000000"/>
          <w:sz w:val="24"/>
          <w:szCs w:val="24"/>
        </w:rPr>
      </w:pPr>
      <w:r>
        <w:rPr>
          <w:color w:val="000000"/>
          <w:sz w:val="24"/>
          <w:szCs w:val="24"/>
        </w:rPr>
        <w:t>Yorke, M. (2013). Peer feedback in higher education: Reconsidering the student and teacher as the feedback-givers. Higher Education, 65(3), 277-292.</w:t>
      </w:r>
    </w:p>
    <w:p w14:paraId="5B8221E2" w14:textId="77777777" w:rsidR="00A817A8" w:rsidRDefault="00A817A8">
      <w:pPr>
        <w:spacing w:before="7" w:line="360" w:lineRule="auto"/>
        <w:jc w:val="both"/>
        <w:rPr>
          <w:sz w:val="24"/>
          <w:szCs w:val="24"/>
        </w:rPr>
      </w:pPr>
    </w:p>
    <w:p w14:paraId="2A5AB2C5" w14:textId="77777777" w:rsidR="00A817A8" w:rsidRDefault="00000000">
      <w:pPr>
        <w:numPr>
          <w:ilvl w:val="0"/>
          <w:numId w:val="2"/>
        </w:numPr>
        <w:pBdr>
          <w:top w:val="nil"/>
          <w:left w:val="nil"/>
          <w:bottom w:val="nil"/>
          <w:right w:val="nil"/>
          <w:between w:val="nil"/>
        </w:pBdr>
        <w:spacing w:before="7" w:line="360" w:lineRule="auto"/>
        <w:jc w:val="both"/>
        <w:rPr>
          <w:color w:val="000000"/>
          <w:sz w:val="24"/>
          <w:szCs w:val="24"/>
        </w:rPr>
      </w:pPr>
      <w:r>
        <w:rPr>
          <w:color w:val="000000"/>
          <w:sz w:val="24"/>
          <w:szCs w:val="24"/>
        </w:rPr>
        <w:t>Nicol, D. J., &amp; Macfarlane</w:t>
      </w:r>
      <w:r>
        <w:rPr>
          <w:rFonts w:ascii="Cambria Math" w:eastAsia="Cambria Math" w:hAnsi="Cambria Math" w:cs="Cambria Math"/>
          <w:color w:val="000000"/>
          <w:sz w:val="24"/>
          <w:szCs w:val="24"/>
        </w:rPr>
        <w:t>‐</w:t>
      </w:r>
      <w:r>
        <w:rPr>
          <w:color w:val="000000"/>
          <w:sz w:val="24"/>
          <w:szCs w:val="24"/>
        </w:rPr>
        <w:t>Dick, D. (2006). Formative assessment and self</w:t>
      </w:r>
      <w:r>
        <w:rPr>
          <w:rFonts w:ascii="Cambria Math" w:eastAsia="Cambria Math" w:hAnsi="Cambria Math" w:cs="Cambria Math"/>
          <w:color w:val="000000"/>
          <w:sz w:val="24"/>
          <w:szCs w:val="24"/>
        </w:rPr>
        <w:t>‐</w:t>
      </w:r>
      <w:r>
        <w:rPr>
          <w:color w:val="000000"/>
          <w:sz w:val="24"/>
          <w:szCs w:val="24"/>
        </w:rPr>
        <w:t>regulated learning: A model and seven principles of good feedback practice. Studies in Higher Education, 31(2), 199-218.</w:t>
      </w:r>
    </w:p>
    <w:p w14:paraId="7488F6F8" w14:textId="77777777" w:rsidR="00A817A8" w:rsidRDefault="00A817A8">
      <w:pPr>
        <w:spacing w:before="7" w:line="360" w:lineRule="auto"/>
        <w:jc w:val="both"/>
        <w:rPr>
          <w:sz w:val="24"/>
          <w:szCs w:val="24"/>
        </w:rPr>
      </w:pPr>
    </w:p>
    <w:p w14:paraId="45778C44" w14:textId="77777777" w:rsidR="00A817A8" w:rsidRDefault="00A817A8">
      <w:pPr>
        <w:spacing w:before="7" w:line="360" w:lineRule="auto"/>
        <w:jc w:val="both"/>
        <w:rPr>
          <w:sz w:val="24"/>
          <w:szCs w:val="24"/>
        </w:rPr>
      </w:pPr>
    </w:p>
    <w:p w14:paraId="164CF66E" w14:textId="77777777" w:rsidR="00A817A8" w:rsidRDefault="00A817A8">
      <w:pPr>
        <w:spacing w:before="7" w:line="120" w:lineRule="auto"/>
        <w:rPr>
          <w:sz w:val="24"/>
          <w:szCs w:val="24"/>
        </w:rPr>
      </w:pPr>
    </w:p>
    <w:p w14:paraId="219698C1" w14:textId="77777777" w:rsidR="00A817A8" w:rsidRDefault="00A817A8">
      <w:pPr>
        <w:spacing w:before="7" w:line="120" w:lineRule="auto"/>
        <w:rPr>
          <w:sz w:val="24"/>
          <w:szCs w:val="24"/>
        </w:rPr>
      </w:pPr>
    </w:p>
    <w:p w14:paraId="13A97D7B" w14:textId="236DB3F6" w:rsidR="00A817A8" w:rsidRDefault="00A817A8">
      <w:pPr>
        <w:ind w:left="926"/>
      </w:pPr>
    </w:p>
    <w:sectPr w:rsidR="00A817A8">
      <w:pgSz w:w="11920" w:h="16840"/>
      <w:pgMar w:top="740" w:right="1260" w:bottom="280" w:left="1680" w:header="547" w:footer="61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FE9821" w14:textId="77777777" w:rsidR="00157893" w:rsidRDefault="00157893">
      <w:r>
        <w:separator/>
      </w:r>
    </w:p>
  </w:endnote>
  <w:endnote w:type="continuationSeparator" w:id="0">
    <w:p w14:paraId="333B9E2B" w14:textId="77777777" w:rsidR="00157893" w:rsidRDefault="001578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8734290"/>
      <w:docPartObj>
        <w:docPartGallery w:val="Page Numbers (Bottom of Page)"/>
        <w:docPartUnique/>
      </w:docPartObj>
    </w:sdtPr>
    <w:sdtEndPr>
      <w:rPr>
        <w:noProof/>
      </w:rPr>
    </w:sdtEndPr>
    <w:sdtContent>
      <w:p w14:paraId="686C4439" w14:textId="5C32D2BA" w:rsidR="00C4555D" w:rsidRDefault="00C4555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C8B600E" w14:textId="32184718" w:rsidR="00A817A8" w:rsidRDefault="00A817A8">
    <w:pPr>
      <w:spacing w:line="20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A9D434" w14:textId="77777777" w:rsidR="00157893" w:rsidRDefault="00157893">
      <w:r>
        <w:separator/>
      </w:r>
    </w:p>
  </w:footnote>
  <w:footnote w:type="continuationSeparator" w:id="0">
    <w:p w14:paraId="1E0318D0" w14:textId="77777777" w:rsidR="00157893" w:rsidRDefault="0015789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8CEE42" w14:textId="41335AB3" w:rsidR="00A817A8" w:rsidRPr="00677F88" w:rsidRDefault="00000000" w:rsidP="00677F88">
    <w:pPr>
      <w:spacing w:line="200" w:lineRule="auto"/>
      <w:jc w:val="right"/>
      <w:rPr>
        <w:sz w:val="32"/>
        <w:szCs w:val="32"/>
      </w:rPr>
    </w:pPr>
    <w:r w:rsidRPr="00677F88">
      <w:rPr>
        <w:noProof/>
        <w:sz w:val="22"/>
        <w:szCs w:val="22"/>
      </w:rPr>
      <mc:AlternateContent>
        <mc:Choice Requires="wpg">
          <w:drawing>
            <wp:anchor distT="0" distB="0" distL="114300" distR="114300" simplePos="0" relativeHeight="251658240" behindDoc="1" locked="0" layoutInCell="1" hidden="0" allowOverlap="1" wp14:anchorId="291FE59E" wp14:editId="083AAE24">
              <wp:simplePos x="0" y="0"/>
              <wp:positionH relativeFrom="margin">
                <wp:align>right</wp:align>
              </wp:positionH>
              <wp:positionV relativeFrom="page">
                <wp:posOffset>532171</wp:posOffset>
              </wp:positionV>
              <wp:extent cx="5701953" cy="57785"/>
              <wp:effectExtent l="0" t="38100" r="0" b="37465"/>
              <wp:wrapNone/>
              <wp:docPr id="68" name="Group 68"/>
              <wp:cNvGraphicFramePr/>
              <a:graphic xmlns:a="http://schemas.openxmlformats.org/drawingml/2006/main">
                <a:graphicData uri="http://schemas.microsoft.com/office/word/2010/wordprocessingGroup">
                  <wpg:wgp>
                    <wpg:cNvGrpSpPr/>
                    <wpg:grpSpPr>
                      <a:xfrm>
                        <a:off x="0" y="0"/>
                        <a:ext cx="5701953" cy="57785"/>
                        <a:chOff x="2670425" y="3750975"/>
                        <a:chExt cx="5351150" cy="57925"/>
                      </a:xfrm>
                    </wpg:grpSpPr>
                    <wpg:grpSp>
                      <wpg:cNvPr id="1422055512" name="Group 1422055512"/>
                      <wpg:cNvGrpSpPr/>
                      <wpg:grpSpPr>
                        <a:xfrm>
                          <a:off x="2670428" y="3751108"/>
                          <a:ext cx="5351125" cy="57775"/>
                          <a:chOff x="0" y="0"/>
                          <a:chExt cx="5351125" cy="57775"/>
                        </a:xfrm>
                      </wpg:grpSpPr>
                      <wps:wsp>
                        <wps:cNvPr id="1165200601" name="Rectangle 1165200601"/>
                        <wps:cNvSpPr/>
                        <wps:spPr>
                          <a:xfrm>
                            <a:off x="0" y="0"/>
                            <a:ext cx="5351125" cy="57775"/>
                          </a:xfrm>
                          <a:prstGeom prst="rect">
                            <a:avLst/>
                          </a:prstGeom>
                          <a:noFill/>
                          <a:ln>
                            <a:noFill/>
                          </a:ln>
                        </wps:spPr>
                        <wps:txbx>
                          <w:txbxContent>
                            <w:p w14:paraId="05144B0C" w14:textId="77777777" w:rsidR="00A817A8" w:rsidRDefault="00A817A8">
                              <w:pPr>
                                <w:textDirection w:val="btLr"/>
                              </w:pPr>
                            </w:p>
                          </w:txbxContent>
                        </wps:txbx>
                        <wps:bodyPr spcFirstLastPara="1" wrap="square" lIns="91425" tIns="91425" rIns="91425" bIns="91425" anchor="ctr" anchorCtr="0">
                          <a:noAutofit/>
                        </wps:bodyPr>
                      </wps:wsp>
                      <wps:wsp>
                        <wps:cNvPr id="2139454893" name="Freeform: Shape 2139454893"/>
                        <wps:cNvSpPr/>
                        <wps:spPr>
                          <a:xfrm>
                            <a:off x="19685" y="38100"/>
                            <a:ext cx="5311775" cy="0"/>
                          </a:xfrm>
                          <a:custGeom>
                            <a:avLst/>
                            <a:gdLst/>
                            <a:ahLst/>
                            <a:cxnLst/>
                            <a:rect l="l" t="t" r="r" b="b"/>
                            <a:pathLst>
                              <a:path w="5311775" h="1" extrusionOk="0">
                                <a:moveTo>
                                  <a:pt x="0" y="0"/>
                                </a:moveTo>
                                <a:lnTo>
                                  <a:pt x="5311775" y="0"/>
                                </a:lnTo>
                              </a:path>
                            </a:pathLst>
                          </a:custGeom>
                          <a:noFill/>
                          <a:ln w="39350" cap="flat" cmpd="sng">
                            <a:solidFill>
                              <a:srgbClr val="612322"/>
                            </a:solidFill>
                            <a:prstDash val="solid"/>
                            <a:round/>
                            <a:headEnd type="none" w="sm" len="sm"/>
                            <a:tailEnd type="none" w="sm" len="sm"/>
                          </a:ln>
                        </wps:spPr>
                        <wps:bodyPr spcFirstLastPara="1" wrap="square" lIns="91425" tIns="91425" rIns="91425" bIns="91425" anchor="ctr" anchorCtr="0">
                          <a:noAutofit/>
                        </wps:bodyPr>
                      </wps:wsp>
                      <wps:wsp>
                        <wps:cNvPr id="1253674134" name="Freeform: Shape 1253674134"/>
                        <wps:cNvSpPr/>
                        <wps:spPr>
                          <a:xfrm>
                            <a:off x="19685" y="5080"/>
                            <a:ext cx="5311775" cy="0"/>
                          </a:xfrm>
                          <a:custGeom>
                            <a:avLst/>
                            <a:gdLst/>
                            <a:ahLst/>
                            <a:cxnLst/>
                            <a:rect l="l" t="t" r="r" b="b"/>
                            <a:pathLst>
                              <a:path w="5311775" h="1" extrusionOk="0">
                                <a:moveTo>
                                  <a:pt x="0" y="0"/>
                                </a:moveTo>
                                <a:lnTo>
                                  <a:pt x="5311775" y="0"/>
                                </a:lnTo>
                              </a:path>
                            </a:pathLst>
                          </a:custGeom>
                          <a:noFill/>
                          <a:ln w="10400" cap="flat" cmpd="sng">
                            <a:solidFill>
                              <a:srgbClr val="612322"/>
                            </a:solidFill>
                            <a:prstDash val="solid"/>
                            <a:round/>
                            <a:headEnd type="none" w="sm" len="sm"/>
                            <a:tailEnd type="none" w="sm" len="sm"/>
                          </a:ln>
                        </wps:spPr>
                        <wps:bodyPr spcFirstLastPara="1" wrap="square" lIns="91425" tIns="91425" rIns="91425" bIns="91425" anchor="ctr" anchorCtr="0">
                          <a:noAutofit/>
                        </wps:bodyPr>
                      </wps:wsp>
                    </wpg:grpSp>
                  </wpg:wgp>
                </a:graphicData>
              </a:graphic>
              <wp14:sizeRelH relativeFrom="margin">
                <wp14:pctWidth>0</wp14:pctWidth>
              </wp14:sizeRelH>
            </wp:anchor>
          </w:drawing>
        </mc:Choice>
        <mc:Fallback>
          <w:pict>
            <v:group w14:anchorId="291FE59E" id="Group 68" o:spid="_x0000_s1183" style="position:absolute;left:0;text-align:left;margin-left:397.75pt;margin-top:41.9pt;width:448.95pt;height:4.55pt;z-index:-251658240;mso-position-horizontal:right;mso-position-horizontal-relative:margin;mso-position-vertical-relative:page;mso-width-relative:margin" coordorigin="26704,37509" coordsize="53511,5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">
              <v:group id="Group 1422055512" o:spid="_x0000_s1184" style="position:absolute;left:26704;top:37511;width:53511;height:577" coordsize="53511,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">
                <v:rect id="Rectangle 1165200601" o:spid="_x0000_s1185" style="position:absolute;width:53511;height:5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" filled="f" stroked="f">
                  <v:textbox inset="2.53958mm,2.53958mm,2.53958mm,2.53958mm">
                    <w:txbxContent>
                      <w:p w14:paraId="05144B0C" w14:textId="77777777" w:rsidR="00A817A8" w:rsidRDefault="00A817A8">
                        <w:pPr>
                          <w:textDirection w:val="btLr"/>
                        </w:pPr>
                      </w:p>
                    </w:txbxContent>
                  </v:textbox>
                </v:rect>
                <v:shape id="Freeform: Shape 2139454893" o:spid="_x0000_s1186" style="position:absolute;left:196;top:381;width:53118;height:0;visibility:visible;mso-wrap-style:square;v-text-anchor:middle" coordsize="53117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" path="m,l5311775,e" filled="f" strokecolor="#612322" strokeweight="1.0931mm">
                  <v:stroke startarrowwidth="narrow" startarrowlength="short" endarrowwidth="narrow" endarrowlength="short"/>
                  <v:path arrowok="t" o:extrusionok="f"/>
                </v:shape>
                <v:shape id="Freeform: Shape 1253674134" o:spid="_x0000_s1187" style="position:absolute;left:196;top:50;width:53118;height:0;visibility:visible;mso-wrap-style:square;v-text-anchor:middle" coordsize="53117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" path="m,l5311775,e" filled="f" strokecolor="#612322" strokeweight=".28889mm">
                  <v:stroke startarrowwidth="narrow" startarrowlength="short" endarrowwidth="narrow" endarrowlength="short"/>
                  <v:path arrowok="t" o:extrusionok="f"/>
                </v:shape>
              </v:group>
              <w10:wrap anchorx="margin" anchory="page"/>
            </v:group>
          </w:pict>
        </mc:Fallback>
      </mc:AlternateContent>
    </w:r>
    <w:r w:rsidR="00677F88" w:rsidRPr="00677F88">
      <w:rPr>
        <w:sz w:val="22"/>
        <w:szCs w:val="22"/>
      </w:rPr>
      <w:t>Student Feedback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055D5"/>
    <w:multiLevelType w:val="multilevel"/>
    <w:tmpl w:val="27A2E4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883430F"/>
    <w:multiLevelType w:val="multilevel"/>
    <w:tmpl w:val="A8843D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8FD0122"/>
    <w:multiLevelType w:val="multilevel"/>
    <w:tmpl w:val="23AA844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 w15:restartNumberingAfterBreak="0">
    <w:nsid w:val="24906D3B"/>
    <w:multiLevelType w:val="multilevel"/>
    <w:tmpl w:val="705859E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8056020"/>
    <w:multiLevelType w:val="multilevel"/>
    <w:tmpl w:val="CE4A7AD8"/>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C0B23A5"/>
    <w:multiLevelType w:val="hybridMultilevel"/>
    <w:tmpl w:val="3D682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C6832A2"/>
    <w:multiLevelType w:val="multilevel"/>
    <w:tmpl w:val="5DFAC4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3EED4D92"/>
    <w:multiLevelType w:val="multilevel"/>
    <w:tmpl w:val="37C4E7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4A7F31FC"/>
    <w:multiLevelType w:val="multilevel"/>
    <w:tmpl w:val="AA6EDF8C"/>
    <w:lvl w:ilvl="0">
      <w:start w:val="1"/>
      <w:numFmt w:val="bullet"/>
      <w:lvlText w:val="●"/>
      <w:lvlJc w:val="left"/>
      <w:pPr>
        <w:ind w:left="2280" w:hanging="360"/>
      </w:pPr>
      <w:rPr>
        <w:rFonts w:ascii="Noto Sans Symbols" w:eastAsia="Noto Sans Symbols" w:hAnsi="Noto Sans Symbols" w:cs="Noto Sans Symbols"/>
      </w:rPr>
    </w:lvl>
    <w:lvl w:ilvl="1">
      <w:start w:val="1"/>
      <w:numFmt w:val="bullet"/>
      <w:lvlText w:val="o"/>
      <w:lvlJc w:val="left"/>
      <w:pPr>
        <w:ind w:left="3000" w:hanging="360"/>
      </w:pPr>
      <w:rPr>
        <w:rFonts w:ascii="Courier New" w:eastAsia="Courier New" w:hAnsi="Courier New" w:cs="Courier New"/>
      </w:rPr>
    </w:lvl>
    <w:lvl w:ilvl="2">
      <w:start w:val="1"/>
      <w:numFmt w:val="bullet"/>
      <w:lvlText w:val="▪"/>
      <w:lvlJc w:val="left"/>
      <w:pPr>
        <w:ind w:left="3720" w:hanging="360"/>
      </w:pPr>
      <w:rPr>
        <w:rFonts w:ascii="Noto Sans Symbols" w:eastAsia="Noto Sans Symbols" w:hAnsi="Noto Sans Symbols" w:cs="Noto Sans Symbols"/>
      </w:rPr>
    </w:lvl>
    <w:lvl w:ilvl="3">
      <w:start w:val="1"/>
      <w:numFmt w:val="bullet"/>
      <w:lvlText w:val="●"/>
      <w:lvlJc w:val="left"/>
      <w:pPr>
        <w:ind w:left="4440" w:hanging="360"/>
      </w:pPr>
      <w:rPr>
        <w:rFonts w:ascii="Noto Sans Symbols" w:eastAsia="Noto Sans Symbols" w:hAnsi="Noto Sans Symbols" w:cs="Noto Sans Symbols"/>
      </w:rPr>
    </w:lvl>
    <w:lvl w:ilvl="4">
      <w:start w:val="1"/>
      <w:numFmt w:val="bullet"/>
      <w:lvlText w:val="o"/>
      <w:lvlJc w:val="left"/>
      <w:pPr>
        <w:ind w:left="5160" w:hanging="360"/>
      </w:pPr>
      <w:rPr>
        <w:rFonts w:ascii="Courier New" w:eastAsia="Courier New" w:hAnsi="Courier New" w:cs="Courier New"/>
      </w:rPr>
    </w:lvl>
    <w:lvl w:ilvl="5">
      <w:start w:val="1"/>
      <w:numFmt w:val="bullet"/>
      <w:lvlText w:val="▪"/>
      <w:lvlJc w:val="left"/>
      <w:pPr>
        <w:ind w:left="5880" w:hanging="360"/>
      </w:pPr>
      <w:rPr>
        <w:rFonts w:ascii="Noto Sans Symbols" w:eastAsia="Noto Sans Symbols" w:hAnsi="Noto Sans Symbols" w:cs="Noto Sans Symbols"/>
      </w:rPr>
    </w:lvl>
    <w:lvl w:ilvl="6">
      <w:start w:val="1"/>
      <w:numFmt w:val="bullet"/>
      <w:lvlText w:val="●"/>
      <w:lvlJc w:val="left"/>
      <w:pPr>
        <w:ind w:left="6600" w:hanging="360"/>
      </w:pPr>
      <w:rPr>
        <w:rFonts w:ascii="Noto Sans Symbols" w:eastAsia="Noto Sans Symbols" w:hAnsi="Noto Sans Symbols" w:cs="Noto Sans Symbols"/>
      </w:rPr>
    </w:lvl>
    <w:lvl w:ilvl="7">
      <w:start w:val="1"/>
      <w:numFmt w:val="bullet"/>
      <w:lvlText w:val="o"/>
      <w:lvlJc w:val="left"/>
      <w:pPr>
        <w:ind w:left="7320" w:hanging="360"/>
      </w:pPr>
      <w:rPr>
        <w:rFonts w:ascii="Courier New" w:eastAsia="Courier New" w:hAnsi="Courier New" w:cs="Courier New"/>
      </w:rPr>
    </w:lvl>
    <w:lvl w:ilvl="8">
      <w:start w:val="1"/>
      <w:numFmt w:val="bullet"/>
      <w:lvlText w:val="▪"/>
      <w:lvlJc w:val="left"/>
      <w:pPr>
        <w:ind w:left="8040" w:hanging="360"/>
      </w:pPr>
      <w:rPr>
        <w:rFonts w:ascii="Noto Sans Symbols" w:eastAsia="Noto Sans Symbols" w:hAnsi="Noto Sans Symbols" w:cs="Noto Sans Symbols"/>
      </w:rPr>
    </w:lvl>
  </w:abstractNum>
  <w:abstractNum w:abstractNumId="9" w15:restartNumberingAfterBreak="0">
    <w:nsid w:val="523755B4"/>
    <w:multiLevelType w:val="hybridMultilevel"/>
    <w:tmpl w:val="3FE0EAE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0" w15:restartNumberingAfterBreak="0">
    <w:nsid w:val="5C1272E7"/>
    <w:multiLevelType w:val="multilevel"/>
    <w:tmpl w:val="A59AA7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61944696"/>
    <w:multiLevelType w:val="multilevel"/>
    <w:tmpl w:val="68D2AB0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61E26C94"/>
    <w:multiLevelType w:val="multilevel"/>
    <w:tmpl w:val="799856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67A03F45"/>
    <w:multiLevelType w:val="multilevel"/>
    <w:tmpl w:val="EC16AF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67BC6C6A"/>
    <w:multiLevelType w:val="multilevel"/>
    <w:tmpl w:val="E37242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73EC7D3F"/>
    <w:multiLevelType w:val="multilevel"/>
    <w:tmpl w:val="5C20AF8A"/>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77A84CC1"/>
    <w:multiLevelType w:val="multilevel"/>
    <w:tmpl w:val="8C3C41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46950579">
    <w:abstractNumId w:val="4"/>
  </w:num>
  <w:num w:numId="2" w16cid:durableId="1587112283">
    <w:abstractNumId w:val="3"/>
  </w:num>
  <w:num w:numId="3" w16cid:durableId="1404839437">
    <w:abstractNumId w:val="12"/>
  </w:num>
  <w:num w:numId="4" w16cid:durableId="1873958793">
    <w:abstractNumId w:val="14"/>
  </w:num>
  <w:num w:numId="5" w16cid:durableId="611665068">
    <w:abstractNumId w:val="7"/>
  </w:num>
  <w:num w:numId="6" w16cid:durableId="1790393899">
    <w:abstractNumId w:val="1"/>
  </w:num>
  <w:num w:numId="7" w16cid:durableId="816845498">
    <w:abstractNumId w:val="0"/>
  </w:num>
  <w:num w:numId="8" w16cid:durableId="3212214">
    <w:abstractNumId w:val="10"/>
  </w:num>
  <w:num w:numId="9" w16cid:durableId="1290354450">
    <w:abstractNumId w:val="11"/>
  </w:num>
  <w:num w:numId="10" w16cid:durableId="565527299">
    <w:abstractNumId w:val="13"/>
  </w:num>
  <w:num w:numId="11" w16cid:durableId="1933194746">
    <w:abstractNumId w:val="2"/>
  </w:num>
  <w:num w:numId="12" w16cid:durableId="1555657759">
    <w:abstractNumId w:val="15"/>
  </w:num>
  <w:num w:numId="13" w16cid:durableId="2070884493">
    <w:abstractNumId w:val="16"/>
  </w:num>
  <w:num w:numId="14" w16cid:durableId="1293366243">
    <w:abstractNumId w:val="6"/>
  </w:num>
  <w:num w:numId="15" w16cid:durableId="1607927929">
    <w:abstractNumId w:val="8"/>
  </w:num>
  <w:num w:numId="16" w16cid:durableId="802164121">
    <w:abstractNumId w:val="9"/>
  </w:num>
  <w:num w:numId="17" w16cid:durableId="43609814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17A8"/>
    <w:rsid w:val="00047E1B"/>
    <w:rsid w:val="000F659F"/>
    <w:rsid w:val="00157893"/>
    <w:rsid w:val="001F47BC"/>
    <w:rsid w:val="002B243E"/>
    <w:rsid w:val="003A2D45"/>
    <w:rsid w:val="004E630C"/>
    <w:rsid w:val="00677F88"/>
    <w:rsid w:val="00831E73"/>
    <w:rsid w:val="008E6331"/>
    <w:rsid w:val="009426D7"/>
    <w:rsid w:val="00991C4C"/>
    <w:rsid w:val="009C45B6"/>
    <w:rsid w:val="00A335FE"/>
    <w:rsid w:val="00A627FF"/>
    <w:rsid w:val="00A66B71"/>
    <w:rsid w:val="00A817A8"/>
    <w:rsid w:val="00AF19C1"/>
    <w:rsid w:val="00B1221A"/>
    <w:rsid w:val="00BB6830"/>
    <w:rsid w:val="00C4555D"/>
    <w:rsid w:val="00CE35EA"/>
    <w:rsid w:val="00CE532E"/>
    <w:rsid w:val="00D4061F"/>
    <w:rsid w:val="00F14806"/>
    <w:rsid w:val="00FB16E0"/>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841034"/>
  <w15:docId w15:val="{C740AC95-75EA-4C35-87E7-AB80AB0694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mr-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35FE"/>
  </w:style>
  <w:style w:type="paragraph" w:styleId="Heading1">
    <w:name w:val="heading 1"/>
    <w:basedOn w:val="Normal"/>
    <w:next w:val="Normal"/>
    <w:link w:val="Heading1Char"/>
    <w:uiPriority w:val="9"/>
    <w:qFormat/>
    <w:rsid w:val="001B3490"/>
    <w:pPr>
      <w:keepNext/>
      <w:tabs>
        <w:tab w:val="num" w:pos="720"/>
      </w:tabs>
      <w:spacing w:before="240" w:after="60"/>
      <w:ind w:left="720" w:hanging="72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tabs>
        <w:tab w:val="num" w:pos="1440"/>
      </w:tabs>
      <w:spacing w:before="240" w:after="60"/>
      <w:ind w:left="1440" w:hanging="72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tabs>
        <w:tab w:val="num" w:pos="2160"/>
      </w:tabs>
      <w:spacing w:before="240" w:after="60"/>
      <w:ind w:left="2160" w:hanging="72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tabs>
        <w:tab w:val="num" w:pos="2880"/>
      </w:tabs>
      <w:spacing w:before="240" w:after="60"/>
      <w:ind w:left="2880" w:hanging="72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tabs>
        <w:tab w:val="num" w:pos="3600"/>
      </w:tabs>
      <w:spacing w:before="240" w:after="60"/>
      <w:ind w:left="3600" w:hanging="72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uiPriority w:val="9"/>
    <w:semiHidden/>
    <w:unhideWhenUsed/>
    <w:qFormat/>
    <w:rsid w:val="001B3490"/>
    <w:pPr>
      <w:tabs>
        <w:tab w:val="num" w:pos="4320"/>
      </w:tabs>
      <w:spacing w:before="240" w:after="60"/>
      <w:ind w:left="4320" w:hanging="720"/>
      <w:outlineLvl w:val="5"/>
    </w:pPr>
    <w:rPr>
      <w:b/>
      <w:bCs/>
      <w:sz w:val="22"/>
      <w:szCs w:val="22"/>
    </w:rPr>
  </w:style>
  <w:style w:type="paragraph" w:styleId="Heading7">
    <w:name w:val="heading 7"/>
    <w:basedOn w:val="Normal"/>
    <w:next w:val="Normal"/>
    <w:link w:val="Heading7Char"/>
    <w:uiPriority w:val="9"/>
    <w:semiHidden/>
    <w:unhideWhenUsed/>
    <w:qFormat/>
    <w:rsid w:val="001B3490"/>
    <w:pPr>
      <w:tabs>
        <w:tab w:val="num" w:pos="5040"/>
      </w:tabs>
      <w:spacing w:before="240" w:after="60"/>
      <w:ind w:left="5040" w:hanging="72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tabs>
        <w:tab w:val="num" w:pos="5760"/>
      </w:tabs>
      <w:spacing w:before="240" w:after="60"/>
      <w:ind w:left="5760" w:hanging="72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tabs>
        <w:tab w:val="num" w:pos="6480"/>
      </w:tabs>
      <w:spacing w:before="240" w:after="60"/>
      <w:ind w:left="6480" w:hanging="72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Header">
    <w:name w:val="header"/>
    <w:basedOn w:val="Normal"/>
    <w:link w:val="HeaderChar"/>
    <w:uiPriority w:val="99"/>
    <w:unhideWhenUsed/>
    <w:rsid w:val="00411A44"/>
    <w:pPr>
      <w:tabs>
        <w:tab w:val="center" w:pos="4513"/>
        <w:tab w:val="right" w:pos="9026"/>
      </w:tabs>
    </w:pPr>
  </w:style>
  <w:style w:type="character" w:customStyle="1" w:styleId="HeaderChar">
    <w:name w:val="Header Char"/>
    <w:basedOn w:val="DefaultParagraphFont"/>
    <w:link w:val="Header"/>
    <w:uiPriority w:val="99"/>
    <w:rsid w:val="00411A44"/>
  </w:style>
  <w:style w:type="paragraph" w:styleId="Footer">
    <w:name w:val="footer"/>
    <w:basedOn w:val="Normal"/>
    <w:link w:val="FooterChar"/>
    <w:uiPriority w:val="99"/>
    <w:unhideWhenUsed/>
    <w:rsid w:val="00411A44"/>
    <w:pPr>
      <w:tabs>
        <w:tab w:val="center" w:pos="4513"/>
        <w:tab w:val="right" w:pos="9026"/>
      </w:tabs>
    </w:pPr>
  </w:style>
  <w:style w:type="character" w:customStyle="1" w:styleId="FooterChar">
    <w:name w:val="Footer Char"/>
    <w:basedOn w:val="DefaultParagraphFont"/>
    <w:link w:val="Footer"/>
    <w:uiPriority w:val="99"/>
    <w:rsid w:val="00411A44"/>
  </w:style>
  <w:style w:type="paragraph" w:styleId="ListParagraph">
    <w:name w:val="List Paragraph"/>
    <w:basedOn w:val="Normal"/>
    <w:uiPriority w:val="34"/>
    <w:qFormat/>
    <w:rsid w:val="00D01A47"/>
    <w:pPr>
      <w:ind w:left="720"/>
      <w:contextualSpacing/>
    </w:pPr>
  </w:style>
  <w:style w:type="paragraph" w:styleId="BalloonText">
    <w:name w:val="Balloon Text"/>
    <w:basedOn w:val="Normal"/>
    <w:link w:val="BalloonTextChar"/>
    <w:uiPriority w:val="99"/>
    <w:semiHidden/>
    <w:unhideWhenUsed/>
    <w:rsid w:val="007D525C"/>
    <w:rPr>
      <w:rFonts w:ascii="Tahoma" w:hAnsi="Tahoma" w:cs="Tahoma"/>
      <w:sz w:val="16"/>
      <w:szCs w:val="16"/>
    </w:rPr>
  </w:style>
  <w:style w:type="character" w:customStyle="1" w:styleId="BalloonTextChar">
    <w:name w:val="Balloon Text Char"/>
    <w:basedOn w:val="DefaultParagraphFont"/>
    <w:link w:val="BalloonText"/>
    <w:uiPriority w:val="99"/>
    <w:semiHidden/>
    <w:rsid w:val="007D525C"/>
    <w:rPr>
      <w:rFonts w:ascii="Tahoma" w:hAnsi="Tahoma" w:cs="Tahoma"/>
      <w:sz w:val="16"/>
      <w:szCs w:val="16"/>
    </w:rPr>
  </w:style>
  <w:style w:type="table" w:styleId="TableGrid">
    <w:name w:val="Table Grid"/>
    <w:basedOn w:val="TableNormal"/>
    <w:uiPriority w:val="59"/>
    <w:rsid w:val="001F69D7"/>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s8BeMK35cIdrBHqtg5jm8IRU3Ww==">AMUW2mXtmXlxzofcbeBeJXy3TKWH24wOnHE3kELc1V/zARPDCzA4FCb6t3BzzWrMnWMUbTCoH8rpHeBUTBGeqvageq4SoMb16qmwvMu3LA1T85k5TST7kgw=</go:docsCustomData>
</go:gDocsCustomXmlDataStorage>
</file>

<file path=customXml/itemProps1.xml><?xml version="1.0" encoding="utf-8"?>
<ds:datastoreItem xmlns:ds="http://schemas.openxmlformats.org/officeDocument/2006/customXml" ds:itemID="{F97C1F7D-5902-437A-859E-9573057D1612}">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53</Pages>
  <Words>6363</Words>
  <Characters>36275</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new</dc:creator>
  <cp:lastModifiedBy>Ashutosh Kalyankar</cp:lastModifiedBy>
  <cp:revision>3</cp:revision>
  <dcterms:created xsi:type="dcterms:W3CDTF">2023-05-07T15:45:00Z</dcterms:created>
  <dcterms:modified xsi:type="dcterms:W3CDTF">2023-05-09T15:55:00Z</dcterms:modified>
</cp:coreProperties>
</file>